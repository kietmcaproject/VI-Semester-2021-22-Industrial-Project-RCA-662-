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82307" w14:textId="09699B83" w:rsidR="00045AF3" w:rsidRDefault="00045AF3" w:rsidP="008803D7"/>
    <w:p w14:paraId="30AAABE3" w14:textId="5D246E31" w:rsidR="001E3446" w:rsidRDefault="004C2172" w:rsidP="001E3446">
      <w:pPr>
        <w:spacing w:before="58"/>
        <w:ind w:left="720" w:right="1238" w:firstLine="720"/>
        <w:jc w:val="center"/>
        <w:rPr>
          <w:rFonts w:eastAsia="Times New Roman"/>
          <w:b/>
          <w:kern w:val="0"/>
          <w:sz w:val="32"/>
        </w:rPr>
      </w:pPr>
      <w:r>
        <w:rPr>
          <w:b/>
          <w:sz w:val="32"/>
        </w:rPr>
        <w:t>PARK TICKET MANAGEMENT</w:t>
      </w:r>
    </w:p>
    <w:p w14:paraId="3A10797E" w14:textId="723E41A9" w:rsidR="001E3446" w:rsidRPr="00E95247" w:rsidRDefault="001E3446" w:rsidP="00E95247">
      <w:pPr>
        <w:pStyle w:val="BodyText"/>
        <w:jc w:val="center"/>
        <w:rPr>
          <w:b/>
        </w:rPr>
      </w:pPr>
      <w:r w:rsidRPr="000D3402">
        <w:rPr>
          <w:b/>
        </w:rPr>
        <w:t xml:space="preserve">(Using Python </w:t>
      </w:r>
      <w:proofErr w:type="spellStart"/>
      <w:r w:rsidRPr="000D3402">
        <w:rPr>
          <w:b/>
        </w:rPr>
        <w:t>django</w:t>
      </w:r>
      <w:proofErr w:type="spellEnd"/>
      <w:r w:rsidRPr="000D3402">
        <w:rPr>
          <w:b/>
        </w:rPr>
        <w:t>)</w:t>
      </w:r>
    </w:p>
    <w:p w14:paraId="2511B15D" w14:textId="3F7022A6" w:rsidR="001E3446" w:rsidRDefault="001E3446" w:rsidP="000D3402">
      <w:pPr>
        <w:pStyle w:val="Heading1"/>
        <w:numPr>
          <w:ilvl w:val="0"/>
          <w:numId w:val="0"/>
        </w:numPr>
        <w:ind w:left="844" w:right="1228"/>
        <w:jc w:val="center"/>
        <w:rPr>
          <w:w w:val="95"/>
        </w:rPr>
      </w:pPr>
      <w:r w:rsidRPr="000D3402">
        <w:rPr>
          <w:w w:val="95"/>
        </w:rPr>
        <w:t>A</w:t>
      </w:r>
      <w:r w:rsidRPr="000D3402">
        <w:rPr>
          <w:spacing w:val="32"/>
          <w:w w:val="95"/>
        </w:rPr>
        <w:t xml:space="preserve"> </w:t>
      </w:r>
      <w:r w:rsidRPr="000D3402">
        <w:rPr>
          <w:w w:val="95"/>
        </w:rPr>
        <w:t>PROJECT</w:t>
      </w:r>
      <w:r w:rsidRPr="000D3402">
        <w:rPr>
          <w:spacing w:val="6"/>
          <w:w w:val="95"/>
        </w:rPr>
        <w:t xml:space="preserve"> </w:t>
      </w:r>
      <w:r w:rsidRPr="000D3402">
        <w:rPr>
          <w:w w:val="95"/>
        </w:rPr>
        <w:t>REPORT</w:t>
      </w:r>
    </w:p>
    <w:p w14:paraId="4BEE12A5" w14:textId="77777777" w:rsidR="00E95247" w:rsidRPr="00E95247" w:rsidRDefault="00E95247" w:rsidP="00E95247"/>
    <w:p w14:paraId="41B76FEA" w14:textId="77777777" w:rsidR="001E3446" w:rsidRDefault="001E3446" w:rsidP="001E3446">
      <w:pPr>
        <w:spacing w:before="1" w:line="228" w:lineRule="auto"/>
        <w:ind w:right="1258"/>
        <w:rPr>
          <w:b/>
          <w:w w:val="95"/>
          <w:sz w:val="29"/>
        </w:rPr>
      </w:pPr>
    </w:p>
    <w:p w14:paraId="1D9DC56F" w14:textId="67B24C6F" w:rsidR="001E3446" w:rsidRPr="000D3402" w:rsidRDefault="001E3446" w:rsidP="001E3446">
      <w:pPr>
        <w:spacing w:before="1" w:line="228" w:lineRule="auto"/>
        <w:ind w:left="124" w:right="1258" w:firstLine="720"/>
        <w:jc w:val="center"/>
        <w:rPr>
          <w:b/>
          <w:spacing w:val="-66"/>
          <w:w w:val="95"/>
          <w:sz w:val="28"/>
          <w:szCs w:val="28"/>
        </w:rPr>
      </w:pPr>
      <w:r w:rsidRPr="000D3402">
        <w:rPr>
          <w:b/>
          <w:w w:val="95"/>
          <w:sz w:val="28"/>
          <w:szCs w:val="28"/>
        </w:rPr>
        <w:t>Submitted</w:t>
      </w:r>
      <w:r w:rsidRPr="000D3402">
        <w:rPr>
          <w:b/>
          <w:spacing w:val="19"/>
          <w:w w:val="95"/>
          <w:sz w:val="28"/>
          <w:szCs w:val="28"/>
        </w:rPr>
        <w:t xml:space="preserve"> </w:t>
      </w:r>
      <w:r w:rsidRPr="000D3402">
        <w:rPr>
          <w:b/>
          <w:w w:val="95"/>
          <w:sz w:val="28"/>
          <w:szCs w:val="28"/>
        </w:rPr>
        <w:t>in</w:t>
      </w:r>
      <w:r w:rsidRPr="000D3402">
        <w:rPr>
          <w:b/>
          <w:spacing w:val="20"/>
          <w:w w:val="95"/>
          <w:sz w:val="28"/>
          <w:szCs w:val="28"/>
        </w:rPr>
        <w:t xml:space="preserve"> </w:t>
      </w:r>
      <w:r w:rsidRPr="000D3402">
        <w:rPr>
          <w:b/>
          <w:w w:val="95"/>
          <w:sz w:val="28"/>
          <w:szCs w:val="28"/>
        </w:rPr>
        <w:t>partial</w:t>
      </w:r>
      <w:r w:rsidRPr="000D3402">
        <w:rPr>
          <w:b/>
          <w:spacing w:val="22"/>
          <w:w w:val="95"/>
          <w:sz w:val="28"/>
          <w:szCs w:val="28"/>
        </w:rPr>
        <w:t xml:space="preserve"> </w:t>
      </w:r>
      <w:r w:rsidRPr="000D3402">
        <w:rPr>
          <w:b/>
          <w:w w:val="95"/>
          <w:sz w:val="28"/>
          <w:szCs w:val="28"/>
        </w:rPr>
        <w:t>fulfillment</w:t>
      </w:r>
      <w:r w:rsidRPr="000D3402">
        <w:rPr>
          <w:b/>
          <w:spacing w:val="-8"/>
          <w:w w:val="95"/>
          <w:sz w:val="28"/>
          <w:szCs w:val="28"/>
        </w:rPr>
        <w:t xml:space="preserve"> </w:t>
      </w:r>
      <w:r w:rsidRPr="000D3402">
        <w:rPr>
          <w:b/>
          <w:w w:val="95"/>
          <w:sz w:val="28"/>
          <w:szCs w:val="28"/>
        </w:rPr>
        <w:t>of</w:t>
      </w:r>
      <w:r w:rsidRPr="000D3402">
        <w:rPr>
          <w:b/>
          <w:spacing w:val="20"/>
          <w:w w:val="95"/>
          <w:sz w:val="28"/>
          <w:szCs w:val="28"/>
        </w:rPr>
        <w:t xml:space="preserve"> </w:t>
      </w:r>
      <w:r w:rsidRPr="000D3402">
        <w:rPr>
          <w:b/>
          <w:w w:val="95"/>
          <w:sz w:val="28"/>
          <w:szCs w:val="28"/>
        </w:rPr>
        <w:t>the</w:t>
      </w:r>
      <w:r w:rsidRPr="000D3402">
        <w:rPr>
          <w:b/>
          <w:spacing w:val="20"/>
          <w:w w:val="95"/>
          <w:sz w:val="28"/>
          <w:szCs w:val="28"/>
        </w:rPr>
        <w:t xml:space="preserve"> </w:t>
      </w:r>
      <w:r w:rsidRPr="000D3402">
        <w:rPr>
          <w:b/>
          <w:w w:val="95"/>
          <w:sz w:val="28"/>
          <w:szCs w:val="28"/>
        </w:rPr>
        <w:t>Requirements</w:t>
      </w:r>
    </w:p>
    <w:p w14:paraId="24FF440D" w14:textId="7C77DE72" w:rsidR="001E3446" w:rsidRPr="000D3402" w:rsidRDefault="001E3446" w:rsidP="001E3446">
      <w:pPr>
        <w:spacing w:before="1" w:line="228" w:lineRule="auto"/>
        <w:ind w:left="720" w:right="1258" w:firstLine="124"/>
        <w:jc w:val="center"/>
        <w:rPr>
          <w:b/>
          <w:sz w:val="28"/>
          <w:szCs w:val="28"/>
        </w:rPr>
      </w:pPr>
      <w:r w:rsidRPr="000D3402">
        <w:rPr>
          <w:b/>
          <w:w w:val="95"/>
          <w:sz w:val="28"/>
          <w:szCs w:val="28"/>
        </w:rPr>
        <w:t>for</w:t>
      </w:r>
      <w:r w:rsidRPr="000D3402">
        <w:rPr>
          <w:b/>
          <w:spacing w:val="-5"/>
          <w:w w:val="95"/>
          <w:sz w:val="28"/>
          <w:szCs w:val="28"/>
        </w:rPr>
        <w:t xml:space="preserve"> </w:t>
      </w:r>
      <w:r w:rsidRPr="000D3402">
        <w:rPr>
          <w:b/>
          <w:w w:val="95"/>
          <w:sz w:val="28"/>
          <w:szCs w:val="28"/>
        </w:rPr>
        <w:t>the</w:t>
      </w:r>
      <w:r w:rsidRPr="000D3402">
        <w:rPr>
          <w:b/>
          <w:spacing w:val="-20"/>
          <w:w w:val="95"/>
          <w:sz w:val="28"/>
          <w:szCs w:val="28"/>
        </w:rPr>
        <w:t xml:space="preserve"> </w:t>
      </w:r>
      <w:r w:rsidRPr="000D3402">
        <w:rPr>
          <w:b/>
          <w:w w:val="95"/>
          <w:sz w:val="28"/>
          <w:szCs w:val="28"/>
        </w:rPr>
        <w:t>Degree</w:t>
      </w:r>
      <w:r w:rsidRPr="000D3402">
        <w:rPr>
          <w:b/>
          <w:spacing w:val="-21"/>
          <w:w w:val="95"/>
          <w:sz w:val="28"/>
          <w:szCs w:val="28"/>
        </w:rPr>
        <w:t xml:space="preserve"> </w:t>
      </w:r>
      <w:r w:rsidRPr="000D3402">
        <w:rPr>
          <w:b/>
          <w:w w:val="95"/>
          <w:sz w:val="28"/>
          <w:szCs w:val="28"/>
        </w:rPr>
        <w:t>of</w:t>
      </w:r>
    </w:p>
    <w:p w14:paraId="6FE278B1" w14:textId="77777777" w:rsidR="001E3446" w:rsidRDefault="001E3446" w:rsidP="001E3446">
      <w:pPr>
        <w:pStyle w:val="BodyText"/>
        <w:rPr>
          <w:b/>
          <w:sz w:val="32"/>
        </w:rPr>
      </w:pPr>
    </w:p>
    <w:p w14:paraId="5E3D1390" w14:textId="77777777" w:rsidR="001E3446" w:rsidRPr="00424349" w:rsidRDefault="001E3446" w:rsidP="001E3446">
      <w:pPr>
        <w:pStyle w:val="Title"/>
        <w:spacing w:before="207"/>
        <w:ind w:left="122" w:right="91"/>
        <w:rPr>
          <w:sz w:val="40"/>
          <w:szCs w:val="40"/>
        </w:rPr>
      </w:pPr>
      <w:r w:rsidRPr="00424349">
        <w:rPr>
          <w:sz w:val="40"/>
          <w:szCs w:val="40"/>
        </w:rPr>
        <w:t>MASTER</w:t>
      </w:r>
      <w:r w:rsidRPr="00424349">
        <w:rPr>
          <w:spacing w:val="-18"/>
          <w:sz w:val="40"/>
          <w:szCs w:val="40"/>
        </w:rPr>
        <w:t xml:space="preserve"> </w:t>
      </w:r>
      <w:r w:rsidRPr="00424349">
        <w:rPr>
          <w:sz w:val="40"/>
          <w:szCs w:val="40"/>
        </w:rPr>
        <w:t>OF</w:t>
      </w:r>
      <w:r w:rsidRPr="00424349">
        <w:rPr>
          <w:spacing w:val="-6"/>
          <w:sz w:val="40"/>
          <w:szCs w:val="40"/>
        </w:rPr>
        <w:t xml:space="preserve"> </w:t>
      </w:r>
      <w:r w:rsidRPr="00424349">
        <w:rPr>
          <w:sz w:val="40"/>
          <w:szCs w:val="40"/>
        </w:rPr>
        <w:t>COMPUTER</w:t>
      </w:r>
      <w:r w:rsidRPr="00424349">
        <w:rPr>
          <w:spacing w:val="-1"/>
          <w:sz w:val="40"/>
          <w:szCs w:val="40"/>
        </w:rPr>
        <w:t xml:space="preserve"> </w:t>
      </w:r>
      <w:r w:rsidRPr="00424349">
        <w:rPr>
          <w:sz w:val="40"/>
          <w:szCs w:val="40"/>
        </w:rPr>
        <w:t>APPLICATION</w:t>
      </w:r>
    </w:p>
    <w:p w14:paraId="68245F7D" w14:textId="0D3871F4" w:rsidR="001E3446" w:rsidRDefault="001E3446" w:rsidP="000D3402">
      <w:pPr>
        <w:pStyle w:val="Heading1"/>
        <w:numPr>
          <w:ilvl w:val="0"/>
          <w:numId w:val="0"/>
        </w:numPr>
        <w:spacing w:before="188"/>
        <w:jc w:val="center"/>
      </w:pPr>
      <w:r>
        <w:t>by</w:t>
      </w:r>
    </w:p>
    <w:p w14:paraId="567038FE" w14:textId="77777777" w:rsidR="001E3446" w:rsidRDefault="001E3446" w:rsidP="001E3446">
      <w:pPr>
        <w:pStyle w:val="BodyText"/>
        <w:rPr>
          <w:b/>
          <w:sz w:val="28"/>
        </w:rPr>
      </w:pPr>
    </w:p>
    <w:p w14:paraId="2A474868" w14:textId="77777777" w:rsidR="001E3446" w:rsidRPr="000D3402" w:rsidRDefault="001E3446" w:rsidP="001E3446">
      <w:pPr>
        <w:spacing w:before="1"/>
        <w:ind w:left="1258" w:right="1258"/>
        <w:jc w:val="center"/>
        <w:rPr>
          <w:b/>
          <w:sz w:val="28"/>
          <w:szCs w:val="28"/>
        </w:rPr>
      </w:pPr>
      <w:r w:rsidRPr="000D3402">
        <w:rPr>
          <w:b/>
          <w:w w:val="95"/>
          <w:sz w:val="28"/>
          <w:szCs w:val="28"/>
        </w:rPr>
        <w:t>AKSHAY KUMAR GOYAL</w:t>
      </w:r>
    </w:p>
    <w:p w14:paraId="0BB19959" w14:textId="77777777" w:rsidR="001E3446" w:rsidRDefault="001E3446" w:rsidP="001E3446">
      <w:pPr>
        <w:spacing w:before="1"/>
        <w:ind w:left="1273" w:right="1258"/>
        <w:jc w:val="center"/>
        <w:rPr>
          <w:b/>
        </w:rPr>
      </w:pPr>
      <w:r>
        <w:rPr>
          <w:b/>
        </w:rPr>
        <w:t>(Univ.</w:t>
      </w:r>
      <w:r>
        <w:rPr>
          <w:b/>
          <w:spacing w:val="13"/>
        </w:rPr>
        <w:t xml:space="preserve"> Roll </w:t>
      </w:r>
      <w:r>
        <w:rPr>
          <w:b/>
        </w:rPr>
        <w:t>No.:</w:t>
      </w:r>
      <w:r>
        <w:rPr>
          <w:b/>
          <w:spacing w:val="18"/>
        </w:rPr>
        <w:t xml:space="preserve"> </w:t>
      </w:r>
      <w:r>
        <w:rPr>
          <w:b/>
        </w:rPr>
        <w:t>1900290140005)</w:t>
      </w:r>
    </w:p>
    <w:p w14:paraId="44297F33" w14:textId="77777777" w:rsidR="001E3446" w:rsidRDefault="001E3446" w:rsidP="001E3446">
      <w:pPr>
        <w:pStyle w:val="BodyText"/>
        <w:spacing w:before="8"/>
        <w:rPr>
          <w:b/>
          <w:sz w:val="27"/>
        </w:rPr>
      </w:pPr>
    </w:p>
    <w:p w14:paraId="07019E5F" w14:textId="77777777" w:rsidR="001E3446" w:rsidRDefault="001E3446" w:rsidP="001E3446">
      <w:pPr>
        <w:pStyle w:val="BodyText"/>
        <w:jc w:val="center"/>
        <w:rPr>
          <w:b/>
          <w:sz w:val="28"/>
          <w:szCs w:val="28"/>
        </w:rPr>
      </w:pPr>
      <w:r>
        <w:rPr>
          <w:b/>
          <w:sz w:val="28"/>
          <w:szCs w:val="28"/>
        </w:rPr>
        <w:t>Under the Supervision</w:t>
      </w:r>
    </w:p>
    <w:p w14:paraId="642569FE" w14:textId="77777777" w:rsidR="001E3446" w:rsidRDefault="001E3446" w:rsidP="001E3446">
      <w:pPr>
        <w:pStyle w:val="BodyText"/>
        <w:jc w:val="center"/>
        <w:rPr>
          <w:b/>
        </w:rPr>
      </w:pPr>
      <w:r>
        <w:rPr>
          <w:b/>
        </w:rPr>
        <w:t>Of</w:t>
      </w:r>
    </w:p>
    <w:p w14:paraId="0A601A0E" w14:textId="77777777" w:rsidR="001E3446" w:rsidRDefault="001E3446" w:rsidP="001E3446">
      <w:pPr>
        <w:pStyle w:val="BodyText"/>
        <w:jc w:val="center"/>
        <w:rPr>
          <w:b/>
          <w:sz w:val="28"/>
          <w:szCs w:val="28"/>
        </w:rPr>
      </w:pPr>
      <w:r>
        <w:rPr>
          <w:b/>
          <w:sz w:val="28"/>
          <w:szCs w:val="28"/>
        </w:rPr>
        <w:t>MS. NEELAM RAWAT</w:t>
      </w:r>
    </w:p>
    <w:p w14:paraId="23D44A54" w14:textId="77777777" w:rsidR="001E3446" w:rsidRDefault="001E3446" w:rsidP="001E3446">
      <w:pPr>
        <w:pStyle w:val="BodyText"/>
        <w:jc w:val="center"/>
        <w:rPr>
          <w:b/>
        </w:rPr>
      </w:pPr>
      <w:r>
        <w:rPr>
          <w:b/>
        </w:rPr>
        <w:t>Associate Professor</w:t>
      </w:r>
    </w:p>
    <w:p w14:paraId="223437AF" w14:textId="77777777" w:rsidR="001E3446" w:rsidRPr="005C4AB1" w:rsidRDefault="001E3446" w:rsidP="001E3446">
      <w:pPr>
        <w:pStyle w:val="BodyText"/>
        <w:spacing w:before="2"/>
        <w:rPr>
          <w:b/>
          <w:sz w:val="22"/>
        </w:rPr>
      </w:pPr>
      <w:r>
        <w:rPr>
          <w:noProof/>
        </w:rPr>
        <w:drawing>
          <wp:anchor distT="0" distB="0" distL="0" distR="0" simplePos="0" relativeHeight="251680768" behindDoc="0" locked="0" layoutInCell="1" allowOverlap="1" wp14:anchorId="1A9EF524" wp14:editId="5F2F17D4">
            <wp:simplePos x="0" y="0"/>
            <wp:positionH relativeFrom="page">
              <wp:posOffset>3088640</wp:posOffset>
            </wp:positionH>
            <wp:positionV relativeFrom="paragraph">
              <wp:posOffset>205740</wp:posOffset>
            </wp:positionV>
            <wp:extent cx="1619250" cy="16192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pic:spPr>
                </pic:pic>
              </a:graphicData>
            </a:graphic>
            <wp14:sizeRelH relativeFrom="page">
              <wp14:pctWidth>0</wp14:pctWidth>
            </wp14:sizeRelH>
            <wp14:sizeRelV relativeFrom="page">
              <wp14:pctHeight>0</wp14:pctHeight>
            </wp14:sizeRelV>
          </wp:anchor>
        </w:drawing>
      </w:r>
      <w:r>
        <w:rPr>
          <w:b/>
          <w:sz w:val="22"/>
        </w:rPr>
        <w:t xml:space="preserve">       </w:t>
      </w:r>
    </w:p>
    <w:p w14:paraId="4848ECC5" w14:textId="77777777" w:rsidR="001E3446" w:rsidRDefault="001E3446" w:rsidP="001E3446">
      <w:pPr>
        <w:ind w:left="1276" w:right="1255"/>
        <w:jc w:val="center"/>
        <w:rPr>
          <w:b/>
          <w:sz w:val="32"/>
        </w:rPr>
      </w:pPr>
      <w:r>
        <w:rPr>
          <w:b/>
          <w:sz w:val="32"/>
        </w:rPr>
        <w:t>Submitted</w:t>
      </w:r>
      <w:r>
        <w:rPr>
          <w:b/>
          <w:spacing w:val="-7"/>
          <w:sz w:val="32"/>
        </w:rPr>
        <w:t xml:space="preserve"> </w:t>
      </w:r>
      <w:r>
        <w:rPr>
          <w:b/>
          <w:sz w:val="32"/>
        </w:rPr>
        <w:t>to</w:t>
      </w:r>
    </w:p>
    <w:p w14:paraId="30B02440" w14:textId="77777777" w:rsidR="001E3446" w:rsidRDefault="001E3446" w:rsidP="001E3446">
      <w:pPr>
        <w:spacing w:before="204"/>
        <w:ind w:left="1258" w:right="1258"/>
        <w:jc w:val="center"/>
        <w:rPr>
          <w:b/>
          <w:spacing w:val="12"/>
          <w:sz w:val="19"/>
        </w:rPr>
      </w:pPr>
      <w:r>
        <w:rPr>
          <w:b/>
          <w:sz w:val="29"/>
        </w:rPr>
        <w:t>D</w:t>
      </w:r>
      <w:r>
        <w:rPr>
          <w:b/>
          <w:sz w:val="19"/>
        </w:rPr>
        <w:t>EPARTMENT</w:t>
      </w:r>
      <w:r>
        <w:rPr>
          <w:b/>
          <w:spacing w:val="23"/>
          <w:sz w:val="19"/>
        </w:rPr>
        <w:t xml:space="preserve"> </w:t>
      </w:r>
      <w:r>
        <w:rPr>
          <w:b/>
          <w:sz w:val="29"/>
        </w:rPr>
        <w:t>O</w:t>
      </w:r>
      <w:r>
        <w:rPr>
          <w:b/>
          <w:sz w:val="19"/>
        </w:rPr>
        <w:t>F</w:t>
      </w:r>
      <w:r>
        <w:rPr>
          <w:b/>
          <w:spacing w:val="32"/>
          <w:sz w:val="19"/>
        </w:rPr>
        <w:t xml:space="preserve"> </w:t>
      </w:r>
      <w:r>
        <w:rPr>
          <w:b/>
          <w:sz w:val="29"/>
        </w:rPr>
        <w:t>C</w:t>
      </w:r>
      <w:r>
        <w:rPr>
          <w:b/>
          <w:sz w:val="19"/>
        </w:rPr>
        <w:t>OMPUTER</w:t>
      </w:r>
      <w:r>
        <w:rPr>
          <w:b/>
          <w:spacing w:val="43"/>
          <w:sz w:val="19"/>
        </w:rPr>
        <w:t xml:space="preserve"> </w:t>
      </w:r>
      <w:r>
        <w:rPr>
          <w:b/>
          <w:sz w:val="29"/>
        </w:rPr>
        <w:t>A</w:t>
      </w:r>
      <w:r>
        <w:rPr>
          <w:b/>
          <w:sz w:val="19"/>
        </w:rPr>
        <w:t>PPLICATIONS</w:t>
      </w:r>
      <w:r>
        <w:rPr>
          <w:b/>
          <w:spacing w:val="12"/>
          <w:sz w:val="19"/>
        </w:rPr>
        <w:t xml:space="preserve"> </w:t>
      </w:r>
    </w:p>
    <w:p w14:paraId="706B6731" w14:textId="77777777" w:rsidR="001E3446" w:rsidRDefault="001E3446" w:rsidP="001E3446">
      <w:pPr>
        <w:ind w:left="1258" w:right="1258"/>
        <w:jc w:val="center"/>
        <w:rPr>
          <w:b/>
          <w:spacing w:val="12"/>
          <w:sz w:val="22"/>
          <w:szCs w:val="22"/>
        </w:rPr>
      </w:pPr>
      <w:r>
        <w:rPr>
          <w:b/>
          <w:spacing w:val="12"/>
          <w:sz w:val="22"/>
          <w:szCs w:val="22"/>
        </w:rPr>
        <w:t>KIET Group of Institutions, Ghaziabad</w:t>
      </w:r>
    </w:p>
    <w:p w14:paraId="565650F4" w14:textId="480B30B8" w:rsidR="001E3446" w:rsidRDefault="001E3446" w:rsidP="001E3446">
      <w:pPr>
        <w:ind w:left="1258" w:right="1258"/>
        <w:jc w:val="center"/>
        <w:rPr>
          <w:b/>
          <w:spacing w:val="12"/>
          <w:sz w:val="19"/>
        </w:rPr>
      </w:pPr>
      <w:r>
        <w:rPr>
          <w:b/>
          <w:spacing w:val="12"/>
          <w:sz w:val="19"/>
        </w:rPr>
        <w:t>Uttar Pradesh (20120</w:t>
      </w:r>
    </w:p>
    <w:p w14:paraId="7058D70F" w14:textId="77777777" w:rsidR="000D3402" w:rsidRDefault="000D3402" w:rsidP="001E3446">
      <w:pPr>
        <w:ind w:left="1258" w:right="1258"/>
        <w:jc w:val="center"/>
        <w:rPr>
          <w:b/>
          <w:spacing w:val="12"/>
          <w:sz w:val="19"/>
        </w:rPr>
      </w:pPr>
    </w:p>
    <w:p w14:paraId="5E0CC4CA" w14:textId="3BF1CA96" w:rsidR="001E3446" w:rsidRPr="00B71F5D" w:rsidRDefault="001E3446" w:rsidP="00B71F5D">
      <w:pPr>
        <w:ind w:left="1258" w:right="1258"/>
        <w:jc w:val="center"/>
        <w:rPr>
          <w:b/>
          <w:spacing w:val="12"/>
          <w:sz w:val="19"/>
        </w:rPr>
      </w:pPr>
      <w:r>
        <w:rPr>
          <w:b/>
          <w:w w:val="95"/>
          <w:sz w:val="29"/>
        </w:rPr>
        <w:t>DR.</w:t>
      </w:r>
      <w:r>
        <w:rPr>
          <w:b/>
          <w:spacing w:val="42"/>
          <w:w w:val="95"/>
          <w:sz w:val="29"/>
        </w:rPr>
        <w:t xml:space="preserve"> </w:t>
      </w:r>
      <w:r>
        <w:rPr>
          <w:b/>
          <w:w w:val="95"/>
          <w:sz w:val="29"/>
        </w:rPr>
        <w:t>A</w:t>
      </w:r>
      <w:r>
        <w:rPr>
          <w:b/>
          <w:spacing w:val="29"/>
          <w:w w:val="95"/>
          <w:sz w:val="29"/>
        </w:rPr>
        <w:t>.</w:t>
      </w:r>
      <w:r>
        <w:rPr>
          <w:b/>
          <w:w w:val="95"/>
          <w:sz w:val="29"/>
        </w:rPr>
        <w:t>P</w:t>
      </w:r>
      <w:r>
        <w:rPr>
          <w:b/>
          <w:spacing w:val="61"/>
          <w:w w:val="95"/>
          <w:sz w:val="29"/>
        </w:rPr>
        <w:t>.</w:t>
      </w:r>
      <w:r>
        <w:rPr>
          <w:b/>
          <w:w w:val="95"/>
          <w:sz w:val="29"/>
        </w:rPr>
        <w:t>J.</w:t>
      </w:r>
      <w:r>
        <w:rPr>
          <w:b/>
          <w:spacing w:val="61"/>
          <w:w w:val="95"/>
          <w:sz w:val="29"/>
        </w:rPr>
        <w:t xml:space="preserve"> </w:t>
      </w:r>
      <w:r>
        <w:rPr>
          <w:b/>
          <w:w w:val="95"/>
          <w:sz w:val="29"/>
        </w:rPr>
        <w:t>ABDUL</w:t>
      </w:r>
      <w:r>
        <w:rPr>
          <w:b/>
          <w:spacing w:val="26"/>
          <w:w w:val="95"/>
          <w:sz w:val="29"/>
        </w:rPr>
        <w:t xml:space="preserve"> </w:t>
      </w:r>
      <w:r>
        <w:rPr>
          <w:b/>
          <w:w w:val="95"/>
          <w:sz w:val="29"/>
        </w:rPr>
        <w:t>KALAM</w:t>
      </w:r>
      <w:r>
        <w:rPr>
          <w:b/>
          <w:spacing w:val="26"/>
          <w:w w:val="95"/>
          <w:sz w:val="29"/>
        </w:rPr>
        <w:t xml:space="preserve"> </w:t>
      </w:r>
      <w:r>
        <w:rPr>
          <w:b/>
          <w:w w:val="95"/>
          <w:sz w:val="29"/>
        </w:rPr>
        <w:t xml:space="preserve">TECHNICAL UNIVERSITY, LUCKNOW </w:t>
      </w:r>
      <w:r>
        <w:rPr>
          <w:b/>
          <w:sz w:val="29"/>
        </w:rPr>
        <w:t>(MAY</w:t>
      </w:r>
      <w:r>
        <w:rPr>
          <w:b/>
          <w:spacing w:val="-25"/>
          <w:sz w:val="29"/>
        </w:rPr>
        <w:t xml:space="preserve"> </w:t>
      </w:r>
      <w:r>
        <w:rPr>
          <w:b/>
          <w:sz w:val="29"/>
        </w:rPr>
        <w:t>,2022</w:t>
      </w:r>
      <w:r w:rsidR="00B71F5D">
        <w:rPr>
          <w:b/>
          <w:sz w:val="29"/>
        </w:rPr>
        <w:t>)</w:t>
      </w:r>
    </w:p>
    <w:p w14:paraId="42B39DE6" w14:textId="281F910F" w:rsidR="003204AB" w:rsidRPr="00AA41AF" w:rsidRDefault="003204AB" w:rsidP="002354D8">
      <w:pPr>
        <w:pStyle w:val="Heading1"/>
        <w:spacing w:line="360" w:lineRule="auto"/>
        <w:ind w:right="12"/>
        <w:jc w:val="center"/>
        <w:rPr>
          <w:rFonts w:eastAsiaTheme="majorEastAsia"/>
          <w:kern w:val="0"/>
          <w:sz w:val="32"/>
          <w:szCs w:val="32"/>
        </w:rPr>
      </w:pPr>
      <w:r w:rsidRPr="00AA41AF">
        <w:rPr>
          <w:sz w:val="32"/>
          <w:szCs w:val="32"/>
          <w:u w:val="thick"/>
        </w:rPr>
        <w:lastRenderedPageBreak/>
        <w:t>DECLARATION</w:t>
      </w:r>
    </w:p>
    <w:p w14:paraId="4B3506A1" w14:textId="0DDA98C6" w:rsidR="003204AB" w:rsidRDefault="003204AB" w:rsidP="00187FDB">
      <w:pPr>
        <w:widowControl/>
        <w:suppressAutoHyphens w:val="0"/>
      </w:pPr>
    </w:p>
    <w:p w14:paraId="20C80F49" w14:textId="77777777" w:rsidR="003204AB" w:rsidRDefault="003204AB" w:rsidP="00187FDB">
      <w:pPr>
        <w:widowControl/>
        <w:suppressAutoHyphens w:val="0"/>
      </w:pPr>
    </w:p>
    <w:p w14:paraId="177DD6AA" w14:textId="77777777" w:rsidR="003204AB" w:rsidRDefault="003204AB" w:rsidP="00187FDB">
      <w:pPr>
        <w:widowControl/>
        <w:suppressAutoHyphens w:val="0"/>
      </w:pPr>
    </w:p>
    <w:p w14:paraId="255ECF1E" w14:textId="77777777" w:rsidR="003204AB" w:rsidRDefault="003204AB" w:rsidP="00187FDB">
      <w:pPr>
        <w:widowControl/>
        <w:suppressAutoHyphens w:val="0"/>
      </w:pPr>
    </w:p>
    <w:p w14:paraId="3BF472E5" w14:textId="51A0EADC" w:rsidR="00187FDB" w:rsidRDefault="00187FDB" w:rsidP="008E38AA">
      <w:pPr>
        <w:widowControl/>
        <w:suppressAutoHyphens w:val="0"/>
        <w:spacing w:line="360" w:lineRule="auto"/>
      </w:pPr>
      <w:r>
        <w:t>I hereby declare that the work presented in this report entitled “Park Ticket management (using Python and Django)", was carried out by me. I have not submitted the matter embodied in this report for the award of any other degree or diploma of any other University or Institute.</w:t>
      </w:r>
    </w:p>
    <w:p w14:paraId="2BE89A94" w14:textId="77777777" w:rsidR="00187FDB" w:rsidRDefault="00187FDB" w:rsidP="008E38AA">
      <w:pPr>
        <w:widowControl/>
        <w:suppressAutoHyphens w:val="0"/>
        <w:spacing w:line="360" w:lineRule="auto"/>
      </w:pPr>
      <w: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14:paraId="157EDC03" w14:textId="77777777" w:rsidR="00187FDB" w:rsidRDefault="00187FDB" w:rsidP="008E38AA">
      <w:pPr>
        <w:widowControl/>
        <w:suppressAutoHyphens w:val="0"/>
        <w:spacing w:line="360" w:lineRule="auto"/>
      </w:pPr>
      <w: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3ECB1411" w14:textId="77777777" w:rsidR="00187FDB" w:rsidRDefault="00187FDB" w:rsidP="008E38AA">
      <w:pPr>
        <w:widowControl/>
        <w:suppressAutoHyphens w:val="0"/>
        <w:spacing w:line="360" w:lineRule="auto"/>
      </w:pPr>
    </w:p>
    <w:p w14:paraId="0FCD93C4" w14:textId="59989539" w:rsidR="00187FDB" w:rsidRDefault="00187FDB" w:rsidP="008E38AA">
      <w:pPr>
        <w:widowControl/>
        <w:suppressAutoHyphens w:val="0"/>
        <w:spacing w:line="360" w:lineRule="auto"/>
      </w:pPr>
      <w:r>
        <w:t xml:space="preserve">Name: Akshay </w:t>
      </w:r>
      <w:r w:rsidR="00F73DDA">
        <w:t xml:space="preserve">Kumar </w:t>
      </w:r>
      <w:r>
        <w:t>Goyal</w:t>
      </w:r>
    </w:p>
    <w:p w14:paraId="5CAA7389" w14:textId="495E426B" w:rsidR="00187FDB" w:rsidRDefault="00187FDB" w:rsidP="008E38AA">
      <w:pPr>
        <w:widowControl/>
        <w:suppressAutoHyphens w:val="0"/>
        <w:spacing w:line="360" w:lineRule="auto"/>
      </w:pPr>
      <w:r>
        <w:t>Roll.No.:1900290140005</w:t>
      </w:r>
    </w:p>
    <w:p w14:paraId="4CBDE3A6" w14:textId="121F247E" w:rsidR="00045AF3" w:rsidRDefault="00187FDB" w:rsidP="008E38AA">
      <w:pPr>
        <w:widowControl/>
        <w:suppressAutoHyphens w:val="0"/>
        <w:spacing w:line="360" w:lineRule="auto"/>
      </w:pPr>
      <w:r>
        <w:t>Branch: MCA</w:t>
      </w:r>
    </w:p>
    <w:p w14:paraId="13F178F6" w14:textId="18D3AF34" w:rsidR="00045AF3" w:rsidRDefault="00045AF3" w:rsidP="008E38AA">
      <w:pPr>
        <w:spacing w:line="360" w:lineRule="auto"/>
      </w:pPr>
    </w:p>
    <w:p w14:paraId="4226F2B4" w14:textId="77777777" w:rsidR="003204AB" w:rsidRDefault="003204AB" w:rsidP="003204AB">
      <w:pPr>
        <w:pStyle w:val="BodyText"/>
        <w:spacing w:before="40" w:line="276" w:lineRule="auto"/>
        <w:ind w:right="12"/>
        <w:jc w:val="both"/>
      </w:pPr>
    </w:p>
    <w:p w14:paraId="20E0F4D3" w14:textId="77777777" w:rsidR="003204AB" w:rsidRDefault="003204AB" w:rsidP="003204AB">
      <w:pPr>
        <w:pStyle w:val="BodyText"/>
        <w:spacing w:before="40" w:line="276" w:lineRule="auto"/>
        <w:ind w:right="12"/>
        <w:jc w:val="both"/>
      </w:pPr>
    </w:p>
    <w:p w14:paraId="7ED1BF24" w14:textId="6B39BBA7" w:rsidR="003204AB" w:rsidRDefault="003204AB" w:rsidP="003204AB">
      <w:pPr>
        <w:pStyle w:val="BodyText"/>
        <w:spacing w:before="40" w:line="276" w:lineRule="auto"/>
        <w:ind w:right="12"/>
        <w:jc w:val="both"/>
        <w:rPr>
          <w:rFonts w:eastAsia="Times New Roman"/>
          <w:b/>
          <w:bCs/>
          <w:kern w:val="0"/>
        </w:rPr>
      </w:pPr>
      <w:r>
        <w:rPr>
          <w:rFonts w:ascii="Calibri"/>
          <w:b/>
          <w:bCs/>
        </w:rPr>
        <w:t>(Candidate</w:t>
      </w:r>
      <w:r>
        <w:rPr>
          <w:rFonts w:ascii="Calibri"/>
          <w:b/>
          <w:bCs/>
          <w:spacing w:val="-11"/>
        </w:rPr>
        <w:t xml:space="preserve"> </w:t>
      </w:r>
      <w:r>
        <w:rPr>
          <w:rFonts w:ascii="Calibri"/>
          <w:b/>
          <w:bCs/>
        </w:rPr>
        <w:t>Signature)</w:t>
      </w:r>
    </w:p>
    <w:p w14:paraId="0BF5224E" w14:textId="4F9EC0A3" w:rsidR="00045AF3" w:rsidRDefault="00045AF3">
      <w:pPr>
        <w:widowControl/>
        <w:suppressAutoHyphens w:val="0"/>
      </w:pPr>
    </w:p>
    <w:p w14:paraId="6338E5C5" w14:textId="2960D043" w:rsidR="00045AF3" w:rsidRDefault="00045AF3" w:rsidP="008803D7"/>
    <w:p w14:paraId="02226FD6" w14:textId="667E6820" w:rsidR="002648EA" w:rsidRDefault="00045AF3">
      <w:pPr>
        <w:widowControl/>
        <w:suppressAutoHyphens w:val="0"/>
      </w:pPr>
      <w:r>
        <w:br w:type="page"/>
      </w:r>
    </w:p>
    <w:p w14:paraId="1A6D89A4" w14:textId="7BB14E07" w:rsidR="00983A85" w:rsidRPr="00AA41AF" w:rsidRDefault="00983A85" w:rsidP="00983A85">
      <w:pPr>
        <w:widowControl/>
        <w:suppressAutoHyphens w:val="0"/>
        <w:jc w:val="center"/>
        <w:rPr>
          <w:b/>
          <w:bCs/>
          <w:sz w:val="32"/>
          <w:szCs w:val="32"/>
          <w:u w:val="single"/>
        </w:rPr>
      </w:pPr>
      <w:r w:rsidRPr="00AA41AF">
        <w:rPr>
          <w:b/>
          <w:bCs/>
          <w:sz w:val="32"/>
          <w:szCs w:val="32"/>
          <w:u w:val="single"/>
        </w:rPr>
        <w:lastRenderedPageBreak/>
        <w:t>TRAINING CERTIFICATE</w:t>
      </w:r>
    </w:p>
    <w:p w14:paraId="55C4E132" w14:textId="7D00233C" w:rsidR="00983A85" w:rsidRDefault="00983A85">
      <w:pPr>
        <w:widowControl/>
        <w:suppressAutoHyphens w:val="0"/>
      </w:pPr>
    </w:p>
    <w:p w14:paraId="0954C078" w14:textId="77777777" w:rsidR="00983A85" w:rsidRDefault="00983A85">
      <w:pPr>
        <w:widowControl/>
        <w:suppressAutoHyphens w:val="0"/>
      </w:pPr>
    </w:p>
    <w:p w14:paraId="39C58BBF" w14:textId="7C90B11F" w:rsidR="000E6FCF" w:rsidRDefault="000E6FCF" w:rsidP="00983A85">
      <w:pPr>
        <w:pStyle w:val="BodyText"/>
        <w:ind w:left="144"/>
        <w:rPr>
          <w:rFonts w:eastAsia="Calibri"/>
          <w:kern w:val="0"/>
          <w:sz w:val="20"/>
          <w:szCs w:val="32"/>
        </w:rPr>
      </w:pPr>
      <w:r>
        <w:rPr>
          <w:noProof/>
          <w:sz w:val="20"/>
        </w:rPr>
        <w:drawing>
          <wp:inline distT="0" distB="0" distL="0" distR="0" wp14:anchorId="09FDBEED" wp14:editId="48C4C666">
            <wp:extent cx="3822700" cy="66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2700" cy="660400"/>
                    </a:xfrm>
                    <a:prstGeom prst="rect">
                      <a:avLst/>
                    </a:prstGeom>
                    <a:noFill/>
                    <a:ln>
                      <a:noFill/>
                    </a:ln>
                  </pic:spPr>
                </pic:pic>
              </a:graphicData>
            </a:graphic>
          </wp:inline>
        </w:drawing>
      </w:r>
    </w:p>
    <w:p w14:paraId="55E7DFCE" w14:textId="39253A7C" w:rsidR="00983A85" w:rsidRDefault="00983A85" w:rsidP="00983A85">
      <w:pPr>
        <w:pStyle w:val="BodyText"/>
        <w:ind w:left="144"/>
        <w:rPr>
          <w:rFonts w:eastAsia="Calibri"/>
          <w:kern w:val="0"/>
          <w:sz w:val="20"/>
          <w:szCs w:val="32"/>
        </w:rPr>
      </w:pPr>
    </w:p>
    <w:p w14:paraId="64418C0C" w14:textId="642D9C30" w:rsidR="00983A85" w:rsidRPr="00983A85" w:rsidRDefault="00983A85" w:rsidP="00983A85">
      <w:pPr>
        <w:pStyle w:val="BodyText"/>
        <w:ind w:left="144"/>
        <w:jc w:val="center"/>
        <w:rPr>
          <w:rFonts w:eastAsia="Calibri"/>
          <w:b/>
          <w:bCs/>
          <w:kern w:val="0"/>
          <w:sz w:val="28"/>
          <w:szCs w:val="28"/>
          <w:u w:val="single"/>
        </w:rPr>
      </w:pPr>
      <w:r w:rsidRPr="00983A85">
        <w:rPr>
          <w:rFonts w:eastAsia="Calibri"/>
          <w:b/>
          <w:bCs/>
          <w:kern w:val="0"/>
          <w:sz w:val="28"/>
          <w:szCs w:val="28"/>
          <w:u w:val="single"/>
        </w:rPr>
        <w:t xml:space="preserve">To Whomsoever </w:t>
      </w:r>
      <w:r>
        <w:rPr>
          <w:rFonts w:eastAsia="Calibri"/>
          <w:b/>
          <w:bCs/>
          <w:kern w:val="0"/>
          <w:sz w:val="28"/>
          <w:szCs w:val="28"/>
          <w:u w:val="single"/>
        </w:rPr>
        <w:t>i</w:t>
      </w:r>
      <w:r w:rsidRPr="00983A85">
        <w:rPr>
          <w:rFonts w:eastAsia="Calibri"/>
          <w:b/>
          <w:bCs/>
          <w:kern w:val="0"/>
          <w:sz w:val="28"/>
          <w:szCs w:val="28"/>
          <w:u w:val="single"/>
        </w:rPr>
        <w:t xml:space="preserve">t </w:t>
      </w:r>
      <w:r>
        <w:rPr>
          <w:rFonts w:eastAsia="Calibri"/>
          <w:b/>
          <w:bCs/>
          <w:kern w:val="0"/>
          <w:sz w:val="28"/>
          <w:szCs w:val="28"/>
          <w:u w:val="single"/>
        </w:rPr>
        <w:t>m</w:t>
      </w:r>
      <w:r w:rsidRPr="00983A85">
        <w:rPr>
          <w:rFonts w:eastAsia="Calibri"/>
          <w:b/>
          <w:bCs/>
          <w:kern w:val="0"/>
          <w:sz w:val="28"/>
          <w:szCs w:val="28"/>
          <w:u w:val="single"/>
        </w:rPr>
        <w:t xml:space="preserve">ay </w:t>
      </w:r>
      <w:r>
        <w:rPr>
          <w:rFonts w:eastAsia="Calibri"/>
          <w:b/>
          <w:bCs/>
          <w:kern w:val="0"/>
          <w:sz w:val="28"/>
          <w:szCs w:val="28"/>
          <w:u w:val="single"/>
        </w:rPr>
        <w:t>c</w:t>
      </w:r>
      <w:r w:rsidRPr="00983A85">
        <w:rPr>
          <w:rFonts w:eastAsia="Calibri"/>
          <w:b/>
          <w:bCs/>
          <w:kern w:val="0"/>
          <w:sz w:val="28"/>
          <w:szCs w:val="28"/>
          <w:u w:val="single"/>
        </w:rPr>
        <w:t>oncern</w:t>
      </w:r>
    </w:p>
    <w:p w14:paraId="7FDD0E0A" w14:textId="77777777" w:rsidR="000E6FCF" w:rsidRDefault="000E6FCF" w:rsidP="000E6FCF">
      <w:pPr>
        <w:pStyle w:val="BodyText"/>
        <w:rPr>
          <w:b/>
          <w:sz w:val="20"/>
        </w:rPr>
      </w:pPr>
    </w:p>
    <w:p w14:paraId="5E7088DF" w14:textId="77777777" w:rsidR="000E6FCF" w:rsidRDefault="000E6FCF" w:rsidP="000E6FCF">
      <w:pPr>
        <w:pStyle w:val="BodyText"/>
        <w:spacing w:before="12"/>
        <w:rPr>
          <w:b/>
          <w:sz w:val="22"/>
        </w:rPr>
      </w:pPr>
    </w:p>
    <w:p w14:paraId="1E3FBAF1" w14:textId="77777777" w:rsidR="000E6FCF" w:rsidRDefault="000E6FCF" w:rsidP="00983A85">
      <w:pPr>
        <w:pStyle w:val="BodyText"/>
        <w:spacing w:before="35" w:line="256" w:lineRule="auto"/>
        <w:ind w:left="1100" w:right="1138"/>
        <w:jc w:val="both"/>
        <w:rPr>
          <w:sz w:val="32"/>
        </w:rPr>
      </w:pPr>
      <w:r>
        <w:t xml:space="preserve">This is to certify that Akshay </w:t>
      </w:r>
      <w:proofErr w:type="spellStart"/>
      <w:r>
        <w:t>Kumay</w:t>
      </w:r>
      <w:proofErr w:type="spellEnd"/>
      <w:r>
        <w:t xml:space="preserve"> Goyal has successfully completed</w:t>
      </w:r>
      <w:r>
        <w:rPr>
          <w:spacing w:val="-70"/>
        </w:rPr>
        <w:t xml:space="preserve"> </w:t>
      </w:r>
      <w:r>
        <w:t>training on python with the add Python and Django framework from</w:t>
      </w:r>
      <w:r>
        <w:rPr>
          <w:spacing w:val="1"/>
        </w:rPr>
        <w:t xml:space="preserve"> </w:t>
      </w:r>
      <w:r>
        <w:t>1/2/2022 to 30/04/2022. Akshay Kumar Goyal is trained under the</w:t>
      </w:r>
      <w:r>
        <w:rPr>
          <w:spacing w:val="1"/>
        </w:rPr>
        <w:t xml:space="preserve"> </w:t>
      </w:r>
      <w:r>
        <w:t>guidance</w:t>
      </w:r>
      <w:r>
        <w:rPr>
          <w:spacing w:val="-3"/>
        </w:rPr>
        <w:t xml:space="preserve"> </w:t>
      </w:r>
      <w:r>
        <w:t>of</w:t>
      </w:r>
      <w:r>
        <w:rPr>
          <w:spacing w:val="-1"/>
        </w:rPr>
        <w:t xml:space="preserve"> </w:t>
      </w:r>
      <w:r>
        <w:t>Sanjay</w:t>
      </w:r>
      <w:r>
        <w:rPr>
          <w:spacing w:val="-1"/>
        </w:rPr>
        <w:t xml:space="preserve"> </w:t>
      </w:r>
      <w:r>
        <w:t>Gupta.</w:t>
      </w:r>
    </w:p>
    <w:p w14:paraId="0DF3608F" w14:textId="28BB1F9A" w:rsidR="000E6FCF" w:rsidRDefault="000E6FCF" w:rsidP="00983A85">
      <w:pPr>
        <w:pStyle w:val="BodyText"/>
        <w:spacing w:before="160" w:line="256" w:lineRule="auto"/>
        <w:ind w:left="1100" w:right="1143"/>
        <w:jc w:val="both"/>
      </w:pPr>
      <w:r>
        <w:t xml:space="preserve">In course of the </w:t>
      </w:r>
      <w:r w:rsidR="0056272B">
        <w:t>training,</w:t>
      </w:r>
      <w:r>
        <w:t xml:space="preserve"> he showed a very positive attitude toward</w:t>
      </w:r>
      <w:r>
        <w:rPr>
          <w:spacing w:val="1"/>
        </w:rPr>
        <w:t xml:space="preserve"> </w:t>
      </w:r>
      <w:r>
        <w:t>training.</w:t>
      </w:r>
    </w:p>
    <w:p w14:paraId="4CCBF97B" w14:textId="77777777" w:rsidR="000E6FCF" w:rsidRDefault="000E6FCF" w:rsidP="000E6FCF">
      <w:pPr>
        <w:pStyle w:val="BodyText"/>
      </w:pPr>
    </w:p>
    <w:p w14:paraId="482ED1FA" w14:textId="77777777" w:rsidR="000E6FCF" w:rsidRDefault="000E6FCF" w:rsidP="000E6FCF">
      <w:pPr>
        <w:pStyle w:val="BodyText"/>
        <w:spacing w:before="8"/>
        <w:rPr>
          <w:sz w:val="41"/>
        </w:rPr>
      </w:pPr>
    </w:p>
    <w:p w14:paraId="44FB2693" w14:textId="2FA2FE11" w:rsidR="000E6FCF" w:rsidRDefault="000E6FCF" w:rsidP="000E6FCF">
      <w:pPr>
        <w:ind w:left="1100"/>
        <w:rPr>
          <w:sz w:val="22"/>
        </w:rPr>
      </w:pPr>
      <w:r>
        <w:rPr>
          <w:noProof/>
        </w:rPr>
        <w:drawing>
          <wp:anchor distT="0" distB="0" distL="0" distR="0" simplePos="0" relativeHeight="251657728" behindDoc="0" locked="0" layoutInCell="1" allowOverlap="1" wp14:anchorId="35E1CB4E" wp14:editId="7AE7BD7A">
            <wp:simplePos x="0" y="0"/>
            <wp:positionH relativeFrom="page">
              <wp:posOffset>2004695</wp:posOffset>
            </wp:positionH>
            <wp:positionV relativeFrom="paragraph">
              <wp:posOffset>285115</wp:posOffset>
            </wp:positionV>
            <wp:extent cx="1508760" cy="779780"/>
            <wp:effectExtent l="0" t="0" r="0" b="0"/>
            <wp:wrapTopAndBottom/>
            <wp:docPr id="17" name="Picture 17" descr="Text  Description automatically generated with medium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Text  Description automatically generated with medium confidenc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760" cy="779780"/>
                    </a:xfrm>
                    <a:prstGeom prst="rect">
                      <a:avLst/>
                    </a:prstGeom>
                    <a:noFill/>
                  </pic:spPr>
                </pic:pic>
              </a:graphicData>
            </a:graphic>
            <wp14:sizeRelH relativeFrom="page">
              <wp14:pctWidth>0</wp14:pctWidth>
            </wp14:sizeRelH>
            <wp14:sizeRelV relativeFrom="page">
              <wp14:pctHeight>0</wp14:pctHeight>
            </wp14:sizeRelV>
          </wp:anchor>
        </w:drawing>
      </w:r>
      <w:r>
        <w:t>Authorized</w:t>
      </w:r>
      <w:r>
        <w:rPr>
          <w:spacing w:val="-5"/>
        </w:rPr>
        <w:t xml:space="preserve"> </w:t>
      </w:r>
      <w:r>
        <w:t>Signatory</w:t>
      </w:r>
    </w:p>
    <w:p w14:paraId="72039ED4" w14:textId="77777777" w:rsidR="000E6FCF" w:rsidRDefault="000E6FCF" w:rsidP="000E6FCF">
      <w:pPr>
        <w:pStyle w:val="BodyText"/>
        <w:spacing w:before="7"/>
        <w:rPr>
          <w:sz w:val="26"/>
        </w:rPr>
      </w:pPr>
    </w:p>
    <w:p w14:paraId="0FF12B85" w14:textId="77777777" w:rsidR="000E6FCF" w:rsidRDefault="000E6FCF" w:rsidP="000E6FCF">
      <w:pPr>
        <w:ind w:left="1100"/>
        <w:rPr>
          <w:sz w:val="22"/>
        </w:rPr>
      </w:pPr>
      <w:proofErr w:type="spellStart"/>
      <w:r>
        <w:t>Nittin</w:t>
      </w:r>
      <w:proofErr w:type="spellEnd"/>
      <w:r>
        <w:rPr>
          <w:spacing w:val="-3"/>
        </w:rPr>
        <w:t xml:space="preserve"> </w:t>
      </w:r>
      <w:proofErr w:type="spellStart"/>
      <w:r>
        <w:t>Mogha</w:t>
      </w:r>
      <w:proofErr w:type="spellEnd"/>
    </w:p>
    <w:p w14:paraId="6D93BF2C" w14:textId="73B9F37A" w:rsidR="000E6FCF" w:rsidRPr="000E6FCF" w:rsidRDefault="000E6FCF" w:rsidP="000E6FCF">
      <w:pPr>
        <w:spacing w:before="182"/>
        <w:ind w:left="1100"/>
      </w:pPr>
      <w:r>
        <w:rPr>
          <w:noProof/>
          <w:sz w:val="32"/>
        </w:rPr>
        <w:drawing>
          <wp:anchor distT="0" distB="0" distL="0" distR="0" simplePos="0" relativeHeight="251658752" behindDoc="0" locked="0" layoutInCell="1" allowOverlap="1" wp14:anchorId="324130E6" wp14:editId="252E836A">
            <wp:simplePos x="0" y="0"/>
            <wp:positionH relativeFrom="page">
              <wp:posOffset>1078865</wp:posOffset>
            </wp:positionH>
            <wp:positionV relativeFrom="paragraph">
              <wp:posOffset>578485</wp:posOffset>
            </wp:positionV>
            <wp:extent cx="5408295" cy="5422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8295" cy="542290"/>
                    </a:xfrm>
                    <a:prstGeom prst="rect">
                      <a:avLst/>
                    </a:prstGeom>
                    <a:noFill/>
                  </pic:spPr>
                </pic:pic>
              </a:graphicData>
            </a:graphic>
            <wp14:sizeRelH relativeFrom="page">
              <wp14:pctWidth>0</wp14:pctWidth>
            </wp14:sizeRelH>
            <wp14:sizeRelV relativeFrom="page">
              <wp14:pctHeight>0</wp14:pctHeight>
            </wp14:sizeRelV>
          </wp:anchor>
        </w:drawing>
      </w:r>
      <w:r>
        <w:t>Chief</w:t>
      </w:r>
      <w:r>
        <w:rPr>
          <w:spacing w:val="-4"/>
        </w:rPr>
        <w:t xml:space="preserve"> </w:t>
      </w:r>
      <w:r>
        <w:t>Manager</w:t>
      </w:r>
      <w:r>
        <w:rPr>
          <w:spacing w:val="-4"/>
        </w:rPr>
        <w:t xml:space="preserve"> </w:t>
      </w:r>
      <w:r>
        <w:t>–</w:t>
      </w:r>
      <w:r>
        <w:rPr>
          <w:spacing w:val="-3"/>
        </w:rPr>
        <w:t xml:space="preserve"> </w:t>
      </w:r>
      <w:r>
        <w:t>Human</w:t>
      </w:r>
      <w:r>
        <w:rPr>
          <w:spacing w:val="-3"/>
        </w:rPr>
        <w:t xml:space="preserve"> </w:t>
      </w:r>
      <w:r>
        <w:t>Resource</w:t>
      </w:r>
    </w:p>
    <w:p w14:paraId="5819E981" w14:textId="64322B74" w:rsidR="000E6FCF" w:rsidRDefault="000E6FCF" w:rsidP="000E6FCF">
      <w:pPr>
        <w:pStyle w:val="BodyText"/>
        <w:spacing w:before="1"/>
      </w:pPr>
    </w:p>
    <w:p w14:paraId="6BB7E8A8" w14:textId="7F35A8F8" w:rsidR="002648EA" w:rsidRDefault="002648EA" w:rsidP="002648EA">
      <w:pPr>
        <w:widowControl/>
        <w:suppressAutoHyphens w:val="0"/>
        <w:jc w:val="center"/>
      </w:pPr>
    </w:p>
    <w:p w14:paraId="48A02A5A" w14:textId="77777777" w:rsidR="002648EA" w:rsidRDefault="002648EA">
      <w:pPr>
        <w:widowControl/>
        <w:suppressAutoHyphens w:val="0"/>
      </w:pPr>
      <w:r>
        <w:br w:type="page"/>
      </w:r>
    </w:p>
    <w:p w14:paraId="123E6858" w14:textId="77BCC880" w:rsidR="002648EA" w:rsidRPr="00401895" w:rsidRDefault="00AE40AF" w:rsidP="002648EA">
      <w:pPr>
        <w:widowControl/>
        <w:suppressAutoHyphens w:val="0"/>
        <w:jc w:val="center"/>
        <w:rPr>
          <w:b/>
          <w:bCs/>
          <w:sz w:val="32"/>
          <w:szCs w:val="32"/>
        </w:rPr>
      </w:pPr>
      <w:r w:rsidRPr="00401895">
        <w:rPr>
          <w:b/>
          <w:bCs/>
          <w:sz w:val="32"/>
          <w:szCs w:val="32"/>
        </w:rPr>
        <w:lastRenderedPageBreak/>
        <w:t>CERTIFICATE</w:t>
      </w:r>
    </w:p>
    <w:p w14:paraId="2064DA9A" w14:textId="77777777" w:rsidR="00AE40AF" w:rsidRDefault="00AE40AF" w:rsidP="002648EA">
      <w:pPr>
        <w:widowControl/>
        <w:suppressAutoHyphens w:val="0"/>
        <w:jc w:val="center"/>
      </w:pPr>
    </w:p>
    <w:p w14:paraId="44A83B7E" w14:textId="700EA249" w:rsidR="00AE40AF" w:rsidRPr="008E38AA" w:rsidRDefault="00AE40AF" w:rsidP="008E38AA">
      <w:pPr>
        <w:pStyle w:val="BodyText"/>
        <w:spacing w:before="90" w:line="360" w:lineRule="auto"/>
        <w:jc w:val="both"/>
        <w:rPr>
          <w:rFonts w:eastAsia="Times New Roman"/>
          <w:kern w:val="0"/>
        </w:rPr>
      </w:pPr>
      <w:r w:rsidRPr="008E38AA">
        <w:t>Certified</w:t>
      </w:r>
      <w:r w:rsidRPr="008E38AA">
        <w:rPr>
          <w:spacing w:val="24"/>
        </w:rPr>
        <w:t xml:space="preserve"> </w:t>
      </w:r>
      <w:r w:rsidRPr="008E38AA">
        <w:t>that</w:t>
      </w:r>
      <w:r w:rsidRPr="008E38AA">
        <w:rPr>
          <w:spacing w:val="11"/>
        </w:rPr>
        <w:t xml:space="preserve"> </w:t>
      </w:r>
      <w:r w:rsidRPr="008E38AA">
        <w:rPr>
          <w:b/>
          <w:u w:val="single"/>
        </w:rPr>
        <w:t xml:space="preserve">Akshay </w:t>
      </w:r>
      <w:r w:rsidR="00F73DDA" w:rsidRPr="008E38AA">
        <w:rPr>
          <w:b/>
          <w:u w:val="single"/>
        </w:rPr>
        <w:t xml:space="preserve">Kumar </w:t>
      </w:r>
      <w:r w:rsidRPr="008E38AA">
        <w:rPr>
          <w:b/>
          <w:u w:val="single"/>
        </w:rPr>
        <w:t>Goyal</w:t>
      </w:r>
      <w:r w:rsidRPr="008E38AA">
        <w:rPr>
          <w:b/>
          <w:spacing w:val="44"/>
        </w:rPr>
        <w:t xml:space="preserve"> </w:t>
      </w:r>
      <w:r w:rsidRPr="008E38AA">
        <w:rPr>
          <w:b/>
        </w:rPr>
        <w:t>(</w:t>
      </w:r>
      <w:r w:rsidRPr="008E38AA">
        <w:t>enrollment</w:t>
      </w:r>
      <w:r w:rsidRPr="008E38AA">
        <w:rPr>
          <w:spacing w:val="-6"/>
        </w:rPr>
        <w:t xml:space="preserve"> </w:t>
      </w:r>
      <w:r w:rsidRPr="008E38AA">
        <w:t>no</w:t>
      </w:r>
      <w:r w:rsidRPr="008E38AA">
        <w:rPr>
          <w:spacing w:val="22"/>
        </w:rPr>
        <w:t xml:space="preserve"> </w:t>
      </w:r>
      <w:r w:rsidRPr="008E38AA">
        <w:t>1900290140040)</w:t>
      </w:r>
      <w:r w:rsidRPr="008E38AA">
        <w:rPr>
          <w:spacing w:val="-5"/>
        </w:rPr>
        <w:t xml:space="preserve"> </w:t>
      </w:r>
      <w:r w:rsidRPr="008E38AA">
        <w:t>has</w:t>
      </w:r>
      <w:r w:rsidRPr="008E38AA">
        <w:rPr>
          <w:spacing w:val="90"/>
        </w:rPr>
        <w:t xml:space="preserve"> </w:t>
      </w:r>
      <w:r w:rsidRPr="008E38AA">
        <w:t>carried</w:t>
      </w:r>
      <w:r w:rsidRPr="008E38AA">
        <w:rPr>
          <w:spacing w:val="115"/>
        </w:rPr>
        <w:t xml:space="preserve"> </w:t>
      </w:r>
      <w:r w:rsidRPr="008E38AA">
        <w:t xml:space="preserve">out  </w:t>
      </w:r>
      <w:r w:rsidRPr="008E38AA">
        <w:rPr>
          <w:spacing w:val="1"/>
        </w:rPr>
        <w:t xml:space="preserve"> </w:t>
      </w:r>
      <w:r w:rsidRPr="008E38AA">
        <w:t>the project work</w:t>
      </w:r>
      <w:r w:rsidRPr="008E38AA">
        <w:rPr>
          <w:spacing w:val="2"/>
        </w:rPr>
        <w:t xml:space="preserve"> </w:t>
      </w:r>
      <w:r w:rsidRPr="008E38AA">
        <w:t>presented</w:t>
      </w:r>
      <w:r w:rsidRPr="008E38AA">
        <w:rPr>
          <w:spacing w:val="3"/>
        </w:rPr>
        <w:t xml:space="preserve"> </w:t>
      </w:r>
      <w:r w:rsidRPr="008E38AA">
        <w:t>in</w:t>
      </w:r>
      <w:r w:rsidRPr="008E38AA">
        <w:rPr>
          <w:spacing w:val="1"/>
        </w:rPr>
        <w:t xml:space="preserve"> </w:t>
      </w:r>
      <w:r w:rsidRPr="008E38AA">
        <w:t>this</w:t>
      </w:r>
      <w:r w:rsidRPr="008E38AA">
        <w:rPr>
          <w:spacing w:val="31"/>
        </w:rPr>
        <w:t xml:space="preserve"> </w:t>
      </w:r>
      <w:r w:rsidRPr="008E38AA">
        <w:t>thesis</w:t>
      </w:r>
      <w:r w:rsidRPr="008E38AA">
        <w:rPr>
          <w:spacing w:val="-4"/>
        </w:rPr>
        <w:t xml:space="preserve"> </w:t>
      </w:r>
      <w:r w:rsidRPr="008E38AA">
        <w:t>entitled</w:t>
      </w:r>
      <w:r w:rsidRPr="008E38AA">
        <w:rPr>
          <w:spacing w:val="20"/>
        </w:rPr>
        <w:t xml:space="preserve"> </w:t>
      </w:r>
      <w:r w:rsidRPr="008E38AA">
        <w:rPr>
          <w:b/>
        </w:rPr>
        <w:t>“</w:t>
      </w:r>
      <w:r w:rsidRPr="008E38AA">
        <w:rPr>
          <w:b/>
          <w:u w:val="single"/>
        </w:rPr>
        <w:t xml:space="preserve">Park ticket </w:t>
      </w:r>
      <w:r w:rsidR="00F73DDA" w:rsidRPr="008E38AA">
        <w:rPr>
          <w:b/>
          <w:u w:val="single"/>
        </w:rPr>
        <w:t>management</w:t>
      </w:r>
      <w:r w:rsidR="00F73DDA" w:rsidRPr="008E38AA">
        <w:rPr>
          <w:b/>
        </w:rPr>
        <w:t xml:space="preserve"> (</w:t>
      </w:r>
      <w:r w:rsidRPr="008E38AA">
        <w:rPr>
          <w:b/>
        </w:rPr>
        <w:t xml:space="preserve">using Python and Django)” </w:t>
      </w:r>
      <w:r w:rsidRPr="008E38AA">
        <w:t>for</w:t>
      </w:r>
      <w:r w:rsidRPr="008E38AA">
        <w:rPr>
          <w:spacing w:val="-8"/>
        </w:rPr>
        <w:t xml:space="preserve"> </w:t>
      </w:r>
      <w:r w:rsidRPr="008E38AA">
        <w:t>the</w:t>
      </w:r>
      <w:r w:rsidRPr="008E38AA">
        <w:rPr>
          <w:spacing w:val="-2"/>
        </w:rPr>
        <w:t xml:space="preserve"> </w:t>
      </w:r>
      <w:r w:rsidRPr="008E38AA">
        <w:t>award of</w:t>
      </w:r>
      <w:r w:rsidRPr="008E38AA">
        <w:rPr>
          <w:spacing w:val="-5"/>
        </w:rPr>
        <w:t xml:space="preserve"> </w:t>
      </w:r>
      <w:r w:rsidRPr="008E38AA">
        <w:rPr>
          <w:b/>
          <w:u w:val="single"/>
        </w:rPr>
        <w:t>Master</w:t>
      </w:r>
      <w:r w:rsidRPr="008E38AA">
        <w:rPr>
          <w:b/>
          <w:spacing w:val="-2"/>
          <w:u w:val="single"/>
        </w:rPr>
        <w:t xml:space="preserve"> </w:t>
      </w:r>
      <w:r w:rsidRPr="008E38AA">
        <w:rPr>
          <w:b/>
          <w:u w:val="single"/>
        </w:rPr>
        <w:t>of</w:t>
      </w:r>
      <w:r w:rsidRPr="008E38AA">
        <w:rPr>
          <w:b/>
          <w:spacing w:val="-8"/>
          <w:u w:val="single"/>
        </w:rPr>
        <w:t xml:space="preserve"> </w:t>
      </w:r>
      <w:r w:rsidRPr="008E38AA">
        <w:rPr>
          <w:b/>
          <w:u w:val="single"/>
        </w:rPr>
        <w:t>Computer</w:t>
      </w:r>
      <w:r w:rsidRPr="008E38AA">
        <w:rPr>
          <w:b/>
          <w:spacing w:val="-2"/>
          <w:u w:val="single"/>
        </w:rPr>
        <w:t xml:space="preserve"> </w:t>
      </w:r>
      <w:r w:rsidRPr="008E38AA">
        <w:rPr>
          <w:b/>
          <w:u w:val="single"/>
        </w:rPr>
        <w:t>Application</w:t>
      </w:r>
      <w:r w:rsidRPr="008E38AA">
        <w:rPr>
          <w:b/>
          <w:spacing w:val="-7"/>
        </w:rPr>
        <w:t xml:space="preserve"> </w:t>
      </w:r>
      <w:r w:rsidRPr="008E38AA">
        <w:t>from</w:t>
      </w:r>
      <w:r w:rsidRPr="008E38AA">
        <w:rPr>
          <w:spacing w:val="-19"/>
        </w:rPr>
        <w:t xml:space="preserve"> </w:t>
      </w:r>
      <w:r w:rsidRPr="008E38AA">
        <w:t>Dr.</w:t>
      </w:r>
      <w:r w:rsidRPr="008E38AA">
        <w:rPr>
          <w:spacing w:val="-5"/>
        </w:rPr>
        <w:t xml:space="preserve"> </w:t>
      </w:r>
      <w:r w:rsidRPr="008E38AA">
        <w:t>APJ</w:t>
      </w:r>
      <w:r w:rsidRPr="008E38AA">
        <w:rPr>
          <w:spacing w:val="-3"/>
        </w:rPr>
        <w:t xml:space="preserve"> </w:t>
      </w:r>
      <w:r w:rsidRPr="008E38AA">
        <w:t>Abdul</w:t>
      </w:r>
      <w:r w:rsidRPr="008E38AA">
        <w:rPr>
          <w:spacing w:val="-11"/>
        </w:rPr>
        <w:t xml:space="preserve"> </w:t>
      </w:r>
      <w:r w:rsidRPr="008E38AA">
        <w:t>Kalam</w:t>
      </w:r>
      <w:r w:rsidRPr="008E38AA">
        <w:rPr>
          <w:spacing w:val="1"/>
        </w:rPr>
        <w:t xml:space="preserve"> </w:t>
      </w:r>
      <w:r w:rsidRPr="008E38AA">
        <w:t>Technical University, Lucknow under my supervision. The thesis embodies results of original work,</w:t>
      </w:r>
      <w:r w:rsidRPr="008E38AA">
        <w:rPr>
          <w:spacing w:val="1"/>
        </w:rPr>
        <w:t xml:space="preserve"> </w:t>
      </w:r>
      <w:r w:rsidRPr="008E38AA">
        <w:t>and studies are carried out by the student herself and the contents of the thesis do not form</w:t>
      </w:r>
      <w:r w:rsidRPr="008E38AA">
        <w:rPr>
          <w:spacing w:val="-57"/>
        </w:rPr>
        <w:t xml:space="preserve">    </w:t>
      </w:r>
      <w:r w:rsidRPr="008E38AA">
        <w:t xml:space="preserve">the basis for the award of any other degree to the candidate or to anybody else from this or </w:t>
      </w:r>
      <w:r w:rsidRPr="008E38AA">
        <w:rPr>
          <w:spacing w:val="-57"/>
        </w:rPr>
        <w:t xml:space="preserve">  </w:t>
      </w:r>
      <w:r w:rsidRPr="008E38AA">
        <w:t>any</w:t>
      </w:r>
      <w:r w:rsidRPr="008E38AA">
        <w:rPr>
          <w:spacing w:val="-5"/>
        </w:rPr>
        <w:t xml:space="preserve"> </w:t>
      </w:r>
      <w:r w:rsidRPr="008E38AA">
        <w:t>other</w:t>
      </w:r>
      <w:r w:rsidRPr="008E38AA">
        <w:rPr>
          <w:spacing w:val="-12"/>
        </w:rPr>
        <w:t xml:space="preserve"> </w:t>
      </w:r>
      <w:r w:rsidRPr="008E38AA">
        <w:t>University.</w:t>
      </w:r>
    </w:p>
    <w:p w14:paraId="04FF1B2E" w14:textId="77777777" w:rsidR="00AE40AF" w:rsidRPr="008E38AA" w:rsidRDefault="00AE40AF" w:rsidP="008E38AA">
      <w:pPr>
        <w:pStyle w:val="BodyText"/>
        <w:spacing w:line="360" w:lineRule="auto"/>
        <w:jc w:val="both"/>
      </w:pPr>
    </w:p>
    <w:p w14:paraId="1C722EE6" w14:textId="77777777" w:rsidR="00AE40AF" w:rsidRPr="008E38AA" w:rsidRDefault="00AE40AF" w:rsidP="008E38AA">
      <w:pPr>
        <w:pStyle w:val="BodyText"/>
        <w:spacing w:before="11" w:line="360" w:lineRule="auto"/>
        <w:jc w:val="both"/>
      </w:pPr>
    </w:p>
    <w:p w14:paraId="637DF5DC" w14:textId="0B4A022C" w:rsidR="00AE40AF" w:rsidRPr="008E38AA" w:rsidRDefault="00AA41AF" w:rsidP="008E38AA">
      <w:pPr>
        <w:pStyle w:val="Heading2"/>
        <w:tabs>
          <w:tab w:val="left" w:pos="6237"/>
        </w:tabs>
        <w:spacing w:line="360" w:lineRule="auto"/>
        <w:jc w:val="both"/>
        <w:rPr>
          <w:rFonts w:ascii="Times New Roman" w:hAnsi="Times New Roman"/>
          <w:sz w:val="24"/>
          <w:szCs w:val="24"/>
        </w:rPr>
      </w:pPr>
      <w:r w:rsidRPr="002401A5">
        <w:rPr>
          <w:rFonts w:ascii="Times New Roman" w:hAnsi="Times New Roman"/>
          <w:i w:val="0"/>
          <w:iCs w:val="0"/>
          <w:sz w:val="24"/>
          <w:szCs w:val="24"/>
        </w:rPr>
        <w:t>M</w:t>
      </w:r>
      <w:r w:rsidR="00AE40AF" w:rsidRPr="002401A5">
        <w:rPr>
          <w:rFonts w:ascii="Times New Roman" w:hAnsi="Times New Roman"/>
          <w:i w:val="0"/>
          <w:iCs w:val="0"/>
          <w:sz w:val="24"/>
          <w:szCs w:val="24"/>
        </w:rPr>
        <w:t>s.</w:t>
      </w:r>
      <w:r w:rsidR="00AE40AF" w:rsidRPr="002401A5">
        <w:rPr>
          <w:rFonts w:ascii="Times New Roman" w:hAnsi="Times New Roman"/>
          <w:i w:val="0"/>
          <w:iCs w:val="0"/>
          <w:spacing w:val="-11"/>
          <w:sz w:val="24"/>
          <w:szCs w:val="24"/>
        </w:rPr>
        <w:t xml:space="preserve"> NEELAM RAWAT</w:t>
      </w:r>
      <w:r w:rsidR="00AE40AF" w:rsidRPr="008E38AA">
        <w:rPr>
          <w:rFonts w:ascii="Times New Roman" w:hAnsi="Times New Roman"/>
          <w:sz w:val="24"/>
          <w:szCs w:val="24"/>
        </w:rPr>
        <w:tab/>
      </w:r>
      <w:r w:rsidR="00AE40AF" w:rsidRPr="002401A5">
        <w:rPr>
          <w:rFonts w:ascii="Times New Roman" w:hAnsi="Times New Roman"/>
          <w:i w:val="0"/>
          <w:iCs w:val="0"/>
          <w:sz w:val="24"/>
          <w:szCs w:val="24"/>
        </w:rPr>
        <w:t>External</w:t>
      </w:r>
      <w:r w:rsidR="00AE40AF" w:rsidRPr="002401A5">
        <w:rPr>
          <w:rFonts w:ascii="Times New Roman" w:hAnsi="Times New Roman"/>
          <w:i w:val="0"/>
          <w:iCs w:val="0"/>
          <w:spacing w:val="-6"/>
          <w:sz w:val="24"/>
          <w:szCs w:val="24"/>
        </w:rPr>
        <w:t xml:space="preserve"> </w:t>
      </w:r>
      <w:r w:rsidR="00AE40AF" w:rsidRPr="002401A5">
        <w:rPr>
          <w:rFonts w:ascii="Times New Roman" w:hAnsi="Times New Roman"/>
          <w:i w:val="0"/>
          <w:iCs w:val="0"/>
          <w:sz w:val="24"/>
          <w:szCs w:val="24"/>
        </w:rPr>
        <w:t>Examiner</w:t>
      </w:r>
    </w:p>
    <w:p w14:paraId="724DDD9F" w14:textId="77777777" w:rsidR="00AE40AF" w:rsidRPr="008E38AA" w:rsidRDefault="00AE40AF" w:rsidP="008E38AA">
      <w:pPr>
        <w:pStyle w:val="BodyText"/>
        <w:spacing w:before="189" w:line="360" w:lineRule="auto"/>
        <w:jc w:val="both"/>
      </w:pPr>
      <w:r w:rsidRPr="008E38AA">
        <w:t>(Internal Examiner)</w:t>
      </w:r>
    </w:p>
    <w:p w14:paraId="303C21C3" w14:textId="6A459832" w:rsidR="00AE40AF" w:rsidRPr="008E38AA" w:rsidRDefault="00AE40AF" w:rsidP="008E38AA">
      <w:pPr>
        <w:pStyle w:val="BodyText"/>
        <w:spacing w:before="189" w:line="360" w:lineRule="auto"/>
        <w:jc w:val="both"/>
      </w:pPr>
      <w:r w:rsidRPr="008E38AA">
        <w:t>Ass</w:t>
      </w:r>
      <w:r w:rsidR="00002516">
        <w:t>ociate</w:t>
      </w:r>
      <w:r w:rsidRPr="008E38AA">
        <w:rPr>
          <w:spacing w:val="1"/>
        </w:rPr>
        <w:t xml:space="preserve"> </w:t>
      </w:r>
      <w:r w:rsidRPr="008E38AA">
        <w:t>Professor</w:t>
      </w:r>
    </w:p>
    <w:p w14:paraId="0DE7F934" w14:textId="77777777" w:rsidR="00AE40AF" w:rsidRPr="008E38AA" w:rsidRDefault="00AE40AF" w:rsidP="008E38AA">
      <w:pPr>
        <w:pStyle w:val="BodyText"/>
        <w:spacing w:before="188" w:line="360" w:lineRule="auto"/>
        <w:jc w:val="both"/>
      </w:pPr>
      <w:r w:rsidRPr="008E38AA">
        <w:t>Dept.</w:t>
      </w:r>
      <w:r w:rsidRPr="008E38AA">
        <w:rPr>
          <w:spacing w:val="3"/>
        </w:rPr>
        <w:t xml:space="preserve"> </w:t>
      </w:r>
      <w:r w:rsidRPr="008E38AA">
        <w:t>of</w:t>
      </w:r>
      <w:r w:rsidRPr="008E38AA">
        <w:rPr>
          <w:spacing w:val="20"/>
        </w:rPr>
        <w:t xml:space="preserve"> </w:t>
      </w:r>
      <w:r w:rsidRPr="008E38AA">
        <w:t>Computer</w:t>
      </w:r>
      <w:r w:rsidRPr="008E38AA">
        <w:rPr>
          <w:spacing w:val="-1"/>
        </w:rPr>
        <w:t xml:space="preserve"> </w:t>
      </w:r>
      <w:r w:rsidRPr="008E38AA">
        <w:t>Applications</w:t>
      </w:r>
    </w:p>
    <w:p w14:paraId="174FFEAF" w14:textId="77777777" w:rsidR="00AE40AF" w:rsidRPr="008E38AA" w:rsidRDefault="00AE40AF" w:rsidP="008E38AA">
      <w:pPr>
        <w:pStyle w:val="BodyText"/>
        <w:spacing w:before="205" w:line="360" w:lineRule="auto"/>
        <w:jc w:val="both"/>
      </w:pPr>
      <w:r w:rsidRPr="008E38AA">
        <w:t>KIET</w:t>
      </w:r>
      <w:r w:rsidRPr="008E38AA">
        <w:rPr>
          <w:spacing w:val="8"/>
        </w:rPr>
        <w:t xml:space="preserve"> </w:t>
      </w:r>
      <w:r w:rsidRPr="008E38AA">
        <w:t>Group</w:t>
      </w:r>
      <w:r w:rsidRPr="008E38AA">
        <w:rPr>
          <w:spacing w:val="6"/>
        </w:rPr>
        <w:t xml:space="preserve"> </w:t>
      </w:r>
      <w:r w:rsidRPr="008E38AA">
        <w:t>of</w:t>
      </w:r>
      <w:r w:rsidRPr="008E38AA">
        <w:rPr>
          <w:spacing w:val="11"/>
        </w:rPr>
        <w:t xml:space="preserve"> </w:t>
      </w:r>
      <w:r w:rsidRPr="008E38AA">
        <w:t>Institutions,</w:t>
      </w:r>
      <w:r w:rsidRPr="008E38AA">
        <w:rPr>
          <w:spacing w:val="3"/>
        </w:rPr>
        <w:t xml:space="preserve"> </w:t>
      </w:r>
      <w:r w:rsidRPr="008E38AA">
        <w:t>Ghaziabad</w:t>
      </w:r>
    </w:p>
    <w:p w14:paraId="315BBB0E" w14:textId="77777777" w:rsidR="00AE40AF" w:rsidRDefault="00AE40AF" w:rsidP="00AE40AF">
      <w:pPr>
        <w:pStyle w:val="BodyText"/>
        <w:jc w:val="both"/>
        <w:rPr>
          <w:sz w:val="26"/>
        </w:rPr>
      </w:pPr>
    </w:p>
    <w:p w14:paraId="2723D929" w14:textId="77777777" w:rsidR="00AE40AF" w:rsidRDefault="00AE40AF" w:rsidP="00AE40AF">
      <w:pPr>
        <w:pStyle w:val="BodyText"/>
        <w:jc w:val="both"/>
        <w:rPr>
          <w:sz w:val="26"/>
        </w:rPr>
      </w:pPr>
    </w:p>
    <w:p w14:paraId="254EC1E7" w14:textId="77777777" w:rsidR="00AE40AF" w:rsidRDefault="00AE40AF" w:rsidP="00AE40AF">
      <w:pPr>
        <w:pStyle w:val="BodyText"/>
        <w:spacing w:before="1"/>
      </w:pPr>
      <w:r>
        <w:t>Date:</w:t>
      </w:r>
    </w:p>
    <w:p w14:paraId="5396146A" w14:textId="646DF502" w:rsidR="00401895" w:rsidRDefault="00401895" w:rsidP="00AE40AF"/>
    <w:p w14:paraId="695D49F5" w14:textId="77777777" w:rsidR="00401895" w:rsidRDefault="00401895">
      <w:pPr>
        <w:widowControl/>
        <w:suppressAutoHyphens w:val="0"/>
      </w:pPr>
      <w:r>
        <w:br w:type="page"/>
      </w:r>
    </w:p>
    <w:p w14:paraId="653CB162" w14:textId="778F0955" w:rsidR="00AE40AF" w:rsidRDefault="00401895" w:rsidP="00401895">
      <w:pPr>
        <w:jc w:val="center"/>
        <w:rPr>
          <w:b/>
          <w:bCs/>
          <w:sz w:val="32"/>
          <w:szCs w:val="32"/>
        </w:rPr>
      </w:pPr>
      <w:r w:rsidRPr="00401895">
        <w:rPr>
          <w:b/>
          <w:bCs/>
          <w:sz w:val="32"/>
          <w:szCs w:val="32"/>
        </w:rPr>
        <w:lastRenderedPageBreak/>
        <w:t>ABSTRACT</w:t>
      </w:r>
    </w:p>
    <w:p w14:paraId="4565FD96" w14:textId="77777777" w:rsidR="00401895" w:rsidRPr="00401895" w:rsidRDefault="00401895" w:rsidP="00401895">
      <w:pPr>
        <w:jc w:val="center"/>
        <w:rPr>
          <w:b/>
          <w:bCs/>
          <w:sz w:val="32"/>
          <w:szCs w:val="32"/>
        </w:rPr>
      </w:pPr>
    </w:p>
    <w:p w14:paraId="6DA2ADD4" w14:textId="77777777" w:rsidR="00170ADA" w:rsidRDefault="00170ADA" w:rsidP="00AE40AF"/>
    <w:p w14:paraId="46CF1AA6" w14:textId="15E3817C" w:rsidR="00401895" w:rsidRDefault="009C7936" w:rsidP="00037265">
      <w:pPr>
        <w:spacing w:line="360" w:lineRule="auto"/>
        <w:jc w:val="both"/>
      </w:pPr>
      <w:r>
        <w:t xml:space="preserve">Park Ticket Management System on python and Django framework is an application based on various services. </w:t>
      </w:r>
    </w:p>
    <w:p w14:paraId="123E354A" w14:textId="77777777" w:rsidR="00401895" w:rsidRPr="008E38AA" w:rsidRDefault="00401895" w:rsidP="00037265">
      <w:pPr>
        <w:pStyle w:val="NormalWeb"/>
        <w:shd w:val="clear" w:color="auto" w:fill="FFFFFF"/>
        <w:spacing w:before="0" w:beforeAutospacing="0" w:after="201" w:afterAutospacing="0" w:line="360" w:lineRule="auto"/>
        <w:jc w:val="both"/>
        <w:textAlignment w:val="baseline"/>
        <w:rPr>
          <w:b/>
          <w:color w:val="000000"/>
        </w:rPr>
      </w:pPr>
      <w:r w:rsidRPr="008E38AA">
        <w:rPr>
          <w:color w:val="000000"/>
        </w:rPr>
        <w:t>This project manages people and provides ticket to the person who comes to visits in park with his/her family. With this project admin is able to see how many people is visiting in park and also see how many tickets is generating in particular period.</w:t>
      </w:r>
    </w:p>
    <w:p w14:paraId="5808F1B7" w14:textId="77777777" w:rsidR="00401895" w:rsidRDefault="00401895" w:rsidP="00AE40AF"/>
    <w:p w14:paraId="7A6A09F5" w14:textId="1BEB5079" w:rsidR="00C006E9" w:rsidRPr="00417951" w:rsidRDefault="00C006E9" w:rsidP="00417951">
      <w:pPr>
        <w:pStyle w:val="NormalWeb"/>
        <w:shd w:val="clear" w:color="auto" w:fill="FFFFFF"/>
        <w:spacing w:after="360" w:line="360" w:lineRule="auto"/>
        <w:ind w:right="288"/>
        <w:jc w:val="both"/>
      </w:pPr>
      <w:r w:rsidRPr="00417951">
        <w:t xml:space="preserve">The objective of this project is to develop a web application for Online </w:t>
      </w:r>
      <w:r w:rsidRPr="00417951">
        <w:t>Ticket system</w:t>
      </w:r>
      <w:r w:rsidRPr="00417951">
        <w:t xml:space="preserve"> </w:t>
      </w:r>
    </w:p>
    <w:p w14:paraId="510D0499" w14:textId="7FA2A265" w:rsidR="00C006E9" w:rsidRPr="00417951" w:rsidRDefault="00C006E9" w:rsidP="00417951">
      <w:pPr>
        <w:pStyle w:val="NormalWeb"/>
        <w:shd w:val="clear" w:color="auto" w:fill="FFFFFF"/>
        <w:spacing w:after="360" w:line="360" w:lineRule="auto"/>
        <w:ind w:right="288"/>
        <w:jc w:val="both"/>
      </w:pPr>
      <w:r w:rsidRPr="00417951">
        <w:rPr>
          <w:rFonts w:eastAsia="Arial Unicode MS"/>
        </w:rPr>
        <w:t></w:t>
      </w:r>
      <w:r w:rsidRPr="00417951">
        <w:rPr>
          <w:rFonts w:eastAsia="CIDFont+F4"/>
        </w:rPr>
        <w:t xml:space="preserve"> </w:t>
      </w:r>
      <w:r w:rsidRPr="00417951">
        <w:t xml:space="preserve">The objective of this project is to provide the daily </w:t>
      </w:r>
      <w:r w:rsidRPr="00417951">
        <w:t>data.</w:t>
      </w:r>
    </w:p>
    <w:p w14:paraId="7B764083" w14:textId="456C892F" w:rsidR="00C006E9" w:rsidRPr="00417951" w:rsidRDefault="00C006E9" w:rsidP="00417951">
      <w:pPr>
        <w:pStyle w:val="NormalWeb"/>
        <w:shd w:val="clear" w:color="auto" w:fill="FFFFFF"/>
        <w:spacing w:after="360" w:line="360" w:lineRule="auto"/>
        <w:ind w:right="288"/>
        <w:jc w:val="both"/>
      </w:pPr>
      <w:r w:rsidRPr="00417951">
        <w:rPr>
          <w:rFonts w:eastAsia="Arial Unicode MS"/>
        </w:rPr>
        <w:t></w:t>
      </w:r>
      <w:r w:rsidRPr="00417951">
        <w:rPr>
          <w:rFonts w:eastAsia="CIDFont+F4"/>
        </w:rPr>
        <w:t xml:space="preserve"> </w:t>
      </w:r>
      <w:r w:rsidRPr="00417951">
        <w:t xml:space="preserve">The objective of this project is to provide the </w:t>
      </w:r>
      <w:r w:rsidRPr="00417951">
        <w:t>data of people who are visiting.</w:t>
      </w:r>
    </w:p>
    <w:p w14:paraId="597183BF" w14:textId="1D1DFFD4" w:rsidR="00C006E9" w:rsidRPr="00417951" w:rsidRDefault="00C006E9" w:rsidP="00417951">
      <w:pPr>
        <w:spacing w:line="360" w:lineRule="auto"/>
        <w:jc w:val="both"/>
        <w:sectPr w:rsidR="00C006E9" w:rsidRPr="00417951">
          <w:pgSz w:w="11920" w:h="16870"/>
          <w:pgMar w:top="2835" w:right="1418" w:bottom="1418" w:left="1985" w:header="720" w:footer="720" w:gutter="0"/>
          <w:cols w:space="720"/>
        </w:sectPr>
      </w:pPr>
      <w:r w:rsidRPr="00417951">
        <w:rPr>
          <w:rFonts w:eastAsia="Arial Unicode MS"/>
        </w:rPr>
        <w:t></w:t>
      </w:r>
      <w:r w:rsidRPr="00417951">
        <w:rPr>
          <w:rFonts w:eastAsia="CIDFont+F4"/>
        </w:rPr>
        <w:t xml:space="preserve"> </w:t>
      </w:r>
      <w:r w:rsidRPr="00417951">
        <w:t xml:space="preserve">It makes use of various technologies to get required </w:t>
      </w:r>
      <w:r w:rsidR="00417951" w:rsidRPr="00417951">
        <w:t>crime-oriented</w:t>
      </w:r>
      <w:r w:rsidRPr="00417951">
        <w:t xml:space="preserve"> information more quickly, easily, colorfully and attractively</w:t>
      </w:r>
      <w:r w:rsidRPr="00417951">
        <w:t>.</w:t>
      </w:r>
    </w:p>
    <w:p w14:paraId="342C3426" w14:textId="72D82581" w:rsidR="002648EA" w:rsidRDefault="002648EA">
      <w:pPr>
        <w:widowControl/>
        <w:suppressAutoHyphens w:val="0"/>
      </w:pPr>
    </w:p>
    <w:p w14:paraId="5DE9ADF6" w14:textId="77777777" w:rsidR="002648EA" w:rsidRDefault="002648EA" w:rsidP="002648EA">
      <w:pPr>
        <w:widowControl/>
        <w:suppressAutoHyphens w:val="0"/>
        <w:jc w:val="center"/>
      </w:pPr>
    </w:p>
    <w:p w14:paraId="338D15E9" w14:textId="2AF5DF22" w:rsidR="002648EA" w:rsidRDefault="00CC39C4" w:rsidP="00CC39C4">
      <w:pPr>
        <w:pStyle w:val="Heading1"/>
        <w:numPr>
          <w:ilvl w:val="0"/>
          <w:numId w:val="0"/>
        </w:numPr>
        <w:ind w:right="12"/>
        <w:jc w:val="center"/>
      </w:pPr>
      <w:r>
        <w:t>ACKNOWLEDGEMENT</w:t>
      </w:r>
    </w:p>
    <w:p w14:paraId="357DE0E3" w14:textId="39292D85" w:rsidR="00CC39C4" w:rsidRDefault="00CC39C4" w:rsidP="00CC39C4"/>
    <w:p w14:paraId="7BC424F9" w14:textId="5717FB98" w:rsidR="00CC39C4" w:rsidRDefault="00CC39C4" w:rsidP="00CC39C4"/>
    <w:p w14:paraId="7A76AC96" w14:textId="313AB3AE" w:rsidR="00CC39C4" w:rsidRDefault="00CC39C4" w:rsidP="008E38AA">
      <w:pPr>
        <w:pStyle w:val="BodyText"/>
        <w:spacing w:before="1" w:line="360" w:lineRule="auto"/>
        <w:ind w:right="12"/>
        <w:jc w:val="both"/>
        <w:rPr>
          <w:rFonts w:eastAsia="Times New Roman"/>
          <w:kern w:val="0"/>
        </w:rPr>
      </w:pPr>
      <w:r>
        <w:t>Success in life is never attained single handedly. My deepest gratitude goes to my thesis</w:t>
      </w:r>
      <w:r>
        <w:rPr>
          <w:spacing w:val="1"/>
        </w:rPr>
        <w:t xml:space="preserve"> </w:t>
      </w:r>
      <w:r>
        <w:t xml:space="preserve">supervisor, </w:t>
      </w:r>
      <w:r>
        <w:rPr>
          <w:b/>
        </w:rPr>
        <w:t xml:space="preserve">Ms. Neelam </w:t>
      </w:r>
      <w:r>
        <w:t>for her guidance, help and encouragement throughout my</w:t>
      </w:r>
      <w:r>
        <w:rPr>
          <w:spacing w:val="1"/>
        </w:rPr>
        <w:t xml:space="preserve"> </w:t>
      </w:r>
      <w:r>
        <w:t>project</w:t>
      </w:r>
      <w:r>
        <w:rPr>
          <w:spacing w:val="-3"/>
        </w:rPr>
        <w:t xml:space="preserve"> </w:t>
      </w:r>
      <w:r>
        <w:t>work.</w:t>
      </w:r>
      <w:r>
        <w:rPr>
          <w:spacing w:val="-7"/>
        </w:rPr>
        <w:t xml:space="preserve"> </w:t>
      </w:r>
      <w:r>
        <w:t>Their</w:t>
      </w:r>
      <w:r>
        <w:rPr>
          <w:spacing w:val="-10"/>
        </w:rPr>
        <w:t xml:space="preserve"> </w:t>
      </w:r>
      <w:r>
        <w:t>enlightening</w:t>
      </w:r>
      <w:r>
        <w:rPr>
          <w:spacing w:val="-18"/>
        </w:rPr>
        <w:t xml:space="preserve"> </w:t>
      </w:r>
      <w:r>
        <w:t>ideas,</w:t>
      </w:r>
      <w:r>
        <w:rPr>
          <w:spacing w:val="-7"/>
        </w:rPr>
        <w:t xml:space="preserve"> </w:t>
      </w:r>
      <w:r>
        <w:t>comments,</w:t>
      </w:r>
      <w:r>
        <w:rPr>
          <w:spacing w:val="-7"/>
        </w:rPr>
        <w:t xml:space="preserve"> </w:t>
      </w:r>
      <w:r>
        <w:t>and</w:t>
      </w:r>
      <w:r>
        <w:rPr>
          <w:spacing w:val="-18"/>
        </w:rPr>
        <w:t xml:space="preserve"> </w:t>
      </w:r>
      <w:r>
        <w:t>suggestions.</w:t>
      </w:r>
    </w:p>
    <w:p w14:paraId="35C7FD97" w14:textId="77777777" w:rsidR="00CC39C4" w:rsidRDefault="00CC39C4" w:rsidP="008E38AA">
      <w:pPr>
        <w:pStyle w:val="BodyText"/>
        <w:spacing w:before="4" w:line="360" w:lineRule="auto"/>
        <w:ind w:right="12"/>
        <w:rPr>
          <w:sz w:val="25"/>
        </w:rPr>
      </w:pPr>
    </w:p>
    <w:p w14:paraId="54585083" w14:textId="77777777" w:rsidR="00CC39C4" w:rsidRDefault="00CC39C4" w:rsidP="008E38AA">
      <w:pPr>
        <w:pStyle w:val="BodyText"/>
        <w:spacing w:line="360" w:lineRule="auto"/>
        <w:ind w:right="12"/>
        <w:jc w:val="both"/>
      </w:pPr>
      <w:r>
        <w:t>Words</w:t>
      </w:r>
      <w:r>
        <w:rPr>
          <w:spacing w:val="-19"/>
        </w:rPr>
        <w:t xml:space="preserve"> </w:t>
      </w:r>
      <w:r>
        <w:t>are</w:t>
      </w:r>
      <w:r>
        <w:rPr>
          <w:spacing w:val="4"/>
        </w:rPr>
        <w:t xml:space="preserve"> </w:t>
      </w:r>
      <w:r>
        <w:t>not</w:t>
      </w:r>
      <w:r>
        <w:rPr>
          <w:spacing w:val="-26"/>
        </w:rPr>
        <w:t xml:space="preserve"> </w:t>
      </w:r>
      <w:r>
        <w:t>enough</w:t>
      </w:r>
      <w:r>
        <w:rPr>
          <w:spacing w:val="-12"/>
        </w:rPr>
        <w:t xml:space="preserve"> </w:t>
      </w:r>
      <w:r>
        <w:t>to</w:t>
      </w:r>
      <w:r>
        <w:rPr>
          <w:spacing w:val="6"/>
        </w:rPr>
        <w:t xml:space="preserve"> </w:t>
      </w:r>
      <w:r>
        <w:t>express</w:t>
      </w:r>
      <w:r>
        <w:rPr>
          <w:spacing w:val="-17"/>
        </w:rPr>
        <w:t xml:space="preserve"> </w:t>
      </w:r>
      <w:r>
        <w:t>my</w:t>
      </w:r>
      <w:r>
        <w:rPr>
          <w:spacing w:val="-14"/>
        </w:rPr>
        <w:t xml:space="preserve"> </w:t>
      </w:r>
      <w:r>
        <w:t>gratitude</w:t>
      </w:r>
      <w:r>
        <w:rPr>
          <w:spacing w:val="-14"/>
        </w:rPr>
        <w:t xml:space="preserve"> </w:t>
      </w:r>
      <w:r>
        <w:t>to</w:t>
      </w:r>
      <w:r>
        <w:rPr>
          <w:spacing w:val="6"/>
        </w:rPr>
        <w:t xml:space="preserve"> </w:t>
      </w:r>
      <w:r>
        <w:rPr>
          <w:b/>
        </w:rPr>
        <w:t>Dr.</w:t>
      </w:r>
      <w:r>
        <w:rPr>
          <w:b/>
          <w:spacing w:val="-17"/>
        </w:rPr>
        <w:t xml:space="preserve"> </w:t>
      </w:r>
      <w:r>
        <w:rPr>
          <w:b/>
        </w:rPr>
        <w:t>Ajay</w:t>
      </w:r>
      <w:r>
        <w:rPr>
          <w:b/>
          <w:spacing w:val="6"/>
        </w:rPr>
        <w:t xml:space="preserve"> </w:t>
      </w:r>
      <w:r>
        <w:rPr>
          <w:b/>
        </w:rPr>
        <w:t>Kumar</w:t>
      </w:r>
      <w:r>
        <w:rPr>
          <w:b/>
          <w:spacing w:val="-15"/>
        </w:rPr>
        <w:t xml:space="preserve"> </w:t>
      </w:r>
      <w:r>
        <w:rPr>
          <w:b/>
        </w:rPr>
        <w:t>Shrivastava</w:t>
      </w:r>
      <w:r>
        <w:t>,</w:t>
      </w:r>
      <w:r>
        <w:rPr>
          <w:spacing w:val="-18"/>
        </w:rPr>
        <w:t xml:space="preserve"> </w:t>
      </w:r>
      <w:r>
        <w:t>Professor</w:t>
      </w:r>
      <w:r>
        <w:rPr>
          <w:spacing w:val="-57"/>
        </w:rPr>
        <w:t xml:space="preserve"> </w:t>
      </w:r>
      <w:r>
        <w:t>and</w:t>
      </w:r>
      <w:r>
        <w:rPr>
          <w:spacing w:val="1"/>
        </w:rPr>
        <w:t xml:space="preserve"> </w:t>
      </w:r>
      <w:r>
        <w:t>Head,</w:t>
      </w:r>
      <w:r>
        <w:rPr>
          <w:spacing w:val="1"/>
        </w:rPr>
        <w:t xml:space="preserve"> </w:t>
      </w:r>
      <w:r>
        <w:t>Department of</w:t>
      </w:r>
      <w:r>
        <w:rPr>
          <w:spacing w:val="1"/>
        </w:rPr>
        <w:t xml:space="preserve"> </w:t>
      </w:r>
      <w:r>
        <w:t>Computer Applications,</w:t>
      </w:r>
      <w:r>
        <w:rPr>
          <w:spacing w:val="1"/>
        </w:rPr>
        <w:t xml:space="preserve"> </w:t>
      </w:r>
      <w:r>
        <w:t>for</w:t>
      </w:r>
      <w:r>
        <w:rPr>
          <w:spacing w:val="1"/>
        </w:rPr>
        <w:t xml:space="preserve"> </w:t>
      </w:r>
      <w:r>
        <w:t>his</w:t>
      </w:r>
      <w:r>
        <w:rPr>
          <w:spacing w:val="1"/>
        </w:rPr>
        <w:t xml:space="preserve"> </w:t>
      </w:r>
      <w:r>
        <w:t>insightful</w:t>
      </w:r>
      <w:r>
        <w:rPr>
          <w:spacing w:val="1"/>
        </w:rPr>
        <w:t xml:space="preserve"> </w:t>
      </w:r>
      <w:r>
        <w:t>comments</w:t>
      </w:r>
      <w:r>
        <w:rPr>
          <w:spacing w:val="1"/>
        </w:rPr>
        <w:t xml:space="preserve"> </w:t>
      </w:r>
      <w:r>
        <w:t>and</w:t>
      </w:r>
      <w:r>
        <w:rPr>
          <w:spacing w:val="1"/>
        </w:rPr>
        <w:t xml:space="preserve"> </w:t>
      </w:r>
      <w:r>
        <w:t>administrative</w:t>
      </w:r>
      <w:r>
        <w:rPr>
          <w:spacing w:val="-7"/>
        </w:rPr>
        <w:t xml:space="preserve"> </w:t>
      </w:r>
      <w:r>
        <w:t>help</w:t>
      </w:r>
      <w:r>
        <w:rPr>
          <w:spacing w:val="-4"/>
        </w:rPr>
        <w:t xml:space="preserve"> </w:t>
      </w:r>
      <w:r>
        <w:t>at</w:t>
      </w:r>
      <w:r>
        <w:rPr>
          <w:spacing w:val="-14"/>
        </w:rPr>
        <w:t xml:space="preserve"> </w:t>
      </w:r>
      <w:r>
        <w:t>various</w:t>
      </w:r>
      <w:r>
        <w:rPr>
          <w:spacing w:val="-10"/>
        </w:rPr>
        <w:t xml:space="preserve"> </w:t>
      </w:r>
      <w:r>
        <w:t>occasions.</w:t>
      </w:r>
    </w:p>
    <w:p w14:paraId="5B159671" w14:textId="77777777" w:rsidR="00CC39C4" w:rsidRDefault="00CC39C4" w:rsidP="008E38AA">
      <w:pPr>
        <w:pStyle w:val="BodyText"/>
        <w:spacing w:before="5" w:line="360" w:lineRule="auto"/>
        <w:ind w:right="12"/>
        <w:rPr>
          <w:sz w:val="25"/>
        </w:rPr>
      </w:pPr>
    </w:p>
    <w:p w14:paraId="6639599F" w14:textId="77777777" w:rsidR="00CC39C4" w:rsidRDefault="00CC39C4" w:rsidP="008E38AA">
      <w:pPr>
        <w:pStyle w:val="BodyText"/>
        <w:spacing w:line="360" w:lineRule="auto"/>
        <w:ind w:right="12"/>
        <w:jc w:val="both"/>
      </w:pPr>
      <w:r>
        <w:t>Fortunately,</w:t>
      </w:r>
      <w:r>
        <w:rPr>
          <w:spacing w:val="1"/>
        </w:rPr>
        <w:t xml:space="preserve"> </w:t>
      </w:r>
      <w:r>
        <w:t>I</w:t>
      </w:r>
      <w:r>
        <w:rPr>
          <w:spacing w:val="-7"/>
        </w:rPr>
        <w:t xml:space="preserve"> </w:t>
      </w:r>
      <w:r>
        <w:t>have many</w:t>
      </w:r>
      <w:r>
        <w:rPr>
          <w:spacing w:val="2"/>
        </w:rPr>
        <w:t xml:space="preserve"> </w:t>
      </w:r>
      <w:r>
        <w:t>understanding</w:t>
      </w:r>
      <w:r>
        <w:rPr>
          <w:spacing w:val="-16"/>
        </w:rPr>
        <w:t xml:space="preserve"> </w:t>
      </w:r>
      <w:r>
        <w:t>friends,</w:t>
      </w:r>
      <w:r>
        <w:rPr>
          <w:spacing w:val="-3"/>
        </w:rPr>
        <w:t xml:space="preserve"> </w:t>
      </w:r>
      <w:r>
        <w:t>who</w:t>
      </w:r>
      <w:r>
        <w:rPr>
          <w:spacing w:val="-16"/>
        </w:rPr>
        <w:t xml:space="preserve"> </w:t>
      </w:r>
      <w:r>
        <w:t>have</w:t>
      </w:r>
      <w:r>
        <w:rPr>
          <w:spacing w:val="-18"/>
        </w:rPr>
        <w:t xml:space="preserve"> </w:t>
      </w:r>
      <w:r>
        <w:t>helped</w:t>
      </w:r>
      <w:r>
        <w:rPr>
          <w:spacing w:val="1"/>
        </w:rPr>
        <w:t xml:space="preserve"> </w:t>
      </w:r>
      <w:r>
        <w:t>me</w:t>
      </w:r>
      <w:r>
        <w:rPr>
          <w:spacing w:val="-19"/>
        </w:rPr>
        <w:t xml:space="preserve"> </w:t>
      </w:r>
      <w:r>
        <w:t>a</w:t>
      </w:r>
      <w:r>
        <w:rPr>
          <w:spacing w:val="-1"/>
        </w:rPr>
        <w:t xml:space="preserve"> </w:t>
      </w:r>
      <w:r>
        <w:t>lot</w:t>
      </w:r>
      <w:r>
        <w:rPr>
          <w:spacing w:val="-10"/>
        </w:rPr>
        <w:t xml:space="preserve"> </w:t>
      </w:r>
      <w:r>
        <w:t>in</w:t>
      </w:r>
      <w:r>
        <w:rPr>
          <w:spacing w:val="1"/>
        </w:rPr>
        <w:t xml:space="preserve"> </w:t>
      </w:r>
      <w:r>
        <w:t>many</w:t>
      </w:r>
      <w:r>
        <w:rPr>
          <w:spacing w:val="-3"/>
        </w:rPr>
        <w:t xml:space="preserve"> </w:t>
      </w:r>
      <w:r>
        <w:t>critical</w:t>
      </w:r>
      <w:r>
        <w:rPr>
          <w:spacing w:val="-57"/>
        </w:rPr>
        <w:t xml:space="preserve"> </w:t>
      </w:r>
      <w:r>
        <w:t>conditions.</w:t>
      </w:r>
    </w:p>
    <w:p w14:paraId="41300A2B" w14:textId="77777777" w:rsidR="00CC39C4" w:rsidRDefault="00CC39C4" w:rsidP="008E38AA">
      <w:pPr>
        <w:pStyle w:val="BodyText"/>
        <w:spacing w:before="10" w:line="360" w:lineRule="auto"/>
        <w:ind w:right="12"/>
        <w:rPr>
          <w:sz w:val="23"/>
        </w:rPr>
      </w:pPr>
    </w:p>
    <w:p w14:paraId="6B02F28E" w14:textId="56D18F4D" w:rsidR="00CC39C4" w:rsidRDefault="00CC39C4" w:rsidP="008E38AA">
      <w:pPr>
        <w:pStyle w:val="BodyText"/>
        <w:spacing w:before="1" w:line="360" w:lineRule="auto"/>
        <w:ind w:right="12"/>
        <w:jc w:val="both"/>
      </w:pPr>
      <w:r>
        <w:t>Finally, my sincere thanks go to my family members and all those who have directly and</w:t>
      </w:r>
      <w:r>
        <w:rPr>
          <w:spacing w:val="1"/>
        </w:rPr>
        <w:t xml:space="preserve"> </w:t>
      </w:r>
      <w:r>
        <w:t>indirectly provided me</w:t>
      </w:r>
      <w:r>
        <w:rPr>
          <w:spacing w:val="1"/>
        </w:rPr>
        <w:t xml:space="preserve"> </w:t>
      </w:r>
      <w:r>
        <w:t>moral support and other kinds of help. Without their support,</w:t>
      </w:r>
      <w:r>
        <w:rPr>
          <w:spacing w:val="1"/>
        </w:rPr>
        <w:t xml:space="preserve"> </w:t>
      </w:r>
      <w:r>
        <w:t>completion of this work would not have been possible in time. They keep my life filled</w:t>
      </w:r>
      <w:r>
        <w:rPr>
          <w:spacing w:val="1"/>
        </w:rPr>
        <w:t xml:space="preserve"> </w:t>
      </w:r>
      <w:r>
        <w:t>with</w:t>
      </w:r>
      <w:r>
        <w:rPr>
          <w:spacing w:val="-5"/>
        </w:rPr>
        <w:t xml:space="preserve"> </w:t>
      </w:r>
      <w:r>
        <w:t>enjoyment</w:t>
      </w:r>
      <w:r>
        <w:rPr>
          <w:spacing w:val="-15"/>
        </w:rPr>
        <w:t xml:space="preserve"> </w:t>
      </w:r>
      <w:r>
        <w:t>and</w:t>
      </w:r>
      <w:r>
        <w:rPr>
          <w:spacing w:val="-4"/>
        </w:rPr>
        <w:t xml:space="preserve"> </w:t>
      </w:r>
      <w:r>
        <w:t>happiness.</w:t>
      </w:r>
    </w:p>
    <w:p w14:paraId="40737109" w14:textId="27C44DF9" w:rsidR="00CC39C4" w:rsidRDefault="00CC39C4" w:rsidP="008E38AA">
      <w:pPr>
        <w:pStyle w:val="BodyText"/>
        <w:spacing w:before="1" w:line="360" w:lineRule="auto"/>
        <w:ind w:right="12"/>
        <w:jc w:val="both"/>
      </w:pPr>
    </w:p>
    <w:p w14:paraId="30F00BEB" w14:textId="77777777" w:rsidR="00CC39C4" w:rsidRDefault="00CC39C4" w:rsidP="008E38AA">
      <w:pPr>
        <w:pStyle w:val="BodyText"/>
        <w:spacing w:before="1" w:line="360" w:lineRule="auto"/>
        <w:ind w:right="12"/>
        <w:jc w:val="both"/>
      </w:pPr>
    </w:p>
    <w:p w14:paraId="7B69C7FC" w14:textId="7C1CBA1B" w:rsidR="00CC39C4" w:rsidRDefault="00CC39C4" w:rsidP="008E38AA">
      <w:pPr>
        <w:pStyle w:val="BodyText"/>
        <w:spacing w:before="170" w:line="360" w:lineRule="auto"/>
        <w:ind w:right="12"/>
        <w:rPr>
          <w:rFonts w:eastAsia="Times New Roman"/>
          <w:kern w:val="0"/>
        </w:rPr>
      </w:pPr>
      <w:r>
        <w:t>Akshay Kumar Goyal</w:t>
      </w:r>
    </w:p>
    <w:p w14:paraId="242A06F5" w14:textId="77777777" w:rsidR="00CC39C4" w:rsidRDefault="00CC39C4" w:rsidP="008E38AA">
      <w:pPr>
        <w:pStyle w:val="BodyText"/>
        <w:spacing w:before="3" w:line="360" w:lineRule="auto"/>
        <w:ind w:right="12"/>
        <w:rPr>
          <w:sz w:val="30"/>
        </w:rPr>
      </w:pPr>
    </w:p>
    <w:p w14:paraId="7B59BAF2" w14:textId="116AA0BB" w:rsidR="00CC39C4" w:rsidRDefault="00CC39C4" w:rsidP="008E38AA">
      <w:pPr>
        <w:pStyle w:val="BodyText"/>
        <w:spacing w:line="360" w:lineRule="auto"/>
        <w:ind w:right="12"/>
      </w:pPr>
      <w:r>
        <w:t>Enrollment</w:t>
      </w:r>
      <w:r>
        <w:rPr>
          <w:spacing w:val="4"/>
        </w:rPr>
        <w:t xml:space="preserve"> </w:t>
      </w:r>
      <w:r>
        <w:t>no-1900290140005</w:t>
      </w:r>
    </w:p>
    <w:p w14:paraId="3C65BCDE" w14:textId="77777777" w:rsidR="00CC39C4" w:rsidRDefault="00CC39C4" w:rsidP="00CC39C4"/>
    <w:p w14:paraId="6892C005" w14:textId="77777777" w:rsidR="00CC39C4" w:rsidRDefault="00CC39C4" w:rsidP="00CC39C4">
      <w:pPr>
        <w:pStyle w:val="BodyText"/>
        <w:spacing w:before="1" w:line="276" w:lineRule="auto"/>
        <w:ind w:right="12"/>
        <w:jc w:val="both"/>
      </w:pPr>
    </w:p>
    <w:p w14:paraId="4E1BCA10" w14:textId="6B2010BE" w:rsidR="00CC39C4" w:rsidRDefault="00CC39C4">
      <w:pPr>
        <w:widowControl/>
        <w:suppressAutoHyphens w:val="0"/>
      </w:pPr>
    </w:p>
    <w:p w14:paraId="4C2C35C7" w14:textId="3FC7F3AC" w:rsidR="00CC39C4" w:rsidRDefault="00CC39C4" w:rsidP="00CC39C4"/>
    <w:p w14:paraId="25B27800" w14:textId="4DA18E16" w:rsidR="00CC39C4" w:rsidRDefault="00CC39C4" w:rsidP="00F73DDA">
      <w:pPr>
        <w:widowControl/>
        <w:suppressAutoHyphens w:val="0"/>
      </w:pPr>
      <w:r>
        <w:br w:type="page"/>
      </w:r>
    </w:p>
    <w:p w14:paraId="39D4A1A4" w14:textId="2D49EADE" w:rsidR="00CC39C4" w:rsidRDefault="00CC39C4" w:rsidP="00CC39C4"/>
    <w:p w14:paraId="15DAA458" w14:textId="2D60DEC4" w:rsidR="00291428" w:rsidRPr="00D04D98" w:rsidRDefault="00D04D98" w:rsidP="0063531A">
      <w:pPr>
        <w:jc w:val="center"/>
        <w:rPr>
          <w:b/>
          <w:bCs/>
          <w:sz w:val="32"/>
          <w:szCs w:val="32"/>
        </w:rPr>
      </w:pPr>
      <w:r w:rsidRPr="00D04D98">
        <w:rPr>
          <w:b/>
          <w:bCs/>
          <w:sz w:val="32"/>
          <w:szCs w:val="32"/>
        </w:rPr>
        <w:t>TABLE OF CONTENT</w:t>
      </w:r>
    </w:p>
    <w:p w14:paraId="7FDF8082" w14:textId="77777777" w:rsidR="00291428" w:rsidRDefault="00291428" w:rsidP="00291428">
      <w:pPr>
        <w:snapToGrid w:val="0"/>
        <w:spacing w:line="360" w:lineRule="auto"/>
        <w:ind w:left="1260" w:right="675"/>
        <w:jc w:val="both"/>
        <w:rPr>
          <w:rFonts w:ascii="Georgia" w:eastAsia="Times New Roman" w:hAnsi="Georgia"/>
          <w:b/>
          <w:bCs/>
          <w:color w:val="000000"/>
          <w:sz w:val="22"/>
          <w:szCs w:val="22"/>
          <w:u w:val="single"/>
          <w:shd w:val="clear" w:color="auto" w:fill="FFFFFF"/>
          <w:lang w:eastAsia="ar-SA"/>
        </w:rPr>
      </w:pPr>
    </w:p>
    <w:p w14:paraId="3C51F270" w14:textId="21604CAD" w:rsidR="00C703B0" w:rsidRPr="00C703B0" w:rsidRDefault="00291428" w:rsidP="0063531A">
      <w:pPr>
        <w:pStyle w:val="Heading3"/>
        <w:numPr>
          <w:ilvl w:val="0"/>
          <w:numId w:val="0"/>
        </w:numPr>
        <w:tabs>
          <w:tab w:val="left" w:pos="720"/>
        </w:tabs>
        <w:spacing w:line="360" w:lineRule="auto"/>
        <w:ind w:left="360" w:right="675" w:hanging="360"/>
        <w:rPr>
          <w:rFonts w:ascii="Georgia" w:hAnsi="Georgia"/>
          <w:bCs w:val="0"/>
          <w:color w:val="FF0000"/>
          <w:sz w:val="22"/>
          <w:szCs w:val="22"/>
        </w:rPr>
      </w:pPr>
      <w:r>
        <w:t xml:space="preserve">    </w:t>
      </w:r>
      <w:r w:rsidR="00C703B0">
        <w:t xml:space="preserve">                                                                                                </w:t>
      </w:r>
      <w:proofErr w:type="spellStart"/>
      <w:r w:rsidR="00C703B0">
        <w:t>PageNo</w:t>
      </w:r>
      <w:proofErr w:type="spellEnd"/>
      <w:r w:rsidR="00C703B0">
        <w:t xml:space="preserve">.                   </w:t>
      </w:r>
    </w:p>
    <w:p w14:paraId="2ECE8C3A" w14:textId="77777777" w:rsidR="00291428" w:rsidRPr="00BF4D5A" w:rsidRDefault="00291428" w:rsidP="0063531A">
      <w:pPr>
        <w:pStyle w:val="Heading3"/>
        <w:numPr>
          <w:ilvl w:val="0"/>
          <w:numId w:val="0"/>
        </w:numPr>
        <w:tabs>
          <w:tab w:val="left" w:pos="720"/>
        </w:tabs>
        <w:spacing w:line="360" w:lineRule="auto"/>
        <w:ind w:right="675"/>
        <w:rPr>
          <w:rFonts w:cs="Times New Roman"/>
          <w:bCs w:val="0"/>
          <w:color w:val="FF0000"/>
          <w:sz w:val="22"/>
          <w:szCs w:val="22"/>
        </w:rPr>
      </w:pPr>
      <w:r>
        <w:t xml:space="preserve">    </w:t>
      </w:r>
      <w:hyperlink w:anchor="chap2" w:history="1">
        <w:r w:rsidRPr="00BF4D5A">
          <w:rPr>
            <w:rStyle w:val="Hyperlink"/>
            <w:rFonts w:cs="Times New Roman"/>
            <w:color w:val="000000" w:themeColor="text1"/>
            <w:u w:val="none"/>
          </w:rPr>
          <w:t xml:space="preserve">Chapter 1. Introduction </w:t>
        </w:r>
      </w:hyperlink>
      <w:r w:rsidRPr="00BF4D5A">
        <w:rPr>
          <w:rFonts w:cs="Times New Roman"/>
          <w:bCs w:val="0"/>
          <w:color w:val="FF0000"/>
          <w:sz w:val="22"/>
          <w:szCs w:val="22"/>
        </w:rPr>
        <w:tab/>
      </w:r>
      <w:r w:rsidR="00C703B0" w:rsidRPr="00BF4D5A">
        <w:rPr>
          <w:rFonts w:cs="Times New Roman"/>
          <w:bCs w:val="0"/>
          <w:color w:val="FF0000"/>
          <w:sz w:val="22"/>
          <w:szCs w:val="22"/>
        </w:rPr>
        <w:t xml:space="preserve">                                                            </w:t>
      </w:r>
      <w:r w:rsidRPr="00BF4D5A">
        <w:rPr>
          <w:rFonts w:cs="Times New Roman"/>
          <w:bCs w:val="0"/>
          <w:color w:val="FF0000"/>
          <w:sz w:val="22"/>
          <w:szCs w:val="22"/>
        </w:rPr>
        <w:tab/>
      </w:r>
      <w:r w:rsidRPr="00BF4D5A">
        <w:rPr>
          <w:rFonts w:cs="Times New Roman"/>
          <w:bCs w:val="0"/>
          <w:color w:val="FF0000"/>
          <w:sz w:val="22"/>
          <w:szCs w:val="22"/>
        </w:rPr>
        <w:tab/>
      </w:r>
      <w:r w:rsidRPr="00BF4D5A">
        <w:rPr>
          <w:rFonts w:cs="Times New Roman"/>
          <w:bCs w:val="0"/>
          <w:color w:val="FF0000"/>
          <w:sz w:val="22"/>
          <w:szCs w:val="22"/>
        </w:rPr>
        <w:tab/>
      </w:r>
      <w:r w:rsidRPr="00BF4D5A">
        <w:rPr>
          <w:rFonts w:cs="Times New Roman"/>
          <w:bCs w:val="0"/>
          <w:color w:val="FF0000"/>
          <w:sz w:val="22"/>
          <w:szCs w:val="22"/>
        </w:rPr>
        <w:tab/>
      </w:r>
      <w:r w:rsidRPr="00BF4D5A">
        <w:rPr>
          <w:rFonts w:cs="Times New Roman"/>
          <w:bCs w:val="0"/>
          <w:color w:val="FF0000"/>
          <w:sz w:val="22"/>
          <w:szCs w:val="22"/>
        </w:rPr>
        <w:tab/>
      </w:r>
    </w:p>
    <w:p w14:paraId="44E6693B" w14:textId="77777777" w:rsidR="00291428" w:rsidRPr="00D04D98" w:rsidRDefault="00291428" w:rsidP="00D04D98">
      <w:pPr>
        <w:numPr>
          <w:ilvl w:val="0"/>
          <w:numId w:val="6"/>
        </w:numPr>
        <w:tabs>
          <w:tab w:val="left" w:pos="2138"/>
        </w:tabs>
        <w:spacing w:line="360" w:lineRule="auto"/>
        <w:ind w:right="675" w:hanging="655"/>
        <w:rPr>
          <w:rFonts w:eastAsia="Times New Roman"/>
          <w:color w:val="000000" w:themeColor="text1"/>
          <w:lang w:eastAsia="ar-SA"/>
        </w:rPr>
      </w:pPr>
      <w:r w:rsidRPr="00D04D98">
        <w:rPr>
          <w:rFonts w:eastAsia="Times New Roman"/>
          <w:color w:val="000000" w:themeColor="text1"/>
          <w:lang w:eastAsia="ar-SA"/>
        </w:rPr>
        <w:t xml:space="preserve">Introduction to the System </w:t>
      </w:r>
      <w:r w:rsidR="00C703B0" w:rsidRPr="00D04D98">
        <w:rPr>
          <w:rFonts w:eastAsia="Times New Roman"/>
          <w:color w:val="000000" w:themeColor="text1"/>
          <w:lang w:eastAsia="ar-SA"/>
        </w:rPr>
        <w:t xml:space="preserve">                                                 4</w:t>
      </w:r>
    </w:p>
    <w:p w14:paraId="565FE64E" w14:textId="77777777" w:rsidR="00291428" w:rsidRPr="00D04D98" w:rsidRDefault="00291428" w:rsidP="00D04D98">
      <w:pPr>
        <w:numPr>
          <w:ilvl w:val="0"/>
          <w:numId w:val="6"/>
        </w:numPr>
        <w:tabs>
          <w:tab w:val="num" w:pos="1418"/>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Problem Definition</w:t>
      </w:r>
      <w:r w:rsidR="00C703B0" w:rsidRPr="00D04D98">
        <w:rPr>
          <w:rFonts w:eastAsia="Times New Roman"/>
          <w:color w:val="000000" w:themeColor="text1"/>
          <w:lang w:eastAsia="ar-SA"/>
        </w:rPr>
        <w:t xml:space="preserve">                                                              4</w:t>
      </w:r>
    </w:p>
    <w:p w14:paraId="3813316D" w14:textId="77777777" w:rsidR="00291428" w:rsidRPr="00D04D98" w:rsidRDefault="00291428" w:rsidP="00D04D98">
      <w:pPr>
        <w:numPr>
          <w:ilvl w:val="0"/>
          <w:numId w:val="6"/>
        </w:numPr>
        <w:tabs>
          <w:tab w:val="num" w:pos="1418"/>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Aim</w:t>
      </w:r>
      <w:r w:rsidR="00C703B0" w:rsidRPr="00D04D98">
        <w:rPr>
          <w:rFonts w:eastAsia="Times New Roman"/>
          <w:color w:val="000000" w:themeColor="text1"/>
          <w:lang w:eastAsia="ar-SA"/>
        </w:rPr>
        <w:t xml:space="preserve">                                                                                      4</w:t>
      </w:r>
    </w:p>
    <w:p w14:paraId="535BFC70" w14:textId="77777777" w:rsidR="00291428" w:rsidRPr="00D04D98" w:rsidRDefault="00291428" w:rsidP="00D04D98">
      <w:pPr>
        <w:numPr>
          <w:ilvl w:val="0"/>
          <w:numId w:val="6"/>
        </w:numPr>
        <w:tabs>
          <w:tab w:val="num" w:pos="1418"/>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Objective</w:t>
      </w:r>
      <w:r w:rsidR="00C703B0" w:rsidRPr="00D04D98">
        <w:rPr>
          <w:rFonts w:eastAsia="Times New Roman"/>
          <w:color w:val="000000" w:themeColor="text1"/>
          <w:lang w:eastAsia="ar-SA"/>
        </w:rPr>
        <w:t xml:space="preserve">                                                       </w:t>
      </w:r>
      <w:r w:rsidR="00C703B0" w:rsidRPr="00D04D98">
        <w:rPr>
          <w:rFonts w:eastAsia="Times New Roman"/>
          <w:color w:val="000000" w:themeColor="text1"/>
          <w:lang w:eastAsia="ar-SA"/>
        </w:rPr>
        <w:tab/>
      </w:r>
      <w:r w:rsidR="00C703B0" w:rsidRPr="00D04D98">
        <w:rPr>
          <w:rFonts w:eastAsia="Times New Roman"/>
          <w:color w:val="000000" w:themeColor="text1"/>
          <w:lang w:eastAsia="ar-SA"/>
        </w:rPr>
        <w:tab/>
        <w:t xml:space="preserve">         4</w:t>
      </w:r>
    </w:p>
    <w:p w14:paraId="0AF0265D" w14:textId="77777777" w:rsidR="00291428" w:rsidRPr="00D04D98" w:rsidRDefault="00291428" w:rsidP="00D04D98">
      <w:pPr>
        <w:numPr>
          <w:ilvl w:val="0"/>
          <w:numId w:val="6"/>
        </w:numPr>
        <w:tabs>
          <w:tab w:val="num" w:pos="1418"/>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Goal</w:t>
      </w:r>
      <w:r w:rsidR="00C703B0" w:rsidRPr="00D04D98">
        <w:rPr>
          <w:rFonts w:eastAsia="Times New Roman"/>
          <w:color w:val="000000" w:themeColor="text1"/>
          <w:lang w:eastAsia="ar-SA"/>
        </w:rPr>
        <w:t xml:space="preserve">                                                                                      5</w:t>
      </w:r>
    </w:p>
    <w:p w14:paraId="3038F677" w14:textId="6F53C341" w:rsidR="008F2105" w:rsidRDefault="00291428" w:rsidP="008F2105">
      <w:pPr>
        <w:numPr>
          <w:ilvl w:val="0"/>
          <w:numId w:val="6"/>
        </w:numPr>
        <w:tabs>
          <w:tab w:val="num" w:pos="1418"/>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Need of System</w:t>
      </w:r>
      <w:r w:rsidR="00C703B0" w:rsidRPr="00D04D98">
        <w:rPr>
          <w:rFonts w:eastAsia="Times New Roman"/>
          <w:color w:val="000000" w:themeColor="text1"/>
          <w:lang w:eastAsia="ar-SA"/>
        </w:rPr>
        <w:t xml:space="preserve">                                                                    5</w:t>
      </w:r>
    </w:p>
    <w:p w14:paraId="7B768839" w14:textId="0358E3A1" w:rsidR="008F2105" w:rsidRPr="008F2105" w:rsidRDefault="008F2105" w:rsidP="008F2105">
      <w:pPr>
        <w:tabs>
          <w:tab w:val="left" w:pos="2138"/>
        </w:tabs>
        <w:spacing w:line="360" w:lineRule="auto"/>
        <w:ind w:right="675"/>
        <w:rPr>
          <w:rFonts w:eastAsia="Times New Roman"/>
          <w:b/>
          <w:bCs/>
          <w:color w:val="000000" w:themeColor="text1"/>
          <w:lang w:eastAsia="ar-SA"/>
        </w:rPr>
      </w:pPr>
      <w:r>
        <w:rPr>
          <w:rFonts w:eastAsia="Times New Roman"/>
          <w:color w:val="000000" w:themeColor="text1"/>
          <w:sz w:val="28"/>
          <w:szCs w:val="28"/>
          <w:shd w:val="clear" w:color="auto" w:fill="FFFFFF"/>
        </w:rPr>
        <w:t xml:space="preserve">    </w:t>
      </w:r>
      <w:r w:rsidRPr="008F2105">
        <w:rPr>
          <w:rFonts w:eastAsia="Times New Roman"/>
          <w:b/>
          <w:bCs/>
          <w:color w:val="000000" w:themeColor="text1"/>
          <w:sz w:val="28"/>
          <w:szCs w:val="28"/>
          <w:shd w:val="clear" w:color="auto" w:fill="FFFFFF"/>
        </w:rPr>
        <w:t xml:space="preserve">Chapter </w:t>
      </w:r>
      <w:r>
        <w:rPr>
          <w:rFonts w:eastAsia="Times New Roman"/>
          <w:b/>
          <w:bCs/>
          <w:color w:val="000000" w:themeColor="text1"/>
          <w:sz w:val="28"/>
          <w:szCs w:val="28"/>
          <w:shd w:val="clear" w:color="auto" w:fill="FFFFFF"/>
        </w:rPr>
        <w:t>2</w:t>
      </w:r>
      <w:r w:rsidRPr="008F2105">
        <w:rPr>
          <w:rFonts w:eastAsia="Times New Roman"/>
          <w:b/>
          <w:bCs/>
          <w:color w:val="000000" w:themeColor="text1"/>
          <w:sz w:val="28"/>
          <w:szCs w:val="28"/>
          <w:shd w:val="clear" w:color="auto" w:fill="FFFFFF"/>
        </w:rPr>
        <w:t xml:space="preserve">. </w:t>
      </w:r>
      <w:r w:rsidR="00FE77DE" w:rsidRPr="00FE77DE">
        <w:rPr>
          <w:rFonts w:eastAsia="SimSun"/>
          <w:b/>
          <w:color w:val="000000"/>
          <w:sz w:val="28"/>
          <w:szCs w:val="28"/>
        </w:rPr>
        <w:t>Literature Review</w:t>
      </w:r>
      <w:r w:rsidRPr="008F2105">
        <w:rPr>
          <w:rFonts w:eastAsia="Times New Roman"/>
          <w:b/>
          <w:bCs/>
          <w:color w:val="FF0000"/>
          <w:sz w:val="28"/>
          <w:szCs w:val="28"/>
          <w:shd w:val="clear" w:color="auto" w:fill="FFFFFF"/>
        </w:rPr>
        <w:t xml:space="preserve">     </w:t>
      </w:r>
      <w:r w:rsidR="00FE77DE">
        <w:rPr>
          <w:rFonts w:eastAsia="Times New Roman"/>
          <w:b/>
          <w:bCs/>
          <w:color w:val="FF0000"/>
          <w:sz w:val="28"/>
          <w:szCs w:val="28"/>
          <w:shd w:val="clear" w:color="auto" w:fill="FFFFFF"/>
        </w:rPr>
        <w:tab/>
      </w:r>
      <w:r w:rsidR="00FE77DE">
        <w:rPr>
          <w:rFonts w:eastAsia="Times New Roman"/>
          <w:b/>
          <w:bCs/>
          <w:color w:val="FF0000"/>
          <w:sz w:val="28"/>
          <w:szCs w:val="28"/>
          <w:shd w:val="clear" w:color="auto" w:fill="FFFFFF"/>
        </w:rPr>
        <w:tab/>
      </w:r>
      <w:r w:rsidR="00FE77DE">
        <w:rPr>
          <w:rFonts w:eastAsia="Times New Roman"/>
          <w:b/>
          <w:bCs/>
          <w:color w:val="FF0000"/>
          <w:sz w:val="28"/>
          <w:szCs w:val="28"/>
          <w:shd w:val="clear" w:color="auto" w:fill="FFFFFF"/>
        </w:rPr>
        <w:tab/>
      </w:r>
      <w:r w:rsidR="00FE77DE">
        <w:rPr>
          <w:rFonts w:eastAsia="Times New Roman"/>
          <w:b/>
          <w:bCs/>
          <w:color w:val="FF0000"/>
          <w:sz w:val="28"/>
          <w:szCs w:val="28"/>
          <w:shd w:val="clear" w:color="auto" w:fill="FFFFFF"/>
        </w:rPr>
        <w:tab/>
      </w:r>
      <w:r w:rsidR="006267C3">
        <w:rPr>
          <w:rFonts w:eastAsia="Times New Roman"/>
          <w:b/>
          <w:bCs/>
          <w:color w:val="FF0000"/>
          <w:sz w:val="28"/>
          <w:szCs w:val="28"/>
          <w:shd w:val="clear" w:color="auto" w:fill="FFFFFF"/>
        </w:rPr>
        <w:tab/>
      </w:r>
      <w:r w:rsidR="008D0D11">
        <w:rPr>
          <w:rFonts w:eastAsia="Times New Roman"/>
          <w:b/>
          <w:bCs/>
          <w:color w:val="FF0000"/>
          <w:sz w:val="28"/>
          <w:szCs w:val="28"/>
          <w:shd w:val="clear" w:color="auto" w:fill="FFFFFF"/>
        </w:rPr>
        <w:t xml:space="preserve">   </w:t>
      </w:r>
      <w:r w:rsidR="006267C3" w:rsidRPr="008D0D11">
        <w:rPr>
          <w:rFonts w:eastAsia="Times New Roman"/>
          <w:shd w:val="clear" w:color="auto" w:fill="FFFFFF"/>
        </w:rPr>
        <w:t>13-18</w:t>
      </w:r>
    </w:p>
    <w:p w14:paraId="2480A9CA" w14:textId="1A0C57F0" w:rsidR="00291428" w:rsidRPr="00BF4D5A" w:rsidRDefault="00291428" w:rsidP="00D04D98">
      <w:pPr>
        <w:pStyle w:val="Heading3"/>
        <w:numPr>
          <w:ilvl w:val="0"/>
          <w:numId w:val="0"/>
        </w:numPr>
        <w:tabs>
          <w:tab w:val="left" w:pos="720"/>
        </w:tabs>
        <w:spacing w:line="360" w:lineRule="auto"/>
        <w:ind w:right="675"/>
        <w:rPr>
          <w:rFonts w:cs="Times New Roman"/>
          <w:bCs w:val="0"/>
          <w:color w:val="000000" w:themeColor="text1"/>
        </w:rPr>
      </w:pPr>
      <w:r w:rsidRPr="00BF4D5A">
        <w:rPr>
          <w:rFonts w:cs="Times New Roman"/>
          <w:color w:val="000000" w:themeColor="text1"/>
          <w:sz w:val="24"/>
          <w:szCs w:val="24"/>
        </w:rPr>
        <w:t xml:space="preserve">   </w:t>
      </w:r>
      <w:r w:rsidRPr="00BF4D5A">
        <w:rPr>
          <w:rFonts w:cs="Times New Roman"/>
          <w:color w:val="000000" w:themeColor="text1"/>
        </w:rPr>
        <w:t xml:space="preserve"> </w:t>
      </w:r>
      <w:hyperlink w:anchor="chap3" w:history="1">
        <w:r w:rsidRPr="00BF4D5A">
          <w:rPr>
            <w:rStyle w:val="Hyperlink"/>
            <w:rFonts w:cs="Times New Roman"/>
            <w:color w:val="000000" w:themeColor="text1"/>
            <w:u w:val="none"/>
          </w:rPr>
          <w:t xml:space="preserve">Chapter </w:t>
        </w:r>
        <w:r w:rsidR="008F2105">
          <w:rPr>
            <w:rStyle w:val="Hyperlink"/>
            <w:rFonts w:cs="Times New Roman"/>
            <w:color w:val="000000" w:themeColor="text1"/>
            <w:u w:val="none"/>
          </w:rPr>
          <w:t>3</w:t>
        </w:r>
        <w:r w:rsidRPr="00BF4D5A">
          <w:rPr>
            <w:rStyle w:val="Hyperlink"/>
            <w:rFonts w:cs="Times New Roman"/>
            <w:color w:val="000000" w:themeColor="text1"/>
            <w:u w:val="none"/>
          </w:rPr>
          <w:t>. Hardware and Software requirement</w:t>
        </w:r>
      </w:hyperlink>
      <w:r w:rsidRPr="00BF4D5A">
        <w:rPr>
          <w:rFonts w:cs="Times New Roman"/>
          <w:bCs w:val="0"/>
          <w:color w:val="000000" w:themeColor="text1"/>
        </w:rPr>
        <w:tab/>
      </w:r>
      <w:r w:rsidRPr="00BF4D5A">
        <w:rPr>
          <w:rFonts w:cs="Times New Roman"/>
          <w:bCs w:val="0"/>
          <w:color w:val="000000" w:themeColor="text1"/>
        </w:rPr>
        <w:tab/>
      </w:r>
    </w:p>
    <w:p w14:paraId="76FE7622" w14:textId="3E804B42" w:rsidR="00291428" w:rsidRPr="00D04D98" w:rsidRDefault="00291428" w:rsidP="00D04D98">
      <w:pPr>
        <w:numPr>
          <w:ilvl w:val="0"/>
          <w:numId w:val="7"/>
        </w:numPr>
        <w:tabs>
          <w:tab w:val="left" w:pos="2138"/>
        </w:tabs>
        <w:spacing w:line="360" w:lineRule="auto"/>
        <w:ind w:right="675" w:hanging="655"/>
        <w:rPr>
          <w:rFonts w:eastAsia="Times New Roman"/>
          <w:color w:val="000000" w:themeColor="text1"/>
          <w:lang w:eastAsia="ar-SA"/>
        </w:rPr>
      </w:pPr>
      <w:r w:rsidRPr="00D04D98">
        <w:rPr>
          <w:rFonts w:eastAsia="Times New Roman"/>
          <w:color w:val="000000" w:themeColor="text1"/>
          <w:lang w:eastAsia="ar-SA"/>
        </w:rPr>
        <w:t>Introduction</w:t>
      </w:r>
      <w:r w:rsidR="00C703B0" w:rsidRPr="00D04D98">
        <w:rPr>
          <w:rFonts w:eastAsia="Times New Roman"/>
          <w:color w:val="000000" w:themeColor="text1"/>
          <w:lang w:eastAsia="ar-SA"/>
        </w:rPr>
        <w:t xml:space="preserve">                                                                          </w:t>
      </w:r>
      <w:r w:rsidR="00AE55E9">
        <w:rPr>
          <w:rFonts w:eastAsia="Times New Roman"/>
          <w:color w:val="000000" w:themeColor="text1"/>
          <w:lang w:eastAsia="ar-SA"/>
        </w:rPr>
        <w:t>20</w:t>
      </w:r>
      <w:r w:rsidR="00C703B0" w:rsidRPr="00D04D98">
        <w:rPr>
          <w:rFonts w:eastAsia="Times New Roman"/>
          <w:color w:val="000000" w:themeColor="text1"/>
          <w:lang w:eastAsia="ar-SA"/>
        </w:rPr>
        <w:t xml:space="preserve">                                                                      </w:t>
      </w:r>
    </w:p>
    <w:p w14:paraId="1B06E8B2" w14:textId="1D9091CB" w:rsidR="00291428" w:rsidRPr="00D04D98" w:rsidRDefault="00291428" w:rsidP="00D04D98">
      <w:pPr>
        <w:numPr>
          <w:ilvl w:val="0"/>
          <w:numId w:val="7"/>
        </w:numPr>
        <w:tabs>
          <w:tab w:val="num" w:pos="1418"/>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System environment</w:t>
      </w:r>
      <w:r w:rsidR="00C703B0" w:rsidRPr="00D04D98">
        <w:rPr>
          <w:rFonts w:eastAsia="Times New Roman"/>
          <w:color w:val="000000" w:themeColor="text1"/>
          <w:lang w:eastAsia="ar-SA"/>
        </w:rPr>
        <w:t xml:space="preserve">                                                             </w:t>
      </w:r>
      <w:r w:rsidR="00AE55E9">
        <w:rPr>
          <w:rFonts w:eastAsia="Times New Roman"/>
          <w:color w:val="000000" w:themeColor="text1"/>
          <w:lang w:eastAsia="ar-SA"/>
        </w:rPr>
        <w:t>20</w:t>
      </w:r>
    </w:p>
    <w:p w14:paraId="7319AF55" w14:textId="63732CA5" w:rsidR="00291428" w:rsidRPr="00D04D98" w:rsidRDefault="00291428" w:rsidP="00D04D98">
      <w:pPr>
        <w:numPr>
          <w:ilvl w:val="0"/>
          <w:numId w:val="7"/>
        </w:numPr>
        <w:tabs>
          <w:tab w:val="num" w:pos="1418"/>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Software requirement</w:t>
      </w:r>
      <w:r w:rsidR="00C703B0" w:rsidRPr="00D04D98">
        <w:rPr>
          <w:rFonts w:eastAsia="Times New Roman"/>
          <w:color w:val="000000" w:themeColor="text1"/>
          <w:lang w:eastAsia="ar-SA"/>
        </w:rPr>
        <w:t xml:space="preserve">                                                           </w:t>
      </w:r>
      <w:r w:rsidR="00AE55E9">
        <w:rPr>
          <w:rFonts w:eastAsia="Times New Roman"/>
          <w:color w:val="000000" w:themeColor="text1"/>
          <w:lang w:eastAsia="ar-SA"/>
        </w:rPr>
        <w:t>21</w:t>
      </w:r>
      <w:r w:rsidR="00C703B0" w:rsidRPr="00D04D98">
        <w:rPr>
          <w:rFonts w:eastAsia="Times New Roman"/>
          <w:color w:val="000000" w:themeColor="text1"/>
          <w:lang w:eastAsia="ar-SA"/>
        </w:rPr>
        <w:t xml:space="preserve"> </w:t>
      </w:r>
    </w:p>
    <w:p w14:paraId="3B683256" w14:textId="377D6E3E" w:rsidR="00291428" w:rsidRPr="00D04D98" w:rsidRDefault="00291428" w:rsidP="00D04D98">
      <w:pPr>
        <w:numPr>
          <w:ilvl w:val="0"/>
          <w:numId w:val="7"/>
        </w:numPr>
        <w:tabs>
          <w:tab w:val="num" w:pos="1418"/>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Hardware requirements</w:t>
      </w:r>
      <w:r w:rsidR="00C703B0" w:rsidRPr="00D04D98">
        <w:rPr>
          <w:rFonts w:eastAsia="Times New Roman"/>
          <w:color w:val="000000" w:themeColor="text1"/>
          <w:lang w:eastAsia="ar-SA"/>
        </w:rPr>
        <w:t xml:space="preserve">                                                        </w:t>
      </w:r>
      <w:r w:rsidR="00AE55E9">
        <w:rPr>
          <w:rFonts w:eastAsia="Times New Roman"/>
          <w:color w:val="000000" w:themeColor="text1"/>
          <w:lang w:eastAsia="ar-SA"/>
        </w:rPr>
        <w:t>21</w:t>
      </w:r>
    </w:p>
    <w:p w14:paraId="275FDACB" w14:textId="2E295A5D" w:rsidR="00291428" w:rsidRPr="00BF4D5A" w:rsidRDefault="00291428" w:rsidP="00D04D98">
      <w:pPr>
        <w:pStyle w:val="Heading3"/>
        <w:numPr>
          <w:ilvl w:val="0"/>
          <w:numId w:val="0"/>
        </w:numPr>
        <w:tabs>
          <w:tab w:val="left" w:pos="720"/>
        </w:tabs>
        <w:spacing w:line="360" w:lineRule="auto"/>
        <w:ind w:right="675"/>
        <w:rPr>
          <w:rFonts w:cs="Times New Roman"/>
          <w:bCs w:val="0"/>
          <w:color w:val="000000" w:themeColor="text1"/>
        </w:rPr>
      </w:pPr>
      <w:r w:rsidRPr="00BF4D5A">
        <w:rPr>
          <w:rFonts w:cs="Times New Roman"/>
          <w:color w:val="000000" w:themeColor="text1"/>
          <w:sz w:val="24"/>
          <w:szCs w:val="24"/>
        </w:rPr>
        <w:t xml:space="preserve">       </w:t>
      </w:r>
      <w:hyperlink w:anchor="chap4" w:history="1">
        <w:r w:rsidRPr="00BF4D5A">
          <w:rPr>
            <w:rStyle w:val="Hyperlink"/>
            <w:rFonts w:cs="Times New Roman"/>
            <w:color w:val="000000" w:themeColor="text1"/>
            <w:u w:val="none"/>
          </w:rPr>
          <w:t xml:space="preserve">Chapter </w:t>
        </w:r>
        <w:r w:rsidR="008F2105">
          <w:rPr>
            <w:rStyle w:val="Hyperlink"/>
            <w:rFonts w:cs="Times New Roman"/>
            <w:color w:val="000000" w:themeColor="text1"/>
            <w:u w:val="none"/>
          </w:rPr>
          <w:t>4</w:t>
        </w:r>
        <w:r w:rsidRPr="00BF4D5A">
          <w:rPr>
            <w:rStyle w:val="Hyperlink"/>
            <w:rFonts w:cs="Times New Roman"/>
            <w:color w:val="000000" w:themeColor="text1"/>
            <w:u w:val="none"/>
          </w:rPr>
          <w:t xml:space="preserve">. System Analysis </w:t>
        </w:r>
      </w:hyperlink>
      <w:r w:rsidRPr="00BF4D5A">
        <w:rPr>
          <w:rFonts w:cs="Times New Roman"/>
          <w:bCs w:val="0"/>
          <w:color w:val="000000" w:themeColor="text1"/>
        </w:rPr>
        <w:tab/>
      </w:r>
      <w:r w:rsidRPr="00BF4D5A">
        <w:rPr>
          <w:rFonts w:cs="Times New Roman"/>
          <w:bCs w:val="0"/>
          <w:color w:val="000000" w:themeColor="text1"/>
        </w:rPr>
        <w:tab/>
      </w:r>
      <w:r w:rsidRPr="00BF4D5A">
        <w:rPr>
          <w:rFonts w:cs="Times New Roman"/>
          <w:bCs w:val="0"/>
          <w:color w:val="000000" w:themeColor="text1"/>
        </w:rPr>
        <w:tab/>
      </w:r>
      <w:r w:rsidRPr="00BF4D5A">
        <w:rPr>
          <w:rFonts w:cs="Times New Roman"/>
          <w:bCs w:val="0"/>
          <w:color w:val="000000" w:themeColor="text1"/>
        </w:rPr>
        <w:tab/>
      </w:r>
      <w:r w:rsidRPr="00BF4D5A">
        <w:rPr>
          <w:rFonts w:cs="Times New Roman"/>
          <w:bCs w:val="0"/>
          <w:color w:val="000000" w:themeColor="text1"/>
        </w:rPr>
        <w:tab/>
      </w:r>
    </w:p>
    <w:p w14:paraId="23597783" w14:textId="2AEDED94" w:rsidR="00291428" w:rsidRPr="00D04D98" w:rsidRDefault="00291428" w:rsidP="00D04D98">
      <w:pPr>
        <w:numPr>
          <w:ilvl w:val="0"/>
          <w:numId w:val="8"/>
        </w:numPr>
        <w:tabs>
          <w:tab w:val="left" w:pos="2138"/>
        </w:tabs>
        <w:spacing w:line="360" w:lineRule="auto"/>
        <w:ind w:right="675" w:hanging="655"/>
        <w:rPr>
          <w:rFonts w:eastAsia="Times New Roman"/>
          <w:color w:val="000000" w:themeColor="text1"/>
          <w:lang w:eastAsia="ar-SA"/>
        </w:rPr>
      </w:pPr>
      <w:r w:rsidRPr="00D04D98">
        <w:rPr>
          <w:rFonts w:eastAsia="Times New Roman"/>
          <w:color w:val="000000" w:themeColor="text1"/>
          <w:lang w:eastAsia="ar-SA"/>
        </w:rPr>
        <w:t>Purpose</w:t>
      </w:r>
      <w:r w:rsidR="00C6288F" w:rsidRPr="00D04D98">
        <w:rPr>
          <w:rFonts w:eastAsia="Times New Roman"/>
          <w:color w:val="000000" w:themeColor="text1"/>
          <w:lang w:eastAsia="ar-SA"/>
        </w:rPr>
        <w:t xml:space="preserve">                                                                                 </w:t>
      </w:r>
      <w:r w:rsidR="00AE55E9">
        <w:rPr>
          <w:rFonts w:eastAsia="Times New Roman"/>
          <w:color w:val="000000" w:themeColor="text1"/>
          <w:lang w:eastAsia="ar-SA"/>
        </w:rPr>
        <w:t>23</w:t>
      </w:r>
    </w:p>
    <w:p w14:paraId="3A4AA74B" w14:textId="2255C1D9" w:rsidR="00291428" w:rsidRPr="00D04D98" w:rsidRDefault="00291428" w:rsidP="00D04D98">
      <w:pPr>
        <w:numPr>
          <w:ilvl w:val="0"/>
          <w:numId w:val="8"/>
        </w:numPr>
        <w:tabs>
          <w:tab w:val="num" w:pos="1418"/>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Project Scope</w:t>
      </w:r>
      <w:r w:rsidR="00C6288F" w:rsidRPr="00D04D98">
        <w:rPr>
          <w:rFonts w:eastAsia="Times New Roman"/>
          <w:color w:val="000000" w:themeColor="text1"/>
          <w:lang w:eastAsia="ar-SA"/>
        </w:rPr>
        <w:t xml:space="preserve">                                                                        </w:t>
      </w:r>
      <w:r w:rsidR="00AE55E9">
        <w:rPr>
          <w:rFonts w:eastAsia="Times New Roman"/>
          <w:color w:val="000000" w:themeColor="text1"/>
          <w:lang w:eastAsia="ar-SA"/>
        </w:rPr>
        <w:t>23</w:t>
      </w:r>
    </w:p>
    <w:p w14:paraId="5D00C5C1" w14:textId="16D7F346" w:rsidR="00291428" w:rsidRPr="00D04D98" w:rsidRDefault="00291428" w:rsidP="00D04D98">
      <w:pPr>
        <w:numPr>
          <w:ilvl w:val="0"/>
          <w:numId w:val="8"/>
        </w:numPr>
        <w:tabs>
          <w:tab w:val="num" w:pos="1418"/>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Existing System</w:t>
      </w:r>
      <w:r w:rsidR="00C6288F" w:rsidRPr="00D04D98">
        <w:rPr>
          <w:rFonts w:eastAsia="Times New Roman"/>
          <w:color w:val="000000" w:themeColor="text1"/>
          <w:lang w:eastAsia="ar-SA"/>
        </w:rPr>
        <w:t xml:space="preserve">                                                                    </w:t>
      </w:r>
      <w:r w:rsidR="00AE55E9">
        <w:rPr>
          <w:rFonts w:eastAsia="Times New Roman"/>
          <w:color w:val="000000" w:themeColor="text1"/>
          <w:lang w:eastAsia="ar-SA"/>
        </w:rPr>
        <w:t>23</w:t>
      </w:r>
    </w:p>
    <w:p w14:paraId="01AF7155" w14:textId="730B4614" w:rsidR="00291428" w:rsidRPr="00D04D98" w:rsidRDefault="00291428" w:rsidP="00D04D98">
      <w:pPr>
        <w:numPr>
          <w:ilvl w:val="0"/>
          <w:numId w:val="8"/>
        </w:numPr>
        <w:tabs>
          <w:tab w:val="num" w:pos="1418"/>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 xml:space="preserve">Proposed System </w:t>
      </w:r>
      <w:r w:rsidR="00C6288F" w:rsidRPr="00D04D98">
        <w:rPr>
          <w:rFonts w:eastAsia="Times New Roman"/>
          <w:color w:val="000000" w:themeColor="text1"/>
          <w:lang w:eastAsia="ar-SA"/>
        </w:rPr>
        <w:t xml:space="preserve">                                                                 </w:t>
      </w:r>
      <w:r w:rsidR="00AE55E9">
        <w:rPr>
          <w:rFonts w:eastAsia="Times New Roman"/>
          <w:color w:val="000000" w:themeColor="text1"/>
          <w:lang w:eastAsia="ar-SA"/>
        </w:rPr>
        <w:t>23</w:t>
      </w:r>
    </w:p>
    <w:p w14:paraId="429B72CA" w14:textId="128C6A19" w:rsidR="00291428" w:rsidRPr="00D04D98" w:rsidRDefault="00291428" w:rsidP="00D04D98">
      <w:pPr>
        <w:numPr>
          <w:ilvl w:val="0"/>
          <w:numId w:val="8"/>
        </w:numPr>
        <w:tabs>
          <w:tab w:val="num" w:pos="1418"/>
          <w:tab w:val="left" w:pos="2138"/>
        </w:tabs>
        <w:spacing w:line="360" w:lineRule="auto"/>
        <w:ind w:left="2138" w:right="675"/>
        <w:rPr>
          <w:color w:val="000000" w:themeColor="text1"/>
        </w:rPr>
      </w:pPr>
      <w:r w:rsidRPr="00D04D98">
        <w:rPr>
          <w:rFonts w:eastAsia="Times New Roman"/>
          <w:color w:val="000000" w:themeColor="text1"/>
          <w:lang w:eastAsia="ar-SA"/>
        </w:rPr>
        <w:t>System Description</w:t>
      </w:r>
      <w:r w:rsidR="00C6288F" w:rsidRPr="00D04D98">
        <w:rPr>
          <w:rFonts w:eastAsia="Times New Roman"/>
          <w:color w:val="000000" w:themeColor="text1"/>
          <w:lang w:eastAsia="ar-SA"/>
        </w:rPr>
        <w:t xml:space="preserve">                                                             </w:t>
      </w:r>
      <w:r w:rsidR="00AE55E9">
        <w:rPr>
          <w:rFonts w:eastAsia="Times New Roman"/>
          <w:color w:val="000000" w:themeColor="text1"/>
          <w:lang w:eastAsia="ar-SA"/>
        </w:rPr>
        <w:t xml:space="preserve"> 24</w:t>
      </w:r>
    </w:p>
    <w:p w14:paraId="608F8FF7" w14:textId="77777777" w:rsidR="00843331" w:rsidRPr="00D04D98" w:rsidRDefault="00843331" w:rsidP="00D04D98">
      <w:pPr>
        <w:tabs>
          <w:tab w:val="left" w:pos="2138"/>
        </w:tabs>
        <w:spacing w:line="360" w:lineRule="auto"/>
        <w:ind w:right="675"/>
        <w:rPr>
          <w:rFonts w:eastAsia="Times New Roman"/>
          <w:color w:val="000000" w:themeColor="text1"/>
          <w:lang w:eastAsia="ar-SA"/>
        </w:rPr>
      </w:pPr>
    </w:p>
    <w:p w14:paraId="7E92ECBD" w14:textId="612B7931" w:rsidR="00843331" w:rsidRDefault="00843331" w:rsidP="00D04D98">
      <w:pPr>
        <w:tabs>
          <w:tab w:val="left" w:pos="2138"/>
        </w:tabs>
        <w:spacing w:line="360" w:lineRule="auto"/>
        <w:ind w:left="2138" w:right="675"/>
        <w:rPr>
          <w:color w:val="000000" w:themeColor="text1"/>
        </w:rPr>
      </w:pPr>
    </w:p>
    <w:p w14:paraId="5BD5371F" w14:textId="1DB096CD" w:rsidR="00FE77DE" w:rsidRDefault="00FE77DE" w:rsidP="00D04D98">
      <w:pPr>
        <w:tabs>
          <w:tab w:val="left" w:pos="2138"/>
        </w:tabs>
        <w:spacing w:line="360" w:lineRule="auto"/>
        <w:ind w:left="2138" w:right="675"/>
        <w:rPr>
          <w:color w:val="000000" w:themeColor="text1"/>
        </w:rPr>
      </w:pPr>
    </w:p>
    <w:p w14:paraId="1A95F797" w14:textId="77777777" w:rsidR="00FE77DE" w:rsidRPr="00D04D98" w:rsidRDefault="00FE77DE" w:rsidP="00D04D98">
      <w:pPr>
        <w:tabs>
          <w:tab w:val="left" w:pos="2138"/>
        </w:tabs>
        <w:spacing w:line="360" w:lineRule="auto"/>
        <w:ind w:left="2138" w:right="675"/>
        <w:rPr>
          <w:color w:val="000000" w:themeColor="text1"/>
        </w:rPr>
      </w:pPr>
    </w:p>
    <w:p w14:paraId="65911215" w14:textId="556C6B2A" w:rsidR="00843331" w:rsidRPr="00BF4D5A" w:rsidRDefault="00CF3951" w:rsidP="00D04D98">
      <w:pPr>
        <w:pStyle w:val="Heading3"/>
        <w:numPr>
          <w:ilvl w:val="0"/>
          <w:numId w:val="0"/>
        </w:numPr>
        <w:tabs>
          <w:tab w:val="left" w:pos="720"/>
        </w:tabs>
        <w:spacing w:line="360" w:lineRule="auto"/>
        <w:ind w:right="675"/>
        <w:rPr>
          <w:rFonts w:cs="Times New Roman"/>
          <w:color w:val="000000" w:themeColor="text1"/>
        </w:rPr>
      </w:pPr>
      <w:r w:rsidRPr="00D04D98">
        <w:rPr>
          <w:rFonts w:cs="Times New Roman"/>
          <w:b w:val="0"/>
          <w:color w:val="000000" w:themeColor="text1"/>
          <w:sz w:val="24"/>
          <w:szCs w:val="24"/>
        </w:rPr>
        <w:lastRenderedPageBreak/>
        <w:t xml:space="preserve">      </w:t>
      </w:r>
      <w:r w:rsidR="00843331" w:rsidRPr="00D04D98">
        <w:rPr>
          <w:rFonts w:cs="Times New Roman"/>
          <w:color w:val="000000" w:themeColor="text1"/>
          <w:sz w:val="24"/>
          <w:szCs w:val="24"/>
        </w:rPr>
        <w:t xml:space="preserve"> </w:t>
      </w:r>
      <w:r w:rsidR="00843331" w:rsidRPr="00BF4D5A">
        <w:rPr>
          <w:rFonts w:cs="Times New Roman"/>
          <w:color w:val="000000" w:themeColor="text1"/>
          <w:sz w:val="24"/>
          <w:szCs w:val="24"/>
        </w:rPr>
        <w:t xml:space="preserve"> </w:t>
      </w:r>
      <w:hyperlink w:anchor="chap 8" w:history="1">
        <w:r w:rsidR="00843331" w:rsidRPr="00BF4D5A">
          <w:rPr>
            <w:rStyle w:val="Hyperlink"/>
            <w:rFonts w:cs="Times New Roman"/>
            <w:color w:val="000000" w:themeColor="text1"/>
            <w:u w:val="none"/>
          </w:rPr>
          <w:t xml:space="preserve">Chapter </w:t>
        </w:r>
        <w:r w:rsidR="008F2105">
          <w:rPr>
            <w:rStyle w:val="Hyperlink"/>
            <w:rFonts w:cs="Times New Roman"/>
            <w:color w:val="000000" w:themeColor="text1"/>
            <w:u w:val="none"/>
          </w:rPr>
          <w:t>5</w:t>
        </w:r>
        <w:r w:rsidR="00D04D98" w:rsidRPr="00BF4D5A">
          <w:rPr>
            <w:rStyle w:val="Hyperlink"/>
            <w:rFonts w:cs="Times New Roman"/>
            <w:color w:val="000000" w:themeColor="text1"/>
            <w:u w:val="none"/>
          </w:rPr>
          <w:t>. Implementation</w:t>
        </w:r>
        <w:r w:rsidR="00843331" w:rsidRPr="00BF4D5A">
          <w:rPr>
            <w:rStyle w:val="Hyperlink"/>
            <w:rFonts w:cs="Times New Roman"/>
            <w:color w:val="000000" w:themeColor="text1"/>
            <w:u w:val="none"/>
          </w:rPr>
          <w:t xml:space="preserve"> issues </w:t>
        </w:r>
      </w:hyperlink>
      <w:r w:rsidR="009421C9" w:rsidRPr="00BF4D5A">
        <w:rPr>
          <w:rFonts w:cs="Times New Roman"/>
          <w:color w:val="000000" w:themeColor="text1"/>
        </w:rPr>
        <w:tab/>
      </w:r>
      <w:r w:rsidR="009421C9" w:rsidRPr="00BF4D5A">
        <w:rPr>
          <w:rFonts w:cs="Times New Roman"/>
          <w:color w:val="000000" w:themeColor="text1"/>
        </w:rPr>
        <w:tab/>
      </w:r>
      <w:r w:rsidR="009421C9" w:rsidRPr="00BF4D5A">
        <w:rPr>
          <w:rFonts w:cs="Times New Roman"/>
          <w:color w:val="000000" w:themeColor="text1"/>
        </w:rPr>
        <w:tab/>
      </w:r>
      <w:r w:rsidR="009421C9" w:rsidRPr="00BF4D5A">
        <w:rPr>
          <w:rFonts w:cs="Times New Roman"/>
          <w:color w:val="000000" w:themeColor="text1"/>
        </w:rPr>
        <w:tab/>
      </w:r>
    </w:p>
    <w:p w14:paraId="096FA08D" w14:textId="77777777" w:rsidR="0085056B" w:rsidRPr="00D04D98" w:rsidRDefault="0085056B" w:rsidP="00D04D98">
      <w:pPr>
        <w:tabs>
          <w:tab w:val="left" w:pos="1440"/>
        </w:tabs>
        <w:spacing w:line="360" w:lineRule="auto"/>
        <w:ind w:right="675"/>
        <w:rPr>
          <w:b/>
          <w:color w:val="000000" w:themeColor="text1"/>
        </w:rPr>
      </w:pPr>
    </w:p>
    <w:p w14:paraId="1A6EEA70" w14:textId="4C57BA78" w:rsidR="00843331" w:rsidRPr="00D04D98" w:rsidRDefault="00E96616" w:rsidP="00D04D98">
      <w:pPr>
        <w:numPr>
          <w:ilvl w:val="0"/>
          <w:numId w:val="17"/>
        </w:numPr>
        <w:tabs>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 xml:space="preserve">Python </w:t>
      </w:r>
      <w:r w:rsidR="00C6288F" w:rsidRPr="00D04D98">
        <w:rPr>
          <w:rFonts w:eastAsia="Times New Roman"/>
          <w:color w:val="000000" w:themeColor="text1"/>
          <w:lang w:eastAsia="ar-SA"/>
        </w:rPr>
        <w:t xml:space="preserve">                                                       </w:t>
      </w:r>
      <w:r w:rsidRPr="00D04D98">
        <w:rPr>
          <w:rFonts w:eastAsia="Times New Roman"/>
          <w:color w:val="000000" w:themeColor="text1"/>
          <w:lang w:eastAsia="ar-SA"/>
        </w:rPr>
        <w:t xml:space="preserve">                           </w:t>
      </w:r>
      <w:r w:rsidR="00544B5E" w:rsidRPr="00D04D98">
        <w:rPr>
          <w:rFonts w:eastAsia="Times New Roman"/>
          <w:color w:val="000000" w:themeColor="text1"/>
          <w:lang w:eastAsia="ar-SA"/>
        </w:rPr>
        <w:tab/>
      </w:r>
      <w:r w:rsidR="00AE55E9">
        <w:rPr>
          <w:rFonts w:eastAsia="Times New Roman"/>
          <w:color w:val="000000" w:themeColor="text1"/>
          <w:lang w:eastAsia="ar-SA"/>
        </w:rPr>
        <w:t>25</w:t>
      </w:r>
    </w:p>
    <w:p w14:paraId="2C247A6B" w14:textId="793BD1D6" w:rsidR="00843331" w:rsidRPr="00D04D98" w:rsidRDefault="00E96616" w:rsidP="00D04D98">
      <w:pPr>
        <w:numPr>
          <w:ilvl w:val="0"/>
          <w:numId w:val="17"/>
        </w:numPr>
        <w:tabs>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HTML</w:t>
      </w:r>
      <w:r w:rsidR="00C6288F" w:rsidRPr="00D04D98">
        <w:rPr>
          <w:rFonts w:eastAsia="Times New Roman"/>
          <w:color w:val="000000" w:themeColor="text1"/>
          <w:lang w:eastAsia="ar-SA"/>
        </w:rPr>
        <w:t xml:space="preserve">                                                                                    </w:t>
      </w:r>
      <w:r w:rsidR="00544B5E" w:rsidRPr="00D04D98">
        <w:rPr>
          <w:rFonts w:eastAsia="Times New Roman"/>
          <w:color w:val="000000" w:themeColor="text1"/>
          <w:lang w:eastAsia="ar-SA"/>
        </w:rPr>
        <w:tab/>
      </w:r>
      <w:r w:rsidR="00AE55E9">
        <w:rPr>
          <w:rFonts w:eastAsia="Times New Roman"/>
          <w:color w:val="000000" w:themeColor="text1"/>
          <w:lang w:eastAsia="ar-SA"/>
        </w:rPr>
        <w:t>25</w:t>
      </w:r>
    </w:p>
    <w:p w14:paraId="0E792966" w14:textId="624621C4" w:rsidR="00843331" w:rsidRPr="00D04D98" w:rsidRDefault="00843331" w:rsidP="00D04D98">
      <w:pPr>
        <w:numPr>
          <w:ilvl w:val="0"/>
          <w:numId w:val="17"/>
        </w:numPr>
        <w:tabs>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 xml:space="preserve">Cascading style </w:t>
      </w:r>
      <w:r w:rsidR="00BF4D5A" w:rsidRPr="00D04D98">
        <w:rPr>
          <w:rFonts w:eastAsia="Times New Roman"/>
          <w:color w:val="000000" w:themeColor="text1"/>
          <w:lang w:eastAsia="ar-SA"/>
        </w:rPr>
        <w:t>sheet (</w:t>
      </w:r>
      <w:proofErr w:type="gramStart"/>
      <w:r w:rsidR="00BF4D5A" w:rsidRPr="00D04D98">
        <w:rPr>
          <w:rFonts w:eastAsia="Times New Roman"/>
          <w:color w:val="000000" w:themeColor="text1"/>
          <w:lang w:eastAsia="ar-SA"/>
        </w:rPr>
        <w:t xml:space="preserve">CSS)  </w:t>
      </w:r>
      <w:r w:rsidR="00C6288F" w:rsidRPr="00D04D98">
        <w:rPr>
          <w:rFonts w:eastAsia="Times New Roman"/>
          <w:color w:val="000000" w:themeColor="text1"/>
          <w:lang w:eastAsia="ar-SA"/>
        </w:rPr>
        <w:t xml:space="preserve"> </w:t>
      </w:r>
      <w:proofErr w:type="gramEnd"/>
      <w:r w:rsidR="00C6288F" w:rsidRPr="00D04D98">
        <w:rPr>
          <w:rFonts w:eastAsia="Times New Roman"/>
          <w:color w:val="000000" w:themeColor="text1"/>
          <w:lang w:eastAsia="ar-SA"/>
        </w:rPr>
        <w:t xml:space="preserve">                                              </w:t>
      </w:r>
      <w:r w:rsidR="00544B5E" w:rsidRPr="00D04D98">
        <w:rPr>
          <w:rFonts w:eastAsia="Times New Roman"/>
          <w:color w:val="000000" w:themeColor="text1"/>
          <w:lang w:eastAsia="ar-SA"/>
        </w:rPr>
        <w:tab/>
      </w:r>
      <w:r w:rsidR="00AE55E9">
        <w:rPr>
          <w:rFonts w:eastAsia="Times New Roman"/>
          <w:color w:val="000000" w:themeColor="text1"/>
          <w:lang w:eastAsia="ar-SA"/>
        </w:rPr>
        <w:t>26</w:t>
      </w:r>
    </w:p>
    <w:p w14:paraId="5935EF51" w14:textId="041091B1" w:rsidR="00E96616" w:rsidRPr="00D04D98" w:rsidRDefault="00E96616" w:rsidP="00D04D98">
      <w:pPr>
        <w:numPr>
          <w:ilvl w:val="0"/>
          <w:numId w:val="17"/>
        </w:numPr>
        <w:tabs>
          <w:tab w:val="left" w:pos="2138"/>
        </w:tabs>
        <w:spacing w:line="360" w:lineRule="auto"/>
        <w:ind w:left="2138" w:right="675"/>
        <w:rPr>
          <w:rFonts w:eastAsia="Times New Roman"/>
          <w:color w:val="000000" w:themeColor="text1"/>
          <w:lang w:eastAsia="ar-SA"/>
        </w:rPr>
      </w:pPr>
      <w:proofErr w:type="spellStart"/>
      <w:r w:rsidRPr="00D04D98">
        <w:rPr>
          <w:rFonts w:eastAsia="Times New Roman"/>
          <w:color w:val="000000" w:themeColor="text1"/>
          <w:lang w:eastAsia="ar-SA"/>
        </w:rPr>
        <w:t>Sqlite</w:t>
      </w:r>
      <w:proofErr w:type="spellEnd"/>
      <w:r w:rsidR="00544B5E" w:rsidRPr="00D04D98">
        <w:rPr>
          <w:rFonts w:eastAsia="Times New Roman"/>
          <w:color w:val="000000" w:themeColor="text1"/>
          <w:lang w:eastAsia="ar-SA"/>
        </w:rPr>
        <w:tab/>
      </w:r>
      <w:r w:rsidR="00544B5E" w:rsidRPr="00D04D98">
        <w:rPr>
          <w:rFonts w:eastAsia="Times New Roman"/>
          <w:color w:val="000000" w:themeColor="text1"/>
          <w:lang w:eastAsia="ar-SA"/>
        </w:rPr>
        <w:tab/>
      </w:r>
      <w:r w:rsidR="00544B5E" w:rsidRPr="00D04D98">
        <w:rPr>
          <w:rFonts w:eastAsia="Times New Roman"/>
          <w:color w:val="000000" w:themeColor="text1"/>
          <w:lang w:eastAsia="ar-SA"/>
        </w:rPr>
        <w:tab/>
      </w:r>
      <w:r w:rsidR="00544B5E" w:rsidRPr="00D04D98">
        <w:rPr>
          <w:rFonts w:eastAsia="Times New Roman"/>
          <w:color w:val="000000" w:themeColor="text1"/>
          <w:lang w:eastAsia="ar-SA"/>
        </w:rPr>
        <w:tab/>
      </w:r>
      <w:r w:rsidR="00544B5E" w:rsidRPr="00D04D98">
        <w:rPr>
          <w:rFonts w:eastAsia="Times New Roman"/>
          <w:color w:val="000000" w:themeColor="text1"/>
          <w:lang w:eastAsia="ar-SA"/>
        </w:rPr>
        <w:tab/>
      </w:r>
      <w:r w:rsidR="00544B5E" w:rsidRPr="00D04D98">
        <w:rPr>
          <w:rFonts w:eastAsia="Times New Roman"/>
          <w:color w:val="000000" w:themeColor="text1"/>
          <w:lang w:eastAsia="ar-SA"/>
        </w:rPr>
        <w:tab/>
      </w:r>
      <w:r w:rsidR="00544B5E" w:rsidRPr="00D04D98">
        <w:rPr>
          <w:rFonts w:eastAsia="Times New Roman"/>
          <w:color w:val="000000" w:themeColor="text1"/>
          <w:lang w:eastAsia="ar-SA"/>
        </w:rPr>
        <w:tab/>
        <w:t xml:space="preserve">      </w:t>
      </w:r>
      <w:r w:rsidR="00544B5E" w:rsidRPr="00D04D98">
        <w:rPr>
          <w:rFonts w:eastAsia="Times New Roman"/>
          <w:color w:val="000000" w:themeColor="text1"/>
          <w:lang w:eastAsia="ar-SA"/>
        </w:rPr>
        <w:tab/>
      </w:r>
      <w:r w:rsidR="00AE55E9">
        <w:rPr>
          <w:rFonts w:eastAsia="Times New Roman"/>
          <w:color w:val="000000" w:themeColor="text1"/>
          <w:lang w:eastAsia="ar-SA"/>
        </w:rPr>
        <w:t>27</w:t>
      </w:r>
    </w:p>
    <w:p w14:paraId="052AD849" w14:textId="77777777" w:rsidR="0085056B" w:rsidRPr="00D04D98" w:rsidRDefault="009421C9" w:rsidP="00D04D98">
      <w:pPr>
        <w:tabs>
          <w:tab w:val="left" w:pos="1440"/>
        </w:tabs>
        <w:spacing w:line="360" w:lineRule="auto"/>
        <w:ind w:left="720" w:right="675"/>
        <w:rPr>
          <w:b/>
          <w:color w:val="000000" w:themeColor="text1"/>
        </w:rPr>
      </w:pPr>
      <w:r w:rsidRPr="00D04D98">
        <w:rPr>
          <w:rFonts w:eastAsia="Times New Roman"/>
          <w:color w:val="000000" w:themeColor="text1"/>
          <w:lang w:eastAsia="ar-SA"/>
        </w:rPr>
        <w:tab/>
      </w:r>
      <w:r w:rsidRPr="00D04D98">
        <w:rPr>
          <w:rFonts w:eastAsia="Times New Roman"/>
          <w:color w:val="000000" w:themeColor="text1"/>
          <w:lang w:eastAsia="ar-SA"/>
        </w:rPr>
        <w:tab/>
      </w:r>
    </w:p>
    <w:p w14:paraId="57B82489" w14:textId="3B9379E4" w:rsidR="00291428" w:rsidRPr="00BF4D5A" w:rsidRDefault="00BF0B3E" w:rsidP="00D04D98">
      <w:pPr>
        <w:tabs>
          <w:tab w:val="left" w:pos="1440"/>
        </w:tabs>
        <w:spacing w:line="360" w:lineRule="auto"/>
        <w:ind w:left="720" w:right="675"/>
        <w:rPr>
          <w:rFonts w:eastAsia="Times New Roman"/>
          <w:b/>
          <w:bCs/>
          <w:color w:val="000000" w:themeColor="text1"/>
          <w:sz w:val="28"/>
          <w:szCs w:val="28"/>
          <w:lang w:eastAsia="ar-SA"/>
        </w:rPr>
      </w:pPr>
      <w:hyperlink w:anchor="chap5" w:history="1">
        <w:r w:rsidR="00291428" w:rsidRPr="00BF4D5A">
          <w:rPr>
            <w:rStyle w:val="Hyperlink"/>
            <w:b/>
            <w:color w:val="000000" w:themeColor="text1"/>
            <w:sz w:val="28"/>
            <w:szCs w:val="28"/>
            <w:u w:val="none"/>
          </w:rPr>
          <w:t xml:space="preserve">Chapter </w:t>
        </w:r>
        <w:r w:rsidR="008F2105">
          <w:rPr>
            <w:rStyle w:val="Hyperlink"/>
            <w:b/>
            <w:color w:val="000000" w:themeColor="text1"/>
            <w:sz w:val="28"/>
            <w:szCs w:val="28"/>
            <w:u w:val="none"/>
          </w:rPr>
          <w:t>6</w:t>
        </w:r>
        <w:r w:rsidR="00291428" w:rsidRPr="00BF4D5A">
          <w:rPr>
            <w:rStyle w:val="Hyperlink"/>
            <w:b/>
            <w:color w:val="000000" w:themeColor="text1"/>
            <w:sz w:val="28"/>
            <w:szCs w:val="28"/>
            <w:u w:val="none"/>
          </w:rPr>
          <w:t xml:space="preserve">. System Design </w:t>
        </w:r>
      </w:hyperlink>
      <w:r w:rsidR="00291428" w:rsidRPr="00BF4D5A">
        <w:rPr>
          <w:rFonts w:eastAsia="Times New Roman"/>
          <w:b/>
          <w:bCs/>
          <w:color w:val="000000" w:themeColor="text1"/>
          <w:sz w:val="28"/>
          <w:szCs w:val="28"/>
          <w:lang w:eastAsia="ar-SA"/>
        </w:rPr>
        <w:tab/>
      </w:r>
      <w:r w:rsidR="00291428" w:rsidRPr="00BF4D5A">
        <w:rPr>
          <w:rFonts w:eastAsia="Times New Roman"/>
          <w:b/>
          <w:bCs/>
          <w:color w:val="000000" w:themeColor="text1"/>
          <w:sz w:val="28"/>
          <w:szCs w:val="28"/>
          <w:lang w:eastAsia="ar-SA"/>
        </w:rPr>
        <w:tab/>
      </w:r>
      <w:r w:rsidR="00291428" w:rsidRPr="00BF4D5A">
        <w:rPr>
          <w:rFonts w:eastAsia="Times New Roman"/>
          <w:b/>
          <w:bCs/>
          <w:color w:val="000000" w:themeColor="text1"/>
          <w:sz w:val="28"/>
          <w:szCs w:val="28"/>
          <w:lang w:eastAsia="ar-SA"/>
        </w:rPr>
        <w:tab/>
      </w:r>
      <w:r w:rsidR="00291428" w:rsidRPr="00BF4D5A">
        <w:rPr>
          <w:rFonts w:eastAsia="Times New Roman"/>
          <w:b/>
          <w:bCs/>
          <w:color w:val="000000" w:themeColor="text1"/>
          <w:sz w:val="28"/>
          <w:szCs w:val="28"/>
          <w:lang w:eastAsia="ar-SA"/>
        </w:rPr>
        <w:tab/>
      </w:r>
      <w:r w:rsidR="00291428" w:rsidRPr="00BF4D5A">
        <w:rPr>
          <w:rFonts w:eastAsia="Times New Roman"/>
          <w:b/>
          <w:bCs/>
          <w:color w:val="000000" w:themeColor="text1"/>
          <w:sz w:val="28"/>
          <w:szCs w:val="28"/>
          <w:lang w:eastAsia="ar-SA"/>
        </w:rPr>
        <w:tab/>
      </w:r>
    </w:p>
    <w:p w14:paraId="4E5E8891" w14:textId="364607FA" w:rsidR="00291428" w:rsidRPr="00D04D98" w:rsidRDefault="00291428" w:rsidP="00D04D98">
      <w:pPr>
        <w:numPr>
          <w:ilvl w:val="0"/>
          <w:numId w:val="9"/>
        </w:numPr>
        <w:tabs>
          <w:tab w:val="left" w:pos="2138"/>
        </w:tabs>
        <w:spacing w:line="360" w:lineRule="auto"/>
        <w:ind w:right="675" w:hanging="655"/>
        <w:rPr>
          <w:rFonts w:eastAsia="Times New Roman"/>
          <w:color w:val="000000" w:themeColor="text1"/>
          <w:lang w:eastAsia="ar-SA"/>
        </w:rPr>
      </w:pPr>
      <w:r w:rsidRPr="00D04D98">
        <w:rPr>
          <w:rFonts w:eastAsia="Times New Roman"/>
          <w:color w:val="000000" w:themeColor="text1"/>
          <w:lang w:eastAsia="ar-SA"/>
        </w:rPr>
        <w:t>Introduction</w:t>
      </w:r>
      <w:r w:rsidR="00C6288F" w:rsidRPr="00D04D98">
        <w:rPr>
          <w:rFonts w:eastAsia="Times New Roman"/>
          <w:color w:val="000000" w:themeColor="text1"/>
          <w:lang w:eastAsia="ar-SA"/>
        </w:rPr>
        <w:t xml:space="preserve">                                                                           </w:t>
      </w:r>
      <w:r w:rsidR="00544B5E" w:rsidRPr="00D04D98">
        <w:rPr>
          <w:rFonts w:eastAsia="Times New Roman"/>
          <w:color w:val="000000" w:themeColor="text1"/>
          <w:lang w:eastAsia="ar-SA"/>
        </w:rPr>
        <w:tab/>
      </w:r>
      <w:r w:rsidR="00AE55E9">
        <w:rPr>
          <w:rFonts w:eastAsia="Times New Roman"/>
          <w:color w:val="000000" w:themeColor="text1"/>
          <w:lang w:eastAsia="ar-SA"/>
        </w:rPr>
        <w:t>30</w:t>
      </w:r>
    </w:p>
    <w:p w14:paraId="1BA9F2A0" w14:textId="0329380B" w:rsidR="00291428" w:rsidRPr="00D04D98" w:rsidRDefault="00291428" w:rsidP="00D04D98">
      <w:pPr>
        <w:numPr>
          <w:ilvl w:val="0"/>
          <w:numId w:val="9"/>
        </w:numPr>
        <w:tabs>
          <w:tab w:val="num" w:pos="1418"/>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Conceptual Design</w:t>
      </w:r>
      <w:r w:rsidR="00C6288F" w:rsidRPr="00D04D98">
        <w:rPr>
          <w:rFonts w:eastAsia="Times New Roman"/>
          <w:color w:val="000000" w:themeColor="text1"/>
          <w:lang w:eastAsia="ar-SA"/>
        </w:rPr>
        <w:t xml:space="preserve">                                                                </w:t>
      </w:r>
      <w:r w:rsidR="00544B5E" w:rsidRPr="00D04D98">
        <w:rPr>
          <w:rFonts w:eastAsia="Times New Roman"/>
          <w:color w:val="000000" w:themeColor="text1"/>
          <w:lang w:eastAsia="ar-SA"/>
        </w:rPr>
        <w:tab/>
      </w:r>
      <w:r w:rsidR="00AE55E9">
        <w:rPr>
          <w:rFonts w:eastAsia="Times New Roman"/>
          <w:color w:val="000000" w:themeColor="text1"/>
          <w:lang w:eastAsia="ar-SA"/>
        </w:rPr>
        <w:t>31</w:t>
      </w:r>
    </w:p>
    <w:p w14:paraId="61CDB6B2" w14:textId="3430FB64" w:rsidR="00291428" w:rsidRPr="00D04D98" w:rsidRDefault="00291428" w:rsidP="00BF4D5A">
      <w:pPr>
        <w:numPr>
          <w:ilvl w:val="0"/>
          <w:numId w:val="9"/>
        </w:numPr>
        <w:tabs>
          <w:tab w:val="num" w:pos="1418"/>
          <w:tab w:val="left" w:pos="2127"/>
        </w:tabs>
        <w:spacing w:line="360" w:lineRule="auto"/>
        <w:ind w:left="2836" w:right="675" w:hanging="993"/>
        <w:rPr>
          <w:rFonts w:eastAsia="Times New Roman"/>
          <w:color w:val="000000" w:themeColor="text1"/>
          <w:lang w:eastAsia="ar-SA"/>
        </w:rPr>
      </w:pPr>
      <w:r w:rsidRPr="00D04D98">
        <w:rPr>
          <w:rFonts w:eastAsia="Times New Roman"/>
          <w:color w:val="000000" w:themeColor="text1"/>
          <w:lang w:eastAsia="ar-SA"/>
        </w:rPr>
        <w:t>ER-Diagram</w:t>
      </w:r>
      <w:r w:rsidR="00C6288F" w:rsidRPr="00D04D98">
        <w:rPr>
          <w:rFonts w:eastAsia="Times New Roman"/>
          <w:color w:val="000000" w:themeColor="text1"/>
          <w:lang w:eastAsia="ar-SA"/>
        </w:rPr>
        <w:t xml:space="preserve">                                                                           </w:t>
      </w:r>
      <w:r w:rsidR="00544B5E" w:rsidRPr="00D04D98">
        <w:rPr>
          <w:rFonts w:eastAsia="Times New Roman"/>
          <w:color w:val="000000" w:themeColor="text1"/>
          <w:lang w:eastAsia="ar-SA"/>
        </w:rPr>
        <w:tab/>
      </w:r>
      <w:r w:rsidR="00AE55E9">
        <w:rPr>
          <w:rFonts w:eastAsia="Times New Roman"/>
          <w:color w:val="000000" w:themeColor="text1"/>
          <w:lang w:eastAsia="ar-SA"/>
        </w:rPr>
        <w:t>32</w:t>
      </w:r>
    </w:p>
    <w:p w14:paraId="2BE6AAF3" w14:textId="16EA51F1" w:rsidR="00291428" w:rsidRPr="00D04D98" w:rsidRDefault="00291428" w:rsidP="00D04D98">
      <w:pPr>
        <w:numPr>
          <w:ilvl w:val="0"/>
          <w:numId w:val="9"/>
        </w:numPr>
        <w:tabs>
          <w:tab w:val="num" w:pos="1418"/>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Logical Design</w:t>
      </w:r>
      <w:r w:rsidR="00C6288F" w:rsidRPr="00D04D98">
        <w:rPr>
          <w:rFonts w:eastAsia="Times New Roman"/>
          <w:color w:val="000000" w:themeColor="text1"/>
          <w:lang w:eastAsia="ar-SA"/>
        </w:rPr>
        <w:t xml:space="preserve">                                                                       </w:t>
      </w:r>
      <w:r w:rsidR="00544B5E" w:rsidRPr="00D04D98">
        <w:rPr>
          <w:rFonts w:eastAsia="Times New Roman"/>
          <w:color w:val="000000" w:themeColor="text1"/>
          <w:lang w:eastAsia="ar-SA"/>
        </w:rPr>
        <w:tab/>
      </w:r>
      <w:r w:rsidR="00AE55E9">
        <w:rPr>
          <w:rFonts w:eastAsia="Times New Roman"/>
          <w:color w:val="000000" w:themeColor="text1"/>
          <w:lang w:eastAsia="ar-SA"/>
        </w:rPr>
        <w:t>33</w:t>
      </w:r>
    </w:p>
    <w:p w14:paraId="4B38EF6A" w14:textId="274E306E" w:rsidR="00291428" w:rsidRPr="00D04D98" w:rsidRDefault="00291428" w:rsidP="00D04D98">
      <w:pPr>
        <w:numPr>
          <w:ilvl w:val="0"/>
          <w:numId w:val="9"/>
        </w:numPr>
        <w:tabs>
          <w:tab w:val="num" w:pos="1418"/>
          <w:tab w:val="left" w:pos="2138"/>
        </w:tabs>
        <w:spacing w:line="360" w:lineRule="auto"/>
        <w:ind w:left="2138" w:right="675"/>
        <w:rPr>
          <w:rFonts w:eastAsia="Times New Roman"/>
          <w:color w:val="000000" w:themeColor="text1"/>
          <w:lang w:eastAsia="ar-SA"/>
        </w:rPr>
      </w:pPr>
      <w:r w:rsidRPr="00D04D98">
        <w:rPr>
          <w:rFonts w:eastAsia="Times New Roman"/>
          <w:color w:val="000000" w:themeColor="text1"/>
          <w:lang w:eastAsia="ar-SA"/>
        </w:rPr>
        <w:t>Physical Design</w:t>
      </w:r>
      <w:r w:rsidR="00C6288F" w:rsidRPr="00D04D98">
        <w:rPr>
          <w:rFonts w:eastAsia="Times New Roman"/>
          <w:color w:val="000000" w:themeColor="text1"/>
          <w:lang w:eastAsia="ar-SA"/>
        </w:rPr>
        <w:t xml:space="preserve">                                                                      </w:t>
      </w:r>
      <w:r w:rsidR="00544B5E" w:rsidRPr="00D04D98">
        <w:rPr>
          <w:rFonts w:eastAsia="Times New Roman"/>
          <w:color w:val="000000" w:themeColor="text1"/>
          <w:lang w:eastAsia="ar-SA"/>
        </w:rPr>
        <w:tab/>
      </w:r>
      <w:r w:rsidR="00AE55E9">
        <w:rPr>
          <w:rFonts w:eastAsia="Times New Roman"/>
          <w:color w:val="000000" w:themeColor="text1"/>
          <w:lang w:eastAsia="ar-SA"/>
        </w:rPr>
        <w:t>34</w:t>
      </w:r>
    </w:p>
    <w:p w14:paraId="624585C1" w14:textId="32B2D8C3" w:rsidR="00291428" w:rsidRPr="00D04D98" w:rsidRDefault="00291428" w:rsidP="00D04D98">
      <w:pPr>
        <w:numPr>
          <w:ilvl w:val="0"/>
          <w:numId w:val="9"/>
        </w:numPr>
        <w:tabs>
          <w:tab w:val="num" w:pos="1418"/>
          <w:tab w:val="left" w:pos="2138"/>
        </w:tabs>
        <w:spacing w:line="360" w:lineRule="auto"/>
        <w:ind w:left="2138" w:right="675"/>
        <w:rPr>
          <w:rFonts w:eastAsia="Times New Roman"/>
          <w:bCs/>
          <w:color w:val="000000" w:themeColor="text1"/>
          <w:lang w:eastAsia="ar-SA"/>
        </w:rPr>
      </w:pPr>
      <w:r w:rsidRPr="00D04D98">
        <w:rPr>
          <w:rFonts w:eastAsia="Times New Roman"/>
          <w:color w:val="000000" w:themeColor="text1"/>
          <w:lang w:eastAsia="ar-SA"/>
        </w:rPr>
        <w:t>Data Flow Diagram</w:t>
      </w:r>
      <w:r w:rsidR="00722D18" w:rsidRPr="00D04D98">
        <w:rPr>
          <w:rFonts w:eastAsia="Times New Roman"/>
          <w:color w:val="000000" w:themeColor="text1"/>
          <w:lang w:eastAsia="ar-SA"/>
        </w:rPr>
        <w:tab/>
      </w:r>
      <w:r w:rsidR="00722D18" w:rsidRPr="00D04D98">
        <w:rPr>
          <w:rFonts w:eastAsia="Times New Roman"/>
          <w:color w:val="000000" w:themeColor="text1"/>
          <w:lang w:eastAsia="ar-SA"/>
        </w:rPr>
        <w:tab/>
      </w:r>
      <w:r w:rsidR="00722D18" w:rsidRPr="00D04D98">
        <w:rPr>
          <w:rFonts w:eastAsia="Times New Roman"/>
          <w:color w:val="000000" w:themeColor="text1"/>
          <w:lang w:eastAsia="ar-SA"/>
        </w:rPr>
        <w:tab/>
      </w:r>
      <w:r w:rsidR="00722D18" w:rsidRPr="00D04D98">
        <w:rPr>
          <w:rFonts w:eastAsia="Times New Roman"/>
          <w:color w:val="000000" w:themeColor="text1"/>
          <w:lang w:eastAsia="ar-SA"/>
        </w:rPr>
        <w:tab/>
      </w:r>
      <w:r w:rsidR="00722D18" w:rsidRPr="00D04D98">
        <w:rPr>
          <w:rFonts w:eastAsia="Times New Roman"/>
          <w:color w:val="000000" w:themeColor="text1"/>
          <w:lang w:eastAsia="ar-SA"/>
        </w:rPr>
        <w:tab/>
      </w:r>
      <w:r w:rsidR="00055FB7" w:rsidRPr="00D04D98">
        <w:rPr>
          <w:rFonts w:eastAsia="Times New Roman"/>
          <w:bCs/>
          <w:color w:val="000000" w:themeColor="text1"/>
          <w:lang w:eastAsia="ar-SA"/>
        </w:rPr>
        <w:t xml:space="preserve">    </w:t>
      </w:r>
      <w:r w:rsidR="00722D18" w:rsidRPr="00D04D98">
        <w:rPr>
          <w:rFonts w:eastAsia="Times New Roman"/>
          <w:bCs/>
          <w:color w:val="000000" w:themeColor="text1"/>
          <w:lang w:eastAsia="ar-SA"/>
        </w:rPr>
        <w:tab/>
      </w:r>
      <w:r w:rsidR="00AE55E9">
        <w:rPr>
          <w:rFonts w:eastAsia="Times New Roman"/>
          <w:bCs/>
          <w:color w:val="000000" w:themeColor="text1"/>
          <w:lang w:eastAsia="ar-SA"/>
        </w:rPr>
        <w:t>35</w:t>
      </w:r>
      <w:r w:rsidR="00C6288F" w:rsidRPr="00D04D98">
        <w:rPr>
          <w:rFonts w:eastAsia="Times New Roman"/>
          <w:bCs/>
          <w:color w:val="000000" w:themeColor="text1"/>
          <w:lang w:eastAsia="ar-SA"/>
        </w:rPr>
        <w:t xml:space="preserve">                                                    </w:t>
      </w:r>
    </w:p>
    <w:p w14:paraId="20292B8F" w14:textId="502D85BF" w:rsidR="00291428" w:rsidRPr="00D04D98" w:rsidRDefault="00D04D98" w:rsidP="00D04D98">
      <w:pPr>
        <w:pStyle w:val="Heading3"/>
        <w:numPr>
          <w:ilvl w:val="0"/>
          <w:numId w:val="0"/>
        </w:numPr>
        <w:tabs>
          <w:tab w:val="left" w:pos="720"/>
        </w:tabs>
        <w:spacing w:line="360" w:lineRule="auto"/>
        <w:ind w:right="675"/>
        <w:rPr>
          <w:rFonts w:cs="Times New Roman"/>
          <w:color w:val="000000" w:themeColor="text1"/>
          <w:sz w:val="24"/>
          <w:szCs w:val="24"/>
        </w:rPr>
      </w:pPr>
      <w:r w:rsidRPr="00D04D98">
        <w:rPr>
          <w:rFonts w:cs="Times New Roman"/>
          <w:color w:val="000000" w:themeColor="text1"/>
          <w:sz w:val="24"/>
          <w:szCs w:val="24"/>
        </w:rPr>
        <w:t xml:space="preserve">     </w:t>
      </w:r>
      <w:r w:rsidR="00291428" w:rsidRPr="00D04D98">
        <w:rPr>
          <w:rFonts w:cs="Times New Roman"/>
          <w:color w:val="000000" w:themeColor="text1"/>
          <w:sz w:val="24"/>
          <w:szCs w:val="24"/>
        </w:rPr>
        <w:t xml:space="preserve">       </w:t>
      </w:r>
      <w:hyperlink w:anchor="chap 8" w:history="1">
        <w:r w:rsidR="00843331" w:rsidRPr="00BF4D5A">
          <w:rPr>
            <w:rStyle w:val="Hyperlink"/>
            <w:rFonts w:cs="Times New Roman"/>
            <w:color w:val="000000" w:themeColor="text1"/>
            <w:u w:val="none"/>
          </w:rPr>
          <w:t xml:space="preserve">Chapter </w:t>
        </w:r>
        <w:r w:rsidR="008F2105">
          <w:rPr>
            <w:rStyle w:val="Hyperlink"/>
            <w:rFonts w:cs="Times New Roman"/>
            <w:color w:val="000000" w:themeColor="text1"/>
            <w:u w:val="none"/>
          </w:rPr>
          <w:t>7</w:t>
        </w:r>
        <w:r w:rsidR="00BF4D5A" w:rsidRPr="00BF4D5A">
          <w:rPr>
            <w:rStyle w:val="Hyperlink"/>
            <w:rFonts w:cs="Times New Roman"/>
            <w:color w:val="000000" w:themeColor="text1"/>
            <w:u w:val="none"/>
          </w:rPr>
          <w:t>. User Screens</w:t>
        </w:r>
        <w:r w:rsidR="00291428" w:rsidRPr="00BF4D5A">
          <w:rPr>
            <w:rStyle w:val="Hyperlink"/>
            <w:rFonts w:cs="Times New Roman"/>
            <w:color w:val="000000" w:themeColor="text1"/>
            <w:u w:val="none"/>
          </w:rPr>
          <w:t xml:space="preserve"> </w:t>
        </w:r>
      </w:hyperlink>
      <w:r w:rsidR="001F5A55" w:rsidRPr="00D04D98">
        <w:rPr>
          <w:rFonts w:cs="Times New Roman"/>
          <w:color w:val="000000" w:themeColor="text1"/>
          <w:sz w:val="24"/>
          <w:szCs w:val="24"/>
        </w:rPr>
        <w:t xml:space="preserve">                                             </w:t>
      </w:r>
      <w:r w:rsidR="00BF4D5A">
        <w:rPr>
          <w:rFonts w:cs="Times New Roman"/>
          <w:color w:val="000000" w:themeColor="text1"/>
          <w:sz w:val="24"/>
          <w:szCs w:val="24"/>
        </w:rPr>
        <w:tab/>
      </w:r>
      <w:r w:rsidR="00BF4D5A">
        <w:rPr>
          <w:rFonts w:cs="Times New Roman"/>
          <w:color w:val="000000" w:themeColor="text1"/>
          <w:sz w:val="24"/>
          <w:szCs w:val="24"/>
        </w:rPr>
        <w:tab/>
      </w:r>
      <w:r w:rsidR="009712AE">
        <w:rPr>
          <w:rFonts w:cs="Times New Roman"/>
          <w:color w:val="000000" w:themeColor="text1"/>
          <w:sz w:val="24"/>
          <w:szCs w:val="24"/>
        </w:rPr>
        <w:t xml:space="preserve">      </w:t>
      </w:r>
      <w:r w:rsidR="001F5A55" w:rsidRPr="00D04D98">
        <w:rPr>
          <w:rFonts w:cs="Times New Roman"/>
          <w:color w:val="000000" w:themeColor="text1"/>
          <w:sz w:val="24"/>
          <w:szCs w:val="24"/>
        </w:rPr>
        <w:t xml:space="preserve"> </w:t>
      </w:r>
      <w:r w:rsidR="002E4C8B">
        <w:rPr>
          <w:rFonts w:cs="Times New Roman"/>
          <w:b w:val="0"/>
          <w:color w:val="000000" w:themeColor="text1"/>
          <w:sz w:val="24"/>
          <w:szCs w:val="24"/>
          <w:lang w:eastAsia="ar-SA"/>
        </w:rPr>
        <w:t>38</w:t>
      </w:r>
      <w:r w:rsidR="001F5A55" w:rsidRPr="00D04D98">
        <w:rPr>
          <w:rFonts w:cs="Times New Roman"/>
          <w:b w:val="0"/>
          <w:color w:val="000000" w:themeColor="text1"/>
          <w:sz w:val="24"/>
          <w:szCs w:val="24"/>
          <w:lang w:eastAsia="ar-SA"/>
        </w:rPr>
        <w:t>-</w:t>
      </w:r>
      <w:r w:rsidR="002E4C8B">
        <w:rPr>
          <w:rFonts w:cs="Times New Roman"/>
          <w:b w:val="0"/>
          <w:color w:val="000000" w:themeColor="text1"/>
          <w:sz w:val="24"/>
          <w:szCs w:val="24"/>
          <w:lang w:eastAsia="ar-SA"/>
        </w:rPr>
        <w:t>46</w:t>
      </w:r>
    </w:p>
    <w:p w14:paraId="6678DCBF" w14:textId="77777777" w:rsidR="00291428" w:rsidRPr="00D04D98" w:rsidRDefault="00291428" w:rsidP="00D04D98">
      <w:pPr>
        <w:spacing w:line="360" w:lineRule="auto"/>
        <w:ind w:left="1080"/>
        <w:rPr>
          <w:rFonts w:eastAsia="Times New Roman"/>
          <w:color w:val="000000" w:themeColor="text1"/>
          <w:lang w:eastAsia="ar-SA"/>
        </w:rPr>
      </w:pPr>
      <w:r w:rsidRPr="00D04D98">
        <w:rPr>
          <w:color w:val="000000" w:themeColor="text1"/>
          <w:lang w:eastAsia="ar-SA"/>
        </w:rPr>
        <w:t xml:space="preserve"> </w:t>
      </w:r>
      <w:r w:rsidR="006C62DA" w:rsidRPr="00D04D98">
        <w:rPr>
          <w:color w:val="000000" w:themeColor="text1"/>
          <w:lang w:eastAsia="ar-SA"/>
        </w:rPr>
        <w:t xml:space="preserve">                                                                          </w:t>
      </w:r>
      <w:r w:rsidR="001F5A55" w:rsidRPr="00D04D98">
        <w:rPr>
          <w:color w:val="000000" w:themeColor="text1"/>
          <w:lang w:eastAsia="ar-SA"/>
        </w:rPr>
        <w:t xml:space="preserve">                             </w:t>
      </w:r>
    </w:p>
    <w:p w14:paraId="45B97662" w14:textId="644A5132" w:rsidR="00843331" w:rsidRPr="00D04D98" w:rsidRDefault="00843331" w:rsidP="00D04D98">
      <w:pPr>
        <w:pStyle w:val="Heading3"/>
        <w:numPr>
          <w:ilvl w:val="0"/>
          <w:numId w:val="0"/>
        </w:numPr>
        <w:tabs>
          <w:tab w:val="left" w:pos="720"/>
        </w:tabs>
        <w:spacing w:line="360" w:lineRule="auto"/>
        <w:ind w:right="675"/>
        <w:rPr>
          <w:rFonts w:cs="Times New Roman"/>
          <w:color w:val="000000" w:themeColor="text1"/>
          <w:sz w:val="24"/>
          <w:szCs w:val="24"/>
        </w:rPr>
      </w:pPr>
      <w:r w:rsidRPr="00D04D98">
        <w:rPr>
          <w:rFonts w:eastAsia="Times New Roman" w:cs="Times New Roman"/>
          <w:color w:val="000000" w:themeColor="text1"/>
          <w:sz w:val="24"/>
          <w:szCs w:val="24"/>
          <w:lang w:eastAsia="ar-SA"/>
        </w:rPr>
        <w:t xml:space="preserve">           </w:t>
      </w:r>
      <w:r w:rsidRPr="00D04D98">
        <w:rPr>
          <w:rFonts w:cs="Times New Roman"/>
          <w:color w:val="000000" w:themeColor="text1"/>
          <w:sz w:val="24"/>
          <w:szCs w:val="24"/>
        </w:rPr>
        <w:t xml:space="preserve"> </w:t>
      </w:r>
      <w:hyperlink w:anchor="chap 8" w:history="1">
        <w:r w:rsidRPr="00BF4D5A">
          <w:rPr>
            <w:rStyle w:val="Hyperlink"/>
            <w:rFonts w:cs="Times New Roman"/>
            <w:color w:val="000000" w:themeColor="text1"/>
            <w:u w:val="none"/>
          </w:rPr>
          <w:t xml:space="preserve">Chapter </w:t>
        </w:r>
        <w:r w:rsidR="008F2105">
          <w:rPr>
            <w:rStyle w:val="Hyperlink"/>
            <w:rFonts w:cs="Times New Roman"/>
            <w:color w:val="000000" w:themeColor="text1"/>
            <w:u w:val="none"/>
          </w:rPr>
          <w:t>8</w:t>
        </w:r>
        <w:r w:rsidR="00BF4D5A" w:rsidRPr="00BF4D5A">
          <w:rPr>
            <w:rStyle w:val="Hyperlink"/>
            <w:rFonts w:cs="Times New Roman"/>
            <w:color w:val="000000" w:themeColor="text1"/>
            <w:u w:val="none"/>
          </w:rPr>
          <w:t>. Coding</w:t>
        </w:r>
        <w:r w:rsidRPr="00BF4D5A">
          <w:rPr>
            <w:rStyle w:val="Hyperlink"/>
            <w:rFonts w:cs="Times New Roman"/>
            <w:color w:val="000000" w:themeColor="text1"/>
            <w:u w:val="none"/>
          </w:rPr>
          <w:t xml:space="preserve"> </w:t>
        </w:r>
      </w:hyperlink>
      <w:r w:rsidR="001F5A55" w:rsidRPr="00D04D98">
        <w:rPr>
          <w:rFonts w:cs="Times New Roman"/>
          <w:color w:val="000000" w:themeColor="text1"/>
          <w:sz w:val="24"/>
          <w:szCs w:val="24"/>
        </w:rPr>
        <w:t xml:space="preserve">                                                            </w:t>
      </w:r>
      <w:r w:rsidR="00BF4D5A">
        <w:rPr>
          <w:rFonts w:cs="Times New Roman"/>
          <w:color w:val="000000" w:themeColor="text1"/>
          <w:sz w:val="24"/>
          <w:szCs w:val="24"/>
        </w:rPr>
        <w:tab/>
      </w:r>
      <w:r w:rsidR="009712AE">
        <w:rPr>
          <w:rFonts w:cs="Times New Roman"/>
          <w:color w:val="000000" w:themeColor="text1"/>
          <w:sz w:val="24"/>
          <w:szCs w:val="24"/>
        </w:rPr>
        <w:t xml:space="preserve">        </w:t>
      </w:r>
      <w:r w:rsidR="002E4C8B">
        <w:rPr>
          <w:rFonts w:eastAsia="Times New Roman" w:cs="Times New Roman"/>
          <w:b w:val="0"/>
          <w:color w:val="000000" w:themeColor="text1"/>
          <w:sz w:val="24"/>
          <w:szCs w:val="24"/>
          <w:lang w:eastAsia="ar-SA"/>
        </w:rPr>
        <w:t>47</w:t>
      </w:r>
      <w:r w:rsidR="001F5A55" w:rsidRPr="00D04D98">
        <w:rPr>
          <w:rFonts w:eastAsia="Times New Roman" w:cs="Times New Roman"/>
          <w:b w:val="0"/>
          <w:color w:val="000000" w:themeColor="text1"/>
          <w:sz w:val="24"/>
          <w:szCs w:val="24"/>
          <w:lang w:eastAsia="ar-SA"/>
        </w:rPr>
        <w:t>-</w:t>
      </w:r>
      <w:r w:rsidR="002E4C8B">
        <w:rPr>
          <w:rFonts w:eastAsia="Times New Roman" w:cs="Times New Roman"/>
          <w:b w:val="0"/>
          <w:color w:val="000000" w:themeColor="text1"/>
          <w:sz w:val="24"/>
          <w:szCs w:val="24"/>
          <w:lang w:eastAsia="ar-SA"/>
        </w:rPr>
        <w:t>82</w:t>
      </w:r>
    </w:p>
    <w:p w14:paraId="76FF7620" w14:textId="77777777" w:rsidR="00291428" w:rsidRPr="00D04D98" w:rsidRDefault="006C62DA" w:rsidP="00D04D98">
      <w:pPr>
        <w:tabs>
          <w:tab w:val="left" w:pos="2138"/>
        </w:tabs>
        <w:spacing w:line="360" w:lineRule="auto"/>
        <w:ind w:right="675"/>
        <w:rPr>
          <w:rFonts w:eastAsia="Times New Roman"/>
          <w:color w:val="000000" w:themeColor="text1"/>
          <w:lang w:eastAsia="ar-SA"/>
        </w:rPr>
      </w:pPr>
      <w:r w:rsidRPr="00D04D98">
        <w:rPr>
          <w:rFonts w:eastAsia="Times New Roman"/>
          <w:color w:val="000000" w:themeColor="text1"/>
          <w:lang w:eastAsia="ar-SA"/>
        </w:rPr>
        <w:t xml:space="preserve">                                                                                                                                              </w:t>
      </w:r>
    </w:p>
    <w:p w14:paraId="41639260" w14:textId="77777777" w:rsidR="00291428" w:rsidRPr="00D04D98" w:rsidRDefault="00291428" w:rsidP="00D04D98">
      <w:pPr>
        <w:tabs>
          <w:tab w:val="left" w:pos="3556"/>
        </w:tabs>
        <w:spacing w:line="360" w:lineRule="auto"/>
        <w:ind w:left="2138" w:right="675"/>
        <w:rPr>
          <w:rFonts w:eastAsia="Times New Roman"/>
          <w:color w:val="000000" w:themeColor="text1"/>
          <w:lang w:eastAsia="ar-SA"/>
        </w:rPr>
      </w:pPr>
    </w:p>
    <w:p w14:paraId="4FE6F011" w14:textId="7D0DB9AF" w:rsidR="009712AE" w:rsidRDefault="00BF0B3E" w:rsidP="009712AE">
      <w:pPr>
        <w:rPr>
          <w:b/>
          <w:sz w:val="28"/>
          <w:szCs w:val="28"/>
          <w:u w:val="single"/>
        </w:rPr>
      </w:pPr>
      <w:hyperlink w:anchor="chap 9" w:history="1">
        <w:r w:rsidR="00291428" w:rsidRPr="009712AE">
          <w:rPr>
            <w:rStyle w:val="Hyperlink"/>
            <w:b/>
            <w:color w:val="000000" w:themeColor="text1"/>
            <w:sz w:val="28"/>
            <w:szCs w:val="28"/>
            <w:u w:val="none"/>
          </w:rPr>
          <w:t xml:space="preserve"> </w:t>
        </w:r>
      </w:hyperlink>
      <w:r w:rsidR="009712AE" w:rsidRPr="009712AE">
        <w:t xml:space="preserve"> </w:t>
      </w:r>
      <w:r w:rsidR="009712AE">
        <w:tab/>
      </w:r>
      <w:r w:rsidR="009712AE" w:rsidRPr="009712AE">
        <w:rPr>
          <w:rStyle w:val="Hyperlink"/>
          <w:b/>
          <w:color w:val="000000" w:themeColor="text1"/>
          <w:sz w:val="28"/>
          <w:szCs w:val="28"/>
          <w:u w:val="none"/>
        </w:rPr>
        <w:t xml:space="preserve">Chapter </w:t>
      </w:r>
      <w:r w:rsidR="008F2105">
        <w:rPr>
          <w:rStyle w:val="Hyperlink"/>
          <w:b/>
          <w:color w:val="000000" w:themeColor="text1"/>
          <w:sz w:val="28"/>
          <w:szCs w:val="28"/>
          <w:u w:val="none"/>
        </w:rPr>
        <w:t>9</w:t>
      </w:r>
      <w:r w:rsidR="009712AE" w:rsidRPr="009712AE">
        <w:rPr>
          <w:rStyle w:val="Hyperlink"/>
          <w:b/>
          <w:color w:val="000000" w:themeColor="text1"/>
          <w:sz w:val="28"/>
          <w:szCs w:val="28"/>
          <w:u w:val="none"/>
        </w:rPr>
        <w:t xml:space="preserve">. </w:t>
      </w:r>
      <w:r w:rsidR="002E4C8B">
        <w:rPr>
          <w:b/>
          <w:sz w:val="28"/>
          <w:szCs w:val="28"/>
        </w:rPr>
        <w:t>Advantages and limitations</w:t>
      </w:r>
    </w:p>
    <w:p w14:paraId="23F34451" w14:textId="0D71556D" w:rsidR="00291428" w:rsidRPr="009712AE" w:rsidRDefault="00291428" w:rsidP="009712AE">
      <w:pPr>
        <w:rPr>
          <w:b/>
          <w:sz w:val="28"/>
          <w:szCs w:val="28"/>
          <w:u w:val="single"/>
        </w:rPr>
      </w:pPr>
      <w:r w:rsidRPr="009712AE">
        <w:rPr>
          <w:b/>
          <w:color w:val="000000" w:themeColor="text1"/>
          <w:sz w:val="28"/>
          <w:szCs w:val="28"/>
        </w:rPr>
        <w:tab/>
      </w:r>
      <w:r w:rsidRPr="009712AE">
        <w:rPr>
          <w:b/>
          <w:color w:val="000000" w:themeColor="text1"/>
          <w:sz w:val="28"/>
          <w:szCs w:val="28"/>
        </w:rPr>
        <w:tab/>
      </w:r>
      <w:r w:rsidRPr="009712AE">
        <w:rPr>
          <w:b/>
          <w:color w:val="000000" w:themeColor="text1"/>
          <w:sz w:val="28"/>
          <w:szCs w:val="28"/>
        </w:rPr>
        <w:tab/>
      </w:r>
      <w:r w:rsidRPr="009712AE">
        <w:rPr>
          <w:b/>
          <w:color w:val="000000" w:themeColor="text1"/>
          <w:sz w:val="28"/>
          <w:szCs w:val="28"/>
        </w:rPr>
        <w:tab/>
      </w:r>
      <w:r w:rsidRPr="009712AE">
        <w:rPr>
          <w:b/>
          <w:color w:val="000000" w:themeColor="text1"/>
          <w:sz w:val="28"/>
          <w:szCs w:val="28"/>
        </w:rPr>
        <w:tab/>
      </w:r>
      <w:r w:rsidRPr="009712AE">
        <w:rPr>
          <w:b/>
          <w:color w:val="000000" w:themeColor="text1"/>
          <w:sz w:val="28"/>
          <w:szCs w:val="28"/>
        </w:rPr>
        <w:tab/>
      </w:r>
    </w:p>
    <w:p w14:paraId="4690B04A" w14:textId="30352F4D" w:rsidR="00291428" w:rsidRPr="00D04D98" w:rsidRDefault="00291428" w:rsidP="002E4C8B">
      <w:pPr>
        <w:numPr>
          <w:ilvl w:val="0"/>
          <w:numId w:val="40"/>
        </w:numPr>
        <w:tabs>
          <w:tab w:val="left" w:pos="2138"/>
        </w:tabs>
        <w:spacing w:line="360" w:lineRule="auto"/>
        <w:ind w:right="675"/>
        <w:rPr>
          <w:rFonts w:eastAsia="Times New Roman"/>
          <w:color w:val="000000" w:themeColor="text1"/>
          <w:lang w:eastAsia="ar-SA"/>
        </w:rPr>
      </w:pPr>
      <w:r w:rsidRPr="00D04D98">
        <w:rPr>
          <w:rFonts w:eastAsia="Times New Roman"/>
          <w:color w:val="000000" w:themeColor="text1"/>
          <w:lang w:eastAsia="ar-SA"/>
        </w:rPr>
        <w:t>Features of “</w:t>
      </w:r>
      <w:r w:rsidR="009F6855" w:rsidRPr="00D04D98">
        <w:rPr>
          <w:rFonts w:eastAsia="Times New Roman"/>
          <w:color w:val="000000" w:themeColor="text1"/>
          <w:lang w:eastAsia="ar-SA"/>
        </w:rPr>
        <w:t>Park Ticketing</w:t>
      </w:r>
      <w:r w:rsidR="00055FB7" w:rsidRPr="00D04D98">
        <w:rPr>
          <w:rFonts w:eastAsia="Times New Roman"/>
          <w:color w:val="000000" w:themeColor="text1"/>
          <w:lang w:eastAsia="ar-SA"/>
        </w:rPr>
        <w:t xml:space="preserve"> Management</w:t>
      </w:r>
      <w:r w:rsidR="00762DB8" w:rsidRPr="00D04D98">
        <w:rPr>
          <w:rFonts w:eastAsia="Times New Roman"/>
          <w:color w:val="000000" w:themeColor="text1"/>
          <w:lang w:eastAsia="ar-SA"/>
        </w:rPr>
        <w:t xml:space="preserve"> </w:t>
      </w:r>
      <w:proofErr w:type="gramStart"/>
      <w:r w:rsidR="002E4C8B" w:rsidRPr="00D04D98">
        <w:rPr>
          <w:rFonts w:eastAsia="Times New Roman"/>
          <w:color w:val="000000" w:themeColor="text1"/>
          <w:lang w:eastAsia="ar-SA"/>
        </w:rPr>
        <w:t xml:space="preserve">System”  </w:t>
      </w:r>
      <w:r w:rsidR="00055FB7" w:rsidRPr="00D04D98">
        <w:rPr>
          <w:rFonts w:eastAsia="Times New Roman"/>
          <w:color w:val="000000" w:themeColor="text1"/>
          <w:lang w:eastAsia="ar-SA"/>
        </w:rPr>
        <w:t xml:space="preserve"> </w:t>
      </w:r>
      <w:proofErr w:type="gramEnd"/>
      <w:r w:rsidR="00055FB7" w:rsidRPr="00D04D98">
        <w:rPr>
          <w:rFonts w:eastAsia="Times New Roman"/>
          <w:color w:val="000000" w:themeColor="text1"/>
          <w:lang w:eastAsia="ar-SA"/>
        </w:rPr>
        <w:t xml:space="preserve">     </w:t>
      </w:r>
      <w:r w:rsidR="00722D18" w:rsidRPr="00D04D98">
        <w:rPr>
          <w:rFonts w:eastAsia="Times New Roman"/>
          <w:color w:val="000000" w:themeColor="text1"/>
          <w:lang w:eastAsia="ar-SA"/>
        </w:rPr>
        <w:tab/>
      </w:r>
      <w:r w:rsidR="002E4C8B">
        <w:rPr>
          <w:rFonts w:eastAsia="Times New Roman"/>
          <w:color w:val="000000" w:themeColor="text1"/>
          <w:lang w:eastAsia="ar-SA"/>
        </w:rPr>
        <w:t>83</w:t>
      </w:r>
    </w:p>
    <w:p w14:paraId="37C7F10F" w14:textId="12150C44" w:rsidR="00291428" w:rsidRPr="00D04D98" w:rsidRDefault="00291428" w:rsidP="002E4C8B">
      <w:pPr>
        <w:numPr>
          <w:ilvl w:val="0"/>
          <w:numId w:val="40"/>
        </w:numPr>
        <w:tabs>
          <w:tab w:val="left" w:pos="2138"/>
        </w:tabs>
        <w:spacing w:line="360" w:lineRule="auto"/>
        <w:ind w:right="675"/>
        <w:rPr>
          <w:rFonts w:eastAsia="Times New Roman"/>
          <w:color w:val="000000" w:themeColor="text1"/>
          <w:lang w:eastAsia="ar-SA"/>
        </w:rPr>
      </w:pPr>
      <w:r w:rsidRPr="00D04D98">
        <w:rPr>
          <w:rFonts w:eastAsia="Times New Roman"/>
          <w:color w:val="000000" w:themeColor="text1"/>
          <w:lang w:eastAsia="ar-SA"/>
        </w:rPr>
        <w:t>Benefits Accrued from “</w:t>
      </w:r>
      <w:r w:rsidR="009F6855" w:rsidRPr="00D04D98">
        <w:rPr>
          <w:rFonts w:eastAsia="Times New Roman"/>
          <w:color w:val="000000" w:themeColor="text1"/>
          <w:lang w:eastAsia="ar-SA"/>
        </w:rPr>
        <w:t>PTMS</w:t>
      </w:r>
      <w:r w:rsidRPr="00D04D98">
        <w:rPr>
          <w:rFonts w:eastAsia="Times New Roman"/>
          <w:color w:val="000000" w:themeColor="text1"/>
          <w:lang w:eastAsia="ar-SA"/>
        </w:rPr>
        <w:t>”</w:t>
      </w:r>
      <w:r w:rsidR="000F765D" w:rsidRPr="00D04D98">
        <w:rPr>
          <w:rFonts w:eastAsia="Times New Roman"/>
          <w:color w:val="000000" w:themeColor="text1"/>
          <w:lang w:eastAsia="ar-SA"/>
        </w:rPr>
        <w:tab/>
      </w:r>
      <w:r w:rsidR="00055FB7" w:rsidRPr="00D04D98">
        <w:rPr>
          <w:rFonts w:eastAsia="Times New Roman"/>
          <w:color w:val="000000" w:themeColor="text1"/>
          <w:lang w:eastAsia="ar-SA"/>
        </w:rPr>
        <w:tab/>
      </w:r>
      <w:r w:rsidR="00055FB7" w:rsidRPr="00D04D98">
        <w:rPr>
          <w:rFonts w:eastAsia="Times New Roman"/>
          <w:color w:val="000000" w:themeColor="text1"/>
          <w:lang w:eastAsia="ar-SA"/>
        </w:rPr>
        <w:tab/>
      </w:r>
      <w:r w:rsidR="00055FB7" w:rsidRPr="00D04D98">
        <w:rPr>
          <w:rFonts w:eastAsia="Times New Roman"/>
          <w:color w:val="000000" w:themeColor="text1"/>
          <w:lang w:eastAsia="ar-SA"/>
        </w:rPr>
        <w:tab/>
      </w:r>
      <w:r w:rsidR="002E4C8B">
        <w:rPr>
          <w:rFonts w:eastAsia="Times New Roman"/>
          <w:color w:val="000000" w:themeColor="text1"/>
          <w:lang w:eastAsia="ar-SA"/>
        </w:rPr>
        <w:t>83</w:t>
      </w:r>
    </w:p>
    <w:p w14:paraId="0C778EB0" w14:textId="13428581" w:rsidR="00291428" w:rsidRPr="00D04D98" w:rsidRDefault="00291428" w:rsidP="002E4C8B">
      <w:pPr>
        <w:numPr>
          <w:ilvl w:val="0"/>
          <w:numId w:val="40"/>
        </w:numPr>
        <w:tabs>
          <w:tab w:val="left" w:pos="2138"/>
          <w:tab w:val="left" w:pos="7187"/>
        </w:tabs>
        <w:spacing w:line="360" w:lineRule="auto"/>
        <w:ind w:right="675"/>
        <w:rPr>
          <w:rFonts w:eastAsia="Times New Roman"/>
          <w:color w:val="000000" w:themeColor="text1"/>
          <w:lang w:eastAsia="ar-SA"/>
        </w:rPr>
      </w:pPr>
      <w:r w:rsidRPr="00D04D98">
        <w:rPr>
          <w:rFonts w:eastAsia="Times New Roman"/>
          <w:color w:val="000000" w:themeColor="text1"/>
          <w:lang w:eastAsia="ar-SA"/>
        </w:rPr>
        <w:t>Limitations of “</w:t>
      </w:r>
      <w:proofErr w:type="gramStart"/>
      <w:r w:rsidR="002E4C8B" w:rsidRPr="00D04D98">
        <w:rPr>
          <w:rFonts w:eastAsia="Times New Roman"/>
          <w:color w:val="000000" w:themeColor="text1"/>
          <w:lang w:eastAsia="ar-SA"/>
        </w:rPr>
        <w:t xml:space="preserve">PTMS”  </w:t>
      </w:r>
      <w:r w:rsidR="006C62DA" w:rsidRPr="00D04D98">
        <w:rPr>
          <w:rFonts w:eastAsia="Times New Roman"/>
          <w:color w:val="000000" w:themeColor="text1"/>
          <w:lang w:eastAsia="ar-SA"/>
        </w:rPr>
        <w:t xml:space="preserve"> </w:t>
      </w:r>
      <w:proofErr w:type="gramEnd"/>
      <w:r w:rsidR="006C62DA" w:rsidRPr="00D04D98">
        <w:rPr>
          <w:rFonts w:eastAsia="Times New Roman"/>
          <w:color w:val="000000" w:themeColor="text1"/>
          <w:lang w:eastAsia="ar-SA"/>
        </w:rPr>
        <w:t xml:space="preserve">    </w:t>
      </w:r>
      <w:r w:rsidR="00055FB7" w:rsidRPr="00D04D98">
        <w:rPr>
          <w:rFonts w:eastAsia="Times New Roman"/>
          <w:color w:val="000000" w:themeColor="text1"/>
          <w:lang w:eastAsia="ar-SA"/>
        </w:rPr>
        <w:tab/>
      </w:r>
      <w:r w:rsidR="006C62DA" w:rsidRPr="00D04D98">
        <w:rPr>
          <w:rFonts w:eastAsia="Times New Roman"/>
          <w:color w:val="000000" w:themeColor="text1"/>
          <w:lang w:eastAsia="ar-SA"/>
        </w:rPr>
        <w:t xml:space="preserve">    </w:t>
      </w:r>
      <w:r w:rsidR="0087627B" w:rsidRPr="00D04D98">
        <w:rPr>
          <w:rFonts w:eastAsia="Times New Roman"/>
          <w:color w:val="000000" w:themeColor="text1"/>
          <w:lang w:eastAsia="ar-SA"/>
        </w:rPr>
        <w:tab/>
      </w:r>
      <w:r w:rsidR="002E4C8B">
        <w:rPr>
          <w:rFonts w:eastAsia="Times New Roman"/>
          <w:color w:val="000000" w:themeColor="text1"/>
          <w:lang w:eastAsia="ar-SA"/>
        </w:rPr>
        <w:t>8</w:t>
      </w:r>
      <w:r w:rsidR="00544B5E" w:rsidRPr="00D04D98">
        <w:rPr>
          <w:rFonts w:eastAsia="Times New Roman"/>
          <w:color w:val="000000" w:themeColor="text1"/>
          <w:lang w:eastAsia="ar-SA"/>
        </w:rPr>
        <w:t>4</w:t>
      </w:r>
    </w:p>
    <w:p w14:paraId="0872151C" w14:textId="44CA4104" w:rsidR="009712AE" w:rsidRPr="009712AE" w:rsidRDefault="009712AE" w:rsidP="009712AE">
      <w:pPr>
        <w:tabs>
          <w:tab w:val="left" w:pos="2869"/>
        </w:tabs>
        <w:spacing w:line="360" w:lineRule="auto"/>
        <w:ind w:left="709" w:right="675"/>
        <w:rPr>
          <w:b/>
          <w:color w:val="000000" w:themeColor="text1"/>
          <w:sz w:val="28"/>
          <w:szCs w:val="28"/>
        </w:rPr>
      </w:pPr>
      <w:r w:rsidRPr="009712AE">
        <w:rPr>
          <w:b/>
          <w:color w:val="000000" w:themeColor="text1"/>
          <w:sz w:val="28"/>
          <w:szCs w:val="28"/>
        </w:rPr>
        <w:tab/>
      </w:r>
      <w:r w:rsidRPr="009712AE">
        <w:rPr>
          <w:b/>
          <w:color w:val="000000" w:themeColor="text1"/>
          <w:sz w:val="28"/>
          <w:szCs w:val="28"/>
        </w:rPr>
        <w:tab/>
      </w:r>
      <w:r w:rsidRPr="009712AE">
        <w:rPr>
          <w:b/>
          <w:color w:val="000000" w:themeColor="text1"/>
          <w:sz w:val="28"/>
          <w:szCs w:val="28"/>
        </w:rPr>
        <w:tab/>
      </w:r>
      <w:r w:rsidRPr="009712AE">
        <w:rPr>
          <w:b/>
          <w:color w:val="000000" w:themeColor="text1"/>
          <w:sz w:val="28"/>
          <w:szCs w:val="28"/>
        </w:rPr>
        <w:tab/>
      </w:r>
      <w:r w:rsidRPr="009712AE">
        <w:rPr>
          <w:b/>
          <w:color w:val="000000" w:themeColor="text1"/>
          <w:sz w:val="28"/>
          <w:szCs w:val="28"/>
        </w:rPr>
        <w:tab/>
      </w:r>
      <w:r w:rsidRPr="009712AE">
        <w:rPr>
          <w:b/>
          <w:color w:val="000000" w:themeColor="text1"/>
          <w:sz w:val="28"/>
          <w:szCs w:val="28"/>
        </w:rPr>
        <w:tab/>
      </w:r>
    </w:p>
    <w:p w14:paraId="7EF18CBE" w14:textId="5E1124CC" w:rsidR="001D647B" w:rsidRDefault="009712AE" w:rsidP="00D04D98">
      <w:pPr>
        <w:pStyle w:val="Heading7"/>
        <w:numPr>
          <w:ilvl w:val="0"/>
          <w:numId w:val="0"/>
        </w:numPr>
        <w:spacing w:line="360" w:lineRule="auto"/>
        <w:ind w:left="709" w:right="675"/>
        <w:jc w:val="left"/>
        <w:rPr>
          <w:rFonts w:eastAsia="Times New Roman"/>
          <w:b w:val="0"/>
          <w:bCs w:val="0"/>
          <w:color w:val="000000" w:themeColor="text1"/>
          <w:lang w:eastAsia="ar-SA"/>
        </w:rPr>
      </w:pPr>
      <w:r w:rsidRPr="009712AE">
        <w:rPr>
          <w:rFonts w:eastAsia="Times New Roman"/>
          <w:color w:val="000000" w:themeColor="text1"/>
          <w:sz w:val="28"/>
          <w:szCs w:val="28"/>
          <w:shd w:val="clear" w:color="auto" w:fill="FFFFFF"/>
        </w:rPr>
        <w:t xml:space="preserve">Chapter </w:t>
      </w:r>
      <w:r w:rsidR="008F2105">
        <w:rPr>
          <w:rFonts w:eastAsia="Times New Roman"/>
          <w:color w:val="000000" w:themeColor="text1"/>
          <w:sz w:val="28"/>
          <w:szCs w:val="28"/>
          <w:shd w:val="clear" w:color="auto" w:fill="FFFFFF"/>
        </w:rPr>
        <w:t>10</w:t>
      </w:r>
      <w:r w:rsidRPr="009712AE">
        <w:rPr>
          <w:rFonts w:eastAsia="Times New Roman"/>
          <w:color w:val="000000" w:themeColor="text1"/>
          <w:sz w:val="28"/>
          <w:szCs w:val="28"/>
          <w:shd w:val="clear" w:color="auto" w:fill="FFFFFF"/>
        </w:rPr>
        <w:t xml:space="preserve">. </w:t>
      </w:r>
      <w:r w:rsidR="002E4C8B">
        <w:rPr>
          <w:rFonts w:eastAsia="Times New Roman"/>
          <w:color w:val="000000" w:themeColor="text1"/>
          <w:sz w:val="28"/>
          <w:szCs w:val="28"/>
          <w:shd w:val="clear" w:color="auto" w:fill="FFFFFF"/>
        </w:rPr>
        <w:t>Conclusion</w:t>
      </w:r>
      <w:r w:rsidRPr="009712AE">
        <w:rPr>
          <w:rFonts w:eastAsia="Times New Roman"/>
          <w:color w:val="FF0000"/>
          <w:sz w:val="28"/>
          <w:szCs w:val="28"/>
          <w:shd w:val="clear" w:color="auto" w:fill="FFFFFF"/>
        </w:rPr>
        <w:t xml:space="preserve"> </w:t>
      </w:r>
      <w:r w:rsidR="001D647B">
        <w:rPr>
          <w:rFonts w:eastAsia="Times New Roman"/>
          <w:color w:val="FF0000"/>
          <w:sz w:val="28"/>
          <w:szCs w:val="28"/>
          <w:shd w:val="clear" w:color="auto" w:fill="FFFFFF"/>
        </w:rPr>
        <w:t xml:space="preserve">    </w:t>
      </w:r>
      <w:r w:rsidR="001D647B">
        <w:rPr>
          <w:rFonts w:eastAsia="Times New Roman"/>
          <w:color w:val="FF0000"/>
          <w:sz w:val="28"/>
          <w:szCs w:val="28"/>
          <w:shd w:val="clear" w:color="auto" w:fill="FFFFFF"/>
        </w:rPr>
        <w:tab/>
      </w:r>
      <w:r w:rsidR="001D647B">
        <w:rPr>
          <w:rFonts w:eastAsia="Times New Roman"/>
          <w:color w:val="FF0000"/>
          <w:sz w:val="28"/>
          <w:szCs w:val="28"/>
          <w:shd w:val="clear" w:color="auto" w:fill="FFFFFF"/>
        </w:rPr>
        <w:tab/>
      </w:r>
      <w:r w:rsidR="001D647B">
        <w:rPr>
          <w:rFonts w:eastAsia="Times New Roman"/>
          <w:color w:val="FF0000"/>
          <w:sz w:val="28"/>
          <w:szCs w:val="28"/>
          <w:shd w:val="clear" w:color="auto" w:fill="FFFFFF"/>
        </w:rPr>
        <w:tab/>
      </w:r>
      <w:r w:rsidR="001D647B">
        <w:rPr>
          <w:rFonts w:eastAsia="Times New Roman"/>
          <w:color w:val="FF0000"/>
          <w:sz w:val="28"/>
          <w:szCs w:val="28"/>
          <w:shd w:val="clear" w:color="auto" w:fill="FFFFFF"/>
        </w:rPr>
        <w:tab/>
      </w:r>
      <w:r w:rsidR="001D647B">
        <w:rPr>
          <w:rFonts w:eastAsia="Times New Roman"/>
          <w:color w:val="FF0000"/>
          <w:sz w:val="28"/>
          <w:szCs w:val="28"/>
          <w:shd w:val="clear" w:color="auto" w:fill="FFFFFF"/>
        </w:rPr>
        <w:tab/>
        <w:t xml:space="preserve">          </w:t>
      </w:r>
      <w:r w:rsidR="00F52A61">
        <w:rPr>
          <w:rFonts w:eastAsia="Times New Roman"/>
          <w:b w:val="0"/>
          <w:bCs w:val="0"/>
          <w:color w:val="000000" w:themeColor="text1"/>
          <w:lang w:eastAsia="ar-SA"/>
        </w:rPr>
        <w:t>85</w:t>
      </w:r>
    </w:p>
    <w:p w14:paraId="3969ABB4" w14:textId="77777777" w:rsidR="001D647B" w:rsidRPr="001D647B" w:rsidRDefault="001D647B" w:rsidP="001D647B"/>
    <w:p w14:paraId="0A35DFBA" w14:textId="7FB1741A" w:rsidR="001D647B" w:rsidRDefault="001D647B" w:rsidP="00D04D98">
      <w:pPr>
        <w:pStyle w:val="Heading7"/>
        <w:numPr>
          <w:ilvl w:val="0"/>
          <w:numId w:val="0"/>
        </w:numPr>
        <w:spacing w:line="360" w:lineRule="auto"/>
        <w:ind w:left="709" w:right="675"/>
        <w:jc w:val="left"/>
        <w:rPr>
          <w:rFonts w:eastAsia="Times New Roman"/>
          <w:b w:val="0"/>
          <w:bCs w:val="0"/>
          <w:color w:val="000000" w:themeColor="text1"/>
          <w:lang w:eastAsia="ar-SA"/>
        </w:rPr>
      </w:pPr>
      <w:r w:rsidRPr="009712AE">
        <w:rPr>
          <w:rFonts w:eastAsia="Times New Roman"/>
          <w:color w:val="000000" w:themeColor="text1"/>
          <w:sz w:val="28"/>
          <w:szCs w:val="28"/>
          <w:shd w:val="clear" w:color="auto" w:fill="FFFFFF"/>
        </w:rPr>
        <w:t xml:space="preserve">Chapter </w:t>
      </w:r>
      <w:r>
        <w:rPr>
          <w:rFonts w:eastAsia="Times New Roman"/>
          <w:color w:val="000000" w:themeColor="text1"/>
          <w:sz w:val="28"/>
          <w:szCs w:val="28"/>
          <w:shd w:val="clear" w:color="auto" w:fill="FFFFFF"/>
        </w:rPr>
        <w:t>1</w:t>
      </w:r>
      <w:r w:rsidR="008F2105">
        <w:rPr>
          <w:rFonts w:eastAsia="Times New Roman"/>
          <w:color w:val="000000" w:themeColor="text1"/>
          <w:sz w:val="28"/>
          <w:szCs w:val="28"/>
          <w:shd w:val="clear" w:color="auto" w:fill="FFFFFF"/>
        </w:rPr>
        <w:t>1</w:t>
      </w:r>
      <w:r w:rsidRPr="009712AE">
        <w:rPr>
          <w:rFonts w:eastAsia="Times New Roman"/>
          <w:color w:val="000000" w:themeColor="text1"/>
          <w:sz w:val="28"/>
          <w:szCs w:val="28"/>
          <w:shd w:val="clear" w:color="auto" w:fill="FFFFFF"/>
        </w:rPr>
        <w:t xml:space="preserve">. </w:t>
      </w:r>
      <w:r w:rsidR="002E4C8B">
        <w:rPr>
          <w:rFonts w:eastAsia="Times New Roman"/>
          <w:color w:val="000000" w:themeColor="text1"/>
          <w:sz w:val="28"/>
          <w:szCs w:val="28"/>
          <w:shd w:val="clear" w:color="auto" w:fill="FFFFFF"/>
        </w:rPr>
        <w:t>B</w:t>
      </w:r>
      <w:r w:rsidR="002E4C8B" w:rsidRPr="009712AE">
        <w:rPr>
          <w:rFonts w:eastAsia="Times New Roman"/>
          <w:color w:val="000000" w:themeColor="text1"/>
          <w:sz w:val="28"/>
          <w:szCs w:val="28"/>
          <w:shd w:val="clear" w:color="auto" w:fill="FFFFFF"/>
        </w:rPr>
        <w:t>ibliography</w:t>
      </w:r>
      <w:r>
        <w:rPr>
          <w:rFonts w:eastAsia="Times New Roman"/>
          <w:color w:val="000000" w:themeColor="text1"/>
          <w:sz w:val="28"/>
          <w:szCs w:val="28"/>
          <w:shd w:val="clear" w:color="auto" w:fill="FFFFFF"/>
        </w:rPr>
        <w:tab/>
      </w:r>
      <w:r>
        <w:rPr>
          <w:rFonts w:eastAsia="Times New Roman"/>
          <w:color w:val="000000" w:themeColor="text1"/>
          <w:sz w:val="28"/>
          <w:szCs w:val="28"/>
          <w:shd w:val="clear" w:color="auto" w:fill="FFFFFF"/>
        </w:rPr>
        <w:tab/>
      </w:r>
      <w:r>
        <w:rPr>
          <w:rFonts w:eastAsia="Times New Roman"/>
          <w:color w:val="000000" w:themeColor="text1"/>
          <w:sz w:val="28"/>
          <w:szCs w:val="28"/>
          <w:shd w:val="clear" w:color="auto" w:fill="FFFFFF"/>
        </w:rPr>
        <w:tab/>
      </w:r>
      <w:r>
        <w:rPr>
          <w:rFonts w:eastAsia="Times New Roman"/>
          <w:color w:val="000000" w:themeColor="text1"/>
          <w:sz w:val="28"/>
          <w:szCs w:val="28"/>
          <w:shd w:val="clear" w:color="auto" w:fill="FFFFFF"/>
        </w:rPr>
        <w:tab/>
      </w:r>
      <w:r>
        <w:rPr>
          <w:rFonts w:eastAsia="Times New Roman"/>
          <w:color w:val="000000" w:themeColor="text1"/>
          <w:sz w:val="28"/>
          <w:szCs w:val="28"/>
          <w:shd w:val="clear" w:color="auto" w:fill="FFFFFF"/>
        </w:rPr>
        <w:tab/>
      </w:r>
      <w:r>
        <w:rPr>
          <w:rFonts w:eastAsia="Times New Roman"/>
          <w:color w:val="000000" w:themeColor="text1"/>
          <w:sz w:val="28"/>
          <w:szCs w:val="28"/>
          <w:shd w:val="clear" w:color="auto" w:fill="FFFFFF"/>
        </w:rPr>
        <w:tab/>
      </w:r>
      <w:r w:rsidR="00F52A61">
        <w:rPr>
          <w:rFonts w:eastAsia="Times New Roman"/>
          <w:b w:val="0"/>
          <w:bCs w:val="0"/>
          <w:color w:val="000000" w:themeColor="text1"/>
          <w:lang w:eastAsia="ar-SA"/>
        </w:rPr>
        <w:t>86</w:t>
      </w:r>
    </w:p>
    <w:p w14:paraId="6B0EE47A" w14:textId="240985AD" w:rsidR="002E4C8B" w:rsidRPr="00F52A61" w:rsidRDefault="002E4C8B" w:rsidP="002E4C8B">
      <w:pPr>
        <w:ind w:firstLine="709"/>
        <w:rPr>
          <w:lang w:eastAsia="ar-SA"/>
        </w:rPr>
      </w:pPr>
      <w:r w:rsidRPr="002E4C8B">
        <w:rPr>
          <w:rFonts w:eastAsia="Times New Roman"/>
          <w:b/>
          <w:bCs/>
          <w:color w:val="000000" w:themeColor="text1"/>
          <w:sz w:val="28"/>
          <w:szCs w:val="28"/>
          <w:shd w:val="clear" w:color="auto" w:fill="FFFFFF"/>
        </w:rPr>
        <w:t>Chapter 1</w:t>
      </w:r>
      <w:r>
        <w:rPr>
          <w:rFonts w:eastAsia="Times New Roman"/>
          <w:b/>
          <w:bCs/>
          <w:color w:val="000000" w:themeColor="text1"/>
          <w:sz w:val="28"/>
          <w:szCs w:val="28"/>
          <w:shd w:val="clear" w:color="auto" w:fill="FFFFFF"/>
        </w:rPr>
        <w:t>2</w:t>
      </w:r>
      <w:r w:rsidRPr="002E4C8B">
        <w:rPr>
          <w:rFonts w:eastAsia="Times New Roman"/>
          <w:b/>
          <w:bCs/>
          <w:color w:val="000000" w:themeColor="text1"/>
          <w:sz w:val="28"/>
          <w:szCs w:val="28"/>
          <w:shd w:val="clear" w:color="auto" w:fill="FFFFFF"/>
        </w:rPr>
        <w:t>. References</w:t>
      </w:r>
      <w:r w:rsidR="00F52A61">
        <w:rPr>
          <w:rFonts w:eastAsia="Times New Roman"/>
          <w:b/>
          <w:bCs/>
          <w:color w:val="000000" w:themeColor="text1"/>
          <w:sz w:val="28"/>
          <w:szCs w:val="28"/>
          <w:shd w:val="clear" w:color="auto" w:fill="FFFFFF"/>
        </w:rPr>
        <w:tab/>
      </w:r>
      <w:r w:rsidR="00F52A61">
        <w:rPr>
          <w:rFonts w:eastAsia="Times New Roman"/>
          <w:b/>
          <w:bCs/>
          <w:color w:val="000000" w:themeColor="text1"/>
          <w:sz w:val="28"/>
          <w:szCs w:val="28"/>
          <w:shd w:val="clear" w:color="auto" w:fill="FFFFFF"/>
        </w:rPr>
        <w:tab/>
      </w:r>
      <w:r w:rsidR="00F52A61">
        <w:rPr>
          <w:rFonts w:eastAsia="Times New Roman"/>
          <w:b/>
          <w:bCs/>
          <w:color w:val="000000" w:themeColor="text1"/>
          <w:sz w:val="28"/>
          <w:szCs w:val="28"/>
          <w:shd w:val="clear" w:color="auto" w:fill="FFFFFF"/>
        </w:rPr>
        <w:tab/>
      </w:r>
      <w:r w:rsidR="00F52A61">
        <w:rPr>
          <w:rFonts w:eastAsia="Times New Roman"/>
          <w:b/>
          <w:bCs/>
          <w:color w:val="000000" w:themeColor="text1"/>
          <w:sz w:val="28"/>
          <w:szCs w:val="28"/>
          <w:shd w:val="clear" w:color="auto" w:fill="FFFFFF"/>
        </w:rPr>
        <w:tab/>
      </w:r>
      <w:r w:rsidR="00F52A61">
        <w:rPr>
          <w:rFonts w:eastAsia="Times New Roman"/>
          <w:b/>
          <w:bCs/>
          <w:color w:val="000000" w:themeColor="text1"/>
          <w:sz w:val="28"/>
          <w:szCs w:val="28"/>
          <w:shd w:val="clear" w:color="auto" w:fill="FFFFFF"/>
        </w:rPr>
        <w:tab/>
      </w:r>
      <w:r w:rsidR="00F52A61">
        <w:rPr>
          <w:rFonts w:eastAsia="Times New Roman"/>
          <w:b/>
          <w:bCs/>
          <w:color w:val="000000" w:themeColor="text1"/>
          <w:sz w:val="28"/>
          <w:szCs w:val="28"/>
          <w:shd w:val="clear" w:color="auto" w:fill="FFFFFF"/>
        </w:rPr>
        <w:tab/>
      </w:r>
      <w:r w:rsidR="00F52A61">
        <w:rPr>
          <w:rFonts w:eastAsia="Times New Roman"/>
          <w:b/>
          <w:bCs/>
          <w:color w:val="000000" w:themeColor="text1"/>
          <w:sz w:val="28"/>
          <w:szCs w:val="28"/>
          <w:shd w:val="clear" w:color="auto" w:fill="FFFFFF"/>
        </w:rPr>
        <w:tab/>
      </w:r>
      <w:r w:rsidR="00F52A61" w:rsidRPr="00F52A61">
        <w:rPr>
          <w:rFonts w:eastAsia="Times New Roman"/>
          <w:color w:val="000000" w:themeColor="text1"/>
          <w:shd w:val="clear" w:color="auto" w:fill="FFFFFF"/>
        </w:rPr>
        <w:t>87</w:t>
      </w:r>
    </w:p>
    <w:p w14:paraId="3BE8765B" w14:textId="25ECD862" w:rsidR="000D7FF7" w:rsidRPr="009712AE" w:rsidRDefault="000D7FF7" w:rsidP="00D04D98">
      <w:pPr>
        <w:pStyle w:val="Heading7"/>
        <w:numPr>
          <w:ilvl w:val="0"/>
          <w:numId w:val="0"/>
        </w:numPr>
        <w:spacing w:line="360" w:lineRule="auto"/>
        <w:ind w:left="709" w:right="675"/>
        <w:jc w:val="left"/>
        <w:rPr>
          <w:rFonts w:eastAsia="Times New Roman"/>
          <w:color w:val="FF0000"/>
          <w:sz w:val="28"/>
          <w:szCs w:val="28"/>
          <w:lang w:eastAsia="ar-SA"/>
        </w:rPr>
      </w:pPr>
      <w:r w:rsidRPr="001D647B">
        <w:br w:type="page"/>
      </w:r>
      <w:r w:rsidR="009712AE">
        <w:rPr>
          <w:rFonts w:eastAsia="Times New Roman"/>
          <w:color w:val="FF0000"/>
          <w:sz w:val="28"/>
          <w:szCs w:val="28"/>
          <w:shd w:val="clear" w:color="auto" w:fill="FFFFFF"/>
        </w:rPr>
        <w:lastRenderedPageBreak/>
        <w:tab/>
      </w:r>
    </w:p>
    <w:p w14:paraId="655A6207" w14:textId="48899DA3" w:rsidR="000D7FF7" w:rsidRPr="000D7FF7" w:rsidRDefault="000D7FF7">
      <w:pPr>
        <w:widowControl/>
        <w:suppressAutoHyphens w:val="0"/>
        <w:rPr>
          <w:rFonts w:ascii="Georgia" w:eastAsia="Times New Roman" w:hAnsi="Georgia"/>
          <w:color w:val="000000" w:themeColor="text1"/>
          <w:sz w:val="22"/>
          <w:szCs w:val="22"/>
          <w:shd w:val="clear" w:color="auto" w:fill="FFFFFF"/>
        </w:rPr>
      </w:pPr>
    </w:p>
    <w:p w14:paraId="032FECE2" w14:textId="158664E1" w:rsidR="00CE2E7C" w:rsidRPr="00426217" w:rsidRDefault="00D27C6D" w:rsidP="00426217">
      <w:pPr>
        <w:jc w:val="center"/>
        <w:rPr>
          <w:b/>
          <w:color w:val="000000" w:themeColor="text1"/>
          <w:sz w:val="36"/>
          <w:szCs w:val="36"/>
        </w:rPr>
      </w:pPr>
      <w:r>
        <w:rPr>
          <w:b/>
          <w:color w:val="000000" w:themeColor="text1"/>
          <w:sz w:val="36"/>
          <w:szCs w:val="36"/>
        </w:rPr>
        <w:t xml:space="preserve">LIST OF </w:t>
      </w:r>
      <w:r w:rsidR="00426217" w:rsidRPr="00AD76FA">
        <w:rPr>
          <w:b/>
          <w:color w:val="000000" w:themeColor="text1"/>
          <w:sz w:val="40"/>
          <w:szCs w:val="40"/>
        </w:rPr>
        <w:t>FIGURES</w:t>
      </w:r>
    </w:p>
    <w:p w14:paraId="4F40AF84" w14:textId="77777777" w:rsidR="00426217" w:rsidRPr="00426217" w:rsidRDefault="00426217" w:rsidP="00426217">
      <w:pPr>
        <w:pStyle w:val="ListParagraph"/>
        <w:spacing w:line="360" w:lineRule="auto"/>
        <w:ind w:left="1440"/>
        <w:rPr>
          <w:rFonts w:ascii="Georgia" w:eastAsia="TimesNewRoman" w:hAnsi="Georgia"/>
          <w:b/>
          <w:bCs/>
          <w:sz w:val="32"/>
          <w:szCs w:val="32"/>
        </w:rPr>
      </w:pPr>
    </w:p>
    <w:p w14:paraId="7F9A4007" w14:textId="199529E2" w:rsidR="00426217" w:rsidRPr="00C22B6F" w:rsidRDefault="00426217" w:rsidP="00C22B6F">
      <w:pPr>
        <w:pStyle w:val="ListParagraph"/>
        <w:spacing w:line="360" w:lineRule="auto"/>
        <w:ind w:left="1440"/>
        <w:rPr>
          <w:rFonts w:eastAsia="TimesNewRoman"/>
        </w:rPr>
      </w:pPr>
      <w:r w:rsidRPr="00AD76FA">
        <w:rPr>
          <w:rFonts w:eastAsia="TimesNewRoman"/>
        </w:rPr>
        <w:t>1.</w:t>
      </w:r>
      <w:r w:rsidRPr="00AD76FA">
        <w:rPr>
          <w:rFonts w:eastAsia="TimesNewRoman"/>
        </w:rPr>
        <w:tab/>
      </w:r>
      <w:r w:rsidR="00CF06BF" w:rsidRPr="00AD76FA">
        <w:rPr>
          <w:rFonts w:eastAsia="TimesNewRoman"/>
        </w:rPr>
        <w:t>Admin</w:t>
      </w:r>
      <w:r w:rsidR="00C22B6F">
        <w:rPr>
          <w:rFonts w:eastAsia="TimesNewRoman"/>
        </w:rPr>
        <w:tab/>
      </w:r>
    </w:p>
    <w:p w14:paraId="5B974E05" w14:textId="385BE477" w:rsidR="00426217" w:rsidRPr="00AD76FA" w:rsidRDefault="00CF06BF" w:rsidP="00C22B6F">
      <w:pPr>
        <w:pStyle w:val="ListParagraph"/>
        <w:spacing w:line="360" w:lineRule="auto"/>
        <w:ind w:left="1440"/>
        <w:rPr>
          <w:rFonts w:eastAsia="TimesNewRoman"/>
        </w:rPr>
      </w:pPr>
      <w:r w:rsidRPr="00AD76FA">
        <w:rPr>
          <w:rFonts w:eastAsia="TimesNewRoman"/>
        </w:rPr>
        <w:t>2.</w:t>
      </w:r>
      <w:r w:rsidRPr="00AD76FA">
        <w:rPr>
          <w:rFonts w:eastAsia="TimesNewRoman"/>
        </w:rPr>
        <w:tab/>
      </w:r>
      <w:proofErr w:type="spellStart"/>
      <w:r w:rsidRPr="00AD76FA">
        <w:rPr>
          <w:rFonts w:eastAsia="TimesNewRoman"/>
        </w:rPr>
        <w:t>Dfd</w:t>
      </w:r>
      <w:proofErr w:type="spellEnd"/>
      <w:r w:rsidRPr="00AD76FA">
        <w:rPr>
          <w:rFonts w:eastAsia="TimesNewRoman"/>
        </w:rPr>
        <w:t xml:space="preserve"> (Data Flow Diagram)</w:t>
      </w:r>
    </w:p>
    <w:p w14:paraId="5698EADC" w14:textId="36727DAB" w:rsidR="00426217" w:rsidRPr="00AD76FA" w:rsidRDefault="00CF06BF" w:rsidP="00C22B6F">
      <w:pPr>
        <w:pStyle w:val="ListParagraph"/>
        <w:spacing w:line="360" w:lineRule="auto"/>
        <w:ind w:left="1440"/>
        <w:rPr>
          <w:rFonts w:eastAsia="TimesNewRoman"/>
        </w:rPr>
      </w:pPr>
      <w:r w:rsidRPr="00AD76FA">
        <w:rPr>
          <w:rFonts w:eastAsia="TimesNewRoman"/>
        </w:rPr>
        <w:t>3.</w:t>
      </w:r>
      <w:r w:rsidRPr="00AD76FA">
        <w:rPr>
          <w:rFonts w:eastAsia="TimesNewRoman"/>
        </w:rPr>
        <w:tab/>
        <w:t>Er Diagram</w:t>
      </w:r>
    </w:p>
    <w:p w14:paraId="4376D9FB" w14:textId="7EB983E1" w:rsidR="00426217" w:rsidRPr="00AD76FA" w:rsidRDefault="00CF06BF" w:rsidP="00C22B6F">
      <w:pPr>
        <w:pStyle w:val="ListParagraph"/>
        <w:spacing w:line="360" w:lineRule="auto"/>
        <w:ind w:left="1440"/>
        <w:rPr>
          <w:rFonts w:eastAsia="TimesNewRoman"/>
        </w:rPr>
      </w:pPr>
      <w:r w:rsidRPr="00AD76FA">
        <w:rPr>
          <w:rFonts w:eastAsia="TimesNewRoman"/>
        </w:rPr>
        <w:t>4.</w:t>
      </w:r>
      <w:r w:rsidRPr="00AD76FA">
        <w:rPr>
          <w:rFonts w:eastAsia="TimesNewRoman"/>
        </w:rPr>
        <w:tab/>
        <w:t>Sequence Diagram for Administrator</w:t>
      </w:r>
    </w:p>
    <w:p w14:paraId="419546C7" w14:textId="50338D72" w:rsidR="00426217" w:rsidRPr="00AD76FA" w:rsidRDefault="00CF06BF" w:rsidP="00C22B6F">
      <w:pPr>
        <w:pStyle w:val="ListParagraph"/>
        <w:spacing w:line="360" w:lineRule="auto"/>
        <w:ind w:left="1440"/>
        <w:rPr>
          <w:rFonts w:eastAsia="TimesNewRoman"/>
        </w:rPr>
      </w:pPr>
      <w:r w:rsidRPr="00AD76FA">
        <w:rPr>
          <w:rFonts w:eastAsia="TimesNewRoman"/>
        </w:rPr>
        <w:t>5.</w:t>
      </w:r>
      <w:r w:rsidRPr="00AD76FA">
        <w:rPr>
          <w:rFonts w:eastAsia="TimesNewRoman"/>
        </w:rPr>
        <w:tab/>
        <w:t>Class Diagram:</w:t>
      </w:r>
    </w:p>
    <w:p w14:paraId="16C91CE8" w14:textId="227BA658" w:rsidR="00426217" w:rsidRPr="00AD76FA" w:rsidRDefault="00CF06BF" w:rsidP="00C22B6F">
      <w:pPr>
        <w:pStyle w:val="ListParagraph"/>
        <w:spacing w:line="360" w:lineRule="auto"/>
        <w:ind w:left="1440"/>
        <w:rPr>
          <w:rFonts w:eastAsia="TimesNewRoman"/>
        </w:rPr>
      </w:pPr>
      <w:r w:rsidRPr="00AD76FA">
        <w:rPr>
          <w:rFonts w:eastAsia="TimesNewRoman"/>
        </w:rPr>
        <w:t>6.</w:t>
      </w:r>
      <w:r w:rsidRPr="00AD76FA">
        <w:rPr>
          <w:rFonts w:eastAsia="TimesNewRoman"/>
        </w:rPr>
        <w:tab/>
        <w:t>Home Page</w:t>
      </w:r>
    </w:p>
    <w:p w14:paraId="3C66B73D" w14:textId="071ED770" w:rsidR="00426217" w:rsidRPr="00AD76FA" w:rsidRDefault="00CF06BF" w:rsidP="00C22B6F">
      <w:pPr>
        <w:pStyle w:val="ListParagraph"/>
        <w:spacing w:line="360" w:lineRule="auto"/>
        <w:ind w:left="1440"/>
        <w:rPr>
          <w:rFonts w:eastAsia="TimesNewRoman"/>
        </w:rPr>
      </w:pPr>
      <w:r w:rsidRPr="00AD76FA">
        <w:rPr>
          <w:rFonts w:eastAsia="TimesNewRoman"/>
        </w:rPr>
        <w:t>7.</w:t>
      </w:r>
      <w:r w:rsidRPr="00AD76FA">
        <w:rPr>
          <w:rFonts w:eastAsia="TimesNewRoman"/>
        </w:rPr>
        <w:tab/>
        <w:t>Admin Dashboard Page</w:t>
      </w:r>
    </w:p>
    <w:p w14:paraId="4B907986" w14:textId="17E411CC" w:rsidR="00426217" w:rsidRPr="00AD76FA" w:rsidRDefault="00CF06BF" w:rsidP="00C22B6F">
      <w:pPr>
        <w:pStyle w:val="ListParagraph"/>
        <w:spacing w:line="360" w:lineRule="auto"/>
        <w:ind w:left="1440"/>
        <w:rPr>
          <w:rFonts w:eastAsia="TimesNewRoman"/>
        </w:rPr>
      </w:pPr>
      <w:r w:rsidRPr="00AD76FA">
        <w:rPr>
          <w:rFonts w:eastAsia="TimesNewRoman"/>
        </w:rPr>
        <w:t>8.</w:t>
      </w:r>
      <w:r w:rsidRPr="00AD76FA">
        <w:rPr>
          <w:rFonts w:eastAsia="TimesNewRoman"/>
        </w:rPr>
        <w:tab/>
        <w:t>Manage Ticket Type Page</w:t>
      </w:r>
    </w:p>
    <w:p w14:paraId="0092E5C5" w14:textId="3A6F56DE" w:rsidR="00426217" w:rsidRPr="00AD76FA" w:rsidRDefault="00CF06BF" w:rsidP="00C22B6F">
      <w:pPr>
        <w:pStyle w:val="ListParagraph"/>
        <w:spacing w:line="360" w:lineRule="auto"/>
        <w:ind w:left="1440"/>
        <w:rPr>
          <w:rFonts w:eastAsia="TimesNewRoman"/>
        </w:rPr>
      </w:pPr>
      <w:r w:rsidRPr="00AD76FA">
        <w:rPr>
          <w:rFonts w:eastAsia="TimesNewRoman"/>
        </w:rPr>
        <w:t>9.</w:t>
      </w:r>
      <w:r w:rsidRPr="00AD76FA">
        <w:rPr>
          <w:rFonts w:eastAsia="TimesNewRoman"/>
        </w:rPr>
        <w:tab/>
        <w:t>Add Ticket Page Manage Ticket Page</w:t>
      </w:r>
    </w:p>
    <w:p w14:paraId="1E85731C" w14:textId="1131799A" w:rsidR="00426217" w:rsidRPr="00AD76FA" w:rsidRDefault="00CF06BF" w:rsidP="00C22B6F">
      <w:pPr>
        <w:pStyle w:val="ListParagraph"/>
        <w:spacing w:line="360" w:lineRule="auto"/>
        <w:ind w:left="1440"/>
        <w:rPr>
          <w:rFonts w:eastAsia="TimesNewRoman"/>
        </w:rPr>
      </w:pPr>
      <w:r w:rsidRPr="00AD76FA">
        <w:rPr>
          <w:rFonts w:eastAsia="TimesNewRoman"/>
        </w:rPr>
        <w:t>10.</w:t>
      </w:r>
      <w:r w:rsidRPr="00AD76FA">
        <w:rPr>
          <w:rFonts w:eastAsia="TimesNewRoman"/>
        </w:rPr>
        <w:tab/>
        <w:t>Search Between Dates Reports Page</w:t>
      </w:r>
    </w:p>
    <w:p w14:paraId="009DCA06" w14:textId="163A713C" w:rsidR="00426217" w:rsidRPr="00AD76FA" w:rsidRDefault="00CF06BF" w:rsidP="00C22B6F">
      <w:pPr>
        <w:pStyle w:val="ListParagraph"/>
        <w:spacing w:line="360" w:lineRule="auto"/>
        <w:ind w:left="1440"/>
        <w:rPr>
          <w:rFonts w:eastAsia="TimesNewRoman"/>
        </w:rPr>
      </w:pPr>
      <w:r w:rsidRPr="00AD76FA">
        <w:rPr>
          <w:rFonts w:eastAsia="TimesNewRoman"/>
        </w:rPr>
        <w:t>11.</w:t>
      </w:r>
      <w:r w:rsidRPr="00AD76FA">
        <w:rPr>
          <w:rFonts w:eastAsia="TimesNewRoman"/>
        </w:rPr>
        <w:tab/>
        <w:t>View Between Date Reports</w:t>
      </w:r>
    </w:p>
    <w:p w14:paraId="405C06C8" w14:textId="128E551B" w:rsidR="00426217" w:rsidRPr="00AD76FA" w:rsidRDefault="00CF06BF" w:rsidP="00C22B6F">
      <w:pPr>
        <w:pStyle w:val="ListParagraph"/>
        <w:spacing w:line="360" w:lineRule="auto"/>
        <w:ind w:left="1440"/>
        <w:rPr>
          <w:rFonts w:eastAsia="TimesNewRoman"/>
        </w:rPr>
      </w:pPr>
      <w:r w:rsidRPr="00AD76FA">
        <w:rPr>
          <w:rFonts w:eastAsia="TimesNewRoman"/>
        </w:rPr>
        <w:t>12.</w:t>
      </w:r>
      <w:r w:rsidRPr="00AD76FA">
        <w:rPr>
          <w:rFonts w:eastAsia="TimesNewRoman"/>
        </w:rPr>
        <w:tab/>
        <w:t>Search Ticket Page</w:t>
      </w:r>
    </w:p>
    <w:p w14:paraId="5E9EFEC6" w14:textId="7DF7A2F7" w:rsidR="000D7FF7" w:rsidRPr="00AD76FA" w:rsidRDefault="00CF06BF" w:rsidP="00C22B6F">
      <w:pPr>
        <w:pStyle w:val="ListParagraph"/>
        <w:spacing w:line="360" w:lineRule="auto"/>
        <w:ind w:left="1440"/>
        <w:rPr>
          <w:u w:val="single"/>
        </w:rPr>
      </w:pPr>
      <w:r w:rsidRPr="00AD76FA">
        <w:rPr>
          <w:rFonts w:eastAsia="TimesNewRoman"/>
        </w:rPr>
        <w:t>13.</w:t>
      </w:r>
      <w:r w:rsidRPr="00AD76FA">
        <w:rPr>
          <w:rFonts w:eastAsia="TimesNewRoman"/>
        </w:rPr>
        <w:tab/>
        <w:t>Change Password Page</w:t>
      </w:r>
    </w:p>
    <w:p w14:paraId="78570EFE" w14:textId="3EE7256D" w:rsidR="000D7FF7" w:rsidRDefault="000D7FF7">
      <w:pPr>
        <w:widowControl/>
        <w:suppressAutoHyphens w:val="0"/>
        <w:rPr>
          <w:rFonts w:ascii="Georgia" w:eastAsia="Times New Roman" w:hAnsi="Georgia"/>
          <w:b/>
          <w:bCs/>
          <w:color w:val="FF0000"/>
          <w:sz w:val="22"/>
          <w:szCs w:val="22"/>
          <w:u w:val="single"/>
          <w:shd w:val="clear" w:color="auto" w:fill="FFFFFF"/>
        </w:rPr>
      </w:pPr>
    </w:p>
    <w:p w14:paraId="4493A9E1" w14:textId="6FE8EA10" w:rsidR="000D7FF7" w:rsidRDefault="000D7FF7">
      <w:pPr>
        <w:widowControl/>
        <w:suppressAutoHyphens w:val="0"/>
        <w:rPr>
          <w:rFonts w:ascii="Georgia" w:eastAsia="Times New Roman" w:hAnsi="Georgia"/>
          <w:b/>
          <w:bCs/>
          <w:color w:val="FF0000"/>
          <w:sz w:val="22"/>
          <w:szCs w:val="22"/>
          <w:u w:val="single"/>
          <w:shd w:val="clear" w:color="auto" w:fill="FFFFFF"/>
        </w:rPr>
      </w:pPr>
    </w:p>
    <w:p w14:paraId="55685309" w14:textId="1E46576A" w:rsidR="000D7FF7" w:rsidRDefault="000D7FF7">
      <w:pPr>
        <w:widowControl/>
        <w:suppressAutoHyphens w:val="0"/>
        <w:rPr>
          <w:rFonts w:ascii="Georgia" w:eastAsia="Times New Roman" w:hAnsi="Georgia"/>
          <w:b/>
          <w:bCs/>
          <w:color w:val="FF0000"/>
          <w:sz w:val="22"/>
          <w:szCs w:val="22"/>
          <w:u w:val="single"/>
          <w:shd w:val="clear" w:color="auto" w:fill="FFFFFF"/>
        </w:rPr>
      </w:pPr>
    </w:p>
    <w:p w14:paraId="0B943A81" w14:textId="509514CB" w:rsidR="000D7FF7" w:rsidRDefault="000D7FF7">
      <w:pPr>
        <w:widowControl/>
        <w:suppressAutoHyphens w:val="0"/>
        <w:rPr>
          <w:rFonts w:ascii="Georgia" w:eastAsia="Times New Roman" w:hAnsi="Georgia"/>
          <w:b/>
          <w:bCs/>
          <w:color w:val="FF0000"/>
          <w:sz w:val="22"/>
          <w:szCs w:val="22"/>
          <w:u w:val="single"/>
          <w:shd w:val="clear" w:color="auto" w:fill="FFFFFF"/>
        </w:rPr>
      </w:pPr>
    </w:p>
    <w:p w14:paraId="024B96DA" w14:textId="28E6DA46" w:rsidR="000D7FF7" w:rsidRDefault="000D7FF7">
      <w:pPr>
        <w:widowControl/>
        <w:suppressAutoHyphens w:val="0"/>
        <w:rPr>
          <w:rFonts w:ascii="Georgia" w:eastAsia="Times New Roman" w:hAnsi="Georgia"/>
          <w:b/>
          <w:bCs/>
          <w:color w:val="FF0000"/>
          <w:sz w:val="22"/>
          <w:szCs w:val="22"/>
          <w:u w:val="single"/>
          <w:shd w:val="clear" w:color="auto" w:fill="FFFFFF"/>
        </w:rPr>
      </w:pPr>
    </w:p>
    <w:p w14:paraId="3B50884C" w14:textId="1B89A66D" w:rsidR="000D7FF7" w:rsidRDefault="000D7FF7">
      <w:pPr>
        <w:widowControl/>
        <w:suppressAutoHyphens w:val="0"/>
        <w:rPr>
          <w:rFonts w:ascii="Georgia" w:eastAsia="Times New Roman" w:hAnsi="Georgia"/>
          <w:b/>
          <w:bCs/>
          <w:color w:val="FF0000"/>
          <w:sz w:val="22"/>
          <w:szCs w:val="22"/>
          <w:u w:val="single"/>
          <w:shd w:val="clear" w:color="auto" w:fill="FFFFFF"/>
        </w:rPr>
      </w:pPr>
    </w:p>
    <w:p w14:paraId="0AC25CC6" w14:textId="5D6DBBBE" w:rsidR="000D7FF7" w:rsidRDefault="000D7FF7">
      <w:pPr>
        <w:widowControl/>
        <w:suppressAutoHyphens w:val="0"/>
        <w:rPr>
          <w:rFonts w:ascii="Georgia" w:eastAsia="Times New Roman" w:hAnsi="Georgia"/>
          <w:b/>
          <w:bCs/>
          <w:color w:val="FF0000"/>
          <w:sz w:val="22"/>
          <w:szCs w:val="22"/>
          <w:u w:val="single"/>
          <w:shd w:val="clear" w:color="auto" w:fill="FFFFFF"/>
        </w:rPr>
      </w:pPr>
    </w:p>
    <w:p w14:paraId="55C8617B" w14:textId="03509663" w:rsidR="000D7FF7" w:rsidRDefault="000D7FF7">
      <w:pPr>
        <w:widowControl/>
        <w:suppressAutoHyphens w:val="0"/>
        <w:rPr>
          <w:rFonts w:ascii="Georgia" w:eastAsia="Times New Roman" w:hAnsi="Georgia"/>
          <w:b/>
          <w:bCs/>
          <w:color w:val="FF0000"/>
          <w:sz w:val="22"/>
          <w:szCs w:val="22"/>
          <w:u w:val="single"/>
          <w:shd w:val="clear" w:color="auto" w:fill="FFFFFF"/>
        </w:rPr>
      </w:pPr>
    </w:p>
    <w:p w14:paraId="45A5FA41" w14:textId="0B7E627D" w:rsidR="000D7FF7" w:rsidRDefault="000D7FF7">
      <w:pPr>
        <w:widowControl/>
        <w:suppressAutoHyphens w:val="0"/>
        <w:rPr>
          <w:rFonts w:ascii="Georgia" w:eastAsia="Times New Roman" w:hAnsi="Georgia"/>
          <w:b/>
          <w:bCs/>
          <w:color w:val="FF0000"/>
          <w:sz w:val="22"/>
          <w:szCs w:val="22"/>
          <w:u w:val="single"/>
          <w:shd w:val="clear" w:color="auto" w:fill="FFFFFF"/>
        </w:rPr>
      </w:pPr>
    </w:p>
    <w:p w14:paraId="0A951BD9" w14:textId="1559FD6C" w:rsidR="000D7FF7" w:rsidRDefault="000D7FF7">
      <w:pPr>
        <w:widowControl/>
        <w:suppressAutoHyphens w:val="0"/>
        <w:rPr>
          <w:rFonts w:ascii="Georgia" w:eastAsia="Times New Roman" w:hAnsi="Georgia"/>
          <w:b/>
          <w:bCs/>
          <w:color w:val="FF0000"/>
          <w:sz w:val="22"/>
          <w:szCs w:val="22"/>
          <w:u w:val="single"/>
          <w:shd w:val="clear" w:color="auto" w:fill="FFFFFF"/>
        </w:rPr>
      </w:pPr>
    </w:p>
    <w:p w14:paraId="385BC471" w14:textId="338C0356" w:rsidR="000D7FF7" w:rsidRDefault="000D7FF7">
      <w:pPr>
        <w:widowControl/>
        <w:suppressAutoHyphens w:val="0"/>
        <w:rPr>
          <w:rFonts w:ascii="Georgia" w:eastAsia="Times New Roman" w:hAnsi="Georgia"/>
          <w:b/>
          <w:bCs/>
          <w:color w:val="FF0000"/>
          <w:sz w:val="22"/>
          <w:szCs w:val="22"/>
          <w:u w:val="single"/>
          <w:shd w:val="clear" w:color="auto" w:fill="FFFFFF"/>
        </w:rPr>
      </w:pPr>
    </w:p>
    <w:p w14:paraId="1D68BD61" w14:textId="5636027C" w:rsidR="000D7FF7" w:rsidRDefault="000D7FF7">
      <w:pPr>
        <w:widowControl/>
        <w:suppressAutoHyphens w:val="0"/>
        <w:rPr>
          <w:rFonts w:ascii="Georgia" w:eastAsia="Times New Roman" w:hAnsi="Georgia"/>
          <w:b/>
          <w:bCs/>
          <w:color w:val="FF0000"/>
          <w:sz w:val="22"/>
          <w:szCs w:val="22"/>
          <w:u w:val="single"/>
          <w:shd w:val="clear" w:color="auto" w:fill="FFFFFF"/>
        </w:rPr>
      </w:pPr>
    </w:p>
    <w:p w14:paraId="710A3D7D" w14:textId="30E5DA93" w:rsidR="000D7FF7" w:rsidRDefault="000D7FF7">
      <w:pPr>
        <w:widowControl/>
        <w:suppressAutoHyphens w:val="0"/>
        <w:rPr>
          <w:rFonts w:ascii="Georgia" w:eastAsia="Times New Roman" w:hAnsi="Georgia"/>
          <w:b/>
          <w:bCs/>
          <w:color w:val="FF0000"/>
          <w:sz w:val="22"/>
          <w:szCs w:val="22"/>
          <w:u w:val="single"/>
          <w:shd w:val="clear" w:color="auto" w:fill="FFFFFF"/>
        </w:rPr>
      </w:pPr>
    </w:p>
    <w:p w14:paraId="7CFEFE1C" w14:textId="5D6767AA" w:rsidR="000D7FF7" w:rsidRDefault="000D7FF7">
      <w:pPr>
        <w:widowControl/>
        <w:suppressAutoHyphens w:val="0"/>
        <w:rPr>
          <w:rFonts w:ascii="Georgia" w:eastAsia="Times New Roman" w:hAnsi="Georgia"/>
          <w:b/>
          <w:bCs/>
          <w:color w:val="FF0000"/>
          <w:sz w:val="22"/>
          <w:szCs w:val="22"/>
          <w:u w:val="single"/>
          <w:shd w:val="clear" w:color="auto" w:fill="FFFFFF"/>
        </w:rPr>
      </w:pPr>
    </w:p>
    <w:p w14:paraId="6300C962" w14:textId="303AB2A2" w:rsidR="000D7FF7" w:rsidRDefault="000D7FF7">
      <w:pPr>
        <w:widowControl/>
        <w:suppressAutoHyphens w:val="0"/>
        <w:rPr>
          <w:rFonts w:ascii="Georgia" w:eastAsia="Times New Roman" w:hAnsi="Georgia"/>
          <w:b/>
          <w:bCs/>
          <w:color w:val="FF0000"/>
          <w:sz w:val="22"/>
          <w:szCs w:val="22"/>
          <w:u w:val="single"/>
          <w:shd w:val="clear" w:color="auto" w:fill="FFFFFF"/>
        </w:rPr>
      </w:pPr>
    </w:p>
    <w:p w14:paraId="56E3B842" w14:textId="792099C9" w:rsidR="000D7FF7" w:rsidRDefault="000D7FF7">
      <w:pPr>
        <w:widowControl/>
        <w:suppressAutoHyphens w:val="0"/>
        <w:rPr>
          <w:rFonts w:ascii="Georgia" w:eastAsia="Times New Roman" w:hAnsi="Georgia"/>
          <w:b/>
          <w:bCs/>
          <w:color w:val="FF0000"/>
          <w:sz w:val="22"/>
          <w:szCs w:val="22"/>
          <w:u w:val="single"/>
          <w:shd w:val="clear" w:color="auto" w:fill="FFFFFF"/>
        </w:rPr>
      </w:pPr>
    </w:p>
    <w:p w14:paraId="72B89DBE" w14:textId="2F886741" w:rsidR="000D7FF7" w:rsidRDefault="000D7FF7">
      <w:pPr>
        <w:widowControl/>
        <w:suppressAutoHyphens w:val="0"/>
        <w:rPr>
          <w:rFonts w:ascii="Georgia" w:eastAsia="Times New Roman" w:hAnsi="Georgia"/>
          <w:b/>
          <w:bCs/>
          <w:color w:val="FF0000"/>
          <w:sz w:val="22"/>
          <w:szCs w:val="22"/>
          <w:u w:val="single"/>
          <w:shd w:val="clear" w:color="auto" w:fill="FFFFFF"/>
        </w:rPr>
      </w:pPr>
    </w:p>
    <w:p w14:paraId="1EEDEB60" w14:textId="286B95A6" w:rsidR="000D7FF7" w:rsidRDefault="000D7FF7">
      <w:pPr>
        <w:widowControl/>
        <w:suppressAutoHyphens w:val="0"/>
        <w:rPr>
          <w:rFonts w:ascii="Georgia" w:eastAsia="Times New Roman" w:hAnsi="Georgia"/>
          <w:b/>
          <w:bCs/>
          <w:color w:val="FF0000"/>
          <w:sz w:val="22"/>
          <w:szCs w:val="22"/>
          <w:u w:val="single"/>
          <w:shd w:val="clear" w:color="auto" w:fill="FFFFFF"/>
        </w:rPr>
      </w:pPr>
    </w:p>
    <w:p w14:paraId="4258B7A1" w14:textId="60896969" w:rsidR="000D7FF7" w:rsidRDefault="000D7FF7">
      <w:pPr>
        <w:widowControl/>
        <w:suppressAutoHyphens w:val="0"/>
        <w:rPr>
          <w:rFonts w:ascii="Georgia" w:eastAsia="Times New Roman" w:hAnsi="Georgia"/>
          <w:b/>
          <w:bCs/>
          <w:color w:val="FF0000"/>
          <w:sz w:val="22"/>
          <w:szCs w:val="22"/>
          <w:u w:val="single"/>
          <w:shd w:val="clear" w:color="auto" w:fill="FFFFFF"/>
        </w:rPr>
      </w:pPr>
    </w:p>
    <w:p w14:paraId="129DDDC1" w14:textId="4D50EB36" w:rsidR="000D7FF7" w:rsidRDefault="000D7FF7">
      <w:pPr>
        <w:widowControl/>
        <w:suppressAutoHyphens w:val="0"/>
        <w:rPr>
          <w:rFonts w:ascii="Georgia" w:eastAsia="Times New Roman" w:hAnsi="Georgia"/>
          <w:b/>
          <w:bCs/>
          <w:color w:val="FF0000"/>
          <w:sz w:val="22"/>
          <w:szCs w:val="22"/>
          <w:u w:val="single"/>
          <w:shd w:val="clear" w:color="auto" w:fill="FFFFFF"/>
        </w:rPr>
      </w:pPr>
    </w:p>
    <w:p w14:paraId="345C5600" w14:textId="555C209B" w:rsidR="000D7FF7" w:rsidRDefault="000D7FF7">
      <w:pPr>
        <w:widowControl/>
        <w:suppressAutoHyphens w:val="0"/>
        <w:rPr>
          <w:rFonts w:ascii="Georgia" w:eastAsia="Times New Roman" w:hAnsi="Georgia"/>
          <w:b/>
          <w:bCs/>
          <w:color w:val="FF0000"/>
          <w:sz w:val="22"/>
          <w:szCs w:val="22"/>
          <w:u w:val="single"/>
          <w:shd w:val="clear" w:color="auto" w:fill="FFFFFF"/>
        </w:rPr>
      </w:pPr>
    </w:p>
    <w:p w14:paraId="51ABD7FB" w14:textId="77777777" w:rsidR="000D7FF7" w:rsidRDefault="000D7FF7">
      <w:pPr>
        <w:widowControl/>
        <w:suppressAutoHyphens w:val="0"/>
        <w:rPr>
          <w:rFonts w:ascii="Georgia" w:eastAsia="Times New Roman" w:hAnsi="Georgia"/>
          <w:b/>
          <w:bCs/>
          <w:color w:val="FF0000"/>
          <w:sz w:val="22"/>
          <w:szCs w:val="22"/>
          <w:u w:val="single"/>
          <w:shd w:val="clear" w:color="auto" w:fill="FFFFFF"/>
        </w:rPr>
      </w:pPr>
    </w:p>
    <w:p w14:paraId="6C5AB8BC" w14:textId="6F6E009A" w:rsidR="000D7FF7" w:rsidRDefault="000D7FF7">
      <w:pPr>
        <w:widowControl/>
        <w:suppressAutoHyphens w:val="0"/>
        <w:rPr>
          <w:rFonts w:ascii="Georgia" w:eastAsia="Times New Roman" w:hAnsi="Georgia"/>
          <w:b/>
          <w:bCs/>
          <w:color w:val="FF0000"/>
          <w:sz w:val="22"/>
          <w:szCs w:val="22"/>
          <w:u w:val="single"/>
          <w:shd w:val="clear" w:color="auto" w:fill="FFFFFF"/>
        </w:rPr>
      </w:pPr>
    </w:p>
    <w:p w14:paraId="6A19FAF8" w14:textId="77777777" w:rsidR="000D7FF7" w:rsidRDefault="000D7FF7">
      <w:pPr>
        <w:widowControl/>
        <w:suppressAutoHyphens w:val="0"/>
        <w:rPr>
          <w:rFonts w:ascii="Georgia" w:eastAsia="Times New Roman" w:hAnsi="Georgia"/>
          <w:b/>
          <w:bCs/>
          <w:color w:val="FF0000"/>
          <w:sz w:val="22"/>
          <w:szCs w:val="22"/>
          <w:u w:val="single"/>
          <w:shd w:val="clear" w:color="auto" w:fill="FFFFFF"/>
        </w:rPr>
      </w:pPr>
    </w:p>
    <w:p w14:paraId="32D98423" w14:textId="77777777" w:rsidR="00AA41AF" w:rsidRDefault="00291428" w:rsidP="00756D01">
      <w:pPr>
        <w:snapToGrid w:val="0"/>
        <w:spacing w:line="360" w:lineRule="auto"/>
        <w:ind w:left="1418" w:right="675"/>
        <w:jc w:val="both"/>
      </w:pPr>
      <w:r>
        <w:rPr>
          <w:rFonts w:ascii="Georgia" w:eastAsia="Times New Roman" w:hAnsi="Georgia"/>
          <w:b/>
          <w:bCs/>
          <w:color w:val="FF0000"/>
          <w:sz w:val="22"/>
          <w:szCs w:val="22"/>
          <w:u w:val="single"/>
          <w:shd w:val="clear" w:color="auto" w:fill="FFFFFF"/>
        </w:rPr>
        <w:br/>
      </w:r>
      <w:bookmarkStart w:id="0" w:name="Preface"/>
      <w:bookmarkEnd w:id="0"/>
      <w:r>
        <w:tab/>
      </w:r>
      <w:bookmarkStart w:id="1" w:name="Chap%201"/>
    </w:p>
    <w:p w14:paraId="6EC7E0B2" w14:textId="0B4B74DE" w:rsidR="00291428" w:rsidRPr="00AA41AF" w:rsidRDefault="000E487D" w:rsidP="00AA41AF">
      <w:pPr>
        <w:snapToGrid w:val="0"/>
        <w:spacing w:line="360" w:lineRule="auto"/>
        <w:ind w:left="1418" w:right="675"/>
        <w:jc w:val="center"/>
        <w:rPr>
          <w:rFonts w:ascii="Georgia" w:eastAsia="Times New Roman" w:hAnsi="Georgia"/>
          <w:b/>
          <w:bCs/>
          <w:color w:val="FF0000"/>
          <w:sz w:val="32"/>
          <w:szCs w:val="32"/>
          <w:u w:val="single"/>
          <w:shd w:val="clear" w:color="auto" w:fill="FFFFFF"/>
        </w:rPr>
      </w:pPr>
      <w:r w:rsidRPr="00AA41AF">
        <w:rPr>
          <w:b/>
          <w:bCs/>
          <w:sz w:val="32"/>
          <w:szCs w:val="32"/>
        </w:rPr>
        <w:lastRenderedPageBreak/>
        <w:t>CHAPTER</w:t>
      </w:r>
      <w:bookmarkEnd w:id="1"/>
      <w:r w:rsidR="00AA41AF">
        <w:rPr>
          <w:b/>
          <w:bCs/>
          <w:sz w:val="32"/>
          <w:szCs w:val="32"/>
        </w:rPr>
        <w:t xml:space="preserve"> </w:t>
      </w:r>
      <w:r w:rsidR="00291428" w:rsidRPr="00AA41AF">
        <w:rPr>
          <w:b/>
          <w:bCs/>
          <w:sz w:val="32"/>
          <w:szCs w:val="32"/>
        </w:rPr>
        <w:t>1</w:t>
      </w:r>
    </w:p>
    <w:p w14:paraId="05041226" w14:textId="77777777" w:rsidR="00291428" w:rsidRDefault="00291428" w:rsidP="006D157F">
      <w:pPr>
        <w:spacing w:line="360" w:lineRule="auto"/>
        <w:jc w:val="both"/>
        <w:rPr>
          <w:rFonts w:ascii="Monotype Corsiva" w:hAnsi="Monotype Corsiva"/>
          <w:b/>
          <w:bCs/>
          <w:sz w:val="72"/>
        </w:rPr>
      </w:pPr>
      <w:r>
        <w:rPr>
          <w:rFonts w:ascii="Monotype Corsiva" w:hAnsi="Monotype Corsiva"/>
          <w:b/>
          <w:bCs/>
          <w:sz w:val="72"/>
        </w:rPr>
        <w:t xml:space="preserve">        </w:t>
      </w:r>
    </w:p>
    <w:p w14:paraId="0838EB3D" w14:textId="77777777" w:rsidR="00291428" w:rsidRPr="007746E5" w:rsidRDefault="00291428" w:rsidP="00291428">
      <w:pPr>
        <w:spacing w:line="360" w:lineRule="auto"/>
        <w:rPr>
          <w:b/>
          <w:bCs/>
          <w:sz w:val="28"/>
          <w:szCs w:val="28"/>
          <w:u w:val="single"/>
        </w:rPr>
      </w:pPr>
      <w:r w:rsidRPr="007746E5">
        <w:rPr>
          <w:b/>
          <w:bCs/>
          <w:sz w:val="28"/>
          <w:szCs w:val="28"/>
          <w:u w:val="single"/>
        </w:rPr>
        <w:t xml:space="preserve">Introduction </w:t>
      </w:r>
    </w:p>
    <w:p w14:paraId="0AA535D1" w14:textId="77777777" w:rsidR="00291428" w:rsidRPr="00687B2B" w:rsidRDefault="00291428" w:rsidP="00756D01">
      <w:pPr>
        <w:pStyle w:val="BodyTextIndent2"/>
        <w:spacing w:before="280" w:after="280"/>
        <w:ind w:firstLine="709"/>
        <w:jc w:val="both"/>
        <w:rPr>
          <w:i/>
          <w:iCs/>
          <w:u w:val="single"/>
        </w:rPr>
      </w:pPr>
      <w:r w:rsidRPr="00687B2B">
        <w:rPr>
          <w:i/>
          <w:iCs/>
          <w:u w:val="single"/>
        </w:rPr>
        <w:t xml:space="preserve">Contents: </w:t>
      </w:r>
    </w:p>
    <w:p w14:paraId="7F0E3E4E" w14:textId="77777777" w:rsidR="00291428" w:rsidRPr="00687B2B" w:rsidRDefault="00356E72" w:rsidP="002F0459">
      <w:pPr>
        <w:numPr>
          <w:ilvl w:val="0"/>
          <w:numId w:val="5"/>
        </w:numPr>
        <w:tabs>
          <w:tab w:val="left" w:pos="1800"/>
        </w:tabs>
        <w:autoSpaceDE w:val="0"/>
        <w:spacing w:line="360" w:lineRule="auto"/>
        <w:jc w:val="both"/>
      </w:pPr>
      <w:r w:rsidRPr="00687B2B">
        <w:t>Introduction</w:t>
      </w:r>
    </w:p>
    <w:p w14:paraId="60793D0E" w14:textId="77777777"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Problem Definition</w:t>
      </w:r>
    </w:p>
    <w:p w14:paraId="262832B4" w14:textId="77777777"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Aim</w:t>
      </w:r>
    </w:p>
    <w:p w14:paraId="6F2DFD74" w14:textId="77777777"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Objective</w:t>
      </w:r>
    </w:p>
    <w:p w14:paraId="526131B7" w14:textId="77777777"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Goal</w:t>
      </w:r>
    </w:p>
    <w:p w14:paraId="75BD2CF1" w14:textId="77777777"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Need of System</w:t>
      </w:r>
    </w:p>
    <w:p w14:paraId="7572163B" w14:textId="77777777" w:rsidR="00291428" w:rsidRDefault="00291428" w:rsidP="00291428">
      <w:pPr>
        <w:tabs>
          <w:tab w:val="left" w:pos="1800"/>
        </w:tabs>
        <w:autoSpaceDE w:val="0"/>
        <w:spacing w:line="360" w:lineRule="auto"/>
        <w:jc w:val="both"/>
        <w:rPr>
          <w:rFonts w:ascii="Georgia" w:hAnsi="Georgia"/>
          <w:sz w:val="22"/>
          <w:szCs w:val="22"/>
        </w:rPr>
      </w:pPr>
    </w:p>
    <w:p w14:paraId="34CBB8DD" w14:textId="77777777" w:rsidR="00291428" w:rsidRDefault="00291428" w:rsidP="00291428">
      <w:pPr>
        <w:spacing w:after="280" w:line="360" w:lineRule="auto"/>
        <w:jc w:val="center"/>
        <w:rPr>
          <w:rFonts w:ascii="Georgia" w:hAnsi="Georgia"/>
          <w:sz w:val="22"/>
          <w:szCs w:val="22"/>
        </w:rPr>
      </w:pPr>
    </w:p>
    <w:p w14:paraId="067FD1A0" w14:textId="77777777" w:rsidR="00291428" w:rsidRDefault="00291428" w:rsidP="00291428">
      <w:pPr>
        <w:spacing w:after="280" w:line="360" w:lineRule="auto"/>
        <w:rPr>
          <w:rFonts w:ascii="Georgia" w:hAnsi="Georgia"/>
          <w:sz w:val="22"/>
          <w:szCs w:val="22"/>
        </w:rPr>
      </w:pPr>
    </w:p>
    <w:p w14:paraId="7099AAB5" w14:textId="77777777" w:rsidR="00291428" w:rsidRDefault="00291428" w:rsidP="00291428">
      <w:pPr>
        <w:spacing w:after="280" w:line="360" w:lineRule="auto"/>
        <w:rPr>
          <w:rFonts w:ascii="Georgia" w:hAnsi="Georgia"/>
          <w:sz w:val="22"/>
          <w:szCs w:val="22"/>
        </w:rPr>
      </w:pPr>
    </w:p>
    <w:p w14:paraId="5236DBD0" w14:textId="77777777" w:rsidR="00291428" w:rsidRDefault="00291428" w:rsidP="00291428">
      <w:pPr>
        <w:spacing w:after="280" w:line="360" w:lineRule="auto"/>
        <w:rPr>
          <w:rFonts w:ascii="Georgia" w:hAnsi="Georgia"/>
          <w:sz w:val="22"/>
          <w:szCs w:val="22"/>
        </w:rPr>
      </w:pPr>
    </w:p>
    <w:p w14:paraId="1D9B905C" w14:textId="77777777" w:rsidR="00291428" w:rsidRDefault="00291428" w:rsidP="00291428">
      <w:pPr>
        <w:spacing w:after="280" w:line="360" w:lineRule="auto"/>
        <w:rPr>
          <w:rFonts w:ascii="Georgia" w:hAnsi="Georgia"/>
          <w:sz w:val="22"/>
          <w:szCs w:val="22"/>
        </w:rPr>
      </w:pPr>
    </w:p>
    <w:p w14:paraId="73FDCC12" w14:textId="1A471AE7" w:rsidR="00291428" w:rsidRDefault="00291428" w:rsidP="00291428">
      <w:pPr>
        <w:spacing w:after="280" w:line="360" w:lineRule="auto"/>
        <w:rPr>
          <w:rFonts w:ascii="Georgia" w:hAnsi="Georgia"/>
          <w:sz w:val="22"/>
          <w:szCs w:val="22"/>
        </w:rPr>
      </w:pPr>
    </w:p>
    <w:p w14:paraId="34DFCA37" w14:textId="77777777" w:rsidR="007746E5" w:rsidRDefault="007746E5" w:rsidP="00291428">
      <w:pPr>
        <w:spacing w:after="280" w:line="360" w:lineRule="auto"/>
        <w:rPr>
          <w:rFonts w:ascii="Georgia" w:hAnsi="Georgia"/>
          <w:sz w:val="22"/>
          <w:szCs w:val="22"/>
        </w:rPr>
      </w:pPr>
    </w:p>
    <w:p w14:paraId="6FE948F6" w14:textId="63A0FA1B" w:rsidR="00AA41AF" w:rsidRDefault="00AA41AF" w:rsidP="00291428">
      <w:pPr>
        <w:spacing w:after="280" w:line="360" w:lineRule="auto"/>
        <w:rPr>
          <w:rFonts w:ascii="Georgia" w:hAnsi="Georgia"/>
          <w:sz w:val="22"/>
          <w:szCs w:val="22"/>
        </w:rPr>
      </w:pPr>
    </w:p>
    <w:p w14:paraId="31A7CE94" w14:textId="77777777" w:rsidR="00AA41AF" w:rsidRDefault="00AA41AF" w:rsidP="00291428">
      <w:pPr>
        <w:spacing w:after="280" w:line="360" w:lineRule="auto"/>
        <w:rPr>
          <w:rFonts w:ascii="Georgia" w:hAnsi="Georgia"/>
          <w:sz w:val="22"/>
          <w:szCs w:val="22"/>
        </w:rPr>
      </w:pPr>
    </w:p>
    <w:p w14:paraId="040DEB56" w14:textId="10A19848" w:rsidR="00F73DDA" w:rsidRDefault="00F73DDA" w:rsidP="00291428">
      <w:pPr>
        <w:spacing w:line="360" w:lineRule="auto"/>
        <w:ind w:right="660" w:firstLine="705"/>
        <w:jc w:val="both"/>
        <w:rPr>
          <w:rFonts w:ascii="Georgia" w:hAnsi="Georgia"/>
          <w:b/>
          <w:sz w:val="28"/>
          <w:szCs w:val="26"/>
          <w:u w:val="single"/>
        </w:rPr>
      </w:pPr>
    </w:p>
    <w:p w14:paraId="225BC5BE" w14:textId="35BDDDB8" w:rsidR="00CF06BF" w:rsidRDefault="00CF06BF" w:rsidP="00291428">
      <w:pPr>
        <w:spacing w:line="360" w:lineRule="auto"/>
        <w:ind w:right="660" w:firstLine="705"/>
        <w:jc w:val="both"/>
        <w:rPr>
          <w:rFonts w:ascii="Georgia" w:hAnsi="Georgia"/>
          <w:b/>
          <w:sz w:val="28"/>
          <w:szCs w:val="26"/>
          <w:u w:val="single"/>
        </w:rPr>
      </w:pPr>
    </w:p>
    <w:p w14:paraId="4FEFB190" w14:textId="77777777" w:rsidR="00CF06BF" w:rsidRDefault="00CF06BF" w:rsidP="00291428">
      <w:pPr>
        <w:spacing w:line="360" w:lineRule="auto"/>
        <w:ind w:right="660" w:firstLine="705"/>
        <w:jc w:val="both"/>
        <w:rPr>
          <w:rFonts w:ascii="Georgia" w:hAnsi="Georgia"/>
          <w:b/>
          <w:sz w:val="28"/>
          <w:szCs w:val="26"/>
          <w:u w:val="single"/>
        </w:rPr>
      </w:pPr>
    </w:p>
    <w:p w14:paraId="68F3AEBC" w14:textId="77777777" w:rsidR="009421C9" w:rsidRDefault="009421C9" w:rsidP="00291428">
      <w:pPr>
        <w:spacing w:line="360" w:lineRule="auto"/>
        <w:ind w:right="660" w:firstLine="705"/>
        <w:jc w:val="both"/>
        <w:rPr>
          <w:rFonts w:ascii="Georgia" w:hAnsi="Georgia"/>
          <w:b/>
          <w:sz w:val="28"/>
          <w:szCs w:val="26"/>
          <w:u w:val="single"/>
        </w:rPr>
      </w:pPr>
    </w:p>
    <w:p w14:paraId="2E518061" w14:textId="77777777" w:rsidR="002A7A69" w:rsidRPr="008E38AA" w:rsidRDefault="002A7A69" w:rsidP="00291428">
      <w:pPr>
        <w:spacing w:line="360" w:lineRule="auto"/>
        <w:ind w:right="660" w:firstLine="705"/>
        <w:jc w:val="both"/>
        <w:rPr>
          <w:b/>
          <w:u w:val="single"/>
        </w:rPr>
      </w:pPr>
    </w:p>
    <w:p w14:paraId="07B6CB07" w14:textId="77777777" w:rsidR="0087627B" w:rsidRPr="008E38AA" w:rsidRDefault="0087627B" w:rsidP="00AB1E40">
      <w:pPr>
        <w:spacing w:line="360" w:lineRule="auto"/>
        <w:ind w:right="660"/>
        <w:jc w:val="both"/>
        <w:rPr>
          <w:b/>
          <w:u w:val="single"/>
        </w:rPr>
      </w:pPr>
    </w:p>
    <w:p w14:paraId="0A979174" w14:textId="77777777" w:rsidR="00291428" w:rsidRPr="008E5EF7" w:rsidRDefault="00291428" w:rsidP="002A7A69">
      <w:pPr>
        <w:spacing w:line="360" w:lineRule="auto"/>
        <w:ind w:right="660"/>
        <w:jc w:val="both"/>
        <w:rPr>
          <w:b/>
          <w:sz w:val="28"/>
          <w:szCs w:val="28"/>
        </w:rPr>
      </w:pPr>
      <w:r w:rsidRPr="008E5EF7">
        <w:rPr>
          <w:b/>
          <w:sz w:val="28"/>
          <w:szCs w:val="28"/>
        </w:rPr>
        <w:t>Introduction to the System:</w:t>
      </w:r>
    </w:p>
    <w:p w14:paraId="73B3D4AC" w14:textId="77777777" w:rsidR="00AB1E40" w:rsidRPr="008E38AA" w:rsidRDefault="00AB1E40" w:rsidP="00291428">
      <w:pPr>
        <w:spacing w:line="360" w:lineRule="auto"/>
        <w:ind w:right="660" w:firstLine="705"/>
        <w:jc w:val="both"/>
        <w:rPr>
          <w:b/>
          <w:u w:val="single"/>
        </w:rPr>
      </w:pPr>
    </w:p>
    <w:p w14:paraId="54F2B9E7" w14:textId="381DDEC1" w:rsidR="002D6F82" w:rsidRPr="008E38AA" w:rsidRDefault="002D6F82" w:rsidP="009F6855">
      <w:pPr>
        <w:spacing w:line="360" w:lineRule="auto"/>
        <w:jc w:val="both"/>
        <w:rPr>
          <w:rFonts w:cs="Calibri"/>
          <w:color w:val="111111"/>
        </w:rPr>
      </w:pPr>
      <w:r w:rsidRPr="008E38AA">
        <w:rPr>
          <w:rFonts w:cs="Calibri"/>
        </w:rPr>
        <w:t xml:space="preserve">Park Ticketing Management System is a </w:t>
      </w:r>
      <w:r w:rsidR="00AA41AF" w:rsidRPr="008E38AA">
        <w:rPr>
          <w:rFonts w:cs="Calibri"/>
        </w:rPr>
        <w:t>web-based</w:t>
      </w:r>
      <w:r w:rsidRPr="008E38AA">
        <w:rPr>
          <w:rFonts w:cs="Calibri"/>
        </w:rPr>
        <w:t xml:space="preserve"> technology which manages</w:t>
      </w:r>
      <w:r w:rsidRPr="008E38AA">
        <w:rPr>
          <w:rFonts w:cs="Calibri"/>
          <w:color w:val="111111"/>
        </w:rPr>
        <w:t xml:space="preserve"> people and provides ticket to the person who comes to visits in park with his/her family. </w:t>
      </w:r>
      <w:r w:rsidRPr="008E38AA">
        <w:rPr>
          <w:rFonts w:eastAsia="Calibri" w:cs="Calibri"/>
        </w:rPr>
        <w:t>This web application provides a way to effectively control record &amp; track the people who visit to park.</w:t>
      </w:r>
    </w:p>
    <w:p w14:paraId="7ED2B0A6" w14:textId="77777777" w:rsidR="002D6F82" w:rsidRPr="008E38AA" w:rsidRDefault="002D6F82" w:rsidP="009F6855">
      <w:pPr>
        <w:spacing w:line="360" w:lineRule="auto"/>
        <w:jc w:val="both"/>
        <w:rPr>
          <w:rFonts w:cs="Calibri"/>
          <w:shd w:val="clear" w:color="auto" w:fill="FFFFFF"/>
        </w:rPr>
      </w:pPr>
      <w:r w:rsidRPr="008E38AA">
        <w:rPr>
          <w:rFonts w:cs="Calibri"/>
          <w:shd w:val="clear" w:color="auto" w:fill="FFFFFF"/>
        </w:rPr>
        <w:t xml:space="preserve">A park Ticketing Management system effectively manages and handles all the functioning of a park. The software system can store the data of people tickets that came to visit in the park. The system also maintains and calculates the price of ticket. The system needs an administrator to input the detail of ticket like how many are adult and how many are child and print the ticket and give it to person. </w:t>
      </w:r>
    </w:p>
    <w:p w14:paraId="73CFD96C" w14:textId="77777777" w:rsidR="002D6F82" w:rsidRPr="00084047" w:rsidRDefault="002D6F82" w:rsidP="002D6F82">
      <w:pPr>
        <w:jc w:val="both"/>
        <w:rPr>
          <w:rFonts w:cs="Calibri"/>
          <w:sz w:val="32"/>
          <w:szCs w:val="32"/>
          <w:shd w:val="clear" w:color="auto" w:fill="FFFFFF"/>
        </w:rPr>
      </w:pPr>
    </w:p>
    <w:p w14:paraId="07D4EDAA" w14:textId="77777777" w:rsidR="002A7A69" w:rsidRDefault="002A7A69" w:rsidP="002A7A69">
      <w:pPr>
        <w:spacing w:line="360" w:lineRule="auto"/>
        <w:ind w:left="705" w:firstLine="709"/>
        <w:jc w:val="both"/>
        <w:rPr>
          <w:rFonts w:eastAsia="Times New Roman" w:cs="Calibri"/>
          <w:color w:val="000000"/>
          <w:sz w:val="28"/>
          <w:szCs w:val="20"/>
        </w:rPr>
      </w:pPr>
    </w:p>
    <w:p w14:paraId="0EAE35C1" w14:textId="77777777" w:rsidR="002A7A69" w:rsidRDefault="002A7A69" w:rsidP="002A7A69">
      <w:pPr>
        <w:spacing w:line="360" w:lineRule="auto"/>
        <w:ind w:left="705" w:firstLine="709"/>
        <w:jc w:val="both"/>
        <w:rPr>
          <w:rFonts w:eastAsia="Times New Roman" w:cs="Calibri"/>
          <w:color w:val="000000"/>
          <w:sz w:val="28"/>
          <w:szCs w:val="20"/>
        </w:rPr>
      </w:pPr>
    </w:p>
    <w:p w14:paraId="4C50D9EC" w14:textId="77777777" w:rsidR="002A7A69" w:rsidRDefault="002A7A69" w:rsidP="002A7A69">
      <w:pPr>
        <w:spacing w:line="360" w:lineRule="auto"/>
        <w:ind w:left="705" w:firstLine="709"/>
        <w:jc w:val="both"/>
        <w:rPr>
          <w:rFonts w:eastAsia="Times New Roman" w:cs="Calibri"/>
          <w:color w:val="000000"/>
          <w:sz w:val="28"/>
          <w:szCs w:val="20"/>
        </w:rPr>
      </w:pPr>
    </w:p>
    <w:p w14:paraId="54C4FE09" w14:textId="5D52CB2B" w:rsidR="002A7A69" w:rsidRDefault="002A7A69" w:rsidP="002A7A69">
      <w:pPr>
        <w:spacing w:line="360" w:lineRule="auto"/>
        <w:jc w:val="both"/>
        <w:rPr>
          <w:rFonts w:eastAsia="Times New Roman" w:cs="Calibri"/>
          <w:color w:val="000000"/>
          <w:sz w:val="28"/>
          <w:szCs w:val="20"/>
        </w:rPr>
      </w:pPr>
    </w:p>
    <w:p w14:paraId="4C49106B" w14:textId="77777777" w:rsidR="00AA2FEB" w:rsidRDefault="00AA2FEB" w:rsidP="002A7A69">
      <w:pPr>
        <w:spacing w:line="360" w:lineRule="auto"/>
        <w:jc w:val="both"/>
        <w:rPr>
          <w:rFonts w:eastAsia="Times New Roman" w:cs="Calibri"/>
          <w:color w:val="000000"/>
          <w:sz w:val="28"/>
          <w:szCs w:val="20"/>
        </w:rPr>
      </w:pPr>
    </w:p>
    <w:p w14:paraId="24528E2A" w14:textId="77777777" w:rsidR="002A7A69" w:rsidRDefault="002A7A69" w:rsidP="002A7A69">
      <w:pPr>
        <w:spacing w:line="360" w:lineRule="auto"/>
        <w:jc w:val="both"/>
        <w:rPr>
          <w:color w:val="000000"/>
        </w:rPr>
      </w:pPr>
    </w:p>
    <w:p w14:paraId="0E24B482" w14:textId="77777777" w:rsidR="00AA33D7" w:rsidRDefault="00AA33D7" w:rsidP="002A7A69">
      <w:pPr>
        <w:spacing w:line="360" w:lineRule="auto"/>
        <w:jc w:val="both"/>
        <w:rPr>
          <w:color w:val="000000"/>
        </w:rPr>
      </w:pPr>
    </w:p>
    <w:p w14:paraId="312D8B23" w14:textId="44F027BF" w:rsidR="00AA33D7" w:rsidRDefault="00AA33D7" w:rsidP="002A7A69">
      <w:pPr>
        <w:spacing w:line="360" w:lineRule="auto"/>
        <w:jc w:val="both"/>
        <w:rPr>
          <w:color w:val="000000"/>
        </w:rPr>
      </w:pPr>
    </w:p>
    <w:p w14:paraId="4C31A7D2" w14:textId="28001089" w:rsidR="00401895" w:rsidRDefault="00401895" w:rsidP="002A7A69">
      <w:pPr>
        <w:spacing w:line="360" w:lineRule="auto"/>
        <w:jc w:val="both"/>
        <w:rPr>
          <w:color w:val="000000"/>
        </w:rPr>
      </w:pPr>
    </w:p>
    <w:p w14:paraId="25872B2B" w14:textId="4D8FCA77" w:rsidR="00401895" w:rsidRDefault="00401895" w:rsidP="002A7A69">
      <w:pPr>
        <w:spacing w:line="360" w:lineRule="auto"/>
        <w:jc w:val="both"/>
        <w:rPr>
          <w:color w:val="000000"/>
        </w:rPr>
      </w:pPr>
    </w:p>
    <w:p w14:paraId="205719C3" w14:textId="77777777" w:rsidR="00401895" w:rsidRDefault="00401895" w:rsidP="002A7A69">
      <w:pPr>
        <w:spacing w:line="360" w:lineRule="auto"/>
        <w:jc w:val="both"/>
        <w:rPr>
          <w:color w:val="000000"/>
        </w:rPr>
      </w:pPr>
    </w:p>
    <w:p w14:paraId="3B3F8220" w14:textId="77777777" w:rsidR="00AA33D7" w:rsidRDefault="00AA33D7" w:rsidP="002A7A69">
      <w:pPr>
        <w:spacing w:line="360" w:lineRule="auto"/>
        <w:jc w:val="both"/>
        <w:rPr>
          <w:color w:val="000000"/>
        </w:rPr>
      </w:pPr>
    </w:p>
    <w:p w14:paraId="0E6FD940" w14:textId="77777777" w:rsidR="00AA33D7" w:rsidRDefault="00AA33D7" w:rsidP="002A7A69">
      <w:pPr>
        <w:spacing w:line="360" w:lineRule="auto"/>
        <w:jc w:val="both"/>
        <w:rPr>
          <w:color w:val="000000"/>
        </w:rPr>
      </w:pPr>
    </w:p>
    <w:p w14:paraId="73EE14A2" w14:textId="77777777" w:rsidR="00AA33D7" w:rsidRDefault="00AA33D7" w:rsidP="002A7A69">
      <w:pPr>
        <w:spacing w:line="360" w:lineRule="auto"/>
        <w:jc w:val="both"/>
        <w:rPr>
          <w:color w:val="000000"/>
        </w:rPr>
      </w:pPr>
    </w:p>
    <w:p w14:paraId="0F9A8763" w14:textId="77777777" w:rsidR="00AA33D7" w:rsidRDefault="00AA33D7" w:rsidP="002A7A69">
      <w:pPr>
        <w:spacing w:line="360" w:lineRule="auto"/>
        <w:jc w:val="both"/>
        <w:rPr>
          <w:color w:val="000000"/>
        </w:rPr>
      </w:pPr>
    </w:p>
    <w:p w14:paraId="3648903F" w14:textId="77777777" w:rsidR="00AA33D7" w:rsidRPr="008E38AA" w:rsidRDefault="00AA33D7" w:rsidP="008E38AA">
      <w:pPr>
        <w:spacing w:line="360" w:lineRule="auto"/>
        <w:jc w:val="both"/>
        <w:rPr>
          <w:color w:val="000000"/>
        </w:rPr>
      </w:pPr>
    </w:p>
    <w:p w14:paraId="18D28BF8" w14:textId="77777777" w:rsidR="00AA33D7" w:rsidRPr="008E38AA" w:rsidRDefault="00AA33D7" w:rsidP="008E38AA">
      <w:pPr>
        <w:spacing w:line="360" w:lineRule="auto"/>
        <w:jc w:val="both"/>
        <w:rPr>
          <w:color w:val="000000"/>
        </w:rPr>
      </w:pPr>
    </w:p>
    <w:p w14:paraId="60505CB8" w14:textId="77777777" w:rsidR="00AA33D7" w:rsidRPr="00AD76FA" w:rsidRDefault="00AA33D7" w:rsidP="008E38AA">
      <w:pPr>
        <w:spacing w:line="360" w:lineRule="auto"/>
        <w:jc w:val="both"/>
        <w:rPr>
          <w:color w:val="000000"/>
          <w:sz w:val="28"/>
          <w:szCs w:val="28"/>
        </w:rPr>
      </w:pPr>
    </w:p>
    <w:p w14:paraId="0601DE75" w14:textId="77777777" w:rsidR="00291428" w:rsidRPr="008E5EF7" w:rsidRDefault="00291428" w:rsidP="008E38AA">
      <w:pPr>
        <w:spacing w:line="360" w:lineRule="auto"/>
        <w:ind w:right="660"/>
        <w:jc w:val="both"/>
        <w:rPr>
          <w:b/>
          <w:bCs/>
          <w:sz w:val="28"/>
          <w:szCs w:val="28"/>
        </w:rPr>
      </w:pPr>
      <w:r w:rsidRPr="008E5EF7">
        <w:rPr>
          <w:b/>
          <w:bCs/>
          <w:sz w:val="28"/>
          <w:szCs w:val="28"/>
        </w:rPr>
        <w:lastRenderedPageBreak/>
        <w:t>Problem Definition:</w:t>
      </w:r>
    </w:p>
    <w:p w14:paraId="10BFD94B" w14:textId="77777777" w:rsidR="000F765D" w:rsidRPr="008E38AA" w:rsidRDefault="000F765D" w:rsidP="008E38AA">
      <w:pPr>
        <w:spacing w:line="360" w:lineRule="auto"/>
        <w:ind w:right="660"/>
        <w:jc w:val="both"/>
        <w:rPr>
          <w:b/>
          <w:bCs/>
          <w:u w:val="single"/>
        </w:rPr>
      </w:pPr>
    </w:p>
    <w:p w14:paraId="2AFFBADC" w14:textId="77777777" w:rsidR="00AA33D7" w:rsidRPr="008E38AA" w:rsidRDefault="00AA33D7" w:rsidP="008E38AA">
      <w:pPr>
        <w:spacing w:line="360" w:lineRule="auto"/>
        <w:rPr>
          <w:rFonts w:eastAsia="Calibri"/>
        </w:rPr>
      </w:pPr>
      <w:r w:rsidRPr="008E38AA">
        <w:rPr>
          <w:rFonts w:eastAsia="Calibri"/>
        </w:rPr>
        <w:t xml:space="preserve">In present all </w:t>
      </w:r>
      <w:r w:rsidR="002D6F82" w:rsidRPr="008E38AA">
        <w:rPr>
          <w:rFonts w:eastAsia="Calibri"/>
        </w:rPr>
        <w:t>park ticketing</w:t>
      </w:r>
      <w:r w:rsidRPr="008E38AA">
        <w:rPr>
          <w:rFonts w:eastAsia="Calibri"/>
        </w:rPr>
        <w:t xml:space="preserve"> work done on the paper. The whole </w:t>
      </w:r>
      <w:r w:rsidR="002D6F82" w:rsidRPr="008E38AA">
        <w:rPr>
          <w:rFonts w:eastAsia="Calibri"/>
        </w:rPr>
        <w:t>year record is</w:t>
      </w:r>
      <w:r w:rsidRPr="008E38AA">
        <w:rPr>
          <w:rFonts w:eastAsia="Calibri"/>
        </w:rPr>
        <w:t xml:space="preserve"> stored in the registers. We can’t generate reports as per our requirements because </w:t>
      </w:r>
      <w:proofErr w:type="gramStart"/>
      <w:r w:rsidRPr="008E38AA">
        <w:rPr>
          <w:rFonts w:eastAsia="Calibri"/>
        </w:rPr>
        <w:t>its</w:t>
      </w:r>
      <w:proofErr w:type="gramEnd"/>
      <w:r w:rsidRPr="008E38AA">
        <w:rPr>
          <w:rFonts w:eastAsia="Calibri"/>
        </w:rPr>
        <w:t xml:space="preserve"> take more time to calculate the </w:t>
      </w:r>
      <w:r w:rsidR="002D6F82" w:rsidRPr="008E38AA">
        <w:rPr>
          <w:rFonts w:eastAsia="Calibri"/>
        </w:rPr>
        <w:t>park ticketing</w:t>
      </w:r>
      <w:r w:rsidRPr="008E38AA">
        <w:rPr>
          <w:rFonts w:eastAsia="Calibri"/>
        </w:rPr>
        <w:t xml:space="preserve"> report.</w:t>
      </w:r>
    </w:p>
    <w:p w14:paraId="2FB04EA2" w14:textId="77777777" w:rsidR="00AA33D7" w:rsidRPr="008E38AA" w:rsidRDefault="00AA33D7" w:rsidP="008E38AA">
      <w:pPr>
        <w:spacing w:line="360" w:lineRule="auto"/>
        <w:rPr>
          <w:rFonts w:eastAsia="Calibri"/>
          <w:b/>
        </w:rPr>
      </w:pPr>
      <w:r w:rsidRPr="008E38AA">
        <w:rPr>
          <w:rFonts w:eastAsia="Calibri"/>
          <w:b/>
        </w:rPr>
        <w:t>Disadvantage of present system:</w:t>
      </w:r>
    </w:p>
    <w:p w14:paraId="19C565FC" w14:textId="77777777" w:rsidR="00AA33D7" w:rsidRPr="008E38AA" w:rsidRDefault="00AA33D7" w:rsidP="008E38AA">
      <w:pPr>
        <w:widowControl/>
        <w:numPr>
          <w:ilvl w:val="0"/>
          <w:numId w:val="27"/>
        </w:numPr>
        <w:suppressAutoHyphens w:val="0"/>
        <w:spacing w:line="360" w:lineRule="auto"/>
        <w:ind w:left="720" w:hanging="360"/>
        <w:rPr>
          <w:rFonts w:eastAsia="Calibri"/>
          <w:b/>
        </w:rPr>
      </w:pPr>
      <w:r w:rsidRPr="008E38AA">
        <w:rPr>
          <w:rFonts w:eastAsia="Calibri"/>
          <w:b/>
        </w:rPr>
        <w:t xml:space="preserve">Not user friendly:  </w:t>
      </w:r>
      <w:r w:rsidRPr="008E38AA">
        <w:rPr>
          <w:rFonts w:eastAsia="Calibri"/>
        </w:rPr>
        <w:t>The present system not user friendly because data is not stored in structure and proper format.</w:t>
      </w:r>
    </w:p>
    <w:p w14:paraId="44E632D0" w14:textId="77777777" w:rsidR="00AA33D7" w:rsidRPr="008E38AA" w:rsidRDefault="00AA33D7" w:rsidP="008E38AA">
      <w:pPr>
        <w:widowControl/>
        <w:numPr>
          <w:ilvl w:val="0"/>
          <w:numId w:val="27"/>
        </w:numPr>
        <w:suppressAutoHyphens w:val="0"/>
        <w:spacing w:line="360" w:lineRule="auto"/>
        <w:ind w:left="720" w:hanging="360"/>
        <w:rPr>
          <w:rFonts w:eastAsia="Calibri"/>
          <w:b/>
        </w:rPr>
      </w:pPr>
      <w:r w:rsidRPr="008E38AA">
        <w:rPr>
          <w:rFonts w:eastAsia="Calibri"/>
          <w:b/>
        </w:rPr>
        <w:t xml:space="preserve">Manual Control: </w:t>
      </w:r>
      <w:r w:rsidRPr="008E38AA">
        <w:rPr>
          <w:rFonts w:eastAsia="Calibri"/>
        </w:rPr>
        <w:t xml:space="preserve">All report calculation is done manually so there is a chance of error. </w:t>
      </w:r>
    </w:p>
    <w:p w14:paraId="4E382D3A" w14:textId="77777777" w:rsidR="00AA33D7" w:rsidRPr="008E38AA" w:rsidRDefault="00AA33D7" w:rsidP="008E38AA">
      <w:pPr>
        <w:widowControl/>
        <w:numPr>
          <w:ilvl w:val="0"/>
          <w:numId w:val="27"/>
        </w:numPr>
        <w:suppressAutoHyphens w:val="0"/>
        <w:spacing w:line="360" w:lineRule="auto"/>
        <w:ind w:left="720" w:hanging="360"/>
        <w:rPr>
          <w:rFonts w:eastAsia="Calibri"/>
          <w:b/>
        </w:rPr>
      </w:pPr>
      <w:r w:rsidRPr="008E38AA">
        <w:rPr>
          <w:rFonts w:eastAsia="Calibri"/>
          <w:b/>
        </w:rPr>
        <w:t xml:space="preserve">Lots of paper work: </w:t>
      </w:r>
      <w:r w:rsidR="002D6F82" w:rsidRPr="008E38AA">
        <w:rPr>
          <w:rFonts w:eastAsia="Calibri"/>
        </w:rPr>
        <w:t>Ticketing</w:t>
      </w:r>
      <w:r w:rsidR="002C549D" w:rsidRPr="008E38AA">
        <w:rPr>
          <w:rFonts w:eastAsia="Calibri"/>
        </w:rPr>
        <w:t xml:space="preserve"> records </w:t>
      </w:r>
      <w:r w:rsidRPr="008E38AA">
        <w:rPr>
          <w:rFonts w:eastAsia="Calibri"/>
        </w:rPr>
        <w:t>maintain in the register so lots of paper require storing details.</w:t>
      </w:r>
    </w:p>
    <w:p w14:paraId="5C2BF7D7" w14:textId="77777777" w:rsidR="00AA33D7" w:rsidRPr="008E38AA" w:rsidRDefault="00AA33D7" w:rsidP="008E38AA">
      <w:pPr>
        <w:widowControl/>
        <w:numPr>
          <w:ilvl w:val="0"/>
          <w:numId w:val="27"/>
        </w:numPr>
        <w:suppressAutoHyphens w:val="0"/>
        <w:spacing w:line="360" w:lineRule="auto"/>
        <w:ind w:left="720" w:hanging="360"/>
        <w:rPr>
          <w:rFonts w:eastAsia="Calibri"/>
          <w:b/>
        </w:rPr>
      </w:pPr>
      <w:r w:rsidRPr="008E38AA">
        <w:rPr>
          <w:rFonts w:eastAsia="Calibri"/>
          <w:b/>
        </w:rPr>
        <w:t xml:space="preserve">Time consuming </w:t>
      </w:r>
    </w:p>
    <w:p w14:paraId="1DCFD0EB" w14:textId="77777777" w:rsidR="00291428" w:rsidRPr="008E38AA" w:rsidRDefault="00291428" w:rsidP="008E38AA">
      <w:pPr>
        <w:tabs>
          <w:tab w:val="left" w:pos="2828"/>
        </w:tabs>
        <w:spacing w:line="360" w:lineRule="auto"/>
        <w:ind w:left="2828" w:right="660"/>
        <w:jc w:val="both"/>
        <w:rPr>
          <w:color w:val="000000"/>
        </w:rPr>
      </w:pPr>
    </w:p>
    <w:p w14:paraId="488E8ABB" w14:textId="77777777" w:rsidR="00DC5BA4" w:rsidRPr="008E38AA" w:rsidRDefault="00DC5BA4" w:rsidP="008E38AA">
      <w:pPr>
        <w:tabs>
          <w:tab w:val="left" w:pos="2828"/>
        </w:tabs>
        <w:spacing w:line="360" w:lineRule="auto"/>
        <w:ind w:left="2828" w:right="660"/>
        <w:jc w:val="both"/>
        <w:rPr>
          <w:color w:val="000000"/>
        </w:rPr>
      </w:pPr>
    </w:p>
    <w:p w14:paraId="1F6D0D17" w14:textId="77777777" w:rsidR="00DC5BA4" w:rsidRPr="008E38AA" w:rsidRDefault="00DC5BA4" w:rsidP="008E38AA">
      <w:pPr>
        <w:tabs>
          <w:tab w:val="left" w:pos="2828"/>
        </w:tabs>
        <w:spacing w:line="360" w:lineRule="auto"/>
        <w:ind w:left="2828" w:right="660"/>
        <w:jc w:val="both"/>
        <w:rPr>
          <w:color w:val="000000"/>
        </w:rPr>
      </w:pPr>
    </w:p>
    <w:p w14:paraId="359BE713" w14:textId="77777777" w:rsidR="00291428" w:rsidRPr="00AD76FA" w:rsidRDefault="00291428" w:rsidP="008E38AA">
      <w:pPr>
        <w:spacing w:line="360" w:lineRule="auto"/>
        <w:ind w:right="660"/>
        <w:jc w:val="both"/>
        <w:rPr>
          <w:b/>
          <w:bCs/>
          <w:color w:val="000000"/>
          <w:sz w:val="28"/>
          <w:szCs w:val="28"/>
          <w:u w:val="single"/>
        </w:rPr>
      </w:pPr>
      <w:r w:rsidRPr="008E5EF7">
        <w:rPr>
          <w:b/>
          <w:bCs/>
          <w:color w:val="000000"/>
          <w:sz w:val="28"/>
          <w:szCs w:val="28"/>
        </w:rPr>
        <w:t>Need of the System</w:t>
      </w:r>
      <w:r w:rsidRPr="00AD76FA">
        <w:rPr>
          <w:b/>
          <w:bCs/>
          <w:color w:val="000000"/>
          <w:sz w:val="28"/>
          <w:szCs w:val="28"/>
          <w:u w:val="single"/>
        </w:rPr>
        <w:t>:</w:t>
      </w:r>
    </w:p>
    <w:p w14:paraId="38FC94D3" w14:textId="77777777" w:rsidR="00DC5BA4" w:rsidRPr="008E38AA" w:rsidRDefault="00DC5BA4" w:rsidP="008E38AA">
      <w:pPr>
        <w:spacing w:line="360" w:lineRule="auto"/>
        <w:ind w:right="660"/>
        <w:jc w:val="both"/>
        <w:rPr>
          <w:b/>
          <w:bCs/>
          <w:color w:val="000000"/>
          <w:u w:val="single"/>
        </w:rPr>
      </w:pPr>
    </w:p>
    <w:p w14:paraId="4CE64316" w14:textId="77777777" w:rsidR="003A2AFB" w:rsidRPr="008E38AA" w:rsidRDefault="003A2AFB" w:rsidP="008E38AA">
      <w:pPr>
        <w:spacing w:line="360" w:lineRule="auto"/>
        <w:jc w:val="both"/>
        <w:rPr>
          <w:color w:val="000000"/>
        </w:rPr>
      </w:pPr>
      <w:r w:rsidRPr="008E38AA">
        <w:rPr>
          <w:color w:val="000000"/>
        </w:rPr>
        <w:t xml:space="preserve">There is always a need of a system that will </w:t>
      </w:r>
      <w:r w:rsidR="00DC5BA4" w:rsidRPr="008E38AA">
        <w:t xml:space="preserve">provide a way to effectively control records &amp; track </w:t>
      </w:r>
      <w:r w:rsidR="002D6F82" w:rsidRPr="008E38AA">
        <w:t>peoples</w:t>
      </w:r>
      <w:r w:rsidR="00DC5BA4" w:rsidRPr="008E38AA">
        <w:t xml:space="preserve"> traffic</w:t>
      </w:r>
      <w:r w:rsidR="002D6F82" w:rsidRPr="008E38AA">
        <w:t xml:space="preserve"> in the park</w:t>
      </w:r>
      <w:r w:rsidR="00DC5BA4" w:rsidRPr="008E38AA">
        <w:t>.</w:t>
      </w:r>
      <w:r w:rsidR="00EC3936" w:rsidRPr="008E38AA">
        <w:rPr>
          <w:color w:val="000000"/>
        </w:rPr>
        <w:t xml:space="preserve"> </w:t>
      </w:r>
    </w:p>
    <w:p w14:paraId="38A87411" w14:textId="77777777" w:rsidR="003A2AFB" w:rsidRPr="008E38AA" w:rsidRDefault="003A2AFB" w:rsidP="008E38AA">
      <w:pPr>
        <w:spacing w:line="360" w:lineRule="auto"/>
        <w:rPr>
          <w:color w:val="000000"/>
        </w:rPr>
      </w:pPr>
    </w:p>
    <w:p w14:paraId="3179782F" w14:textId="77777777" w:rsidR="00291428" w:rsidRPr="008E38AA" w:rsidRDefault="00EC3936" w:rsidP="008E38AA">
      <w:pPr>
        <w:spacing w:line="360" w:lineRule="auto"/>
        <w:jc w:val="both"/>
        <w:rPr>
          <w:color w:val="000000"/>
        </w:rPr>
      </w:pPr>
      <w:r w:rsidRPr="008E38AA">
        <w:rPr>
          <w:color w:val="000000"/>
        </w:rPr>
        <w:t xml:space="preserve">Thus, there is a big need of </w:t>
      </w:r>
      <w:r w:rsidR="00DC5BA4" w:rsidRPr="008E38AA">
        <w:t xml:space="preserve">developing </w:t>
      </w:r>
      <w:r w:rsidR="002D6F82" w:rsidRPr="008E38AA">
        <w:t>park ticketing</w:t>
      </w:r>
      <w:r w:rsidR="00DC5BA4" w:rsidRPr="008E38AA">
        <w:t xml:space="preserve"> management system is to computerized the traditional</w:t>
      </w:r>
      <w:r w:rsidR="002C549D" w:rsidRPr="008E38AA">
        <w:t xml:space="preserve"> way of </w:t>
      </w:r>
      <w:r w:rsidR="002D6F82" w:rsidRPr="008E38AA">
        <w:t>ticketing</w:t>
      </w:r>
      <w:r w:rsidR="00DC5BA4" w:rsidRPr="008E38AA">
        <w:t xml:space="preserve"> management. Another need for developing this application is to generate the report automatically.</w:t>
      </w:r>
    </w:p>
    <w:p w14:paraId="1C046BE8" w14:textId="77777777" w:rsidR="00291428" w:rsidRPr="008E38AA" w:rsidRDefault="00291428" w:rsidP="008E38AA">
      <w:pPr>
        <w:spacing w:line="360" w:lineRule="auto"/>
        <w:jc w:val="both"/>
      </w:pPr>
    </w:p>
    <w:p w14:paraId="49B20A1F" w14:textId="77777777" w:rsidR="00A90899" w:rsidRDefault="00A90899">
      <w:pPr>
        <w:widowControl/>
        <w:suppressAutoHyphens w:val="0"/>
        <w:rPr>
          <w:color w:val="000000"/>
        </w:rPr>
      </w:pPr>
      <w:r>
        <w:rPr>
          <w:color w:val="000000"/>
        </w:rPr>
        <w:br w:type="page"/>
      </w:r>
    </w:p>
    <w:p w14:paraId="46B99AE6" w14:textId="77777777" w:rsidR="00A90899" w:rsidRDefault="00A90899" w:rsidP="00A90899">
      <w:pPr>
        <w:spacing w:after="200" w:line="360" w:lineRule="auto"/>
        <w:ind w:right="510"/>
        <w:jc w:val="center"/>
        <w:rPr>
          <w:b/>
          <w:bCs/>
          <w:sz w:val="32"/>
          <w:szCs w:val="32"/>
        </w:rPr>
      </w:pPr>
      <w:r>
        <w:rPr>
          <w:b/>
          <w:bCs/>
          <w:sz w:val="32"/>
          <w:szCs w:val="32"/>
        </w:rPr>
        <w:lastRenderedPageBreak/>
        <w:t>CHAPTER 2</w:t>
      </w:r>
    </w:p>
    <w:p w14:paraId="59783502" w14:textId="77777777" w:rsidR="00A90899" w:rsidRDefault="00A90899" w:rsidP="00A90899">
      <w:pPr>
        <w:spacing w:after="200" w:line="360" w:lineRule="auto"/>
        <w:ind w:right="510"/>
        <w:jc w:val="center"/>
        <w:rPr>
          <w:b/>
          <w:bCs/>
          <w:sz w:val="32"/>
          <w:szCs w:val="32"/>
        </w:rPr>
      </w:pPr>
      <w:r>
        <w:rPr>
          <w:b/>
          <w:bCs/>
          <w:sz w:val="32"/>
          <w:szCs w:val="32"/>
        </w:rPr>
        <w:t>LITERATURE REVIEW</w:t>
      </w:r>
    </w:p>
    <w:p w14:paraId="73966431" w14:textId="665DE19D" w:rsidR="00A90899" w:rsidRPr="00A90899" w:rsidRDefault="00A90899" w:rsidP="00A90899">
      <w:pPr>
        <w:pStyle w:val="Heading1"/>
        <w:numPr>
          <w:ilvl w:val="0"/>
          <w:numId w:val="0"/>
        </w:numPr>
        <w:shd w:val="clear" w:color="auto" w:fill="FFFFFF"/>
        <w:rPr>
          <w:color w:val="333333"/>
        </w:rPr>
      </w:pPr>
      <w:r w:rsidRPr="00A90899">
        <w:rPr>
          <w:bCs w:val="0"/>
          <w:color w:val="000000" w:themeColor="text1"/>
        </w:rPr>
        <w:t>2.1</w:t>
      </w:r>
      <w:r w:rsidRPr="00A90899">
        <w:rPr>
          <w:b w:val="0"/>
          <w:bCs w:val="0"/>
        </w:rPr>
        <w:t xml:space="preserve"> </w:t>
      </w:r>
      <w:r w:rsidRPr="00A90899">
        <w:t>Configurable</w:t>
      </w:r>
      <w:r w:rsidRPr="00A90899">
        <w:rPr>
          <w:color w:val="333333"/>
        </w:rPr>
        <w:t xml:space="preserve"> hardware components generator in Python</w:t>
      </w:r>
    </w:p>
    <w:p w14:paraId="6B8E9D2A" w14:textId="77777777" w:rsidR="00A90899" w:rsidRDefault="00A90899" w:rsidP="00A90899"/>
    <w:p w14:paraId="59304DB7" w14:textId="77777777" w:rsidR="00A90899" w:rsidRDefault="00A90899" w:rsidP="00A90899">
      <w:pPr>
        <w:spacing w:line="360" w:lineRule="auto"/>
        <w:ind w:right="504"/>
        <w:jc w:val="both"/>
        <w:rPr>
          <w:color w:val="333333"/>
          <w:shd w:val="clear" w:color="auto" w:fill="FFFFFF"/>
        </w:rPr>
      </w:pPr>
      <w:r w:rsidRPr="002E4BDA">
        <w:rPr>
          <w:color w:val="333333"/>
          <w:shd w:val="clear" w:color="auto" w:fill="FFFFFF"/>
        </w:rPr>
        <w:t>Traditional hardware description languages are limited when describing highly configurable and reusable hardware components. The paper introduces methodology based on a Python language for design of hardware component generators on higher abstraction level. The scripting language is used to produce customizable cycle accurate hardware behavior and open-source tools provide automatic conversion to register transfer level. A case study presents configurable graphics processing component design. The automatic interface insertion, state machine synthesis and pipeline configuration provided by the proposed methodology enables efficient hardware description and design space exploration.</w:t>
      </w:r>
    </w:p>
    <w:p w14:paraId="2D225041" w14:textId="77777777" w:rsidR="00A90899" w:rsidRDefault="00A90899" w:rsidP="00A90899">
      <w:pPr>
        <w:spacing w:line="360" w:lineRule="auto"/>
        <w:jc w:val="both"/>
        <w:rPr>
          <w:color w:val="333333"/>
          <w:shd w:val="clear" w:color="auto" w:fill="FFFFFF"/>
        </w:rPr>
      </w:pPr>
    </w:p>
    <w:p w14:paraId="186DA13C" w14:textId="77777777" w:rsidR="00A90899" w:rsidRPr="00A90899" w:rsidRDefault="00A90899" w:rsidP="00A90899">
      <w:pPr>
        <w:rPr>
          <w:b/>
          <w:color w:val="333333"/>
          <w:sz w:val="28"/>
          <w:szCs w:val="28"/>
          <w:shd w:val="clear" w:color="auto" w:fill="FFFFFF"/>
        </w:rPr>
      </w:pPr>
      <w:r w:rsidRPr="00A90899">
        <w:rPr>
          <w:b/>
          <w:color w:val="333333"/>
          <w:sz w:val="28"/>
          <w:szCs w:val="28"/>
          <w:shd w:val="clear" w:color="auto" w:fill="FFFFFF"/>
        </w:rPr>
        <w:t xml:space="preserve">2.2 </w:t>
      </w:r>
      <w:r w:rsidRPr="00A90899">
        <w:rPr>
          <w:b/>
          <w:color w:val="202124"/>
          <w:sz w:val="28"/>
          <w:szCs w:val="28"/>
          <w:shd w:val="clear" w:color="auto" w:fill="FFFFFF"/>
        </w:rPr>
        <w:t>A Survey: How Python Pitches in IT-World</w:t>
      </w:r>
      <w:r w:rsidRPr="00A90899">
        <w:rPr>
          <w:b/>
          <w:color w:val="333333"/>
          <w:sz w:val="28"/>
          <w:szCs w:val="28"/>
          <w:shd w:val="clear" w:color="auto" w:fill="FFFFFF"/>
        </w:rPr>
        <w:t xml:space="preserve"> </w:t>
      </w:r>
    </w:p>
    <w:p w14:paraId="40CF498C" w14:textId="77777777" w:rsidR="00A90899" w:rsidRDefault="00A90899" w:rsidP="00A90899">
      <w:pPr>
        <w:rPr>
          <w:color w:val="333333"/>
          <w:shd w:val="clear" w:color="auto" w:fill="FFFFFF"/>
        </w:rPr>
      </w:pPr>
    </w:p>
    <w:p w14:paraId="6B455606" w14:textId="77777777" w:rsidR="00A90899" w:rsidRDefault="00A90899" w:rsidP="00A90899">
      <w:pPr>
        <w:spacing w:line="360" w:lineRule="auto"/>
        <w:ind w:right="504"/>
        <w:jc w:val="both"/>
        <w:rPr>
          <w:color w:val="333333"/>
          <w:shd w:val="clear" w:color="auto" w:fill="FFFFFF"/>
        </w:rPr>
      </w:pPr>
      <w:r w:rsidRPr="00212422">
        <w:rPr>
          <w:color w:val="333333"/>
          <w:shd w:val="clear" w:color="auto" w:fill="FFFFFF"/>
        </w:rPr>
        <w:t>This paper lights on Python amongst other different programming paradigms used in the IT World, which enhances development speed. Although, Python was conceptualized in the late 1980s and after its implementation in 1989, it has emerged as a new multi-paradigm language platform with advent of Big Data. Python includes various data structures, standard libraries with the implementation of sentiment analysis and data science code. The real aim is to provide awareness to all the programmers about various facts of python language. It tells how Python works with various commercial and social communities and provides complete and desirable results. There are many areas and applications where Python makes its own stand as compared to other programming languages.</w:t>
      </w:r>
    </w:p>
    <w:p w14:paraId="5E022009" w14:textId="77777777" w:rsidR="00A90899" w:rsidRDefault="00A90899" w:rsidP="00A90899">
      <w:pPr>
        <w:rPr>
          <w:color w:val="333333"/>
          <w:shd w:val="clear" w:color="auto" w:fill="FFFFFF"/>
        </w:rPr>
      </w:pPr>
    </w:p>
    <w:p w14:paraId="1293DCDA" w14:textId="77777777" w:rsidR="00A90899" w:rsidRPr="00A90899" w:rsidRDefault="00A90899" w:rsidP="00A90899">
      <w:pPr>
        <w:rPr>
          <w:b/>
          <w:color w:val="333333"/>
          <w:sz w:val="28"/>
          <w:szCs w:val="28"/>
          <w:shd w:val="clear" w:color="auto" w:fill="FFFFFF"/>
        </w:rPr>
      </w:pPr>
      <w:r w:rsidRPr="00A90899">
        <w:rPr>
          <w:b/>
          <w:color w:val="333333"/>
          <w:sz w:val="28"/>
          <w:szCs w:val="28"/>
          <w:shd w:val="clear" w:color="auto" w:fill="FFFFFF"/>
        </w:rPr>
        <w:t xml:space="preserve">2.3 </w:t>
      </w:r>
      <w:r w:rsidRPr="00A90899">
        <w:rPr>
          <w:b/>
          <w:color w:val="202124"/>
          <w:sz w:val="28"/>
          <w:szCs w:val="28"/>
          <w:shd w:val="clear" w:color="auto" w:fill="FFFFFF"/>
        </w:rPr>
        <w:t>JS Optimizer: An Extensible Framework for JavaScript Program Optimization</w:t>
      </w:r>
    </w:p>
    <w:p w14:paraId="4D8C5A08" w14:textId="77777777" w:rsidR="00A90899" w:rsidRDefault="00A90899" w:rsidP="00A90899">
      <w:pPr>
        <w:rPr>
          <w:color w:val="333333"/>
          <w:shd w:val="clear" w:color="auto" w:fill="FFFFFF"/>
        </w:rPr>
      </w:pPr>
    </w:p>
    <w:p w14:paraId="1C66BFA6" w14:textId="77777777" w:rsidR="00A90899" w:rsidRPr="00212422" w:rsidRDefault="00A90899" w:rsidP="00A90899">
      <w:pPr>
        <w:spacing w:line="360" w:lineRule="auto"/>
        <w:ind w:right="504"/>
        <w:jc w:val="both"/>
      </w:pPr>
      <w:r w:rsidRPr="00212422">
        <w:rPr>
          <w:color w:val="333333"/>
          <w:shd w:val="clear" w:color="auto" w:fill="FFFFFF"/>
        </w:rPr>
        <w:t xml:space="preserve">JavaScript has become a popular programming language. It is widely used in both client-side and server-side programming in web applications. The robustness and performance of JavaScript programs become vital. Unfortunately, real-world JavaScript programs often suffer from various issues. In this work, we present nine issue patterns derived from </w:t>
      </w:r>
      <w:r w:rsidRPr="00212422">
        <w:rPr>
          <w:color w:val="333333"/>
          <w:shd w:val="clear" w:color="auto" w:fill="FFFFFF"/>
        </w:rPr>
        <w:lastRenderedPageBreak/>
        <w:t xml:space="preserve">open-source projects and propose a general static analysis framework, </w:t>
      </w:r>
      <w:proofErr w:type="spellStart"/>
      <w:r w:rsidRPr="00212422">
        <w:rPr>
          <w:color w:val="333333"/>
          <w:shd w:val="clear" w:color="auto" w:fill="FFFFFF"/>
        </w:rPr>
        <w:t>JSOptimizer</w:t>
      </w:r>
      <w:proofErr w:type="spellEnd"/>
      <w:r w:rsidRPr="00212422">
        <w:rPr>
          <w:color w:val="333333"/>
          <w:shd w:val="clear" w:color="auto" w:fill="FFFFFF"/>
        </w:rPr>
        <w:t xml:space="preserve">, to help detect such patterns of issues and optimize the code accordingly. Comparing to existing work, </w:t>
      </w:r>
      <w:proofErr w:type="spellStart"/>
      <w:r w:rsidRPr="00212422">
        <w:rPr>
          <w:color w:val="333333"/>
          <w:shd w:val="clear" w:color="auto" w:fill="FFFFFF"/>
        </w:rPr>
        <w:t>JSOptimizer</w:t>
      </w:r>
      <w:proofErr w:type="spellEnd"/>
      <w:r w:rsidRPr="00212422">
        <w:rPr>
          <w:color w:val="333333"/>
          <w:shd w:val="clear" w:color="auto" w:fill="FFFFFF"/>
        </w:rPr>
        <w:t xml:space="preserve"> is not only highly extensible but also performs code optimizations automatically. We applied JS</w:t>
      </w:r>
      <w:r>
        <w:rPr>
          <w:color w:val="333333"/>
          <w:shd w:val="clear" w:color="auto" w:fill="FFFFFF"/>
        </w:rPr>
        <w:t xml:space="preserve"> </w:t>
      </w:r>
      <w:r w:rsidRPr="00212422">
        <w:rPr>
          <w:color w:val="333333"/>
          <w:shd w:val="clear" w:color="auto" w:fill="FFFFFF"/>
        </w:rPr>
        <w:t>Optimizer to seven real</w:t>
      </w:r>
      <w:r>
        <w:rPr>
          <w:rFonts w:ascii="Arial" w:hAnsi="Arial" w:cs="Arial"/>
          <w:color w:val="333333"/>
          <w:sz w:val="32"/>
          <w:szCs w:val="32"/>
          <w:shd w:val="clear" w:color="auto" w:fill="FFFFFF"/>
        </w:rPr>
        <w:t xml:space="preserve"> </w:t>
      </w:r>
      <w:r w:rsidRPr="00212422">
        <w:rPr>
          <w:color w:val="333333"/>
          <w:shd w:val="clear" w:color="auto" w:fill="FFFFFF"/>
        </w:rPr>
        <w:t>open-source JavaScript projects and five bugs detected by it have been confirmed by developers. Besides, we conducted a case study based on a popular project and found that addressing the issues detected by our framework can speed up the original project by over 300%. This shows the usefulness of JS</w:t>
      </w:r>
      <w:r>
        <w:rPr>
          <w:color w:val="333333"/>
          <w:shd w:val="clear" w:color="auto" w:fill="FFFFFF"/>
        </w:rPr>
        <w:t xml:space="preserve"> </w:t>
      </w:r>
      <w:r w:rsidRPr="00212422">
        <w:rPr>
          <w:color w:val="333333"/>
          <w:shd w:val="clear" w:color="auto" w:fill="FFFFFF"/>
        </w:rPr>
        <w:t>Optimizer.</w:t>
      </w:r>
    </w:p>
    <w:p w14:paraId="2CD2F582" w14:textId="7AA60BF5" w:rsidR="00A90899" w:rsidRDefault="00A90899" w:rsidP="00A90899"/>
    <w:p w14:paraId="4F25AB57" w14:textId="732B13D3" w:rsidR="00A90899" w:rsidRDefault="00A90899" w:rsidP="00A90899"/>
    <w:p w14:paraId="56A48315" w14:textId="77777777" w:rsidR="00A90899" w:rsidRDefault="00A90899" w:rsidP="00A90899"/>
    <w:p w14:paraId="34214A87" w14:textId="77777777" w:rsidR="00A90899" w:rsidRPr="00A90899" w:rsidRDefault="00A90899" w:rsidP="00A90899">
      <w:pPr>
        <w:rPr>
          <w:b/>
          <w:color w:val="202124"/>
          <w:sz w:val="28"/>
          <w:szCs w:val="28"/>
          <w:shd w:val="clear" w:color="auto" w:fill="FFFFFF"/>
        </w:rPr>
      </w:pPr>
      <w:r w:rsidRPr="00A90899">
        <w:rPr>
          <w:b/>
          <w:color w:val="333333"/>
          <w:sz w:val="28"/>
          <w:szCs w:val="28"/>
          <w:shd w:val="clear" w:color="auto" w:fill="FFFFFF"/>
        </w:rPr>
        <w:t xml:space="preserve">2.4 </w:t>
      </w:r>
      <w:proofErr w:type="spellStart"/>
      <w:r w:rsidRPr="00A90899">
        <w:rPr>
          <w:b/>
          <w:color w:val="202124"/>
          <w:sz w:val="28"/>
          <w:szCs w:val="28"/>
          <w:shd w:val="clear" w:color="auto" w:fill="FFFFFF"/>
        </w:rPr>
        <w:t>Javascript</w:t>
      </w:r>
      <w:proofErr w:type="spellEnd"/>
      <w:r w:rsidRPr="00A90899">
        <w:rPr>
          <w:b/>
          <w:color w:val="202124"/>
          <w:sz w:val="28"/>
          <w:szCs w:val="28"/>
          <w:shd w:val="clear" w:color="auto" w:fill="FFFFFF"/>
        </w:rPr>
        <w:t xml:space="preserve"> ahead-of-time compilation for embedded web platform</w:t>
      </w:r>
    </w:p>
    <w:p w14:paraId="7C34EFC3" w14:textId="77777777" w:rsidR="00A90899" w:rsidRPr="00FB15A4" w:rsidRDefault="00A90899" w:rsidP="00A90899">
      <w:pPr>
        <w:rPr>
          <w:b/>
          <w:color w:val="202124"/>
          <w:sz w:val="28"/>
          <w:szCs w:val="28"/>
          <w:shd w:val="clear" w:color="auto" w:fill="FFFFFF"/>
        </w:rPr>
      </w:pPr>
    </w:p>
    <w:p w14:paraId="15DEFA10" w14:textId="77777777" w:rsidR="00A90899" w:rsidRDefault="00A90899" w:rsidP="00A90899">
      <w:pPr>
        <w:spacing w:after="200" w:line="360" w:lineRule="auto"/>
        <w:ind w:right="504"/>
        <w:jc w:val="both"/>
        <w:rPr>
          <w:color w:val="333333"/>
          <w:shd w:val="clear" w:color="auto" w:fill="FFFFFF"/>
        </w:rPr>
      </w:pPr>
      <w:r w:rsidRPr="00212422">
        <w:rPr>
          <w:color w:val="333333"/>
          <w:shd w:val="clear" w:color="auto" w:fill="FFFFFF"/>
        </w:rPr>
        <w:t>Web applications (apps) programmed using HTML, CSS, and JavaScript have advantages in portability and productivity, compared to Android or IOS apps. However, web apps are involved with some performance issue, due to JavaScript with its dynamic typing and prototypes which are difficult to execute efficiently. One popular way of accelerating JavaScript is using the just-in-time compilation (JITC), which translates the JavaScript source code to the machine code at runtime. Unfortunately, JavaScript JITC for web apps suffers from the parsing and compilation overhead seriously, which offsets the performance gain of executing the compiled code. In this paper, we propose ahead-of-time compilation (AOTC) of JavaScript at the client device. We save the code generated by the JITC at the first run of the web app, so that we can reuse the code in the next runs to remove the parsing and the compilation overhead.</w:t>
      </w:r>
    </w:p>
    <w:p w14:paraId="262BF2C8" w14:textId="77777777" w:rsidR="00A90899" w:rsidRDefault="00A90899" w:rsidP="00A90899">
      <w:pPr>
        <w:spacing w:after="200" w:line="360" w:lineRule="auto"/>
        <w:ind w:right="504"/>
        <w:rPr>
          <w:color w:val="333333"/>
          <w:shd w:val="clear" w:color="auto" w:fill="FFFFFF"/>
        </w:rPr>
      </w:pPr>
    </w:p>
    <w:p w14:paraId="7F0DBA9E" w14:textId="77777777" w:rsidR="00A90899" w:rsidRPr="00A90899" w:rsidRDefault="00A90899" w:rsidP="00A90899">
      <w:pPr>
        <w:spacing w:after="200" w:line="360" w:lineRule="auto"/>
        <w:ind w:right="504"/>
        <w:rPr>
          <w:b/>
          <w:color w:val="333333"/>
          <w:sz w:val="28"/>
          <w:szCs w:val="28"/>
          <w:shd w:val="clear" w:color="auto" w:fill="FFFFFF"/>
        </w:rPr>
      </w:pPr>
      <w:r w:rsidRPr="00A90899">
        <w:rPr>
          <w:b/>
          <w:color w:val="333333"/>
          <w:sz w:val="28"/>
          <w:szCs w:val="28"/>
          <w:shd w:val="clear" w:color="auto" w:fill="FFFFFF"/>
        </w:rPr>
        <w:t xml:space="preserve">2.5 </w:t>
      </w:r>
      <w:r w:rsidRPr="00A90899">
        <w:rPr>
          <w:b/>
          <w:color w:val="202124"/>
          <w:sz w:val="28"/>
          <w:szCs w:val="28"/>
          <w:shd w:val="clear" w:color="auto" w:fill="FFFFFF"/>
        </w:rPr>
        <w:t>Modern JavaScript frameworks: A Survey Study</w:t>
      </w:r>
    </w:p>
    <w:p w14:paraId="4CBD490B" w14:textId="77777777" w:rsidR="00A90899" w:rsidRPr="00212422" w:rsidRDefault="00A90899" w:rsidP="00A90899">
      <w:pPr>
        <w:spacing w:after="200" w:line="360" w:lineRule="auto"/>
        <w:ind w:right="504"/>
        <w:jc w:val="both"/>
        <w:rPr>
          <w:b/>
          <w:color w:val="333333"/>
          <w:shd w:val="clear" w:color="auto" w:fill="FFFFFF"/>
        </w:rPr>
      </w:pPr>
      <w:r w:rsidRPr="006906DA">
        <w:rPr>
          <w:color w:val="333333"/>
          <w:shd w:val="clear" w:color="auto" w:fill="FFFFFF"/>
        </w:rPr>
        <w:t xml:space="preserve">With the increasing popularity of the web, some new web technologies emerged and introduced dynamics to web applications, in comparison to HTML, as a static programming language. JavaScript is the language that provided a dynamic web site which actively communicates with users. JavaScript is used in today's web applications as a client script language and on the server side. The JavaScript language supports the Model View Controller (MVC) architecture that maintains a readable code and clearly separates parts of the program code. The topic of this research is to compare the popular </w:t>
      </w:r>
      <w:r w:rsidRPr="006906DA">
        <w:rPr>
          <w:color w:val="333333"/>
          <w:shd w:val="clear" w:color="auto" w:fill="FFFFFF"/>
        </w:rPr>
        <w:lastRenderedPageBreak/>
        <w:t>JavaScript frameworks: AngularJS, Ember, Knockout, Backbone. All four frameworks are based on MVC or similar</w:t>
      </w:r>
      <w:r>
        <w:rPr>
          <w:rFonts w:ascii="Arial" w:hAnsi="Arial" w:cs="Arial"/>
          <w:color w:val="333333"/>
          <w:sz w:val="32"/>
          <w:szCs w:val="32"/>
          <w:shd w:val="clear" w:color="auto" w:fill="FFFFFF"/>
        </w:rPr>
        <w:t xml:space="preserve"> </w:t>
      </w:r>
      <w:r w:rsidRPr="006906DA">
        <w:rPr>
          <w:color w:val="333333"/>
          <w:shd w:val="clear" w:color="auto" w:fill="FFFFFF"/>
        </w:rPr>
        <w:t>architecture. In this paper, the advantages and disadvantages of each framework, the impact on application speed, the ways of testing such JS applications and ways to improve code security are presented</w:t>
      </w:r>
      <w:r>
        <w:rPr>
          <w:rFonts w:ascii="Arial" w:hAnsi="Arial" w:cs="Arial"/>
          <w:color w:val="333333"/>
          <w:sz w:val="32"/>
          <w:szCs w:val="32"/>
          <w:shd w:val="clear" w:color="auto" w:fill="FFFFFF"/>
        </w:rPr>
        <w:t>.</w:t>
      </w:r>
    </w:p>
    <w:p w14:paraId="14A7F866" w14:textId="77777777" w:rsidR="00A90899" w:rsidRDefault="00A90899" w:rsidP="00A90899">
      <w:pPr>
        <w:spacing w:after="200" w:line="360" w:lineRule="auto"/>
        <w:ind w:right="510"/>
        <w:rPr>
          <w:color w:val="333333"/>
          <w:shd w:val="clear" w:color="auto" w:fill="FFFFFF"/>
        </w:rPr>
      </w:pPr>
    </w:p>
    <w:p w14:paraId="0AF12CE3" w14:textId="77777777" w:rsidR="00A90899" w:rsidRPr="00A90899" w:rsidRDefault="00A90899" w:rsidP="00A90899">
      <w:pPr>
        <w:spacing w:after="200" w:line="360" w:lineRule="auto"/>
        <w:ind w:right="510"/>
        <w:rPr>
          <w:b/>
          <w:bCs/>
          <w:sz w:val="28"/>
          <w:szCs w:val="28"/>
        </w:rPr>
      </w:pPr>
      <w:r w:rsidRPr="00A90899">
        <w:rPr>
          <w:b/>
          <w:bCs/>
          <w:sz w:val="28"/>
          <w:szCs w:val="28"/>
        </w:rPr>
        <w:t>2.6 Integration of HTML pages in Web Pages</w:t>
      </w:r>
    </w:p>
    <w:p w14:paraId="6153AD0C" w14:textId="77777777" w:rsidR="00A90899" w:rsidRDefault="00A90899" w:rsidP="00A90899">
      <w:pPr>
        <w:spacing w:after="200" w:line="360" w:lineRule="auto"/>
        <w:ind w:right="504"/>
        <w:rPr>
          <w:color w:val="333333"/>
          <w:shd w:val="clear" w:color="auto" w:fill="FFFFFF"/>
        </w:rPr>
      </w:pPr>
      <w:r w:rsidRPr="00953F60">
        <w:rPr>
          <w:color w:val="333333"/>
          <w:shd w:val="clear" w:color="auto" w:fill="FFFFFF"/>
        </w:rPr>
        <w:t xml:space="preserve">The growing number of Web pages on the Internet introduces a need to combine and integrate information from HTML tables of different Web pages that contain similar information into a single Web page, especially information from the same domain of interest. This paper presents an approach of HTML table integration by combining several existing methods that are proved to solve different issues in the integration processes. The integration of HTML table consists of three phases: (1) extraction of the structure of the tables; (2) integration of the tables' schema; (3) integration of the data values. To solve the conflicts in semantics and naming in the </w:t>
      </w:r>
      <w:proofErr w:type="gramStart"/>
      <w:r w:rsidRPr="00953F60">
        <w:rPr>
          <w:color w:val="333333"/>
          <w:shd w:val="clear" w:color="auto" w:fill="FFFFFF"/>
        </w:rPr>
        <w:t>tables</w:t>
      </w:r>
      <w:proofErr w:type="gramEnd"/>
      <w:r w:rsidRPr="00953F60">
        <w:rPr>
          <w:color w:val="333333"/>
          <w:shd w:val="clear" w:color="auto" w:fill="FFFFFF"/>
        </w:rPr>
        <w:t xml:space="preserve"> schema, domain-ontology is used.</w:t>
      </w:r>
    </w:p>
    <w:p w14:paraId="6222821E" w14:textId="77777777" w:rsidR="00A90899" w:rsidRDefault="00A90899" w:rsidP="00A90899">
      <w:pPr>
        <w:spacing w:after="200" w:line="360" w:lineRule="auto"/>
        <w:ind w:right="504"/>
        <w:rPr>
          <w:color w:val="333333"/>
          <w:shd w:val="clear" w:color="auto" w:fill="FFFFFF"/>
        </w:rPr>
      </w:pPr>
    </w:p>
    <w:p w14:paraId="60E6B427" w14:textId="77777777" w:rsidR="00A90899" w:rsidRPr="00A90899" w:rsidRDefault="00A90899" w:rsidP="00A90899">
      <w:pPr>
        <w:spacing w:after="200" w:line="360" w:lineRule="auto"/>
        <w:ind w:right="510"/>
        <w:rPr>
          <w:b/>
          <w:color w:val="333333"/>
          <w:sz w:val="28"/>
          <w:szCs w:val="28"/>
          <w:shd w:val="clear" w:color="auto" w:fill="FFFFFF"/>
        </w:rPr>
      </w:pPr>
      <w:r w:rsidRPr="00A90899">
        <w:rPr>
          <w:b/>
          <w:color w:val="333333"/>
          <w:sz w:val="28"/>
          <w:szCs w:val="28"/>
          <w:shd w:val="clear" w:color="auto" w:fill="FFFFFF"/>
        </w:rPr>
        <w:t>2.7 Extracting Elements of HTML Documents</w:t>
      </w:r>
    </w:p>
    <w:p w14:paraId="0D9A34A8" w14:textId="77777777" w:rsidR="00A90899" w:rsidRDefault="00A90899" w:rsidP="00A90899">
      <w:pPr>
        <w:spacing w:after="200" w:line="360" w:lineRule="auto"/>
        <w:ind w:right="510"/>
        <w:rPr>
          <w:color w:val="333333"/>
          <w:shd w:val="clear" w:color="auto" w:fill="FFFFFF"/>
        </w:rPr>
      </w:pPr>
      <w:r w:rsidRPr="00953F60">
        <w:rPr>
          <w:color w:val="333333"/>
          <w:shd w:val="clear" w:color="auto" w:fill="FFFFFF"/>
        </w:rPr>
        <w:t xml:space="preserve">Information on the Web, which are conglomeration of heterogeneous data, such as texts, images and audio clips, are often accessed through documents written according to the HTML specification. According to the HTML specification, HTML documents are </w:t>
      </w:r>
      <w:proofErr w:type="spellStart"/>
      <w:r w:rsidRPr="00953F60">
        <w:rPr>
          <w:color w:val="333333"/>
          <w:shd w:val="clear" w:color="auto" w:fill="FFFFFF"/>
        </w:rPr>
        <w:t>semistructured</w:t>
      </w:r>
      <w:proofErr w:type="spellEnd"/>
      <w:r w:rsidRPr="00953F60">
        <w:rPr>
          <w:color w:val="333333"/>
          <w:shd w:val="clear" w:color="auto" w:fill="FFFFFF"/>
        </w:rPr>
        <w:t xml:space="preserve"> in nature. We propose a high-level stack machine (HSM) which accesses an HTML document through its URL and constructs a </w:t>
      </w:r>
      <w:proofErr w:type="spellStart"/>
      <w:r w:rsidRPr="00953F60">
        <w:rPr>
          <w:color w:val="333333"/>
          <w:shd w:val="clear" w:color="auto" w:fill="FFFFFF"/>
        </w:rPr>
        <w:t>semistructured</w:t>
      </w:r>
      <w:proofErr w:type="spellEnd"/>
      <w:r w:rsidRPr="00953F60">
        <w:rPr>
          <w:color w:val="333333"/>
          <w:shd w:val="clear" w:color="auto" w:fill="FFFFFF"/>
        </w:rPr>
        <w:t xml:space="preserve"> data graph (SDG) of the document. The SDG of an HTML document H precisely captures the structure of the </w:t>
      </w:r>
      <w:proofErr w:type="spellStart"/>
      <w:r w:rsidRPr="00953F60">
        <w:rPr>
          <w:color w:val="333333"/>
          <w:shd w:val="clear" w:color="auto" w:fill="FFFFFF"/>
        </w:rPr>
        <w:t>semistructured</w:t>
      </w:r>
      <w:proofErr w:type="spellEnd"/>
      <w:r w:rsidRPr="00953F60">
        <w:rPr>
          <w:color w:val="333333"/>
          <w:shd w:val="clear" w:color="auto" w:fill="FFFFFF"/>
        </w:rPr>
        <w:t xml:space="preserve"> data embedded in H based on the dependency relationship among the data objects in H. HSM is configurable to accommodate a user's interest with respect to the HTML</w:t>
      </w:r>
      <w:r>
        <w:rPr>
          <w:rFonts w:ascii="Arial" w:hAnsi="Arial" w:cs="Arial"/>
          <w:color w:val="333333"/>
          <w:sz w:val="32"/>
          <w:szCs w:val="32"/>
          <w:shd w:val="clear" w:color="auto" w:fill="FFFFFF"/>
        </w:rPr>
        <w:t xml:space="preserve"> </w:t>
      </w:r>
      <w:r w:rsidRPr="00953F60">
        <w:rPr>
          <w:color w:val="333333"/>
          <w:shd w:val="clear" w:color="auto" w:fill="FFFFFF"/>
        </w:rPr>
        <w:t>elements in H to be considered during the construction process of the SDG of H.</w:t>
      </w:r>
    </w:p>
    <w:p w14:paraId="6FE2C780" w14:textId="77777777" w:rsidR="00A90899" w:rsidRPr="00953F60" w:rsidRDefault="00A90899" w:rsidP="00A90899">
      <w:pPr>
        <w:spacing w:after="200" w:line="360" w:lineRule="auto"/>
        <w:ind w:right="510"/>
        <w:rPr>
          <w:b/>
          <w:bCs/>
        </w:rPr>
      </w:pPr>
    </w:p>
    <w:p w14:paraId="6A0C7BB9" w14:textId="77777777" w:rsidR="00A90899" w:rsidRPr="006906DA" w:rsidRDefault="00A90899" w:rsidP="00A90899">
      <w:pPr>
        <w:spacing w:after="200" w:line="360" w:lineRule="auto"/>
        <w:ind w:right="510"/>
        <w:rPr>
          <w:b/>
          <w:bCs/>
          <w:sz w:val="32"/>
          <w:szCs w:val="32"/>
        </w:rPr>
      </w:pPr>
    </w:p>
    <w:p w14:paraId="7BF35CB8" w14:textId="77777777" w:rsidR="00A90899" w:rsidRPr="00A90899" w:rsidRDefault="00A90899" w:rsidP="00A90899">
      <w:pPr>
        <w:rPr>
          <w:b/>
          <w:bCs/>
          <w:sz w:val="28"/>
          <w:szCs w:val="28"/>
        </w:rPr>
      </w:pPr>
      <w:r w:rsidRPr="00A90899">
        <w:rPr>
          <w:b/>
          <w:bCs/>
          <w:sz w:val="28"/>
          <w:szCs w:val="28"/>
        </w:rPr>
        <w:lastRenderedPageBreak/>
        <w:t xml:space="preserve">2.8 </w:t>
      </w:r>
      <w:r w:rsidRPr="00A90899">
        <w:rPr>
          <w:b/>
          <w:color w:val="202124"/>
          <w:sz w:val="28"/>
          <w:szCs w:val="28"/>
          <w:shd w:val="clear" w:color="auto" w:fill="FFFFFF"/>
        </w:rPr>
        <w:t>A Webpage Data Hiding Method by Using Tag and CSS Attribute Setting</w:t>
      </w:r>
      <w:r w:rsidRPr="00A90899">
        <w:rPr>
          <w:b/>
          <w:bCs/>
          <w:sz w:val="28"/>
          <w:szCs w:val="28"/>
        </w:rPr>
        <w:t xml:space="preserve"> </w:t>
      </w:r>
    </w:p>
    <w:p w14:paraId="4238E9FE" w14:textId="77777777" w:rsidR="00A90899" w:rsidRDefault="00A90899" w:rsidP="00A90899">
      <w:pPr>
        <w:rPr>
          <w:b/>
          <w:bCs/>
          <w:sz w:val="32"/>
          <w:szCs w:val="32"/>
        </w:rPr>
      </w:pPr>
    </w:p>
    <w:p w14:paraId="1C758586" w14:textId="77777777" w:rsidR="00A90899" w:rsidRDefault="00A90899" w:rsidP="00A90899">
      <w:pPr>
        <w:spacing w:line="360" w:lineRule="auto"/>
        <w:ind w:right="504"/>
        <w:jc w:val="both"/>
        <w:rPr>
          <w:b/>
          <w:bCs/>
        </w:rPr>
      </w:pPr>
      <w:r w:rsidRPr="00454701">
        <w:rPr>
          <w:color w:val="333333"/>
          <w:shd w:val="clear" w:color="auto" w:fill="FFFFFF"/>
        </w:rPr>
        <w:t xml:space="preserve">Computer networks connection becomes the most important way for people to contact each other, share information, and transmit privacy data. Because the Internet is not secure enough, data hiding techniques provide a good manner to deliver secret data with security. HTML webpage not only can be used to advertise a company's product </w:t>
      </w:r>
      <w:r>
        <w:rPr>
          <w:color w:val="333333"/>
          <w:shd w:val="clear" w:color="auto" w:fill="FFFFFF"/>
        </w:rPr>
        <w:t xml:space="preserve">but also used to share someone </w:t>
      </w:r>
      <w:r w:rsidRPr="00454701">
        <w:rPr>
          <w:color w:val="333333"/>
          <w:shd w:val="clear" w:color="auto" w:fill="FFFFFF"/>
        </w:rPr>
        <w:t>experience or knowledge. The HTML file is different from a digital image because it is composed of tags but pixels. CSS provides more options and assistance to help HTML file coding to create colorful web pages. The proposed method utilizes both HTML and CSS's properties to achieve the goal of secret data delivery. The experimental results indicate that the proposed method has a larger embedding capacity than others.</w:t>
      </w:r>
      <w:r w:rsidRPr="00454701">
        <w:rPr>
          <w:b/>
          <w:bCs/>
        </w:rPr>
        <w:t xml:space="preserve"> </w:t>
      </w:r>
    </w:p>
    <w:p w14:paraId="63902DC2" w14:textId="77777777" w:rsidR="00A90899" w:rsidRDefault="00A90899" w:rsidP="00A90899">
      <w:pPr>
        <w:ind w:right="504"/>
        <w:rPr>
          <w:b/>
          <w:bCs/>
        </w:rPr>
      </w:pPr>
    </w:p>
    <w:p w14:paraId="2D3861A4" w14:textId="77777777" w:rsidR="00A90899" w:rsidRPr="00A90899" w:rsidRDefault="00A90899" w:rsidP="00A90899">
      <w:pPr>
        <w:ind w:right="504"/>
        <w:rPr>
          <w:b/>
          <w:bCs/>
          <w:sz w:val="28"/>
          <w:szCs w:val="28"/>
        </w:rPr>
      </w:pPr>
      <w:r w:rsidRPr="00A90899">
        <w:rPr>
          <w:b/>
          <w:bCs/>
          <w:sz w:val="28"/>
          <w:szCs w:val="28"/>
        </w:rPr>
        <w:t xml:space="preserve">2.9 </w:t>
      </w:r>
      <w:r w:rsidRPr="00A90899">
        <w:rPr>
          <w:b/>
          <w:color w:val="202124"/>
          <w:sz w:val="28"/>
          <w:szCs w:val="28"/>
          <w:shd w:val="clear" w:color="auto" w:fill="FFFFFF"/>
        </w:rPr>
        <w:t>High performance PL/SQL programming</w:t>
      </w:r>
    </w:p>
    <w:p w14:paraId="67069536" w14:textId="77777777" w:rsidR="00A90899" w:rsidRDefault="00A90899" w:rsidP="00A90899">
      <w:pPr>
        <w:ind w:right="504"/>
        <w:rPr>
          <w:b/>
          <w:bCs/>
          <w:sz w:val="32"/>
          <w:szCs w:val="32"/>
        </w:rPr>
      </w:pPr>
    </w:p>
    <w:p w14:paraId="02972125" w14:textId="77777777" w:rsidR="00A90899" w:rsidRDefault="00A90899" w:rsidP="00A90899">
      <w:pPr>
        <w:spacing w:line="360" w:lineRule="auto"/>
        <w:ind w:right="504"/>
        <w:jc w:val="both"/>
        <w:rPr>
          <w:b/>
          <w:bCs/>
        </w:rPr>
      </w:pPr>
      <w:r w:rsidRPr="00454701">
        <w:rPr>
          <w:color w:val="333333"/>
          <w:shd w:val="clear" w:color="auto" w:fill="FFFFFF"/>
        </w:rPr>
        <w:t>Performance engineering is a vital aspect in PL/SQL programming, as most of the Database associated applications are built with PL/SQL Code. There subsists many ways of writing PL/SQL statement to retrieve same result set, but the approach which levies minimum impact on DBMS engine is always esteemed. Most commercial transaction scripts are written using PL/SQL code. The proposed idea(s) are envisioned to oblige as tuning utility and benchmark for tuning PL/SQL queries. This paper enunciates different techniques that can reduce time and space complexity of a native SQL query and PL/SQL script. Our analysis reduced the rate of Context switching (an overhead) among SQL engine and PL/SQL engine.</w:t>
      </w:r>
      <w:r w:rsidRPr="00454701">
        <w:rPr>
          <w:b/>
          <w:bCs/>
        </w:rPr>
        <w:t xml:space="preserve"> </w:t>
      </w:r>
    </w:p>
    <w:p w14:paraId="7ADF4AD3" w14:textId="77777777" w:rsidR="00A90899" w:rsidRDefault="00A90899" w:rsidP="00A90899">
      <w:pPr>
        <w:ind w:right="504"/>
        <w:rPr>
          <w:b/>
          <w:bCs/>
        </w:rPr>
      </w:pPr>
    </w:p>
    <w:p w14:paraId="63467E4F" w14:textId="77777777" w:rsidR="00A90899" w:rsidRPr="00A90899" w:rsidRDefault="00A90899" w:rsidP="00A90899">
      <w:pPr>
        <w:ind w:right="504"/>
        <w:rPr>
          <w:b/>
          <w:bCs/>
          <w:sz w:val="28"/>
          <w:szCs w:val="28"/>
        </w:rPr>
      </w:pPr>
      <w:r w:rsidRPr="00A90899">
        <w:rPr>
          <w:b/>
          <w:bCs/>
          <w:sz w:val="28"/>
          <w:szCs w:val="28"/>
        </w:rPr>
        <w:t xml:space="preserve">2.10 </w:t>
      </w:r>
      <w:r w:rsidRPr="00A90899">
        <w:rPr>
          <w:b/>
          <w:color w:val="202124"/>
          <w:sz w:val="28"/>
          <w:szCs w:val="28"/>
          <w:shd w:val="clear" w:color="auto" w:fill="FFFFFF"/>
        </w:rPr>
        <w:t>On the IO Characteristics of the SQLite Transactions</w:t>
      </w:r>
    </w:p>
    <w:p w14:paraId="22687EA2" w14:textId="77777777" w:rsidR="00A90899" w:rsidRDefault="00A90899" w:rsidP="00A90899">
      <w:pPr>
        <w:ind w:right="504"/>
        <w:rPr>
          <w:b/>
          <w:bCs/>
          <w:sz w:val="32"/>
          <w:szCs w:val="32"/>
        </w:rPr>
      </w:pPr>
    </w:p>
    <w:p w14:paraId="1DCECFD7" w14:textId="77777777" w:rsidR="00A90899" w:rsidRDefault="00A90899" w:rsidP="00A90899">
      <w:pPr>
        <w:spacing w:line="360" w:lineRule="auto"/>
        <w:ind w:right="504"/>
        <w:jc w:val="both"/>
        <w:rPr>
          <w:b/>
          <w:bCs/>
          <w:sz w:val="32"/>
          <w:szCs w:val="32"/>
        </w:rPr>
      </w:pPr>
      <w:r w:rsidRPr="00454701">
        <w:rPr>
          <w:color w:val="333333"/>
          <w:shd w:val="clear" w:color="auto" w:fill="FFFFFF"/>
        </w:rPr>
        <w:t>This work is dedicated to study the IO characteristics of SQLite transaction in Android platform. We collect the block level IO trace from for six months. We develop an elaborate pattern matching algorithm. It allows us to identify the individual SQLite transactions from the raw IO trace, which is essentially an interleaved mixture of IO requests from</w:t>
      </w:r>
      <w:r>
        <w:rPr>
          <w:rFonts w:ascii="Arial" w:hAnsi="Arial" w:cs="Arial"/>
          <w:color w:val="333333"/>
          <w:sz w:val="32"/>
          <w:szCs w:val="32"/>
          <w:shd w:val="clear" w:color="auto" w:fill="FFFFFF"/>
        </w:rPr>
        <w:t xml:space="preserve"> </w:t>
      </w:r>
      <w:r w:rsidRPr="00454701">
        <w:rPr>
          <w:color w:val="333333"/>
          <w:shd w:val="clear" w:color="auto" w:fill="FFFFFF"/>
        </w:rPr>
        <w:t>concurrently running smartphone applications. Among the various observations obtained from the study, we can summarize the key findings as follows. We carefully believe</w:t>
      </w:r>
      <w:r>
        <w:rPr>
          <w:rFonts w:ascii="Arial" w:hAnsi="Arial" w:cs="Arial"/>
          <w:color w:val="333333"/>
          <w:sz w:val="32"/>
          <w:szCs w:val="32"/>
          <w:shd w:val="clear" w:color="auto" w:fill="FFFFFF"/>
        </w:rPr>
        <w:t xml:space="preserve"> </w:t>
      </w:r>
      <w:r w:rsidRPr="00454701">
        <w:rPr>
          <w:color w:val="333333"/>
          <w:shd w:val="clear" w:color="auto" w:fill="FFFFFF"/>
        </w:rPr>
        <w:t xml:space="preserve">that these deserve special attention. First, SQLite transaction is under extreme inefficiency. In an SQLite transaction, the IO's for SQLite journaling and EXT4 filesystem journaling </w:t>
      </w:r>
      <w:r w:rsidRPr="00454701">
        <w:rPr>
          <w:color w:val="333333"/>
          <w:shd w:val="clear" w:color="auto" w:fill="FFFFFF"/>
        </w:rPr>
        <w:lastRenderedPageBreak/>
        <w:t>account for over 75% of the entire IO volume in a transaction. Second, the suspend and the wakeup feature of the smartphone can leave the SQLite transaction to an extreme delay, a few minutes.</w:t>
      </w:r>
      <w:r w:rsidRPr="00454701">
        <w:rPr>
          <w:b/>
          <w:bCs/>
          <w:sz w:val="32"/>
          <w:szCs w:val="32"/>
        </w:rPr>
        <w:t xml:space="preserve"> </w:t>
      </w:r>
    </w:p>
    <w:p w14:paraId="22082D6B" w14:textId="77777777" w:rsidR="00A90899" w:rsidRDefault="00A90899" w:rsidP="00A90899">
      <w:pPr>
        <w:ind w:right="504"/>
        <w:rPr>
          <w:b/>
          <w:bCs/>
          <w:sz w:val="32"/>
          <w:szCs w:val="32"/>
        </w:rPr>
      </w:pPr>
    </w:p>
    <w:p w14:paraId="2EC33232" w14:textId="77777777" w:rsidR="00A90899" w:rsidRPr="00404744" w:rsidRDefault="00A90899" w:rsidP="00A90899">
      <w:pPr>
        <w:shd w:val="clear" w:color="auto" w:fill="FFFFFF"/>
        <w:rPr>
          <w:rFonts w:ascii="Helvetica" w:eastAsia="Times New Roman" w:hAnsi="Helvetica"/>
          <w:color w:val="202124"/>
          <w:sz w:val="28"/>
          <w:szCs w:val="28"/>
        </w:rPr>
      </w:pPr>
      <w:r w:rsidRPr="00404744">
        <w:rPr>
          <w:b/>
          <w:bCs/>
          <w:sz w:val="28"/>
          <w:szCs w:val="28"/>
        </w:rPr>
        <w:t xml:space="preserve">2.11 </w:t>
      </w:r>
      <w:r w:rsidRPr="00404744">
        <w:rPr>
          <w:rFonts w:eastAsia="Times New Roman"/>
          <w:b/>
          <w:color w:val="202124"/>
          <w:sz w:val="28"/>
          <w:szCs w:val="28"/>
        </w:rPr>
        <w:t>A Method of Optimizing Django Based on Greedy Strategy</w:t>
      </w:r>
    </w:p>
    <w:p w14:paraId="11697737" w14:textId="77777777" w:rsidR="00A90899" w:rsidRDefault="00A90899" w:rsidP="00A90899">
      <w:pPr>
        <w:ind w:right="504"/>
        <w:rPr>
          <w:b/>
          <w:bCs/>
          <w:sz w:val="32"/>
          <w:szCs w:val="32"/>
        </w:rPr>
      </w:pPr>
    </w:p>
    <w:p w14:paraId="160F44A9" w14:textId="77777777" w:rsidR="00A90899" w:rsidRDefault="00A90899" w:rsidP="00A90899">
      <w:pPr>
        <w:spacing w:line="360" w:lineRule="auto"/>
        <w:ind w:right="504"/>
        <w:jc w:val="both"/>
        <w:rPr>
          <w:b/>
          <w:bCs/>
        </w:rPr>
      </w:pPr>
      <w:r w:rsidRPr="00454701">
        <w:rPr>
          <w:color w:val="333333"/>
          <w:shd w:val="clear" w:color="auto" w:fill="FFFFFF"/>
        </w:rPr>
        <w:t xml:space="preserve">Django on Python does well in agile web development. Python is dynamic programming language, as is known, its runtime efficiency is low. the question is how it will affect Django's efficiency. This Paper answered the question from the angle of memory optimization, by improving the efficiency of Python in memory use, we will see how it will affect </w:t>
      </w:r>
      <w:proofErr w:type="spellStart"/>
      <w:r w:rsidRPr="00454701">
        <w:rPr>
          <w:color w:val="333333"/>
          <w:shd w:val="clear" w:color="auto" w:fill="FFFFFF"/>
        </w:rPr>
        <w:t>django</w:t>
      </w:r>
      <w:proofErr w:type="spellEnd"/>
      <w:r w:rsidRPr="00454701">
        <w:rPr>
          <w:color w:val="333333"/>
          <w:shd w:val="clear" w:color="auto" w:fill="FFFFFF"/>
        </w:rPr>
        <w:t>. Python manages non-container objects with the technology of memory pool, after a consequence of allocate and free operations, it will produce memory fragment, and the garbage collection module can hardly handle it. This paper proposed a new non-container object management greedy algorithm, it can minimize the probability of generating fragments, thus the garbage collection module can collect garbage non-container objects in time. We conduct our experiment on the benchmark of an open-source project named Unladen-Swallow. When Django renders a template, it will save about 10% memory, with almost the same time consuming.</w:t>
      </w:r>
      <w:r w:rsidRPr="00454701">
        <w:rPr>
          <w:b/>
          <w:bCs/>
        </w:rPr>
        <w:t xml:space="preserve"> </w:t>
      </w:r>
    </w:p>
    <w:p w14:paraId="62C9CC67" w14:textId="77777777" w:rsidR="00A90899" w:rsidRDefault="00A90899" w:rsidP="00A90899">
      <w:pPr>
        <w:ind w:right="504"/>
        <w:rPr>
          <w:b/>
          <w:bCs/>
        </w:rPr>
      </w:pPr>
    </w:p>
    <w:p w14:paraId="72B3706B" w14:textId="77777777" w:rsidR="00A90899" w:rsidRDefault="00A90899" w:rsidP="00A90899">
      <w:pPr>
        <w:ind w:right="504"/>
        <w:rPr>
          <w:b/>
          <w:bCs/>
          <w:sz w:val="32"/>
          <w:szCs w:val="32"/>
        </w:rPr>
      </w:pPr>
      <w:r w:rsidRPr="00454701">
        <w:rPr>
          <w:b/>
          <w:bCs/>
          <w:sz w:val="32"/>
          <w:szCs w:val="32"/>
        </w:rPr>
        <w:t>2.12</w:t>
      </w:r>
      <w:r>
        <w:rPr>
          <w:b/>
          <w:bCs/>
          <w:sz w:val="32"/>
          <w:szCs w:val="32"/>
        </w:rPr>
        <w:t xml:space="preserve"> </w:t>
      </w:r>
      <w:r w:rsidRPr="00AC05DD">
        <w:rPr>
          <w:b/>
          <w:color w:val="202124"/>
          <w:sz w:val="32"/>
          <w:szCs w:val="32"/>
          <w:shd w:val="clear" w:color="auto" w:fill="FFFFFF"/>
        </w:rPr>
        <w:t>Development of a Continuous System Simulation Engine in Python Program</w:t>
      </w:r>
      <w:r>
        <w:rPr>
          <w:b/>
          <w:color w:val="202124"/>
          <w:sz w:val="32"/>
          <w:szCs w:val="32"/>
          <w:shd w:val="clear" w:color="auto" w:fill="FFFFFF"/>
        </w:rPr>
        <w:t>m</w:t>
      </w:r>
      <w:r w:rsidRPr="00AC05DD">
        <w:rPr>
          <w:b/>
          <w:color w:val="202124"/>
          <w:sz w:val="32"/>
          <w:szCs w:val="32"/>
          <w:shd w:val="clear" w:color="auto" w:fill="FFFFFF"/>
        </w:rPr>
        <w:t>ing Language</w:t>
      </w:r>
    </w:p>
    <w:p w14:paraId="68ECB360" w14:textId="77777777" w:rsidR="00A90899" w:rsidRDefault="00A90899" w:rsidP="00A90899">
      <w:pPr>
        <w:ind w:right="504"/>
        <w:rPr>
          <w:b/>
          <w:bCs/>
          <w:sz w:val="32"/>
          <w:szCs w:val="32"/>
        </w:rPr>
      </w:pPr>
    </w:p>
    <w:p w14:paraId="5BAA697A" w14:textId="77777777" w:rsidR="00A90899" w:rsidRDefault="00A90899" w:rsidP="00404744">
      <w:pPr>
        <w:spacing w:line="360" w:lineRule="auto"/>
        <w:ind w:right="504"/>
        <w:jc w:val="both"/>
        <w:rPr>
          <w:color w:val="333333"/>
          <w:shd w:val="clear" w:color="auto" w:fill="FFFFFF"/>
        </w:rPr>
      </w:pPr>
      <w:r w:rsidRPr="00454701">
        <w:rPr>
          <w:color w:val="333333"/>
          <w:shd w:val="clear" w:color="auto" w:fill="FFFFFF"/>
        </w:rPr>
        <w:t xml:space="preserve">This paper portrays the development of </w:t>
      </w:r>
      <w:proofErr w:type="gramStart"/>
      <w:r w:rsidRPr="00454701">
        <w:rPr>
          <w:color w:val="333333"/>
          <w:shd w:val="clear" w:color="auto" w:fill="FFFFFF"/>
        </w:rPr>
        <w:t>an</w:t>
      </w:r>
      <w:proofErr w:type="gramEnd"/>
      <w:r w:rsidRPr="00454701">
        <w:rPr>
          <w:color w:val="333333"/>
          <w:shd w:val="clear" w:color="auto" w:fill="FFFFFF"/>
        </w:rPr>
        <w:t xml:space="preserve"> simulation engine in Python programming language with focus on the continuous system simulation. Features of the engine are based on CSMP block-oriented language and software for continuous system simulation. The aim of the paper is threefold. Firstly, the paper describes the need and usage of such engine. Second goal is to analyze Python concepts used for the implementation of the simulation engine - API development, communication with smart systems, real-time data processing, integration of differential equations, threading and parallel programming. And last, this paper will depict the engine architecture, use cases and usage of the analyzed concepts in</w:t>
      </w:r>
      <w:r>
        <w:rPr>
          <w:rFonts w:ascii="Arial" w:hAnsi="Arial" w:cs="Arial"/>
          <w:color w:val="333333"/>
          <w:sz w:val="32"/>
          <w:szCs w:val="32"/>
          <w:shd w:val="clear" w:color="auto" w:fill="FFFFFF"/>
        </w:rPr>
        <w:t xml:space="preserve"> </w:t>
      </w:r>
      <w:r w:rsidRPr="00454701">
        <w:rPr>
          <w:color w:val="333333"/>
          <w:shd w:val="clear" w:color="auto" w:fill="FFFFFF"/>
        </w:rPr>
        <w:t xml:space="preserve">the development process. </w:t>
      </w:r>
    </w:p>
    <w:p w14:paraId="339D53F9" w14:textId="77777777" w:rsidR="00A90899" w:rsidRDefault="00A90899" w:rsidP="00404744">
      <w:pPr>
        <w:spacing w:line="360" w:lineRule="auto"/>
        <w:ind w:right="504"/>
        <w:jc w:val="both"/>
        <w:rPr>
          <w:color w:val="333333"/>
          <w:shd w:val="clear" w:color="auto" w:fill="FFFFFF"/>
        </w:rPr>
      </w:pPr>
    </w:p>
    <w:p w14:paraId="35AB4B74" w14:textId="77777777" w:rsidR="00A90899" w:rsidRPr="00454701" w:rsidRDefault="00A90899" w:rsidP="00A90899">
      <w:pPr>
        <w:ind w:right="504"/>
        <w:rPr>
          <w:b/>
          <w:bCs/>
          <w:sz w:val="32"/>
          <w:szCs w:val="32"/>
        </w:rPr>
      </w:pPr>
      <w:r w:rsidRPr="00454701">
        <w:rPr>
          <w:b/>
          <w:bCs/>
          <w:sz w:val="32"/>
          <w:szCs w:val="32"/>
        </w:rPr>
        <w:br w:type="page"/>
      </w:r>
    </w:p>
    <w:p w14:paraId="077A6C5F" w14:textId="77777777" w:rsidR="00A90899" w:rsidRPr="00404744" w:rsidRDefault="00A90899" w:rsidP="00A90899">
      <w:pPr>
        <w:spacing w:after="200" w:line="360" w:lineRule="auto"/>
        <w:ind w:right="510"/>
        <w:rPr>
          <w:b/>
          <w:color w:val="202124"/>
          <w:sz w:val="28"/>
          <w:szCs w:val="28"/>
          <w:shd w:val="clear" w:color="auto" w:fill="FFFFFF"/>
        </w:rPr>
      </w:pPr>
      <w:r w:rsidRPr="00404744">
        <w:rPr>
          <w:b/>
          <w:bCs/>
          <w:sz w:val="28"/>
          <w:szCs w:val="28"/>
        </w:rPr>
        <w:lastRenderedPageBreak/>
        <w:t xml:space="preserve">2.13 </w:t>
      </w:r>
      <w:r w:rsidRPr="00404744">
        <w:rPr>
          <w:b/>
          <w:color w:val="202124"/>
          <w:sz w:val="28"/>
          <w:szCs w:val="28"/>
          <w:shd w:val="clear" w:color="auto" w:fill="FFFFFF"/>
        </w:rPr>
        <w:t>Extraction of information from log files Using Python Programming and Tableau</w:t>
      </w:r>
    </w:p>
    <w:p w14:paraId="7E9C3A12" w14:textId="77777777" w:rsidR="00A90899" w:rsidRDefault="00A90899" w:rsidP="00404744">
      <w:pPr>
        <w:spacing w:after="200" w:line="360" w:lineRule="auto"/>
        <w:ind w:right="510"/>
        <w:jc w:val="both"/>
        <w:rPr>
          <w:rFonts w:ascii="Arial" w:hAnsi="Arial" w:cs="Arial"/>
          <w:color w:val="333333"/>
          <w:sz w:val="32"/>
          <w:szCs w:val="32"/>
          <w:shd w:val="clear" w:color="auto" w:fill="FFFFFF"/>
        </w:rPr>
      </w:pPr>
      <w:r w:rsidRPr="00D43865">
        <w:rPr>
          <w:color w:val="333333"/>
          <w:shd w:val="clear" w:color="auto" w:fill="FFFFFF"/>
        </w:rPr>
        <w:t xml:space="preserve">Application servers generate daily log files with a significant part of their activity. This information is recorded sequentially over time but mixes various types of information. The absence of a standard for formatting the data record and the respective volume, make it difficult to extract the corresponding information. The lack of work, specifically in the treatment of SOA server log files, did not allow the </w:t>
      </w:r>
      <w:proofErr w:type="spellStart"/>
      <w:r w:rsidRPr="00D43865">
        <w:rPr>
          <w:color w:val="333333"/>
          <w:shd w:val="clear" w:color="auto" w:fill="FFFFFF"/>
        </w:rPr>
        <w:t>comparisson</w:t>
      </w:r>
      <w:proofErr w:type="spellEnd"/>
      <w:r w:rsidRPr="00D43865">
        <w:rPr>
          <w:color w:val="333333"/>
          <w:shd w:val="clear" w:color="auto" w:fill="FFFFFF"/>
        </w:rPr>
        <w:t xml:space="preserve"> with pre-existing Key Performance Indicators (KPI) or a set of best practices that could be followed. This work results in a description of the process that can serve as a guide for: definition of a logging structure; construction of a data extraction process; definition of a data structure to support the extracted information; definition of control metrics; definition of analysis and control processes for the extracted data.</w:t>
      </w:r>
    </w:p>
    <w:p w14:paraId="4F491EE8" w14:textId="77777777" w:rsidR="00A90899" w:rsidRDefault="00A90899" w:rsidP="008E38AA">
      <w:pPr>
        <w:spacing w:line="360" w:lineRule="auto"/>
        <w:rPr>
          <w:color w:val="000000"/>
        </w:rPr>
      </w:pPr>
    </w:p>
    <w:p w14:paraId="2C82925D" w14:textId="77777777" w:rsidR="00A90899" w:rsidRDefault="00A90899" w:rsidP="008E38AA">
      <w:pPr>
        <w:spacing w:line="360" w:lineRule="auto"/>
        <w:rPr>
          <w:color w:val="000000"/>
        </w:rPr>
      </w:pPr>
    </w:p>
    <w:p w14:paraId="31978EBC" w14:textId="77777777" w:rsidR="00A90899" w:rsidRDefault="00A90899" w:rsidP="008E38AA">
      <w:pPr>
        <w:spacing w:line="360" w:lineRule="auto"/>
        <w:rPr>
          <w:color w:val="000000"/>
        </w:rPr>
      </w:pPr>
    </w:p>
    <w:p w14:paraId="510BB1ED" w14:textId="77777777" w:rsidR="00A90899" w:rsidRDefault="00A90899" w:rsidP="008E38AA">
      <w:pPr>
        <w:spacing w:line="360" w:lineRule="auto"/>
        <w:rPr>
          <w:color w:val="000000"/>
        </w:rPr>
      </w:pPr>
    </w:p>
    <w:p w14:paraId="7F11EC56" w14:textId="77777777" w:rsidR="00A90899" w:rsidRDefault="00A90899" w:rsidP="008E38AA">
      <w:pPr>
        <w:spacing w:line="360" w:lineRule="auto"/>
        <w:rPr>
          <w:color w:val="000000"/>
        </w:rPr>
      </w:pPr>
    </w:p>
    <w:p w14:paraId="5D6F0237" w14:textId="77777777" w:rsidR="00A90899" w:rsidRDefault="00A90899" w:rsidP="008E38AA">
      <w:pPr>
        <w:spacing w:line="360" w:lineRule="auto"/>
        <w:rPr>
          <w:color w:val="000000"/>
        </w:rPr>
      </w:pPr>
    </w:p>
    <w:p w14:paraId="62C26CDF" w14:textId="77777777" w:rsidR="00A90899" w:rsidRDefault="00A90899" w:rsidP="008E38AA">
      <w:pPr>
        <w:spacing w:line="360" w:lineRule="auto"/>
        <w:rPr>
          <w:color w:val="000000"/>
        </w:rPr>
      </w:pPr>
    </w:p>
    <w:p w14:paraId="04F7D485" w14:textId="77777777" w:rsidR="00A90899" w:rsidRDefault="00A90899" w:rsidP="008E38AA">
      <w:pPr>
        <w:spacing w:line="360" w:lineRule="auto"/>
        <w:rPr>
          <w:color w:val="000000"/>
        </w:rPr>
      </w:pPr>
    </w:p>
    <w:p w14:paraId="5ABCCF1F" w14:textId="77777777" w:rsidR="00A90899" w:rsidRDefault="00A90899" w:rsidP="008E38AA">
      <w:pPr>
        <w:spacing w:line="360" w:lineRule="auto"/>
        <w:rPr>
          <w:color w:val="000000"/>
        </w:rPr>
      </w:pPr>
    </w:p>
    <w:p w14:paraId="1D4BE1A3" w14:textId="77777777" w:rsidR="00A90899" w:rsidRDefault="00A90899" w:rsidP="008E38AA">
      <w:pPr>
        <w:spacing w:line="360" w:lineRule="auto"/>
        <w:rPr>
          <w:color w:val="000000"/>
        </w:rPr>
      </w:pPr>
    </w:p>
    <w:p w14:paraId="617BC54C" w14:textId="77777777" w:rsidR="00A90899" w:rsidRDefault="00A90899" w:rsidP="008E38AA">
      <w:pPr>
        <w:spacing w:line="360" w:lineRule="auto"/>
        <w:rPr>
          <w:color w:val="000000"/>
        </w:rPr>
      </w:pPr>
    </w:p>
    <w:p w14:paraId="7198FA73" w14:textId="77777777" w:rsidR="00A90899" w:rsidRDefault="00A90899" w:rsidP="008E38AA">
      <w:pPr>
        <w:spacing w:line="360" w:lineRule="auto"/>
        <w:rPr>
          <w:color w:val="000000"/>
        </w:rPr>
      </w:pPr>
    </w:p>
    <w:p w14:paraId="18311848" w14:textId="77777777" w:rsidR="00A90899" w:rsidRDefault="00A90899" w:rsidP="008E38AA">
      <w:pPr>
        <w:spacing w:line="360" w:lineRule="auto"/>
        <w:rPr>
          <w:color w:val="000000"/>
        </w:rPr>
      </w:pPr>
    </w:p>
    <w:p w14:paraId="181FCFC1" w14:textId="77777777" w:rsidR="00A90899" w:rsidRDefault="00A90899" w:rsidP="008E38AA">
      <w:pPr>
        <w:spacing w:line="360" w:lineRule="auto"/>
        <w:rPr>
          <w:color w:val="000000"/>
        </w:rPr>
      </w:pPr>
    </w:p>
    <w:p w14:paraId="06550943" w14:textId="77777777" w:rsidR="00A90899" w:rsidRDefault="00A90899" w:rsidP="008E38AA">
      <w:pPr>
        <w:spacing w:line="360" w:lineRule="auto"/>
        <w:rPr>
          <w:color w:val="000000"/>
        </w:rPr>
      </w:pPr>
    </w:p>
    <w:p w14:paraId="49CBFEC3" w14:textId="77777777" w:rsidR="00A90899" w:rsidRDefault="00A90899" w:rsidP="008E38AA">
      <w:pPr>
        <w:spacing w:line="360" w:lineRule="auto"/>
        <w:rPr>
          <w:color w:val="000000"/>
        </w:rPr>
      </w:pPr>
    </w:p>
    <w:p w14:paraId="4589BFDB" w14:textId="77777777" w:rsidR="00A90899" w:rsidRDefault="00A90899" w:rsidP="008E38AA">
      <w:pPr>
        <w:spacing w:line="360" w:lineRule="auto"/>
        <w:rPr>
          <w:color w:val="000000"/>
        </w:rPr>
      </w:pPr>
    </w:p>
    <w:p w14:paraId="10E2B257" w14:textId="77777777" w:rsidR="00A90899" w:rsidRDefault="00A90899" w:rsidP="008E38AA">
      <w:pPr>
        <w:spacing w:line="360" w:lineRule="auto"/>
        <w:rPr>
          <w:color w:val="000000"/>
        </w:rPr>
      </w:pPr>
    </w:p>
    <w:p w14:paraId="3166D33E" w14:textId="77777777" w:rsidR="00A90899" w:rsidRDefault="00A90899" w:rsidP="008E38AA">
      <w:pPr>
        <w:spacing w:line="360" w:lineRule="auto"/>
        <w:rPr>
          <w:color w:val="000000"/>
        </w:rPr>
      </w:pPr>
    </w:p>
    <w:p w14:paraId="33DAA3F3" w14:textId="65D0757F" w:rsidR="008E38AA" w:rsidRDefault="008E38AA" w:rsidP="008E38AA">
      <w:pPr>
        <w:spacing w:line="360" w:lineRule="auto"/>
      </w:pPr>
    </w:p>
    <w:p w14:paraId="56C599C2" w14:textId="43B4AFA6" w:rsidR="00291428" w:rsidRPr="008E38AA" w:rsidRDefault="00291428" w:rsidP="008E38AA">
      <w:pPr>
        <w:spacing w:line="360" w:lineRule="auto"/>
      </w:pPr>
    </w:p>
    <w:p w14:paraId="65C3CA51" w14:textId="6EA04341" w:rsidR="00AA2C61" w:rsidRDefault="009C3588" w:rsidP="00AA2C61">
      <w:pPr>
        <w:spacing w:line="360" w:lineRule="auto"/>
        <w:jc w:val="center"/>
        <w:rPr>
          <w:b/>
          <w:bCs/>
          <w:sz w:val="32"/>
          <w:szCs w:val="32"/>
        </w:rPr>
      </w:pPr>
      <w:bookmarkStart w:id="2" w:name="chap3"/>
      <w:r w:rsidRPr="007746E5">
        <w:rPr>
          <w:b/>
          <w:bCs/>
          <w:sz w:val="32"/>
          <w:szCs w:val="32"/>
        </w:rPr>
        <w:t xml:space="preserve">CHAPTER </w:t>
      </w:r>
      <w:r w:rsidR="00291428" w:rsidRPr="007746E5">
        <w:rPr>
          <w:b/>
          <w:bCs/>
          <w:sz w:val="32"/>
          <w:szCs w:val="32"/>
        </w:rPr>
        <w:t xml:space="preserve"> </w:t>
      </w:r>
      <w:bookmarkEnd w:id="2"/>
      <w:r w:rsidR="00FE77DE">
        <w:rPr>
          <w:b/>
          <w:bCs/>
          <w:sz w:val="32"/>
          <w:szCs w:val="32"/>
        </w:rPr>
        <w:t>3</w:t>
      </w:r>
    </w:p>
    <w:p w14:paraId="5F4191E5" w14:textId="268C0C62" w:rsidR="00291428" w:rsidRPr="00AA2C61" w:rsidRDefault="00291428" w:rsidP="00AA2C61">
      <w:pPr>
        <w:spacing w:line="360" w:lineRule="auto"/>
        <w:jc w:val="center"/>
        <w:rPr>
          <w:b/>
          <w:bCs/>
          <w:sz w:val="32"/>
          <w:szCs w:val="32"/>
        </w:rPr>
      </w:pPr>
      <w:r w:rsidRPr="00AA2C61">
        <w:rPr>
          <w:b/>
          <w:bCs/>
          <w:sz w:val="32"/>
          <w:szCs w:val="32"/>
        </w:rPr>
        <w:t>Hardware and Software</w:t>
      </w:r>
      <w:r w:rsidR="00AA2C61">
        <w:rPr>
          <w:b/>
          <w:bCs/>
          <w:sz w:val="32"/>
          <w:szCs w:val="32"/>
        </w:rPr>
        <w:t xml:space="preserve"> </w:t>
      </w:r>
      <w:r w:rsidRPr="00AA2C61">
        <w:rPr>
          <w:b/>
          <w:bCs/>
          <w:sz w:val="32"/>
          <w:szCs w:val="32"/>
        </w:rPr>
        <w:t>Requirements</w:t>
      </w:r>
    </w:p>
    <w:p w14:paraId="7186E152" w14:textId="77777777" w:rsidR="00291428" w:rsidRPr="008E38AA" w:rsidRDefault="00291428" w:rsidP="008E38AA">
      <w:pPr>
        <w:spacing w:line="360" w:lineRule="auto"/>
        <w:rPr>
          <w:b/>
          <w:bCs/>
          <w:u w:val="single"/>
        </w:rPr>
      </w:pPr>
    </w:p>
    <w:p w14:paraId="5E7EEC8A" w14:textId="77777777" w:rsidR="00291428" w:rsidRPr="008E38AA" w:rsidRDefault="00291428" w:rsidP="008E38AA">
      <w:pPr>
        <w:spacing w:line="360" w:lineRule="auto"/>
        <w:rPr>
          <w:b/>
          <w:bCs/>
        </w:rPr>
      </w:pPr>
    </w:p>
    <w:p w14:paraId="46455DBF" w14:textId="77777777" w:rsidR="00291428" w:rsidRPr="008E38AA" w:rsidRDefault="00291428" w:rsidP="008E38AA">
      <w:pPr>
        <w:spacing w:line="360" w:lineRule="auto"/>
        <w:rPr>
          <w:b/>
          <w:bCs/>
        </w:rPr>
      </w:pPr>
    </w:p>
    <w:p w14:paraId="6E2A4CA3" w14:textId="77777777" w:rsidR="00291428" w:rsidRPr="008E38AA" w:rsidRDefault="00291428" w:rsidP="008E38AA">
      <w:pPr>
        <w:pStyle w:val="BodyTextIndent2"/>
        <w:spacing w:before="280" w:after="280"/>
        <w:jc w:val="both"/>
        <w:rPr>
          <w:i/>
          <w:iCs/>
          <w:sz w:val="24"/>
          <w:u w:val="single"/>
        </w:rPr>
      </w:pPr>
      <w:r w:rsidRPr="008E38AA">
        <w:rPr>
          <w:sz w:val="24"/>
        </w:rPr>
        <w:tab/>
      </w:r>
      <w:r w:rsidRPr="00AD76FA">
        <w:rPr>
          <w:i/>
          <w:iCs/>
          <w:sz w:val="28"/>
          <w:szCs w:val="28"/>
          <w:u w:val="single"/>
        </w:rPr>
        <w:t>Contents</w:t>
      </w:r>
      <w:r w:rsidRPr="008E38AA">
        <w:rPr>
          <w:i/>
          <w:iCs/>
          <w:sz w:val="24"/>
          <w:u w:val="single"/>
        </w:rPr>
        <w:t xml:space="preserve">: </w:t>
      </w:r>
    </w:p>
    <w:p w14:paraId="67CB0AC4" w14:textId="77777777" w:rsidR="00291428" w:rsidRPr="008E38AA" w:rsidRDefault="00291428" w:rsidP="008E38AA">
      <w:pPr>
        <w:pStyle w:val="Heading5"/>
        <w:numPr>
          <w:ilvl w:val="0"/>
          <w:numId w:val="2"/>
        </w:numPr>
        <w:tabs>
          <w:tab w:val="left" w:pos="1800"/>
        </w:tabs>
        <w:spacing w:before="280" w:line="360" w:lineRule="auto"/>
        <w:ind w:left="1800" w:hanging="360"/>
        <w:jc w:val="both"/>
        <w:rPr>
          <w:u w:val="none"/>
        </w:rPr>
      </w:pPr>
      <w:r w:rsidRPr="008E38AA">
        <w:rPr>
          <w:u w:val="none"/>
        </w:rPr>
        <w:t>Introduction</w:t>
      </w:r>
    </w:p>
    <w:p w14:paraId="7368DD4A" w14:textId="77777777" w:rsidR="00291428" w:rsidRPr="008E38AA" w:rsidRDefault="00291428" w:rsidP="008E38AA">
      <w:pPr>
        <w:numPr>
          <w:ilvl w:val="0"/>
          <w:numId w:val="2"/>
        </w:numPr>
        <w:tabs>
          <w:tab w:val="left" w:pos="1800"/>
        </w:tabs>
        <w:autoSpaceDE w:val="0"/>
        <w:spacing w:line="360" w:lineRule="auto"/>
        <w:ind w:left="1800" w:hanging="360"/>
        <w:jc w:val="both"/>
        <w:rPr>
          <w:rFonts w:eastAsia="Times New Roman"/>
          <w:lang w:eastAsia="ar-SA"/>
        </w:rPr>
      </w:pPr>
      <w:r w:rsidRPr="008E38AA">
        <w:rPr>
          <w:rFonts w:eastAsia="Times New Roman"/>
          <w:lang w:eastAsia="ar-SA"/>
        </w:rPr>
        <w:t>System environment</w:t>
      </w:r>
    </w:p>
    <w:p w14:paraId="18FE42CA" w14:textId="77777777" w:rsidR="00291428" w:rsidRPr="008E38AA" w:rsidRDefault="00291428" w:rsidP="008E38AA">
      <w:pPr>
        <w:numPr>
          <w:ilvl w:val="0"/>
          <w:numId w:val="2"/>
        </w:numPr>
        <w:tabs>
          <w:tab w:val="left" w:pos="1800"/>
        </w:tabs>
        <w:autoSpaceDE w:val="0"/>
        <w:spacing w:line="360" w:lineRule="auto"/>
        <w:ind w:left="1800" w:hanging="360"/>
        <w:jc w:val="both"/>
        <w:rPr>
          <w:rFonts w:eastAsia="Times New Roman"/>
          <w:lang w:eastAsia="ar-SA"/>
        </w:rPr>
      </w:pPr>
      <w:r w:rsidRPr="008E38AA">
        <w:rPr>
          <w:rFonts w:eastAsia="Times New Roman"/>
          <w:lang w:eastAsia="ar-SA"/>
        </w:rPr>
        <w:t>Software requirement</w:t>
      </w:r>
    </w:p>
    <w:p w14:paraId="6D55103A" w14:textId="77777777" w:rsidR="00291428" w:rsidRPr="008E38AA" w:rsidRDefault="00291428" w:rsidP="008E38AA">
      <w:pPr>
        <w:numPr>
          <w:ilvl w:val="0"/>
          <w:numId w:val="2"/>
        </w:numPr>
        <w:tabs>
          <w:tab w:val="left" w:pos="1800"/>
        </w:tabs>
        <w:autoSpaceDE w:val="0"/>
        <w:spacing w:line="360" w:lineRule="auto"/>
        <w:ind w:left="1800" w:hanging="360"/>
        <w:jc w:val="both"/>
        <w:rPr>
          <w:rFonts w:eastAsia="Times New Roman"/>
          <w:lang w:eastAsia="ar-SA"/>
        </w:rPr>
      </w:pPr>
      <w:r w:rsidRPr="008E38AA">
        <w:rPr>
          <w:rFonts w:eastAsia="Times New Roman"/>
          <w:lang w:eastAsia="ar-SA"/>
        </w:rPr>
        <w:t>Hardware requirements</w:t>
      </w:r>
    </w:p>
    <w:p w14:paraId="735C80E5" w14:textId="77777777" w:rsidR="00291428" w:rsidRPr="008E38AA" w:rsidRDefault="00291428" w:rsidP="008E38AA">
      <w:pPr>
        <w:pStyle w:val="Heading6"/>
        <w:tabs>
          <w:tab w:val="left" w:pos="5400"/>
        </w:tabs>
        <w:spacing w:after="280" w:line="360" w:lineRule="auto"/>
        <w:ind w:left="1800" w:firstLine="0"/>
        <w:rPr>
          <w:u w:val="none"/>
        </w:rPr>
      </w:pPr>
    </w:p>
    <w:p w14:paraId="3EC9CCE6" w14:textId="77777777" w:rsidR="00291428" w:rsidRPr="008E38AA" w:rsidRDefault="00291428" w:rsidP="008E38AA">
      <w:pPr>
        <w:spacing w:after="280" w:line="360" w:lineRule="auto"/>
      </w:pPr>
    </w:p>
    <w:p w14:paraId="5EC66932" w14:textId="77777777" w:rsidR="00291428" w:rsidRPr="008E38AA" w:rsidRDefault="00291428" w:rsidP="008E38AA">
      <w:pPr>
        <w:spacing w:line="360" w:lineRule="auto"/>
        <w:ind w:right="675"/>
        <w:jc w:val="both"/>
        <w:rPr>
          <w:b/>
          <w:bCs/>
          <w:u w:val="single"/>
        </w:rPr>
      </w:pPr>
    </w:p>
    <w:p w14:paraId="7CBE949A" w14:textId="2509EE74" w:rsidR="0085055E" w:rsidRPr="008E38AA" w:rsidRDefault="0085055E" w:rsidP="008E38AA">
      <w:pPr>
        <w:spacing w:line="360" w:lineRule="auto"/>
        <w:ind w:right="675"/>
        <w:jc w:val="both"/>
        <w:rPr>
          <w:b/>
          <w:bCs/>
          <w:u w:val="single"/>
        </w:rPr>
      </w:pPr>
    </w:p>
    <w:p w14:paraId="090D9210" w14:textId="68A932F2" w:rsidR="00F73DDA" w:rsidRPr="008E38AA" w:rsidRDefault="00F73DDA" w:rsidP="008E38AA">
      <w:pPr>
        <w:spacing w:line="360" w:lineRule="auto"/>
        <w:ind w:right="675"/>
        <w:jc w:val="both"/>
        <w:rPr>
          <w:b/>
          <w:bCs/>
          <w:u w:val="single"/>
        </w:rPr>
      </w:pPr>
    </w:p>
    <w:p w14:paraId="3E146487" w14:textId="2A07A84C" w:rsidR="00F73DDA" w:rsidRDefault="00F73DDA" w:rsidP="008E38AA">
      <w:pPr>
        <w:spacing w:line="360" w:lineRule="auto"/>
        <w:ind w:right="675"/>
        <w:jc w:val="both"/>
        <w:rPr>
          <w:b/>
          <w:bCs/>
          <w:u w:val="single"/>
        </w:rPr>
      </w:pPr>
    </w:p>
    <w:p w14:paraId="02D033C5" w14:textId="085EBCF9" w:rsidR="00AA2FEB" w:rsidRDefault="00AA2FEB" w:rsidP="008E38AA">
      <w:pPr>
        <w:spacing w:line="360" w:lineRule="auto"/>
        <w:ind w:right="675"/>
        <w:jc w:val="both"/>
        <w:rPr>
          <w:b/>
          <w:bCs/>
          <w:u w:val="single"/>
        </w:rPr>
      </w:pPr>
    </w:p>
    <w:p w14:paraId="35845CF9" w14:textId="31EF95FD" w:rsidR="00AA2FEB" w:rsidRDefault="00AA2FEB" w:rsidP="008E38AA">
      <w:pPr>
        <w:spacing w:line="360" w:lineRule="auto"/>
        <w:ind w:right="675"/>
        <w:jc w:val="both"/>
        <w:rPr>
          <w:b/>
          <w:bCs/>
          <w:u w:val="single"/>
        </w:rPr>
      </w:pPr>
    </w:p>
    <w:p w14:paraId="4F59D7C9" w14:textId="44B821CC" w:rsidR="00AA2FEB" w:rsidRDefault="00AA2FEB" w:rsidP="008E38AA">
      <w:pPr>
        <w:spacing w:line="360" w:lineRule="auto"/>
        <w:ind w:right="675"/>
        <w:jc w:val="both"/>
        <w:rPr>
          <w:b/>
          <w:bCs/>
          <w:u w:val="single"/>
        </w:rPr>
      </w:pPr>
    </w:p>
    <w:p w14:paraId="66F55889" w14:textId="6D528045" w:rsidR="00AA2FEB" w:rsidRDefault="00AA2FEB" w:rsidP="008E38AA">
      <w:pPr>
        <w:spacing w:line="360" w:lineRule="auto"/>
        <w:ind w:right="675"/>
        <w:jc w:val="both"/>
        <w:rPr>
          <w:b/>
          <w:bCs/>
          <w:u w:val="single"/>
        </w:rPr>
      </w:pPr>
    </w:p>
    <w:p w14:paraId="110FC49D" w14:textId="2335608A" w:rsidR="00AA2FEB" w:rsidRDefault="00AA2FEB" w:rsidP="008E38AA">
      <w:pPr>
        <w:spacing w:line="360" w:lineRule="auto"/>
        <w:ind w:right="675"/>
        <w:jc w:val="both"/>
        <w:rPr>
          <w:b/>
          <w:bCs/>
          <w:u w:val="single"/>
        </w:rPr>
      </w:pPr>
    </w:p>
    <w:p w14:paraId="51C5632D" w14:textId="1C7A9569" w:rsidR="00AA2C61" w:rsidRDefault="00AA2C61" w:rsidP="008E38AA">
      <w:pPr>
        <w:spacing w:line="360" w:lineRule="auto"/>
        <w:ind w:right="675"/>
        <w:jc w:val="both"/>
        <w:rPr>
          <w:b/>
          <w:bCs/>
          <w:u w:val="single"/>
        </w:rPr>
      </w:pPr>
    </w:p>
    <w:p w14:paraId="25C28B61" w14:textId="3369BE7D" w:rsidR="00AA2C61" w:rsidRDefault="00AA2C61" w:rsidP="008E38AA">
      <w:pPr>
        <w:spacing w:line="360" w:lineRule="auto"/>
        <w:ind w:right="675"/>
        <w:jc w:val="both"/>
        <w:rPr>
          <w:b/>
          <w:bCs/>
          <w:u w:val="single"/>
        </w:rPr>
      </w:pPr>
    </w:p>
    <w:p w14:paraId="7ABD885D" w14:textId="77777777" w:rsidR="00AA2C61" w:rsidRPr="008E38AA" w:rsidRDefault="00AA2C61" w:rsidP="008E38AA">
      <w:pPr>
        <w:spacing w:line="360" w:lineRule="auto"/>
        <w:ind w:right="675"/>
        <w:jc w:val="both"/>
        <w:rPr>
          <w:b/>
          <w:bCs/>
          <w:u w:val="single"/>
        </w:rPr>
      </w:pPr>
    </w:p>
    <w:p w14:paraId="4458366C" w14:textId="072CB83C" w:rsidR="00F73DDA" w:rsidRPr="008E38AA" w:rsidRDefault="00F73DDA" w:rsidP="008E38AA">
      <w:pPr>
        <w:spacing w:line="360" w:lineRule="auto"/>
        <w:ind w:right="675"/>
        <w:jc w:val="both"/>
        <w:rPr>
          <w:b/>
          <w:bCs/>
          <w:u w:val="single"/>
        </w:rPr>
      </w:pPr>
    </w:p>
    <w:p w14:paraId="59A497F5" w14:textId="1A667AC2" w:rsidR="00F73DDA" w:rsidRPr="008E38AA" w:rsidRDefault="00F73DDA" w:rsidP="008E38AA">
      <w:pPr>
        <w:spacing w:line="360" w:lineRule="auto"/>
        <w:ind w:right="675"/>
        <w:jc w:val="both"/>
        <w:rPr>
          <w:b/>
          <w:bCs/>
          <w:u w:val="single"/>
        </w:rPr>
      </w:pPr>
    </w:p>
    <w:p w14:paraId="71C86F2B" w14:textId="77777777" w:rsidR="00F73DDA" w:rsidRPr="008E38AA" w:rsidRDefault="00F73DDA" w:rsidP="008E38AA">
      <w:pPr>
        <w:spacing w:line="360" w:lineRule="auto"/>
        <w:ind w:right="675"/>
        <w:jc w:val="both"/>
        <w:rPr>
          <w:b/>
          <w:bCs/>
          <w:u w:val="single"/>
        </w:rPr>
      </w:pPr>
    </w:p>
    <w:p w14:paraId="3657D84C" w14:textId="77777777" w:rsidR="0085055E" w:rsidRPr="008E38AA" w:rsidRDefault="0085055E" w:rsidP="008E38AA">
      <w:pPr>
        <w:spacing w:line="360" w:lineRule="auto"/>
        <w:ind w:right="675"/>
        <w:jc w:val="both"/>
        <w:rPr>
          <w:b/>
          <w:bCs/>
          <w:u w:val="single"/>
        </w:rPr>
      </w:pPr>
    </w:p>
    <w:p w14:paraId="6311BB4A" w14:textId="77777777" w:rsidR="0085055E" w:rsidRPr="008E38AA" w:rsidRDefault="0085055E" w:rsidP="008E38AA">
      <w:pPr>
        <w:spacing w:line="360" w:lineRule="auto"/>
        <w:ind w:right="675"/>
        <w:jc w:val="both"/>
        <w:rPr>
          <w:b/>
          <w:bCs/>
          <w:u w:val="single"/>
        </w:rPr>
      </w:pPr>
    </w:p>
    <w:p w14:paraId="3A4B045D" w14:textId="77777777" w:rsidR="009F6855" w:rsidRPr="008E38AA" w:rsidRDefault="009F6855" w:rsidP="008E38AA">
      <w:pPr>
        <w:spacing w:line="360" w:lineRule="auto"/>
        <w:ind w:right="675"/>
        <w:jc w:val="both"/>
        <w:rPr>
          <w:b/>
          <w:bCs/>
          <w:u w:val="single"/>
        </w:rPr>
      </w:pPr>
    </w:p>
    <w:p w14:paraId="6AF32EA3" w14:textId="77777777" w:rsidR="00291428" w:rsidRPr="00AA2C61" w:rsidRDefault="00291428" w:rsidP="008E38AA">
      <w:pPr>
        <w:spacing w:line="360" w:lineRule="auto"/>
        <w:ind w:right="675" w:firstLine="720"/>
        <w:jc w:val="both"/>
        <w:rPr>
          <w:b/>
          <w:bCs/>
          <w:sz w:val="28"/>
          <w:szCs w:val="28"/>
        </w:rPr>
      </w:pPr>
      <w:r w:rsidRPr="00AA2C61">
        <w:rPr>
          <w:b/>
          <w:bCs/>
          <w:sz w:val="28"/>
          <w:szCs w:val="28"/>
        </w:rPr>
        <w:t>Introduction:</w:t>
      </w:r>
    </w:p>
    <w:p w14:paraId="0E510EAA" w14:textId="77777777" w:rsidR="00EC3936" w:rsidRPr="008E38AA" w:rsidRDefault="00EC3936" w:rsidP="008E38AA">
      <w:pPr>
        <w:spacing w:line="360" w:lineRule="auto"/>
        <w:ind w:right="675" w:firstLine="720"/>
        <w:jc w:val="both"/>
        <w:rPr>
          <w:b/>
          <w:bCs/>
          <w:u w:val="single"/>
        </w:rPr>
      </w:pPr>
    </w:p>
    <w:p w14:paraId="56AC5584" w14:textId="77777777" w:rsidR="00291428" w:rsidRPr="008E38AA" w:rsidRDefault="00291428" w:rsidP="008E38AA">
      <w:pPr>
        <w:spacing w:line="360" w:lineRule="auto"/>
        <w:ind w:left="720" w:right="675"/>
        <w:jc w:val="both"/>
      </w:pPr>
      <w:r w:rsidRPr="008E38AA">
        <w:t xml:space="preserve">In this chapter we mentioned the software and hardware requirements, which are necessary for successfully running this system. The major element in building systems is selecting compatible hardware and software. The system analyst has to determine what software package is best for the </w:t>
      </w:r>
      <w:r w:rsidRPr="008E38AA">
        <w:rPr>
          <w:b/>
          <w:bCs/>
        </w:rPr>
        <w:t>“</w:t>
      </w:r>
      <w:r w:rsidR="00380F9C" w:rsidRPr="008E38AA">
        <w:rPr>
          <w:b/>
          <w:bCs/>
        </w:rPr>
        <w:t>Online Park Ticketing</w:t>
      </w:r>
      <w:r w:rsidR="002C549D" w:rsidRPr="008E38AA">
        <w:rPr>
          <w:b/>
          <w:bCs/>
        </w:rPr>
        <w:t xml:space="preserve"> </w:t>
      </w:r>
      <w:r w:rsidR="00DC5BA4" w:rsidRPr="008E38AA">
        <w:rPr>
          <w:b/>
          <w:bCs/>
        </w:rPr>
        <w:t>Management</w:t>
      </w:r>
      <w:r w:rsidR="00762DB8" w:rsidRPr="008E38AA">
        <w:rPr>
          <w:b/>
          <w:bCs/>
        </w:rPr>
        <w:t xml:space="preserve"> System</w:t>
      </w:r>
      <w:r w:rsidRPr="008E38AA">
        <w:rPr>
          <w:b/>
          <w:bCs/>
        </w:rPr>
        <w:t>”</w:t>
      </w:r>
      <w:r w:rsidRPr="008E38AA">
        <w:t xml:space="preserve"> and, where software is not an issue, the kind of hardware and peripherals needed for the final conversion.</w:t>
      </w:r>
    </w:p>
    <w:p w14:paraId="2C5986EA" w14:textId="77777777" w:rsidR="00EC3936" w:rsidRPr="008E38AA" w:rsidRDefault="00EC3936" w:rsidP="008E38AA">
      <w:pPr>
        <w:spacing w:line="360" w:lineRule="auto"/>
        <w:ind w:left="720" w:right="675"/>
        <w:jc w:val="both"/>
        <w:rPr>
          <w:b/>
          <w:bCs/>
          <w:u w:val="single"/>
        </w:rPr>
      </w:pPr>
    </w:p>
    <w:p w14:paraId="0199904F" w14:textId="77777777" w:rsidR="00291428" w:rsidRPr="00AA2C61" w:rsidRDefault="00291428" w:rsidP="008E38AA">
      <w:pPr>
        <w:spacing w:line="360" w:lineRule="auto"/>
        <w:ind w:left="720" w:right="675"/>
        <w:jc w:val="both"/>
        <w:rPr>
          <w:b/>
          <w:bCs/>
          <w:sz w:val="28"/>
          <w:szCs w:val="28"/>
        </w:rPr>
      </w:pPr>
      <w:r w:rsidRPr="00AA2C61">
        <w:rPr>
          <w:b/>
          <w:bCs/>
          <w:sz w:val="28"/>
          <w:szCs w:val="28"/>
        </w:rPr>
        <w:t>System Environment:</w:t>
      </w:r>
    </w:p>
    <w:p w14:paraId="7B41DD3E" w14:textId="77777777" w:rsidR="00291428" w:rsidRPr="008E38AA" w:rsidRDefault="00291428" w:rsidP="008E38AA">
      <w:pPr>
        <w:spacing w:line="360" w:lineRule="auto"/>
        <w:ind w:left="720" w:right="675"/>
        <w:jc w:val="both"/>
        <w:rPr>
          <w:b/>
          <w:bCs/>
        </w:rPr>
      </w:pPr>
      <w:r w:rsidRPr="008E38AA">
        <w:t>After analysis, some resources are required to convert the abstrac</w:t>
      </w:r>
      <w:r w:rsidR="009C3588" w:rsidRPr="008E38AA">
        <w:t xml:space="preserve">t system into the real one. </w:t>
      </w:r>
    </w:p>
    <w:p w14:paraId="28D19CB8" w14:textId="77777777" w:rsidR="00291428" w:rsidRPr="008E38AA" w:rsidRDefault="00291428" w:rsidP="008E38AA">
      <w:pPr>
        <w:spacing w:line="360" w:lineRule="auto"/>
        <w:ind w:left="720" w:right="675"/>
        <w:jc w:val="both"/>
      </w:pPr>
      <w:r w:rsidRPr="008E38AA">
        <w:t>The hardware and software selection begins with requirement analysis, followed by a request for proposal and vendor evaluation.</w:t>
      </w:r>
    </w:p>
    <w:p w14:paraId="0C761457" w14:textId="77777777" w:rsidR="00291428" w:rsidRPr="008E38AA" w:rsidRDefault="00291428" w:rsidP="008E38AA">
      <w:pPr>
        <w:spacing w:line="360" w:lineRule="auto"/>
        <w:ind w:left="720" w:right="675" w:firstLine="720"/>
        <w:jc w:val="both"/>
      </w:pPr>
    </w:p>
    <w:p w14:paraId="28F70AC0" w14:textId="77777777" w:rsidR="00146BF8" w:rsidRPr="008E38AA" w:rsidRDefault="00291428" w:rsidP="008E38AA">
      <w:pPr>
        <w:spacing w:line="360" w:lineRule="auto"/>
        <w:ind w:left="720" w:right="675"/>
        <w:jc w:val="both"/>
      </w:pPr>
      <w:r w:rsidRPr="008E38AA">
        <w:rPr>
          <w:bCs/>
        </w:rPr>
        <w:t xml:space="preserve">Software </w:t>
      </w:r>
      <w:r w:rsidR="00146BF8" w:rsidRPr="008E38AA">
        <w:t xml:space="preserve">and real </w:t>
      </w:r>
      <w:r w:rsidR="00D64764" w:rsidRPr="008E38AA">
        <w:t>system</w:t>
      </w:r>
      <w:r w:rsidR="00146BF8" w:rsidRPr="008E38AA">
        <w:t xml:space="preserve"> are identified. According to the provided functional specification all the technologies and its capacities are identified. Basic functions and procedures and methodologies are prepared to implement. Some of the Basic requirements such as hardware and software are described as follows: -</w:t>
      </w:r>
    </w:p>
    <w:p w14:paraId="2864239F" w14:textId="77777777" w:rsidR="00EC3936" w:rsidRDefault="00EC3936" w:rsidP="001F5A55">
      <w:pPr>
        <w:spacing w:line="360" w:lineRule="auto"/>
        <w:ind w:left="720" w:right="675"/>
        <w:jc w:val="both"/>
      </w:pPr>
    </w:p>
    <w:p w14:paraId="24B74342" w14:textId="77777777" w:rsidR="00EC3936" w:rsidRDefault="00EC3936" w:rsidP="001F5A55">
      <w:pPr>
        <w:spacing w:line="360" w:lineRule="auto"/>
        <w:ind w:left="720" w:right="675"/>
        <w:jc w:val="both"/>
      </w:pPr>
    </w:p>
    <w:p w14:paraId="259C132B" w14:textId="77777777" w:rsidR="00EC3936" w:rsidRDefault="00EC3936" w:rsidP="001F5A55">
      <w:pPr>
        <w:spacing w:line="360" w:lineRule="auto"/>
        <w:ind w:left="720" w:right="675"/>
        <w:jc w:val="both"/>
      </w:pPr>
    </w:p>
    <w:p w14:paraId="6F982A71" w14:textId="77777777" w:rsidR="00EC3936" w:rsidRDefault="00EC3936" w:rsidP="001F5A55">
      <w:pPr>
        <w:spacing w:line="360" w:lineRule="auto"/>
        <w:ind w:left="720" w:right="675"/>
        <w:jc w:val="both"/>
      </w:pPr>
    </w:p>
    <w:p w14:paraId="3BA11861" w14:textId="77777777" w:rsidR="00EC3936" w:rsidRDefault="00EC3936" w:rsidP="001F5A55">
      <w:pPr>
        <w:spacing w:line="360" w:lineRule="auto"/>
        <w:ind w:left="720" w:right="675"/>
        <w:jc w:val="both"/>
      </w:pPr>
    </w:p>
    <w:p w14:paraId="2E31074C" w14:textId="77777777" w:rsidR="00EC3936" w:rsidRDefault="00EC3936" w:rsidP="001F5A55">
      <w:pPr>
        <w:spacing w:line="360" w:lineRule="auto"/>
        <w:ind w:left="720" w:right="675"/>
        <w:jc w:val="both"/>
      </w:pPr>
    </w:p>
    <w:p w14:paraId="29F1C215" w14:textId="77777777" w:rsidR="00EC3936" w:rsidRDefault="00EC3936" w:rsidP="001F5A55">
      <w:pPr>
        <w:spacing w:line="360" w:lineRule="auto"/>
        <w:ind w:left="720" w:right="675"/>
        <w:jc w:val="both"/>
      </w:pPr>
    </w:p>
    <w:p w14:paraId="3AAF6071" w14:textId="77777777" w:rsidR="00EC3936" w:rsidRDefault="00EC3936" w:rsidP="001F5A55">
      <w:pPr>
        <w:spacing w:line="360" w:lineRule="auto"/>
        <w:ind w:left="720" w:right="675"/>
        <w:jc w:val="both"/>
      </w:pPr>
    </w:p>
    <w:p w14:paraId="7513AD75" w14:textId="77777777" w:rsidR="00EC3936" w:rsidRDefault="00EC3936" w:rsidP="001F5A55">
      <w:pPr>
        <w:spacing w:line="360" w:lineRule="auto"/>
        <w:ind w:left="720" w:right="675"/>
        <w:jc w:val="both"/>
      </w:pPr>
    </w:p>
    <w:p w14:paraId="0EF25C9D" w14:textId="77777777" w:rsidR="00EC3936" w:rsidRDefault="00EC3936" w:rsidP="001F5A55">
      <w:pPr>
        <w:spacing w:line="360" w:lineRule="auto"/>
        <w:ind w:left="720" w:right="675"/>
        <w:jc w:val="both"/>
      </w:pPr>
    </w:p>
    <w:p w14:paraId="02D7B74D" w14:textId="77777777" w:rsidR="00EC3936" w:rsidRDefault="00EC3936" w:rsidP="001F5A55">
      <w:pPr>
        <w:spacing w:line="360" w:lineRule="auto"/>
        <w:ind w:left="720" w:right="675"/>
        <w:jc w:val="both"/>
      </w:pPr>
    </w:p>
    <w:p w14:paraId="289FA44B" w14:textId="77777777" w:rsidR="00EC3936" w:rsidRDefault="00EC3936" w:rsidP="001F5A55">
      <w:pPr>
        <w:spacing w:line="360" w:lineRule="auto"/>
        <w:ind w:left="720" w:right="675"/>
        <w:jc w:val="both"/>
      </w:pPr>
    </w:p>
    <w:p w14:paraId="0F6EA83E" w14:textId="77777777" w:rsidR="00EC3936" w:rsidRDefault="00EC3936" w:rsidP="001F5A55">
      <w:pPr>
        <w:spacing w:line="360" w:lineRule="auto"/>
        <w:ind w:left="720" w:right="675"/>
        <w:jc w:val="both"/>
      </w:pPr>
    </w:p>
    <w:p w14:paraId="23391895" w14:textId="77777777" w:rsidR="00EC3936" w:rsidRDefault="00EC3936" w:rsidP="001F5A55">
      <w:pPr>
        <w:spacing w:line="360" w:lineRule="auto"/>
        <w:ind w:left="720" w:right="675"/>
        <w:jc w:val="both"/>
      </w:pPr>
    </w:p>
    <w:p w14:paraId="6070DF99" w14:textId="77777777" w:rsidR="00EC3936" w:rsidRPr="0065284A" w:rsidRDefault="00EC3936" w:rsidP="001F5A55">
      <w:pPr>
        <w:spacing w:line="360" w:lineRule="auto"/>
        <w:ind w:left="720" w:right="675"/>
        <w:jc w:val="both"/>
      </w:pPr>
    </w:p>
    <w:p w14:paraId="653ED7C2" w14:textId="77777777" w:rsidR="00EC3936" w:rsidRPr="00AD76FA" w:rsidRDefault="00EC3936" w:rsidP="00EC3936">
      <w:pPr>
        <w:spacing w:line="360" w:lineRule="auto"/>
        <w:ind w:left="720" w:right="675"/>
        <w:jc w:val="both"/>
        <w:rPr>
          <w:b/>
          <w:bCs/>
          <w:sz w:val="28"/>
          <w:szCs w:val="28"/>
        </w:rPr>
      </w:pPr>
      <w:r w:rsidRPr="00AD76FA">
        <w:rPr>
          <w:b/>
          <w:bCs/>
          <w:sz w:val="28"/>
          <w:szCs w:val="28"/>
        </w:rPr>
        <w:t>Hardware and Software Specification</w:t>
      </w:r>
    </w:p>
    <w:p w14:paraId="36E80BE3" w14:textId="77777777" w:rsidR="00EC3936" w:rsidRPr="0065284A" w:rsidRDefault="00EC3936" w:rsidP="00EC3936">
      <w:pPr>
        <w:spacing w:line="360" w:lineRule="auto"/>
        <w:ind w:left="720" w:right="675"/>
        <w:jc w:val="both"/>
        <w:rPr>
          <w:b/>
          <w:bCs/>
        </w:rPr>
      </w:pPr>
    </w:p>
    <w:p w14:paraId="7F1CD835" w14:textId="77777777" w:rsidR="00EC3936" w:rsidRPr="00AA2C61" w:rsidRDefault="00EC3936" w:rsidP="00EC3936">
      <w:pPr>
        <w:spacing w:line="360" w:lineRule="auto"/>
        <w:ind w:left="720" w:right="675"/>
        <w:jc w:val="both"/>
        <w:rPr>
          <w:b/>
          <w:bCs/>
          <w:sz w:val="28"/>
          <w:szCs w:val="28"/>
        </w:rPr>
      </w:pPr>
      <w:r w:rsidRPr="00AA2C61">
        <w:rPr>
          <w:b/>
          <w:bCs/>
          <w:sz w:val="28"/>
          <w:szCs w:val="28"/>
        </w:rPr>
        <w:t>Software Requirements:</w:t>
      </w:r>
    </w:p>
    <w:p w14:paraId="109F53CE" w14:textId="77777777" w:rsidR="00EC3936" w:rsidRPr="007746E5" w:rsidRDefault="00EC3936" w:rsidP="007746E5">
      <w:pPr>
        <w:pStyle w:val="ListParagraph"/>
        <w:widowControl/>
        <w:numPr>
          <w:ilvl w:val="0"/>
          <w:numId w:val="37"/>
        </w:numPr>
        <w:shd w:val="clear" w:color="auto" w:fill="FFFFFF"/>
        <w:suppressAutoHyphens w:val="0"/>
        <w:spacing w:before="100" w:beforeAutospacing="1" w:after="100" w:afterAutospacing="1" w:line="360" w:lineRule="auto"/>
        <w:rPr>
          <w:color w:val="000000"/>
        </w:rPr>
      </w:pPr>
      <w:r w:rsidRPr="007746E5">
        <w:rPr>
          <w:color w:val="000000"/>
        </w:rPr>
        <w:t>Technology: Python Django</w:t>
      </w:r>
    </w:p>
    <w:p w14:paraId="4B5EC4B3" w14:textId="77777777" w:rsidR="00EC3936" w:rsidRPr="007746E5" w:rsidRDefault="00EC3936" w:rsidP="007746E5">
      <w:pPr>
        <w:pStyle w:val="ListParagraph"/>
        <w:widowControl/>
        <w:numPr>
          <w:ilvl w:val="0"/>
          <w:numId w:val="37"/>
        </w:numPr>
        <w:shd w:val="clear" w:color="auto" w:fill="FFFFFF"/>
        <w:suppressAutoHyphens w:val="0"/>
        <w:spacing w:before="100" w:beforeAutospacing="1" w:after="100" w:afterAutospacing="1" w:line="360" w:lineRule="auto"/>
        <w:rPr>
          <w:color w:val="000000"/>
        </w:rPr>
      </w:pPr>
      <w:proofErr w:type="gramStart"/>
      <w:r w:rsidRPr="007746E5">
        <w:rPr>
          <w:color w:val="000000"/>
        </w:rPr>
        <w:t>IDE :</w:t>
      </w:r>
      <w:proofErr w:type="gramEnd"/>
      <w:r w:rsidRPr="007746E5">
        <w:rPr>
          <w:color w:val="000000"/>
        </w:rPr>
        <w:t xml:space="preserve"> </w:t>
      </w:r>
      <w:proofErr w:type="spellStart"/>
      <w:r w:rsidRPr="007746E5">
        <w:rPr>
          <w:color w:val="000000"/>
        </w:rPr>
        <w:t>Pycharm</w:t>
      </w:r>
      <w:proofErr w:type="spellEnd"/>
      <w:r w:rsidRPr="007746E5">
        <w:rPr>
          <w:color w:val="000000"/>
        </w:rPr>
        <w:t>/Atom</w:t>
      </w:r>
    </w:p>
    <w:p w14:paraId="0DACF015" w14:textId="77777777" w:rsidR="00EC3936" w:rsidRPr="007746E5" w:rsidRDefault="00EC3936" w:rsidP="007746E5">
      <w:pPr>
        <w:pStyle w:val="ListParagraph"/>
        <w:widowControl/>
        <w:numPr>
          <w:ilvl w:val="0"/>
          <w:numId w:val="37"/>
        </w:numPr>
        <w:shd w:val="clear" w:color="auto" w:fill="FFFFFF"/>
        <w:suppressAutoHyphens w:val="0"/>
        <w:spacing w:before="100" w:beforeAutospacing="1" w:after="100" w:afterAutospacing="1" w:line="360" w:lineRule="auto"/>
        <w:rPr>
          <w:color w:val="000000"/>
        </w:rPr>
      </w:pPr>
      <w:r w:rsidRPr="007746E5">
        <w:rPr>
          <w:color w:val="000000"/>
        </w:rPr>
        <w:t xml:space="preserve">Client Side Technologies: HTML, CSS, </w:t>
      </w:r>
      <w:proofErr w:type="gramStart"/>
      <w:r w:rsidRPr="007746E5">
        <w:rPr>
          <w:color w:val="000000"/>
        </w:rPr>
        <w:t>JavaScript ,</w:t>
      </w:r>
      <w:proofErr w:type="gramEnd"/>
      <w:r w:rsidRPr="007746E5">
        <w:rPr>
          <w:color w:val="000000"/>
        </w:rPr>
        <w:t xml:space="preserve"> Bootstrap</w:t>
      </w:r>
    </w:p>
    <w:p w14:paraId="3E82FC11" w14:textId="77777777" w:rsidR="00EC3936" w:rsidRPr="007746E5" w:rsidRDefault="00EC3936" w:rsidP="007746E5">
      <w:pPr>
        <w:pStyle w:val="ListParagraph"/>
        <w:widowControl/>
        <w:numPr>
          <w:ilvl w:val="0"/>
          <w:numId w:val="37"/>
        </w:numPr>
        <w:shd w:val="clear" w:color="auto" w:fill="FFFFFF"/>
        <w:suppressAutoHyphens w:val="0"/>
        <w:spacing w:before="100" w:beforeAutospacing="1" w:after="100" w:afterAutospacing="1" w:line="360" w:lineRule="auto"/>
        <w:rPr>
          <w:color w:val="000000"/>
        </w:rPr>
      </w:pPr>
      <w:proofErr w:type="gramStart"/>
      <w:r w:rsidRPr="007746E5">
        <w:rPr>
          <w:color w:val="000000"/>
        </w:rPr>
        <w:t>Server Side</w:t>
      </w:r>
      <w:proofErr w:type="gramEnd"/>
      <w:r w:rsidRPr="007746E5">
        <w:rPr>
          <w:color w:val="000000"/>
        </w:rPr>
        <w:t xml:space="preserve"> Technologies: Python</w:t>
      </w:r>
    </w:p>
    <w:p w14:paraId="420CF8FC" w14:textId="77777777" w:rsidR="00EC3936" w:rsidRPr="007746E5" w:rsidRDefault="00EC3936" w:rsidP="007746E5">
      <w:pPr>
        <w:pStyle w:val="ListParagraph"/>
        <w:widowControl/>
        <w:numPr>
          <w:ilvl w:val="0"/>
          <w:numId w:val="37"/>
        </w:numPr>
        <w:shd w:val="clear" w:color="auto" w:fill="FFFFFF"/>
        <w:suppressAutoHyphens w:val="0"/>
        <w:spacing w:before="100" w:beforeAutospacing="1" w:after="100" w:afterAutospacing="1" w:line="360" w:lineRule="auto"/>
        <w:rPr>
          <w:color w:val="000000"/>
        </w:rPr>
      </w:pPr>
      <w:r w:rsidRPr="007746E5">
        <w:rPr>
          <w:color w:val="000000"/>
        </w:rPr>
        <w:t xml:space="preserve">Data Base Server: </w:t>
      </w:r>
      <w:proofErr w:type="spellStart"/>
      <w:r w:rsidRPr="007746E5">
        <w:rPr>
          <w:color w:val="000000"/>
        </w:rPr>
        <w:t>Sqlite</w:t>
      </w:r>
      <w:proofErr w:type="spellEnd"/>
    </w:p>
    <w:p w14:paraId="06B8A91A" w14:textId="77777777" w:rsidR="00EC3936" w:rsidRPr="007746E5" w:rsidRDefault="00EC3936" w:rsidP="007746E5">
      <w:pPr>
        <w:pStyle w:val="ListParagraph"/>
        <w:widowControl/>
        <w:numPr>
          <w:ilvl w:val="0"/>
          <w:numId w:val="37"/>
        </w:numPr>
        <w:shd w:val="clear" w:color="auto" w:fill="FFFFFF"/>
        <w:suppressAutoHyphens w:val="0"/>
        <w:autoSpaceDE w:val="0"/>
        <w:autoSpaceDN w:val="0"/>
        <w:adjustRightInd w:val="0"/>
        <w:spacing w:before="100" w:beforeAutospacing="1" w:after="100" w:afterAutospacing="1" w:line="360" w:lineRule="auto"/>
        <w:jc w:val="both"/>
        <w:rPr>
          <w:color w:val="000000"/>
        </w:rPr>
      </w:pPr>
      <w:r w:rsidRPr="007746E5">
        <w:rPr>
          <w:color w:val="000000"/>
        </w:rPr>
        <w:t xml:space="preserve">Operating System: Microsoft Windows/Linux </w:t>
      </w:r>
    </w:p>
    <w:p w14:paraId="1C78A2DB" w14:textId="77777777" w:rsidR="007746E5" w:rsidRDefault="007746E5" w:rsidP="008E38AA">
      <w:pPr>
        <w:spacing w:before="120" w:after="120" w:line="360" w:lineRule="auto"/>
        <w:ind w:left="720" w:right="675"/>
        <w:rPr>
          <w:color w:val="000000"/>
        </w:rPr>
      </w:pPr>
    </w:p>
    <w:p w14:paraId="1986388A" w14:textId="46E6B9F4" w:rsidR="00EC3936" w:rsidRPr="00AA2C61" w:rsidRDefault="00EC3936" w:rsidP="008E38AA">
      <w:pPr>
        <w:spacing w:before="120" w:after="120" w:line="360" w:lineRule="auto"/>
        <w:ind w:left="720" w:right="675"/>
        <w:rPr>
          <w:b/>
          <w:bCs/>
          <w:sz w:val="28"/>
          <w:szCs w:val="28"/>
        </w:rPr>
      </w:pPr>
      <w:r w:rsidRPr="00AA2C61">
        <w:rPr>
          <w:b/>
          <w:bCs/>
          <w:sz w:val="28"/>
          <w:szCs w:val="28"/>
        </w:rPr>
        <w:t>Hardware Requirements:</w:t>
      </w:r>
    </w:p>
    <w:p w14:paraId="4D33BD5B" w14:textId="77777777" w:rsidR="00EC3936" w:rsidRPr="008E38AA" w:rsidRDefault="00EC3936" w:rsidP="007746E5">
      <w:pPr>
        <w:widowControl/>
        <w:numPr>
          <w:ilvl w:val="0"/>
          <w:numId w:val="36"/>
        </w:numPr>
        <w:shd w:val="clear" w:color="auto" w:fill="FFFFFF"/>
        <w:suppressAutoHyphens w:val="0"/>
        <w:spacing w:before="100" w:beforeAutospacing="1" w:after="100" w:afterAutospacing="1" w:line="360" w:lineRule="auto"/>
        <w:rPr>
          <w:color w:val="000000"/>
        </w:rPr>
      </w:pPr>
      <w:r w:rsidRPr="008E38AA">
        <w:rPr>
          <w:color w:val="000000"/>
        </w:rPr>
        <w:t>Processor: Pentium-III (or) Higher</w:t>
      </w:r>
    </w:p>
    <w:p w14:paraId="54F420E0" w14:textId="77777777" w:rsidR="00EC3936" w:rsidRPr="008E38AA" w:rsidRDefault="00EC3936" w:rsidP="007746E5">
      <w:pPr>
        <w:widowControl/>
        <w:numPr>
          <w:ilvl w:val="0"/>
          <w:numId w:val="36"/>
        </w:numPr>
        <w:shd w:val="clear" w:color="auto" w:fill="FFFFFF"/>
        <w:suppressAutoHyphens w:val="0"/>
        <w:spacing w:before="100" w:beforeAutospacing="1" w:after="100" w:afterAutospacing="1" w:line="360" w:lineRule="auto"/>
        <w:rPr>
          <w:color w:val="000000"/>
        </w:rPr>
      </w:pPr>
      <w:r w:rsidRPr="008E38AA">
        <w:rPr>
          <w:color w:val="000000"/>
        </w:rPr>
        <w:t>Ram: 64MB (or) Higher</w:t>
      </w:r>
    </w:p>
    <w:p w14:paraId="349E22E4" w14:textId="77777777" w:rsidR="00EC3936" w:rsidRPr="008E38AA" w:rsidRDefault="00EC3936" w:rsidP="007746E5">
      <w:pPr>
        <w:widowControl/>
        <w:numPr>
          <w:ilvl w:val="0"/>
          <w:numId w:val="36"/>
        </w:numPr>
        <w:shd w:val="clear" w:color="auto" w:fill="FFFFFF"/>
        <w:suppressAutoHyphens w:val="0"/>
        <w:spacing w:before="100" w:beforeAutospacing="1" w:after="100" w:afterAutospacing="1" w:line="360" w:lineRule="auto"/>
        <w:rPr>
          <w:color w:val="000000"/>
        </w:rPr>
      </w:pPr>
      <w:r w:rsidRPr="008E38AA">
        <w:rPr>
          <w:color w:val="000000"/>
        </w:rPr>
        <w:t>Hard disk: 80GB (or) Higher</w:t>
      </w:r>
    </w:p>
    <w:p w14:paraId="31AD65C9" w14:textId="77777777" w:rsidR="001D7AD9" w:rsidRPr="008E38AA" w:rsidRDefault="001D7AD9" w:rsidP="008E38AA">
      <w:pPr>
        <w:spacing w:line="360" w:lineRule="auto"/>
        <w:ind w:left="720" w:right="675"/>
        <w:jc w:val="both"/>
      </w:pPr>
    </w:p>
    <w:p w14:paraId="6426AB81" w14:textId="77777777" w:rsidR="00EC3936" w:rsidRDefault="00EC3936" w:rsidP="00EC3936">
      <w:pPr>
        <w:spacing w:line="360" w:lineRule="auto"/>
        <w:ind w:left="720" w:right="675"/>
        <w:jc w:val="both"/>
      </w:pPr>
    </w:p>
    <w:p w14:paraId="3A8E6BC0" w14:textId="77777777" w:rsidR="00EC3936" w:rsidRDefault="00EC3936" w:rsidP="00EC3936">
      <w:pPr>
        <w:spacing w:line="360" w:lineRule="auto"/>
        <w:ind w:left="720" w:right="675"/>
        <w:jc w:val="both"/>
      </w:pPr>
    </w:p>
    <w:p w14:paraId="04C87035" w14:textId="77777777" w:rsidR="00EC3936" w:rsidRDefault="00EC3936" w:rsidP="00EC3936">
      <w:pPr>
        <w:spacing w:line="360" w:lineRule="auto"/>
        <w:ind w:left="720" w:right="675"/>
        <w:jc w:val="both"/>
      </w:pPr>
    </w:p>
    <w:p w14:paraId="1885515C" w14:textId="77777777" w:rsidR="00EC3936" w:rsidRDefault="00EC3936" w:rsidP="00EC3936">
      <w:pPr>
        <w:spacing w:line="360" w:lineRule="auto"/>
        <w:ind w:left="720" w:right="675"/>
        <w:jc w:val="both"/>
      </w:pPr>
    </w:p>
    <w:p w14:paraId="4D8F016D" w14:textId="77777777" w:rsidR="00EC3936" w:rsidRDefault="00EC3936" w:rsidP="00EC3936">
      <w:pPr>
        <w:spacing w:line="360" w:lineRule="auto"/>
        <w:ind w:left="720" w:right="675"/>
        <w:jc w:val="both"/>
      </w:pPr>
    </w:p>
    <w:p w14:paraId="0236859F" w14:textId="77777777" w:rsidR="00EC3936" w:rsidRDefault="00EC3936" w:rsidP="00EC3936">
      <w:pPr>
        <w:spacing w:line="360" w:lineRule="auto"/>
        <w:ind w:left="720" w:right="675"/>
        <w:jc w:val="both"/>
      </w:pPr>
    </w:p>
    <w:p w14:paraId="00B0E222" w14:textId="77777777" w:rsidR="00EC3936" w:rsidRDefault="00EC3936" w:rsidP="00EC3936">
      <w:pPr>
        <w:spacing w:line="360" w:lineRule="auto"/>
        <w:ind w:left="720" w:right="675"/>
        <w:jc w:val="both"/>
      </w:pPr>
    </w:p>
    <w:p w14:paraId="1CDFDCC4" w14:textId="54255883" w:rsidR="00EC3936" w:rsidRDefault="00EC3936" w:rsidP="00EC3936">
      <w:pPr>
        <w:spacing w:line="360" w:lineRule="auto"/>
        <w:ind w:left="720" w:right="675"/>
        <w:jc w:val="both"/>
      </w:pPr>
    </w:p>
    <w:p w14:paraId="37C175D4" w14:textId="77777777" w:rsidR="00AA2C61" w:rsidRDefault="00AA2C61" w:rsidP="00EC3936">
      <w:pPr>
        <w:spacing w:line="360" w:lineRule="auto"/>
        <w:ind w:left="720" w:right="675"/>
        <w:jc w:val="both"/>
      </w:pPr>
    </w:p>
    <w:p w14:paraId="53250E55" w14:textId="77777777" w:rsidR="00EC3936" w:rsidRDefault="00EC3936" w:rsidP="00EC3936">
      <w:pPr>
        <w:spacing w:line="360" w:lineRule="auto"/>
        <w:ind w:left="720" w:right="675"/>
        <w:jc w:val="both"/>
      </w:pPr>
    </w:p>
    <w:p w14:paraId="6E76987A" w14:textId="6DE59745" w:rsidR="00756D01" w:rsidRDefault="00291428" w:rsidP="00291428">
      <w:r>
        <w:tab/>
      </w:r>
      <w:r>
        <w:tab/>
      </w:r>
      <w:bookmarkStart w:id="3" w:name="chap4"/>
    </w:p>
    <w:p w14:paraId="56C476EE" w14:textId="089119BC" w:rsidR="00756D01" w:rsidRDefault="00756D01" w:rsidP="00291428"/>
    <w:p w14:paraId="4194EDCE" w14:textId="0973CDA2" w:rsidR="007746E5" w:rsidRDefault="007746E5" w:rsidP="00291428"/>
    <w:p w14:paraId="3AA47281" w14:textId="77777777" w:rsidR="007746E5" w:rsidRDefault="007746E5" w:rsidP="00291428"/>
    <w:p w14:paraId="4A1376FB" w14:textId="3B5E71B0" w:rsidR="00291428" w:rsidRDefault="00E638E1" w:rsidP="007746E5">
      <w:pPr>
        <w:jc w:val="center"/>
        <w:rPr>
          <w:b/>
          <w:bCs/>
          <w:sz w:val="32"/>
          <w:szCs w:val="32"/>
        </w:rPr>
      </w:pPr>
      <w:r w:rsidRPr="007746E5">
        <w:rPr>
          <w:b/>
          <w:bCs/>
          <w:sz w:val="32"/>
          <w:szCs w:val="32"/>
        </w:rPr>
        <w:t xml:space="preserve">CHAPTER </w:t>
      </w:r>
      <w:bookmarkEnd w:id="3"/>
      <w:r w:rsidR="00B50F20">
        <w:rPr>
          <w:b/>
          <w:bCs/>
          <w:sz w:val="32"/>
          <w:szCs w:val="32"/>
        </w:rPr>
        <w:t>4</w:t>
      </w:r>
    </w:p>
    <w:p w14:paraId="527951E2" w14:textId="77777777" w:rsidR="00DE7D34" w:rsidRPr="007746E5" w:rsidRDefault="00DE7D34" w:rsidP="007746E5">
      <w:pPr>
        <w:jc w:val="center"/>
        <w:rPr>
          <w:b/>
          <w:bCs/>
          <w:sz w:val="32"/>
          <w:szCs w:val="32"/>
        </w:rPr>
      </w:pPr>
    </w:p>
    <w:p w14:paraId="67C851F3" w14:textId="51C9909C" w:rsidR="00291428" w:rsidRPr="00DE7D34" w:rsidRDefault="00291428" w:rsidP="007746E5">
      <w:pPr>
        <w:jc w:val="center"/>
        <w:rPr>
          <w:rFonts w:ascii="Monotype Corsiva" w:hAnsi="Monotype Corsiva"/>
          <w:b/>
          <w:bCs/>
          <w:sz w:val="32"/>
          <w:szCs w:val="32"/>
        </w:rPr>
      </w:pPr>
      <w:r w:rsidRPr="00DE7D34">
        <w:rPr>
          <w:b/>
          <w:bCs/>
          <w:sz w:val="32"/>
          <w:szCs w:val="32"/>
        </w:rPr>
        <w:t>System Analysis</w:t>
      </w:r>
    </w:p>
    <w:p w14:paraId="0AFCBE28" w14:textId="77777777" w:rsidR="00291428" w:rsidRDefault="00291428" w:rsidP="00291428">
      <w:pPr>
        <w:rPr>
          <w:rFonts w:ascii="Monotype Corsiva" w:hAnsi="Monotype Corsiva"/>
          <w:b/>
          <w:bCs/>
          <w:sz w:val="56"/>
          <w:szCs w:val="56"/>
        </w:rPr>
      </w:pPr>
    </w:p>
    <w:p w14:paraId="1D17C712" w14:textId="77777777" w:rsidR="00291428" w:rsidRDefault="00291428" w:rsidP="00291428">
      <w:pPr>
        <w:pStyle w:val="BodyTextIndent2"/>
        <w:spacing w:before="280" w:after="280"/>
      </w:pPr>
      <w:r>
        <w:tab/>
      </w:r>
    </w:p>
    <w:p w14:paraId="343CBC68" w14:textId="77777777" w:rsidR="00291428" w:rsidRPr="008E38AA" w:rsidRDefault="00291428" w:rsidP="007F2444">
      <w:pPr>
        <w:pStyle w:val="BodyTextIndent2"/>
        <w:spacing w:before="280" w:after="280"/>
        <w:ind w:firstLine="709"/>
        <w:jc w:val="both"/>
        <w:rPr>
          <w:i/>
          <w:iCs/>
          <w:sz w:val="24"/>
          <w:u w:val="single"/>
        </w:rPr>
      </w:pPr>
      <w:r w:rsidRPr="008E38AA">
        <w:rPr>
          <w:i/>
          <w:iCs/>
          <w:sz w:val="24"/>
          <w:u w:val="single"/>
        </w:rPr>
        <w:t xml:space="preserve">Contents: </w:t>
      </w:r>
    </w:p>
    <w:p w14:paraId="1914A478" w14:textId="77777777" w:rsidR="00291428" w:rsidRPr="008E38AA" w:rsidRDefault="00291428" w:rsidP="002F0459">
      <w:pPr>
        <w:pStyle w:val="Heading5"/>
        <w:numPr>
          <w:ilvl w:val="0"/>
          <w:numId w:val="4"/>
        </w:numPr>
        <w:tabs>
          <w:tab w:val="left" w:pos="1418"/>
          <w:tab w:val="left" w:pos="1800"/>
        </w:tabs>
        <w:spacing w:before="280" w:line="360" w:lineRule="auto"/>
        <w:ind w:left="1418" w:hanging="360"/>
        <w:rPr>
          <w:rFonts w:eastAsia="Times New Roman"/>
          <w:u w:val="none"/>
          <w:lang w:eastAsia="ar-SA"/>
        </w:rPr>
      </w:pPr>
      <w:r w:rsidRPr="008E38AA">
        <w:rPr>
          <w:rFonts w:eastAsia="Times New Roman"/>
          <w:u w:val="none"/>
          <w:lang w:eastAsia="ar-SA"/>
        </w:rPr>
        <w:t>Purpose</w:t>
      </w:r>
    </w:p>
    <w:p w14:paraId="47F65C65" w14:textId="77777777" w:rsidR="00291428" w:rsidRPr="008E38AA"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8E38AA">
        <w:rPr>
          <w:rFonts w:eastAsia="Times New Roman"/>
          <w:lang w:eastAsia="ar-SA"/>
        </w:rPr>
        <w:t>Project Scope</w:t>
      </w:r>
    </w:p>
    <w:p w14:paraId="51436F7F" w14:textId="77777777" w:rsidR="00291428" w:rsidRPr="008E38AA"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8E38AA">
        <w:rPr>
          <w:rFonts w:eastAsia="Times New Roman"/>
          <w:lang w:eastAsia="ar-SA"/>
        </w:rPr>
        <w:t>Existing System</w:t>
      </w:r>
    </w:p>
    <w:p w14:paraId="23194F0E" w14:textId="77777777" w:rsidR="00291428" w:rsidRPr="008E38AA"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8E38AA">
        <w:rPr>
          <w:rFonts w:eastAsia="Times New Roman"/>
          <w:lang w:eastAsia="ar-SA"/>
        </w:rPr>
        <w:t xml:space="preserve">Proposed System </w:t>
      </w:r>
    </w:p>
    <w:p w14:paraId="1CFA7F7D" w14:textId="77777777" w:rsidR="00291428" w:rsidRPr="008E38AA"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8E38AA">
        <w:rPr>
          <w:rFonts w:eastAsia="Times New Roman"/>
          <w:lang w:eastAsia="ar-SA"/>
        </w:rPr>
        <w:t>System Overview</w:t>
      </w:r>
    </w:p>
    <w:p w14:paraId="226B8A90" w14:textId="3A6D06C6" w:rsidR="00291428" w:rsidRDefault="00291428" w:rsidP="007746E5">
      <w:pPr>
        <w:pStyle w:val="Heading3"/>
        <w:numPr>
          <w:ilvl w:val="0"/>
          <w:numId w:val="0"/>
        </w:numPr>
        <w:tabs>
          <w:tab w:val="clear" w:pos="0"/>
          <w:tab w:val="left" w:pos="240"/>
          <w:tab w:val="left" w:pos="480"/>
        </w:tabs>
        <w:ind w:right="645"/>
        <w:jc w:val="both"/>
      </w:pPr>
    </w:p>
    <w:p w14:paraId="03A9A7C9" w14:textId="1E9672EF" w:rsidR="007746E5" w:rsidRDefault="007746E5" w:rsidP="007746E5">
      <w:pPr>
        <w:pStyle w:val="BodyText"/>
      </w:pPr>
    </w:p>
    <w:p w14:paraId="0CC3F50C" w14:textId="77777777" w:rsidR="007746E5" w:rsidRPr="007746E5" w:rsidRDefault="007746E5" w:rsidP="007746E5">
      <w:pPr>
        <w:pStyle w:val="BodyText"/>
      </w:pPr>
    </w:p>
    <w:p w14:paraId="12AF7CE6" w14:textId="77777777" w:rsidR="00291428" w:rsidRDefault="00291428" w:rsidP="00291428">
      <w:pPr>
        <w:pStyle w:val="BodyText"/>
        <w:tabs>
          <w:tab w:val="left" w:pos="240"/>
          <w:tab w:val="left" w:pos="480"/>
        </w:tabs>
        <w:ind w:left="240" w:right="645"/>
        <w:jc w:val="both"/>
      </w:pPr>
    </w:p>
    <w:p w14:paraId="71573B13" w14:textId="77777777" w:rsidR="00291428" w:rsidRDefault="00291428" w:rsidP="00291428">
      <w:pPr>
        <w:pStyle w:val="BodyText"/>
        <w:tabs>
          <w:tab w:val="left" w:pos="240"/>
          <w:tab w:val="left" w:pos="480"/>
        </w:tabs>
        <w:ind w:left="240" w:right="645"/>
        <w:jc w:val="both"/>
      </w:pPr>
    </w:p>
    <w:p w14:paraId="3A823898" w14:textId="77777777" w:rsidR="00291428" w:rsidRDefault="00291428" w:rsidP="00291428">
      <w:pPr>
        <w:pStyle w:val="BodyText"/>
        <w:tabs>
          <w:tab w:val="left" w:pos="240"/>
          <w:tab w:val="left" w:pos="480"/>
        </w:tabs>
        <w:ind w:left="240" w:right="645"/>
        <w:jc w:val="both"/>
      </w:pPr>
    </w:p>
    <w:p w14:paraId="30C20041" w14:textId="77777777" w:rsidR="00291428" w:rsidRDefault="00291428" w:rsidP="00291428">
      <w:pPr>
        <w:pStyle w:val="BodyText"/>
        <w:tabs>
          <w:tab w:val="left" w:pos="240"/>
          <w:tab w:val="left" w:pos="480"/>
        </w:tabs>
        <w:ind w:left="240" w:right="645"/>
        <w:jc w:val="both"/>
      </w:pPr>
    </w:p>
    <w:p w14:paraId="1D9079B5" w14:textId="77777777" w:rsidR="00291428" w:rsidRDefault="00291428" w:rsidP="00291428">
      <w:pPr>
        <w:pStyle w:val="BodyText"/>
        <w:tabs>
          <w:tab w:val="left" w:pos="240"/>
          <w:tab w:val="left" w:pos="480"/>
        </w:tabs>
        <w:ind w:left="240" w:right="645"/>
        <w:jc w:val="both"/>
      </w:pPr>
    </w:p>
    <w:p w14:paraId="4A99E228" w14:textId="13471CC7" w:rsidR="00291428" w:rsidRDefault="00291428" w:rsidP="00291428">
      <w:pPr>
        <w:pStyle w:val="BodyText"/>
        <w:tabs>
          <w:tab w:val="left" w:pos="240"/>
          <w:tab w:val="left" w:pos="480"/>
        </w:tabs>
        <w:ind w:left="240" w:right="645"/>
        <w:jc w:val="both"/>
      </w:pPr>
    </w:p>
    <w:p w14:paraId="2A27B152" w14:textId="4FCA6503" w:rsidR="00DE7D34" w:rsidRDefault="00DE7D34" w:rsidP="00291428">
      <w:pPr>
        <w:pStyle w:val="BodyText"/>
        <w:tabs>
          <w:tab w:val="left" w:pos="240"/>
          <w:tab w:val="left" w:pos="480"/>
        </w:tabs>
        <w:ind w:left="240" w:right="645"/>
        <w:jc w:val="both"/>
      </w:pPr>
    </w:p>
    <w:p w14:paraId="22921635" w14:textId="596ABB3B" w:rsidR="00DE7D34" w:rsidRDefault="00DE7D34" w:rsidP="00291428">
      <w:pPr>
        <w:pStyle w:val="BodyText"/>
        <w:tabs>
          <w:tab w:val="left" w:pos="240"/>
          <w:tab w:val="left" w:pos="480"/>
        </w:tabs>
        <w:ind w:left="240" w:right="645"/>
        <w:jc w:val="both"/>
      </w:pPr>
    </w:p>
    <w:p w14:paraId="6E9DA750" w14:textId="3128A2F2" w:rsidR="00DE7D34" w:rsidRDefault="00DE7D34" w:rsidP="00291428">
      <w:pPr>
        <w:pStyle w:val="BodyText"/>
        <w:tabs>
          <w:tab w:val="left" w:pos="240"/>
          <w:tab w:val="left" w:pos="480"/>
        </w:tabs>
        <w:ind w:left="240" w:right="645"/>
        <w:jc w:val="both"/>
      </w:pPr>
    </w:p>
    <w:p w14:paraId="7EFFF38E" w14:textId="3C2F8007" w:rsidR="00DE7D34" w:rsidRDefault="00DE7D34" w:rsidP="00291428">
      <w:pPr>
        <w:pStyle w:val="BodyText"/>
        <w:tabs>
          <w:tab w:val="left" w:pos="240"/>
          <w:tab w:val="left" w:pos="480"/>
        </w:tabs>
        <w:ind w:left="240" w:right="645"/>
        <w:jc w:val="both"/>
      </w:pPr>
    </w:p>
    <w:p w14:paraId="054F66B0" w14:textId="52230EC1" w:rsidR="00DE7D34" w:rsidRDefault="00DE7D34" w:rsidP="00291428">
      <w:pPr>
        <w:pStyle w:val="BodyText"/>
        <w:tabs>
          <w:tab w:val="left" w:pos="240"/>
          <w:tab w:val="left" w:pos="480"/>
        </w:tabs>
        <w:ind w:left="240" w:right="645"/>
        <w:jc w:val="both"/>
      </w:pPr>
    </w:p>
    <w:p w14:paraId="25F9F162" w14:textId="77777777" w:rsidR="00DE7D34" w:rsidRDefault="00DE7D34" w:rsidP="00291428">
      <w:pPr>
        <w:pStyle w:val="BodyText"/>
        <w:tabs>
          <w:tab w:val="left" w:pos="240"/>
          <w:tab w:val="left" w:pos="480"/>
        </w:tabs>
        <w:ind w:left="240" w:right="645"/>
        <w:jc w:val="both"/>
      </w:pPr>
    </w:p>
    <w:p w14:paraId="0C85E45D" w14:textId="77777777" w:rsidR="00291428" w:rsidRDefault="00291428" w:rsidP="00291428">
      <w:pPr>
        <w:pStyle w:val="BodyText"/>
        <w:tabs>
          <w:tab w:val="left" w:pos="240"/>
          <w:tab w:val="left" w:pos="480"/>
        </w:tabs>
        <w:ind w:left="240" w:right="645"/>
        <w:jc w:val="both"/>
      </w:pPr>
    </w:p>
    <w:p w14:paraId="0796705F" w14:textId="77777777" w:rsidR="00291428" w:rsidRDefault="00291428" w:rsidP="00291428">
      <w:pPr>
        <w:pStyle w:val="BodyText"/>
        <w:tabs>
          <w:tab w:val="left" w:pos="240"/>
          <w:tab w:val="left" w:pos="480"/>
        </w:tabs>
        <w:ind w:left="240" w:right="645"/>
        <w:jc w:val="both"/>
      </w:pPr>
    </w:p>
    <w:p w14:paraId="3161A2E9" w14:textId="77777777" w:rsidR="00291428" w:rsidRDefault="00291428" w:rsidP="00291428">
      <w:pPr>
        <w:pStyle w:val="BodyText"/>
        <w:tabs>
          <w:tab w:val="left" w:pos="240"/>
          <w:tab w:val="left" w:pos="480"/>
        </w:tabs>
        <w:ind w:left="240" w:right="645"/>
        <w:jc w:val="both"/>
      </w:pPr>
    </w:p>
    <w:p w14:paraId="4A161541" w14:textId="77777777" w:rsidR="00291428" w:rsidRPr="007F2444" w:rsidRDefault="00291428" w:rsidP="007746E5">
      <w:pPr>
        <w:pStyle w:val="Heading3"/>
        <w:numPr>
          <w:ilvl w:val="0"/>
          <w:numId w:val="0"/>
        </w:numPr>
        <w:tabs>
          <w:tab w:val="left" w:pos="240"/>
        </w:tabs>
        <w:spacing w:line="360" w:lineRule="auto"/>
        <w:ind w:right="645"/>
        <w:jc w:val="both"/>
        <w:rPr>
          <w:rFonts w:eastAsia="Times New Roman" w:cs="Times New Roman"/>
          <w:szCs w:val="26"/>
          <w:u w:val="single"/>
        </w:rPr>
      </w:pPr>
      <w:r w:rsidRPr="007F2444">
        <w:rPr>
          <w:rFonts w:eastAsia="Times New Roman" w:cs="Times New Roman"/>
          <w:szCs w:val="26"/>
          <w:u w:val="single"/>
        </w:rPr>
        <w:lastRenderedPageBreak/>
        <w:t>Purpose:</w:t>
      </w:r>
    </w:p>
    <w:p w14:paraId="4C3A3B73" w14:textId="77777777" w:rsidR="002A7A69" w:rsidRPr="007746E5" w:rsidRDefault="002A7A69" w:rsidP="00CE7BF3">
      <w:pPr>
        <w:pStyle w:val="Heading1"/>
        <w:rPr>
          <w:b w:val="0"/>
          <w:bCs w:val="0"/>
        </w:rPr>
      </w:pPr>
      <w:r w:rsidRPr="007746E5">
        <w:rPr>
          <w:b w:val="0"/>
          <w:bCs w:val="0"/>
        </w:rPr>
        <w:t xml:space="preserve">The purpose of developing </w:t>
      </w:r>
      <w:r w:rsidR="00380F9C" w:rsidRPr="007746E5">
        <w:rPr>
          <w:b w:val="0"/>
          <w:bCs w:val="0"/>
        </w:rPr>
        <w:t xml:space="preserve">park ticketing </w:t>
      </w:r>
      <w:r w:rsidRPr="007746E5">
        <w:rPr>
          <w:b w:val="0"/>
          <w:bCs w:val="0"/>
        </w:rPr>
        <w:t>management system is to computerized the tradition</w:t>
      </w:r>
      <w:r w:rsidR="00E1335B" w:rsidRPr="007746E5">
        <w:rPr>
          <w:b w:val="0"/>
          <w:bCs w:val="0"/>
        </w:rPr>
        <w:t>al</w:t>
      </w:r>
      <w:r w:rsidRPr="007746E5">
        <w:rPr>
          <w:b w:val="0"/>
          <w:bCs w:val="0"/>
        </w:rPr>
        <w:t xml:space="preserve"> way </w:t>
      </w:r>
      <w:r w:rsidR="009D080E" w:rsidRPr="007746E5">
        <w:rPr>
          <w:b w:val="0"/>
          <w:bCs w:val="0"/>
        </w:rPr>
        <w:t xml:space="preserve">of </w:t>
      </w:r>
      <w:r w:rsidR="00380F9C" w:rsidRPr="007746E5">
        <w:rPr>
          <w:b w:val="0"/>
          <w:bCs w:val="0"/>
        </w:rPr>
        <w:t>ticketing</w:t>
      </w:r>
      <w:r w:rsidRPr="007746E5">
        <w:rPr>
          <w:b w:val="0"/>
          <w:bCs w:val="0"/>
        </w:rPr>
        <w:t xml:space="preserve">. </w:t>
      </w:r>
      <w:r w:rsidR="00380F9C" w:rsidRPr="007746E5">
        <w:rPr>
          <w:rFonts w:cs="Calibri"/>
          <w:b w:val="0"/>
          <w:bCs w:val="0"/>
          <w:shd w:val="clear" w:color="auto" w:fill="FFFFFF"/>
        </w:rPr>
        <w:t xml:space="preserve">The system maintains and calculates the price of ticket. </w:t>
      </w:r>
      <w:r w:rsidRPr="007746E5">
        <w:rPr>
          <w:b w:val="0"/>
          <w:bCs w:val="0"/>
        </w:rPr>
        <w:t>Another purpose for developing this application is to generate the report automatically.</w:t>
      </w:r>
    </w:p>
    <w:p w14:paraId="710786A3" w14:textId="77777777" w:rsidR="00291428" w:rsidRDefault="00291428" w:rsidP="00291428">
      <w:pPr>
        <w:rPr>
          <w:rFonts w:ascii="Georgia" w:eastAsia="Times New Roman" w:hAnsi="Georgia"/>
          <w:sz w:val="22"/>
          <w:szCs w:val="22"/>
        </w:rPr>
      </w:pPr>
      <w:r>
        <w:rPr>
          <w:color w:val="000000"/>
        </w:rPr>
        <w:br/>
      </w:r>
    </w:p>
    <w:p w14:paraId="48C50F94" w14:textId="77777777" w:rsidR="00D64764" w:rsidRDefault="00291428" w:rsidP="009421C9">
      <w:pPr>
        <w:autoSpaceDE w:val="0"/>
        <w:spacing w:line="360" w:lineRule="auto"/>
        <w:ind w:right="645"/>
        <w:jc w:val="both"/>
        <w:rPr>
          <w:rFonts w:eastAsia="Times New Roman"/>
          <w:b/>
          <w:bCs/>
          <w:sz w:val="28"/>
          <w:szCs w:val="26"/>
          <w:u w:val="single"/>
        </w:rPr>
      </w:pPr>
      <w:r w:rsidRPr="007F2444">
        <w:rPr>
          <w:rFonts w:eastAsia="Times New Roman"/>
          <w:b/>
          <w:bCs/>
          <w:sz w:val="28"/>
          <w:szCs w:val="26"/>
          <w:u w:val="single"/>
        </w:rPr>
        <w:t>Project Scope:</w:t>
      </w:r>
    </w:p>
    <w:p w14:paraId="4AF37E0D" w14:textId="47E96178" w:rsidR="00291428" w:rsidRDefault="00291428" w:rsidP="009421C9">
      <w:pPr>
        <w:pStyle w:val="BodyText"/>
        <w:spacing w:line="360" w:lineRule="auto"/>
        <w:ind w:right="645"/>
        <w:jc w:val="both"/>
      </w:pPr>
      <w:r w:rsidRPr="009421C9">
        <w:t xml:space="preserve">The project has a wide scope, as it is not intended to a particular organization. This project is going to develop generic software, which can be applied by any </w:t>
      </w:r>
      <w:r w:rsidR="00C946CD">
        <w:t>bus</w:t>
      </w:r>
      <w:r w:rsidR="00C946CD" w:rsidRPr="009421C9">
        <w:t>iness’s</w:t>
      </w:r>
      <w:r w:rsidRPr="009421C9">
        <w:t xml:space="preserve"> organization. </w:t>
      </w:r>
      <w:proofErr w:type="spellStart"/>
      <w:r w:rsidRPr="009421C9">
        <w:t>More ov</w:t>
      </w:r>
      <w:r w:rsidR="00077BAB" w:rsidRPr="009421C9">
        <w:t>er</w:t>
      </w:r>
      <w:proofErr w:type="spellEnd"/>
      <w:r w:rsidR="00077BAB" w:rsidRPr="009421C9">
        <w:t xml:space="preserve"> it provides facility to its </w:t>
      </w:r>
      <w:r w:rsidR="002A7A69">
        <w:t>users</w:t>
      </w:r>
      <w:r w:rsidRPr="009421C9">
        <w:t xml:space="preserve">. </w:t>
      </w:r>
      <w:r w:rsidR="00C946CD" w:rsidRPr="009421C9">
        <w:t>Also,</w:t>
      </w:r>
      <w:r w:rsidRPr="009421C9">
        <w:t xml:space="preserve"> the software is going to provide a huge amount of summary data</w:t>
      </w:r>
      <w:r w:rsidR="00077BAB" w:rsidRPr="009421C9">
        <w:t>.</w:t>
      </w:r>
    </w:p>
    <w:p w14:paraId="7A379807" w14:textId="77777777" w:rsidR="00D9683C" w:rsidRPr="009421C9" w:rsidRDefault="00D9683C" w:rsidP="009421C9">
      <w:pPr>
        <w:pStyle w:val="BodyText"/>
        <w:spacing w:line="360" w:lineRule="auto"/>
        <w:ind w:right="645"/>
        <w:jc w:val="both"/>
        <w:rPr>
          <w:rFonts w:eastAsia="Times New Roman"/>
          <w:bCs/>
          <w:u w:val="single"/>
        </w:rPr>
      </w:pPr>
    </w:p>
    <w:p w14:paraId="41D0468B" w14:textId="77777777" w:rsidR="009421C9" w:rsidRPr="007F2444" w:rsidRDefault="00291428" w:rsidP="009421C9">
      <w:pPr>
        <w:pStyle w:val="BodyText"/>
        <w:spacing w:line="360" w:lineRule="auto"/>
        <w:ind w:right="645"/>
        <w:jc w:val="both"/>
        <w:rPr>
          <w:b/>
          <w:sz w:val="28"/>
          <w:szCs w:val="26"/>
          <w:u w:val="single"/>
          <w:shd w:val="clear" w:color="auto" w:fill="FFFFFF"/>
        </w:rPr>
      </w:pPr>
      <w:r w:rsidRPr="007F2444">
        <w:rPr>
          <w:b/>
          <w:sz w:val="28"/>
          <w:szCs w:val="26"/>
          <w:u w:val="single"/>
          <w:shd w:val="clear" w:color="auto" w:fill="FFFFFF"/>
        </w:rPr>
        <w:t>Proposed System:</w:t>
      </w:r>
    </w:p>
    <w:p w14:paraId="6E2F2207" w14:textId="77777777" w:rsidR="00E1335B" w:rsidRPr="00E1335B" w:rsidRDefault="00E1335B" w:rsidP="00E1335B">
      <w:pPr>
        <w:rPr>
          <w:rFonts w:cs="Calibri"/>
        </w:rPr>
      </w:pPr>
      <w:r w:rsidRPr="00E1335B">
        <w:rPr>
          <w:rFonts w:eastAsia="Times New Roman" w:cs="Calibri"/>
        </w:rPr>
        <w:t>The proposed system will affect or interface with the person who visits in the park and administrator.</w:t>
      </w:r>
    </w:p>
    <w:p w14:paraId="21395716" w14:textId="77777777" w:rsidR="00E1335B" w:rsidRPr="00E1335B" w:rsidRDefault="00E1335B" w:rsidP="00E1335B">
      <w:pPr>
        <w:rPr>
          <w:rFonts w:eastAsia="Times New Roman" w:cs="Calibri"/>
        </w:rPr>
      </w:pPr>
    </w:p>
    <w:p w14:paraId="2FCEBA3D" w14:textId="77777777" w:rsidR="00E1335B" w:rsidRPr="00E1335B" w:rsidRDefault="00E1335B" w:rsidP="00E1335B">
      <w:pPr>
        <w:rPr>
          <w:rFonts w:cs="Calibri"/>
        </w:rPr>
      </w:pPr>
      <w:r w:rsidRPr="00E1335B">
        <w:rPr>
          <w:rFonts w:eastAsia="Times New Roman" w:cs="Calibri"/>
        </w:rPr>
        <w:t>The system works and fulfills all the functionalities as per the proposed system.</w:t>
      </w:r>
    </w:p>
    <w:p w14:paraId="28CB886F" w14:textId="77777777" w:rsidR="00E1335B" w:rsidRPr="00E1335B" w:rsidRDefault="00E1335B" w:rsidP="00E1335B">
      <w:pPr>
        <w:rPr>
          <w:rFonts w:eastAsia="Times New Roman" w:cs="Calibri"/>
        </w:rPr>
      </w:pPr>
    </w:p>
    <w:p w14:paraId="233DCEBC" w14:textId="77777777" w:rsidR="00E1335B" w:rsidRPr="00E1335B" w:rsidRDefault="00E1335B" w:rsidP="00E1335B">
      <w:pPr>
        <w:rPr>
          <w:rFonts w:cs="Calibri"/>
        </w:rPr>
      </w:pPr>
      <w:r w:rsidRPr="00E1335B">
        <w:rPr>
          <w:rFonts w:eastAsia="Times New Roman" w:cs="Calibri"/>
        </w:rPr>
        <w:t>It will provide reduced response time against the queries made by different users.</w:t>
      </w:r>
    </w:p>
    <w:p w14:paraId="1530D5EB" w14:textId="77777777" w:rsidR="00E1335B" w:rsidRPr="00E1335B" w:rsidRDefault="00E1335B" w:rsidP="00E1335B">
      <w:pPr>
        <w:rPr>
          <w:rFonts w:eastAsia="Times New Roman" w:cs="Calibri"/>
        </w:rPr>
      </w:pPr>
    </w:p>
    <w:p w14:paraId="0D8B6720" w14:textId="1183B12E" w:rsidR="00E1335B" w:rsidRPr="00E1335B" w:rsidRDefault="00E1335B" w:rsidP="00E1335B">
      <w:pPr>
        <w:rPr>
          <w:rFonts w:cs="Calibri"/>
          <w:color w:val="111111"/>
        </w:rPr>
      </w:pPr>
      <w:r w:rsidRPr="00E1335B">
        <w:rPr>
          <w:rFonts w:eastAsia="Times New Roman" w:cs="Calibri"/>
        </w:rPr>
        <w:t>This project is bas</w:t>
      </w:r>
      <w:r w:rsidR="009F6855">
        <w:rPr>
          <w:rFonts w:eastAsia="Times New Roman" w:cs="Calibri"/>
        </w:rPr>
        <w:t>ed on PYTHON</w:t>
      </w:r>
      <w:r w:rsidRPr="00E1335B">
        <w:rPr>
          <w:rFonts w:eastAsia="Times New Roman" w:cs="Calibri"/>
        </w:rPr>
        <w:t xml:space="preserve"> language with </w:t>
      </w:r>
      <w:r w:rsidR="009F6855">
        <w:rPr>
          <w:rFonts w:eastAsia="Times New Roman" w:cs="Calibri"/>
        </w:rPr>
        <w:t>SQLITE</w:t>
      </w:r>
      <w:r w:rsidRPr="00E1335B">
        <w:rPr>
          <w:rFonts w:eastAsia="Times New Roman" w:cs="Calibri"/>
        </w:rPr>
        <w:t xml:space="preserve"> database </w:t>
      </w:r>
      <w:r w:rsidR="00C946CD" w:rsidRPr="00E1335B">
        <w:rPr>
          <w:rFonts w:cs="Calibri"/>
        </w:rPr>
        <w:t>which manages</w:t>
      </w:r>
      <w:r w:rsidRPr="00E1335B">
        <w:rPr>
          <w:rFonts w:cs="Calibri"/>
          <w:color w:val="111111"/>
        </w:rPr>
        <w:t xml:space="preserve"> people and provides ticket to the person who comes to visits in park with his/her family.</w:t>
      </w:r>
    </w:p>
    <w:p w14:paraId="37FFE66E" w14:textId="77777777" w:rsidR="00E1335B" w:rsidRPr="00E1335B" w:rsidRDefault="00E1335B" w:rsidP="00E1335B">
      <w:pPr>
        <w:rPr>
          <w:rFonts w:eastAsia="Times New Roman" w:cs="Calibri"/>
        </w:rPr>
      </w:pPr>
    </w:p>
    <w:p w14:paraId="6F37DF74" w14:textId="77777777" w:rsidR="00E1335B" w:rsidRPr="00E1335B" w:rsidRDefault="00E1335B" w:rsidP="00E1335B">
      <w:pPr>
        <w:rPr>
          <w:rFonts w:eastAsia="Times New Roman" w:cs="Calibri"/>
        </w:rPr>
      </w:pPr>
      <w:r w:rsidRPr="00E1335B">
        <w:rPr>
          <w:rFonts w:eastAsia="Times New Roman" w:cs="Calibri"/>
        </w:rPr>
        <w:t xml:space="preserve">All possible features such as verification, validation, security, user friendliness </w:t>
      </w:r>
      <w:proofErr w:type="spellStart"/>
      <w:r w:rsidRPr="00E1335B">
        <w:rPr>
          <w:rFonts w:eastAsia="Times New Roman" w:cs="Calibri"/>
        </w:rPr>
        <w:t>etc</w:t>
      </w:r>
      <w:proofErr w:type="spellEnd"/>
      <w:r w:rsidRPr="00E1335B">
        <w:rPr>
          <w:rFonts w:eastAsia="Times New Roman" w:cs="Calibri"/>
        </w:rPr>
        <w:t xml:space="preserve"> have been considered.</w:t>
      </w:r>
    </w:p>
    <w:p w14:paraId="4D8448A5" w14:textId="77777777" w:rsidR="008475C6" w:rsidRDefault="008475C6" w:rsidP="008475C6">
      <w:pPr>
        <w:tabs>
          <w:tab w:val="left" w:pos="2836"/>
        </w:tabs>
        <w:spacing w:line="360" w:lineRule="auto"/>
        <w:ind w:right="660"/>
        <w:rPr>
          <w:rFonts w:ascii="Georgia" w:hAnsi="Georgia"/>
          <w:color w:val="000000"/>
          <w:sz w:val="22"/>
          <w:szCs w:val="22"/>
        </w:rPr>
      </w:pPr>
    </w:p>
    <w:p w14:paraId="66E3C42C" w14:textId="77777777" w:rsidR="008475C6" w:rsidRDefault="008475C6" w:rsidP="008475C6">
      <w:pPr>
        <w:tabs>
          <w:tab w:val="left" w:pos="2836"/>
        </w:tabs>
        <w:spacing w:line="360" w:lineRule="auto"/>
        <w:ind w:right="660"/>
        <w:rPr>
          <w:rFonts w:ascii="Georgia" w:hAnsi="Georgia"/>
          <w:color w:val="000000"/>
          <w:sz w:val="22"/>
          <w:szCs w:val="22"/>
        </w:rPr>
      </w:pPr>
    </w:p>
    <w:p w14:paraId="4AE9AAD8" w14:textId="77777777" w:rsidR="008475C6" w:rsidRDefault="008475C6" w:rsidP="008475C6">
      <w:pPr>
        <w:tabs>
          <w:tab w:val="left" w:pos="2836"/>
        </w:tabs>
        <w:spacing w:line="360" w:lineRule="auto"/>
        <w:ind w:right="660"/>
        <w:rPr>
          <w:rFonts w:ascii="Georgia" w:hAnsi="Georgia"/>
          <w:color w:val="000000"/>
          <w:sz w:val="22"/>
          <w:szCs w:val="22"/>
        </w:rPr>
      </w:pPr>
    </w:p>
    <w:p w14:paraId="014BF8AA" w14:textId="77777777" w:rsidR="008475C6" w:rsidRDefault="008475C6" w:rsidP="008475C6">
      <w:pPr>
        <w:tabs>
          <w:tab w:val="left" w:pos="2836"/>
        </w:tabs>
        <w:spacing w:line="360" w:lineRule="auto"/>
        <w:ind w:right="660"/>
        <w:rPr>
          <w:rFonts w:ascii="Georgia" w:hAnsi="Georgia"/>
          <w:color w:val="000000"/>
          <w:sz w:val="22"/>
          <w:szCs w:val="22"/>
        </w:rPr>
      </w:pPr>
    </w:p>
    <w:p w14:paraId="5A8F3D37" w14:textId="77777777" w:rsidR="008475C6" w:rsidRDefault="008475C6" w:rsidP="008475C6">
      <w:pPr>
        <w:tabs>
          <w:tab w:val="left" w:pos="2836"/>
        </w:tabs>
        <w:spacing w:line="360" w:lineRule="auto"/>
        <w:ind w:right="660"/>
        <w:rPr>
          <w:rFonts w:ascii="Georgia" w:hAnsi="Georgia"/>
          <w:color w:val="000000"/>
          <w:sz w:val="22"/>
          <w:szCs w:val="22"/>
        </w:rPr>
      </w:pPr>
    </w:p>
    <w:p w14:paraId="442C4E4F" w14:textId="77777777" w:rsidR="008475C6" w:rsidRDefault="008475C6" w:rsidP="008475C6">
      <w:pPr>
        <w:tabs>
          <w:tab w:val="left" w:pos="2836"/>
        </w:tabs>
        <w:spacing w:line="360" w:lineRule="auto"/>
        <w:ind w:right="660"/>
        <w:rPr>
          <w:rFonts w:ascii="Georgia" w:hAnsi="Georgia"/>
          <w:color w:val="000000"/>
          <w:sz w:val="22"/>
          <w:szCs w:val="22"/>
        </w:rPr>
      </w:pPr>
    </w:p>
    <w:p w14:paraId="72C4FE25" w14:textId="77777777" w:rsidR="008475C6" w:rsidRDefault="008475C6" w:rsidP="008475C6">
      <w:pPr>
        <w:tabs>
          <w:tab w:val="left" w:pos="2836"/>
        </w:tabs>
        <w:spacing w:line="360" w:lineRule="auto"/>
        <w:ind w:right="660"/>
        <w:rPr>
          <w:rFonts w:ascii="Georgia" w:hAnsi="Georgia"/>
          <w:color w:val="000000"/>
          <w:sz w:val="22"/>
          <w:szCs w:val="22"/>
        </w:rPr>
      </w:pPr>
    </w:p>
    <w:p w14:paraId="0A56BC4B" w14:textId="77777777" w:rsidR="008475C6" w:rsidRDefault="008475C6" w:rsidP="008475C6">
      <w:pPr>
        <w:tabs>
          <w:tab w:val="left" w:pos="2836"/>
        </w:tabs>
        <w:spacing w:line="360" w:lineRule="auto"/>
        <w:ind w:right="660"/>
        <w:rPr>
          <w:rFonts w:ascii="Georgia" w:hAnsi="Georgia"/>
          <w:color w:val="000000"/>
          <w:sz w:val="22"/>
          <w:szCs w:val="22"/>
        </w:rPr>
      </w:pPr>
    </w:p>
    <w:p w14:paraId="3C823D9F" w14:textId="77777777" w:rsidR="008475C6" w:rsidRDefault="008475C6" w:rsidP="008475C6">
      <w:pPr>
        <w:tabs>
          <w:tab w:val="left" w:pos="2836"/>
        </w:tabs>
        <w:spacing w:line="360" w:lineRule="auto"/>
        <w:ind w:right="660"/>
        <w:rPr>
          <w:rFonts w:ascii="Georgia" w:hAnsi="Georgia"/>
          <w:color w:val="000000"/>
          <w:sz w:val="22"/>
          <w:szCs w:val="22"/>
        </w:rPr>
      </w:pPr>
    </w:p>
    <w:p w14:paraId="6B82D553" w14:textId="77777777" w:rsidR="008475C6" w:rsidRDefault="008475C6" w:rsidP="008475C6">
      <w:pPr>
        <w:tabs>
          <w:tab w:val="left" w:pos="2836"/>
        </w:tabs>
        <w:spacing w:line="360" w:lineRule="auto"/>
        <w:ind w:right="660"/>
        <w:rPr>
          <w:rFonts w:ascii="Georgia" w:hAnsi="Georgia"/>
          <w:color w:val="000000"/>
          <w:sz w:val="22"/>
          <w:szCs w:val="22"/>
        </w:rPr>
      </w:pPr>
    </w:p>
    <w:p w14:paraId="153EC5D2" w14:textId="77777777" w:rsidR="008475C6" w:rsidRDefault="008475C6" w:rsidP="008475C6">
      <w:pPr>
        <w:tabs>
          <w:tab w:val="left" w:pos="2836"/>
        </w:tabs>
        <w:spacing w:line="360" w:lineRule="auto"/>
        <w:ind w:right="660"/>
        <w:rPr>
          <w:rFonts w:ascii="Georgia" w:hAnsi="Georgia"/>
          <w:color w:val="000000"/>
          <w:sz w:val="22"/>
          <w:szCs w:val="22"/>
        </w:rPr>
      </w:pPr>
    </w:p>
    <w:p w14:paraId="2437B5B9" w14:textId="77777777" w:rsidR="008475C6" w:rsidRDefault="008475C6" w:rsidP="008475C6">
      <w:pPr>
        <w:tabs>
          <w:tab w:val="left" w:pos="2836"/>
        </w:tabs>
        <w:spacing w:line="360" w:lineRule="auto"/>
        <w:ind w:right="660"/>
        <w:rPr>
          <w:rFonts w:ascii="Georgia" w:hAnsi="Georgia"/>
          <w:color w:val="000000"/>
          <w:sz w:val="22"/>
          <w:szCs w:val="22"/>
        </w:rPr>
      </w:pPr>
    </w:p>
    <w:p w14:paraId="08434909" w14:textId="77777777" w:rsidR="008475C6" w:rsidRDefault="008475C6" w:rsidP="008475C6">
      <w:pPr>
        <w:tabs>
          <w:tab w:val="left" w:pos="2836"/>
        </w:tabs>
        <w:spacing w:line="360" w:lineRule="auto"/>
        <w:ind w:right="660"/>
        <w:rPr>
          <w:rFonts w:ascii="Georgia" w:hAnsi="Georgia"/>
          <w:color w:val="000000"/>
          <w:sz w:val="22"/>
          <w:szCs w:val="22"/>
        </w:rPr>
      </w:pPr>
    </w:p>
    <w:p w14:paraId="1855950B" w14:textId="77777777" w:rsidR="009421C9" w:rsidRPr="00AD76FA" w:rsidRDefault="00291428" w:rsidP="007F2444">
      <w:pPr>
        <w:spacing w:line="360" w:lineRule="auto"/>
        <w:jc w:val="both"/>
        <w:rPr>
          <w:b/>
          <w:bCs/>
          <w:sz w:val="28"/>
          <w:szCs w:val="28"/>
          <w:u w:val="single"/>
        </w:rPr>
      </w:pPr>
      <w:r w:rsidRPr="00AD76FA">
        <w:rPr>
          <w:b/>
          <w:bCs/>
          <w:sz w:val="28"/>
          <w:szCs w:val="28"/>
          <w:u w:val="single"/>
        </w:rPr>
        <w:lastRenderedPageBreak/>
        <w:t>System Overview:</w:t>
      </w:r>
    </w:p>
    <w:p w14:paraId="2643985F" w14:textId="77777777" w:rsidR="00291428" w:rsidRPr="00581C1D" w:rsidRDefault="00291428" w:rsidP="008E38AA">
      <w:pPr>
        <w:spacing w:line="360" w:lineRule="auto"/>
        <w:jc w:val="both"/>
        <w:rPr>
          <w:b/>
          <w:bCs/>
          <w:u w:val="single"/>
        </w:rPr>
      </w:pPr>
      <w:r w:rsidRPr="00581C1D">
        <w:rPr>
          <w:rFonts w:eastAsia="Times New Roman"/>
        </w:rPr>
        <w:t>The key features required in the system are as follows:</w:t>
      </w:r>
    </w:p>
    <w:p w14:paraId="0A393208" w14:textId="77777777" w:rsidR="00291428" w:rsidRPr="00581C1D" w:rsidRDefault="00291428" w:rsidP="008E38AA">
      <w:pPr>
        <w:spacing w:line="360" w:lineRule="auto"/>
        <w:ind w:left="709"/>
        <w:jc w:val="both"/>
        <w:rPr>
          <w:rFonts w:eastAsia="Times New Roman"/>
        </w:rPr>
      </w:pPr>
    </w:p>
    <w:p w14:paraId="4F411540" w14:textId="70CBF1D9" w:rsidR="00E1335B" w:rsidRPr="00581C1D" w:rsidRDefault="00E1335B" w:rsidP="008E38AA">
      <w:pPr>
        <w:pStyle w:val="ListParagraph"/>
        <w:widowControl/>
        <w:numPr>
          <w:ilvl w:val="0"/>
          <w:numId w:val="28"/>
        </w:numPr>
        <w:suppressAutoHyphens w:val="0"/>
        <w:spacing w:after="200" w:line="360" w:lineRule="auto"/>
        <w:contextualSpacing/>
      </w:pPr>
      <w:r w:rsidRPr="00581C1D">
        <w:rPr>
          <w:b/>
        </w:rPr>
        <w:t>Dashboard</w:t>
      </w:r>
      <w:r w:rsidRPr="00581C1D">
        <w:t xml:space="preserve">: </w:t>
      </w:r>
      <w:r w:rsidRPr="00581C1D">
        <w:rPr>
          <w:color w:val="000000"/>
          <w:shd w:val="clear" w:color="auto" w:fill="FFFFFF"/>
        </w:rPr>
        <w:t xml:space="preserve">In this section, admin can see how many </w:t>
      </w:r>
      <w:r w:rsidR="00C946CD" w:rsidRPr="00581C1D">
        <w:rPr>
          <w:color w:val="000000"/>
          <w:shd w:val="clear" w:color="auto" w:fill="FFFFFF"/>
        </w:rPr>
        <w:t>foreigners</w:t>
      </w:r>
      <w:r w:rsidRPr="00581C1D">
        <w:rPr>
          <w:color w:val="000000"/>
          <w:shd w:val="clear" w:color="auto" w:fill="FFFFFF"/>
        </w:rPr>
        <w:t xml:space="preserve"> and Indian ticket is generating today and yesterday.</w:t>
      </w:r>
    </w:p>
    <w:p w14:paraId="0ED928DF" w14:textId="77777777" w:rsidR="00E1335B" w:rsidRPr="00581C1D" w:rsidRDefault="00E1335B" w:rsidP="008E38AA">
      <w:pPr>
        <w:pStyle w:val="ListParagraph"/>
        <w:widowControl/>
        <w:numPr>
          <w:ilvl w:val="0"/>
          <w:numId w:val="28"/>
        </w:numPr>
        <w:suppressAutoHyphens w:val="0"/>
        <w:spacing w:after="200" w:line="360" w:lineRule="auto"/>
        <w:contextualSpacing/>
      </w:pPr>
      <w:r w:rsidRPr="00581C1D">
        <w:rPr>
          <w:b/>
          <w:color w:val="000000"/>
          <w:shd w:val="clear" w:color="auto" w:fill="FFFFFF"/>
        </w:rPr>
        <w:t>Manage Ticket</w:t>
      </w:r>
      <w:r w:rsidRPr="00581C1D">
        <w:rPr>
          <w:color w:val="000000"/>
          <w:shd w:val="clear" w:color="auto" w:fill="FFFFFF"/>
        </w:rPr>
        <w:t>: In this section, admin can update price and ticket type of ticket.</w:t>
      </w:r>
    </w:p>
    <w:p w14:paraId="3C01A6B6" w14:textId="77777777" w:rsidR="00E1335B" w:rsidRPr="00581C1D" w:rsidRDefault="00E1335B" w:rsidP="008E38AA">
      <w:pPr>
        <w:pStyle w:val="ListParagraph"/>
        <w:widowControl/>
        <w:numPr>
          <w:ilvl w:val="0"/>
          <w:numId w:val="28"/>
        </w:numPr>
        <w:suppressAutoHyphens w:val="0"/>
        <w:spacing w:after="200" w:line="360" w:lineRule="auto"/>
        <w:contextualSpacing/>
      </w:pPr>
      <w:r w:rsidRPr="00581C1D">
        <w:rPr>
          <w:b/>
          <w:color w:val="000000"/>
          <w:shd w:val="clear" w:color="auto" w:fill="FFFFFF"/>
        </w:rPr>
        <w:t>Indian Ticket</w:t>
      </w:r>
      <w:r w:rsidRPr="00581C1D">
        <w:rPr>
          <w:color w:val="000000"/>
          <w:shd w:val="clear" w:color="auto" w:fill="FFFFFF"/>
        </w:rPr>
        <w:t>: In this section, admin can add the detail of number of adult and number of child and print the ticket with their total cost.</w:t>
      </w:r>
    </w:p>
    <w:p w14:paraId="26657AB2" w14:textId="77777777" w:rsidR="00E1335B" w:rsidRPr="00581C1D" w:rsidRDefault="00E1335B" w:rsidP="008E38AA">
      <w:pPr>
        <w:pStyle w:val="ListParagraph"/>
        <w:widowControl/>
        <w:numPr>
          <w:ilvl w:val="0"/>
          <w:numId w:val="28"/>
        </w:numPr>
        <w:suppressAutoHyphens w:val="0"/>
        <w:spacing w:after="200" w:line="360" w:lineRule="auto"/>
        <w:contextualSpacing/>
      </w:pPr>
      <w:r w:rsidRPr="00581C1D">
        <w:rPr>
          <w:rStyle w:val="Strong"/>
          <w:shd w:val="clear" w:color="auto" w:fill="FFFFFF"/>
        </w:rPr>
        <w:t>Foreigner Ticket:</w:t>
      </w:r>
      <w:r w:rsidRPr="00581C1D">
        <w:rPr>
          <w:color w:val="000000"/>
          <w:shd w:val="clear" w:color="auto" w:fill="FFFFFF"/>
        </w:rPr>
        <w:t> In this section, admin can add the detail of number of adult and number of child and print the ticket with their total cost.</w:t>
      </w:r>
    </w:p>
    <w:p w14:paraId="1E20CBB1" w14:textId="77777777" w:rsidR="00E1335B" w:rsidRPr="00581C1D" w:rsidRDefault="00E1335B" w:rsidP="008E38AA">
      <w:pPr>
        <w:pStyle w:val="ListParagraph"/>
        <w:widowControl/>
        <w:numPr>
          <w:ilvl w:val="0"/>
          <w:numId w:val="28"/>
        </w:numPr>
        <w:suppressAutoHyphens w:val="0"/>
        <w:spacing w:after="200" w:line="360" w:lineRule="auto"/>
        <w:contextualSpacing/>
      </w:pPr>
      <w:r w:rsidRPr="00581C1D">
        <w:rPr>
          <w:rStyle w:val="Strong"/>
          <w:shd w:val="clear" w:color="auto" w:fill="FFFFFF"/>
        </w:rPr>
        <w:t>Search:</w:t>
      </w:r>
      <w:r w:rsidRPr="00581C1D">
        <w:t xml:space="preserve"> In this section admin, can search ticket by ticket id.</w:t>
      </w:r>
    </w:p>
    <w:p w14:paraId="0830FFED" w14:textId="77777777" w:rsidR="00DE7D34" w:rsidRPr="00DE7D34" w:rsidRDefault="00E1335B" w:rsidP="00DE7D34">
      <w:pPr>
        <w:pStyle w:val="ListParagraph"/>
        <w:widowControl/>
        <w:numPr>
          <w:ilvl w:val="0"/>
          <w:numId w:val="28"/>
        </w:numPr>
        <w:suppressAutoHyphens w:val="0"/>
        <w:spacing w:after="200" w:line="360" w:lineRule="auto"/>
        <w:contextualSpacing/>
        <w:rPr>
          <w:color w:val="000000"/>
          <w:shd w:val="clear" w:color="auto" w:fill="FFFFFF"/>
        </w:rPr>
      </w:pPr>
      <w:r w:rsidRPr="00581C1D">
        <w:rPr>
          <w:rStyle w:val="Strong"/>
          <w:shd w:val="clear" w:color="auto" w:fill="FFFFFF"/>
        </w:rPr>
        <w:t>Reports:</w:t>
      </w:r>
      <w:r w:rsidRPr="00581C1D">
        <w:t xml:space="preserve"> In this section admin can view how many </w:t>
      </w:r>
      <w:proofErr w:type="gramStart"/>
      <w:r w:rsidRPr="00581C1D">
        <w:t>ticket</w:t>
      </w:r>
      <w:proofErr w:type="gramEnd"/>
      <w:r w:rsidRPr="00581C1D">
        <w:t xml:space="preserve"> has been generate in particular period </w:t>
      </w:r>
    </w:p>
    <w:p w14:paraId="604FAB98" w14:textId="73E736DF" w:rsidR="00E1335B" w:rsidRPr="00DE7D34" w:rsidRDefault="00E1335B" w:rsidP="00DE7D34">
      <w:pPr>
        <w:pStyle w:val="ListParagraph"/>
        <w:widowControl/>
        <w:numPr>
          <w:ilvl w:val="0"/>
          <w:numId w:val="28"/>
        </w:numPr>
        <w:suppressAutoHyphens w:val="0"/>
        <w:spacing w:after="200" w:line="360" w:lineRule="auto"/>
        <w:contextualSpacing/>
        <w:rPr>
          <w:color w:val="000000"/>
          <w:shd w:val="clear" w:color="auto" w:fill="FFFFFF"/>
        </w:rPr>
      </w:pPr>
      <w:r w:rsidRPr="00DE7D34">
        <w:rPr>
          <w:color w:val="000000"/>
          <w:shd w:val="clear" w:color="auto" w:fill="FFFFFF"/>
        </w:rPr>
        <w:t>Admin can also change the password.</w:t>
      </w:r>
    </w:p>
    <w:p w14:paraId="6B76DAA8" w14:textId="77777777" w:rsidR="00291428" w:rsidRDefault="00291428" w:rsidP="007F2444">
      <w:pPr>
        <w:spacing w:line="360" w:lineRule="auto"/>
        <w:jc w:val="both"/>
        <w:rPr>
          <w:rFonts w:ascii="Georgia" w:eastAsia="Times New Roman" w:hAnsi="Georgia"/>
          <w:sz w:val="22"/>
          <w:szCs w:val="22"/>
        </w:rPr>
      </w:pPr>
    </w:p>
    <w:p w14:paraId="49AF4336" w14:textId="77777777" w:rsidR="000F4E5B" w:rsidRDefault="000F4E5B" w:rsidP="007F2444">
      <w:pPr>
        <w:spacing w:line="360" w:lineRule="auto"/>
        <w:jc w:val="both"/>
        <w:rPr>
          <w:rFonts w:ascii="Georgia" w:eastAsia="Times New Roman" w:hAnsi="Georgia"/>
          <w:sz w:val="22"/>
          <w:szCs w:val="22"/>
        </w:rPr>
      </w:pPr>
    </w:p>
    <w:p w14:paraId="63B242E9" w14:textId="77777777" w:rsidR="000F4E5B" w:rsidRDefault="000F4E5B" w:rsidP="007F2444">
      <w:pPr>
        <w:spacing w:line="360" w:lineRule="auto"/>
        <w:jc w:val="both"/>
        <w:rPr>
          <w:rFonts w:ascii="Georgia" w:eastAsia="Times New Roman" w:hAnsi="Georgia"/>
          <w:sz w:val="22"/>
          <w:szCs w:val="22"/>
        </w:rPr>
      </w:pPr>
    </w:p>
    <w:p w14:paraId="48BDCBBF" w14:textId="77777777" w:rsidR="000F4E5B" w:rsidRDefault="000F4E5B" w:rsidP="007F2444">
      <w:pPr>
        <w:spacing w:line="360" w:lineRule="auto"/>
        <w:jc w:val="both"/>
        <w:rPr>
          <w:rFonts w:ascii="Georgia" w:eastAsia="Times New Roman" w:hAnsi="Georgia"/>
          <w:sz w:val="22"/>
          <w:szCs w:val="22"/>
        </w:rPr>
      </w:pPr>
    </w:p>
    <w:p w14:paraId="343E35D4" w14:textId="77777777" w:rsidR="000F4E5B" w:rsidRDefault="000F4E5B" w:rsidP="007F2444">
      <w:pPr>
        <w:spacing w:line="360" w:lineRule="auto"/>
        <w:jc w:val="both"/>
        <w:rPr>
          <w:rFonts w:ascii="Georgia" w:eastAsia="Times New Roman" w:hAnsi="Georgia"/>
          <w:sz w:val="22"/>
          <w:szCs w:val="22"/>
        </w:rPr>
      </w:pPr>
    </w:p>
    <w:p w14:paraId="51A3DEE1" w14:textId="77777777" w:rsidR="00AE30F6" w:rsidRDefault="00AE30F6" w:rsidP="007F2444">
      <w:pPr>
        <w:spacing w:line="360" w:lineRule="auto"/>
        <w:jc w:val="both"/>
        <w:rPr>
          <w:rFonts w:ascii="Georgia" w:eastAsia="Times New Roman" w:hAnsi="Georgia"/>
          <w:sz w:val="22"/>
          <w:szCs w:val="22"/>
        </w:rPr>
      </w:pPr>
    </w:p>
    <w:p w14:paraId="16AA47EA" w14:textId="2B272B3B" w:rsidR="00AE30F6" w:rsidRDefault="00AE30F6" w:rsidP="007F2444">
      <w:pPr>
        <w:spacing w:line="360" w:lineRule="auto"/>
        <w:jc w:val="both"/>
        <w:rPr>
          <w:rFonts w:ascii="Georgia" w:eastAsia="Times New Roman" w:hAnsi="Georgia"/>
          <w:sz w:val="22"/>
          <w:szCs w:val="22"/>
        </w:rPr>
      </w:pPr>
    </w:p>
    <w:p w14:paraId="18B23B25" w14:textId="77777777" w:rsidR="00DE7D34" w:rsidRDefault="00DE7D34" w:rsidP="007F2444">
      <w:pPr>
        <w:spacing w:line="360" w:lineRule="auto"/>
        <w:jc w:val="both"/>
        <w:rPr>
          <w:rFonts w:ascii="Georgia" w:eastAsia="Times New Roman" w:hAnsi="Georgia"/>
          <w:sz w:val="22"/>
          <w:szCs w:val="22"/>
        </w:rPr>
      </w:pPr>
    </w:p>
    <w:p w14:paraId="1D959E3F" w14:textId="77777777" w:rsidR="00AE30F6" w:rsidRDefault="00AE30F6" w:rsidP="007F2444">
      <w:pPr>
        <w:spacing w:line="360" w:lineRule="auto"/>
        <w:jc w:val="both"/>
        <w:rPr>
          <w:rFonts w:ascii="Georgia" w:eastAsia="Times New Roman" w:hAnsi="Georgia"/>
          <w:sz w:val="22"/>
          <w:szCs w:val="22"/>
        </w:rPr>
      </w:pPr>
    </w:p>
    <w:p w14:paraId="0FE4A03F" w14:textId="77777777" w:rsidR="00AE30F6" w:rsidRDefault="00AE30F6" w:rsidP="007F2444">
      <w:pPr>
        <w:spacing w:line="360" w:lineRule="auto"/>
        <w:jc w:val="both"/>
        <w:rPr>
          <w:rFonts w:ascii="Georgia" w:eastAsia="Times New Roman" w:hAnsi="Georgia"/>
          <w:sz w:val="22"/>
          <w:szCs w:val="22"/>
        </w:rPr>
      </w:pPr>
    </w:p>
    <w:p w14:paraId="50E43DB1" w14:textId="77777777" w:rsidR="00AE30F6" w:rsidRDefault="00AE30F6" w:rsidP="007F2444">
      <w:pPr>
        <w:spacing w:line="360" w:lineRule="auto"/>
        <w:jc w:val="both"/>
        <w:rPr>
          <w:rFonts w:ascii="Georgia" w:eastAsia="Times New Roman" w:hAnsi="Georgia"/>
          <w:sz w:val="22"/>
          <w:szCs w:val="22"/>
        </w:rPr>
      </w:pPr>
    </w:p>
    <w:p w14:paraId="5F1FA0F7" w14:textId="77777777" w:rsidR="00AE30F6" w:rsidRDefault="00AE30F6" w:rsidP="007F2444">
      <w:pPr>
        <w:spacing w:line="360" w:lineRule="auto"/>
        <w:jc w:val="both"/>
        <w:rPr>
          <w:rFonts w:ascii="Georgia" w:eastAsia="Times New Roman" w:hAnsi="Georgia"/>
          <w:sz w:val="22"/>
          <w:szCs w:val="22"/>
        </w:rPr>
      </w:pPr>
    </w:p>
    <w:p w14:paraId="5B6F129F" w14:textId="77777777" w:rsidR="00AE30F6" w:rsidRDefault="00AE30F6" w:rsidP="007F2444">
      <w:pPr>
        <w:spacing w:line="360" w:lineRule="auto"/>
        <w:jc w:val="both"/>
        <w:rPr>
          <w:rFonts w:ascii="Georgia" w:eastAsia="Times New Roman" w:hAnsi="Georgia"/>
          <w:sz w:val="22"/>
          <w:szCs w:val="22"/>
        </w:rPr>
      </w:pPr>
    </w:p>
    <w:p w14:paraId="4F2A575F" w14:textId="77777777" w:rsidR="00AE30F6" w:rsidRDefault="00AE30F6" w:rsidP="007F2444">
      <w:pPr>
        <w:spacing w:line="360" w:lineRule="auto"/>
        <w:jc w:val="both"/>
        <w:rPr>
          <w:rFonts w:ascii="Georgia" w:eastAsia="Times New Roman" w:hAnsi="Georgia"/>
          <w:sz w:val="22"/>
          <w:szCs w:val="22"/>
        </w:rPr>
      </w:pPr>
    </w:p>
    <w:p w14:paraId="2666A9C9" w14:textId="77777777" w:rsidR="00AE30F6" w:rsidRDefault="00AE30F6" w:rsidP="007F2444">
      <w:pPr>
        <w:spacing w:line="360" w:lineRule="auto"/>
        <w:jc w:val="both"/>
        <w:rPr>
          <w:rFonts w:ascii="Georgia" w:eastAsia="Times New Roman" w:hAnsi="Georgia"/>
          <w:sz w:val="22"/>
          <w:szCs w:val="22"/>
        </w:rPr>
      </w:pPr>
    </w:p>
    <w:p w14:paraId="4B8C486E" w14:textId="3CA77C46" w:rsidR="00AE30F6" w:rsidRDefault="00AE30F6" w:rsidP="007F2444">
      <w:pPr>
        <w:spacing w:line="360" w:lineRule="auto"/>
        <w:jc w:val="both"/>
        <w:rPr>
          <w:rFonts w:ascii="Georgia" w:eastAsia="Times New Roman" w:hAnsi="Georgia"/>
          <w:sz w:val="22"/>
          <w:szCs w:val="22"/>
        </w:rPr>
      </w:pPr>
    </w:p>
    <w:p w14:paraId="00576D77" w14:textId="350F0E27" w:rsidR="00DE7D34" w:rsidRDefault="00DE7D34" w:rsidP="007F2444">
      <w:pPr>
        <w:spacing w:line="360" w:lineRule="auto"/>
        <w:jc w:val="both"/>
        <w:rPr>
          <w:rFonts w:ascii="Georgia" w:eastAsia="Times New Roman" w:hAnsi="Georgia"/>
          <w:sz w:val="22"/>
          <w:szCs w:val="22"/>
        </w:rPr>
      </w:pPr>
    </w:p>
    <w:p w14:paraId="1D9EB02F" w14:textId="77777777" w:rsidR="00DE7D34" w:rsidRDefault="00DE7D34" w:rsidP="007F2444">
      <w:pPr>
        <w:spacing w:line="360" w:lineRule="auto"/>
        <w:jc w:val="both"/>
        <w:rPr>
          <w:rFonts w:ascii="Georgia" w:eastAsia="Times New Roman" w:hAnsi="Georgia"/>
          <w:sz w:val="22"/>
          <w:szCs w:val="22"/>
        </w:rPr>
      </w:pPr>
    </w:p>
    <w:p w14:paraId="5FC37794" w14:textId="77777777" w:rsidR="00AE30F6" w:rsidRDefault="00AE30F6" w:rsidP="007F2444">
      <w:pPr>
        <w:spacing w:line="360" w:lineRule="auto"/>
        <w:jc w:val="both"/>
        <w:rPr>
          <w:rFonts w:ascii="Georgia" w:eastAsia="Times New Roman" w:hAnsi="Georgia"/>
          <w:sz w:val="22"/>
          <w:szCs w:val="22"/>
        </w:rPr>
      </w:pPr>
    </w:p>
    <w:p w14:paraId="68CF5DE0" w14:textId="77777777" w:rsidR="009421C9" w:rsidRDefault="009421C9" w:rsidP="009F12AE">
      <w:pPr>
        <w:snapToGrid w:val="0"/>
        <w:spacing w:line="360" w:lineRule="auto"/>
        <w:ind w:right="675"/>
        <w:jc w:val="both"/>
        <w:rPr>
          <w:sz w:val="22"/>
        </w:rPr>
      </w:pPr>
    </w:p>
    <w:p w14:paraId="765156E7" w14:textId="77777777" w:rsidR="009421C9" w:rsidRDefault="009421C9" w:rsidP="001D7AD9">
      <w:pPr>
        <w:snapToGrid w:val="0"/>
        <w:spacing w:line="360" w:lineRule="auto"/>
        <w:ind w:left="1418" w:right="675"/>
        <w:jc w:val="both"/>
        <w:rPr>
          <w:sz w:val="22"/>
        </w:rPr>
      </w:pPr>
    </w:p>
    <w:p w14:paraId="7013BABB" w14:textId="6D047989" w:rsidR="00DE7D34" w:rsidRPr="00DE7D34" w:rsidRDefault="009F12AE" w:rsidP="00DE7D34">
      <w:pPr>
        <w:snapToGrid w:val="0"/>
        <w:spacing w:line="360" w:lineRule="auto"/>
        <w:ind w:left="1418" w:right="675"/>
        <w:jc w:val="center"/>
        <w:rPr>
          <w:b/>
          <w:bCs/>
          <w:sz w:val="32"/>
          <w:szCs w:val="32"/>
        </w:rPr>
      </w:pPr>
      <w:r w:rsidRPr="00DE7D34">
        <w:rPr>
          <w:b/>
          <w:bCs/>
          <w:sz w:val="32"/>
          <w:szCs w:val="32"/>
        </w:rPr>
        <w:lastRenderedPageBreak/>
        <w:t xml:space="preserve">CHAPTER </w:t>
      </w:r>
      <w:r w:rsidR="00B50F20">
        <w:rPr>
          <w:b/>
          <w:bCs/>
          <w:sz w:val="32"/>
          <w:szCs w:val="32"/>
        </w:rPr>
        <w:t>5</w:t>
      </w:r>
    </w:p>
    <w:p w14:paraId="2885AA83" w14:textId="6BD9BDE8" w:rsidR="00CF3951" w:rsidRPr="00A413A4" w:rsidRDefault="001D7AD9" w:rsidP="00DE7D34">
      <w:pPr>
        <w:snapToGrid w:val="0"/>
        <w:spacing w:line="360" w:lineRule="auto"/>
        <w:ind w:left="1418" w:right="675"/>
        <w:jc w:val="center"/>
        <w:rPr>
          <w:b/>
          <w:bCs/>
          <w:sz w:val="32"/>
          <w:szCs w:val="32"/>
        </w:rPr>
      </w:pPr>
      <w:r w:rsidRPr="00A413A4">
        <w:rPr>
          <w:b/>
          <w:bCs/>
          <w:sz w:val="32"/>
          <w:szCs w:val="32"/>
        </w:rPr>
        <w:t>Implementation issues</w:t>
      </w:r>
    </w:p>
    <w:p w14:paraId="1B576E63" w14:textId="04327E3F" w:rsidR="00DE7D34" w:rsidRDefault="00DE7D34" w:rsidP="00DE7D34">
      <w:pPr>
        <w:snapToGrid w:val="0"/>
        <w:spacing w:line="360" w:lineRule="auto"/>
        <w:ind w:left="1418" w:right="675"/>
        <w:jc w:val="center"/>
        <w:rPr>
          <w:b/>
          <w:bCs/>
          <w:sz w:val="28"/>
          <w:szCs w:val="28"/>
        </w:rPr>
      </w:pPr>
    </w:p>
    <w:p w14:paraId="2021E5CB" w14:textId="77777777" w:rsidR="00DE7D34" w:rsidRPr="00DE7D34" w:rsidRDefault="00DE7D34" w:rsidP="00DE7D34">
      <w:pPr>
        <w:snapToGrid w:val="0"/>
        <w:spacing w:line="360" w:lineRule="auto"/>
        <w:ind w:left="1418" w:right="675"/>
        <w:jc w:val="center"/>
        <w:rPr>
          <w:b/>
          <w:bCs/>
          <w:sz w:val="28"/>
          <w:szCs w:val="28"/>
        </w:rPr>
      </w:pPr>
    </w:p>
    <w:p w14:paraId="2AEB266D" w14:textId="77777777" w:rsidR="000F4E5B" w:rsidRPr="00AD76FA" w:rsidRDefault="000F4E5B" w:rsidP="00581C1D">
      <w:pPr>
        <w:tabs>
          <w:tab w:val="left" w:pos="720"/>
          <w:tab w:val="left" w:pos="2175"/>
        </w:tabs>
        <w:spacing w:line="360" w:lineRule="auto"/>
        <w:rPr>
          <w:b/>
          <w:color w:val="000000"/>
          <w:spacing w:val="-12"/>
          <w:w w:val="87"/>
          <w:sz w:val="28"/>
          <w:szCs w:val="28"/>
        </w:rPr>
      </w:pPr>
      <w:r w:rsidRPr="00AD76FA">
        <w:rPr>
          <w:b/>
          <w:color w:val="000000"/>
          <w:spacing w:val="-12"/>
          <w:w w:val="87"/>
          <w:sz w:val="28"/>
          <w:szCs w:val="28"/>
        </w:rPr>
        <w:t>Python</w:t>
      </w:r>
    </w:p>
    <w:p w14:paraId="1A2DFE57" w14:textId="77777777" w:rsidR="000F4E5B" w:rsidRPr="00581C1D" w:rsidRDefault="000F4E5B" w:rsidP="00581C1D">
      <w:pPr>
        <w:tabs>
          <w:tab w:val="left" w:pos="720"/>
          <w:tab w:val="left" w:pos="2175"/>
        </w:tabs>
        <w:spacing w:line="360" w:lineRule="auto"/>
        <w:rPr>
          <w:b/>
          <w:color w:val="000000"/>
          <w:spacing w:val="-12"/>
          <w:w w:val="87"/>
        </w:rPr>
      </w:pPr>
    </w:p>
    <w:p w14:paraId="718301CE" w14:textId="77777777" w:rsidR="000F4E5B" w:rsidRPr="00581C1D" w:rsidRDefault="000F4E5B" w:rsidP="00581C1D">
      <w:pPr>
        <w:spacing w:line="360" w:lineRule="auto"/>
        <w:jc w:val="both"/>
      </w:pPr>
      <w:r w:rsidRPr="00581C1D">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14:paraId="49E93080" w14:textId="77777777" w:rsidR="000F4E5B" w:rsidRPr="00581C1D" w:rsidRDefault="000F4E5B" w:rsidP="00581C1D">
      <w:pPr>
        <w:spacing w:line="360" w:lineRule="auto"/>
        <w:jc w:val="both"/>
      </w:pPr>
      <w:r w:rsidRPr="00581C1D">
        <w:t>Python is a programming language that lets you work quickly and integrate systems more efficiently.</w:t>
      </w:r>
    </w:p>
    <w:p w14:paraId="0E73209C" w14:textId="488AFE0B" w:rsidR="007500F6" w:rsidRDefault="000F4E5B" w:rsidP="000F4E5B">
      <w:pPr>
        <w:spacing w:line="360" w:lineRule="auto"/>
        <w:jc w:val="both"/>
      </w:pPr>
      <w:r w:rsidRPr="00581C1D">
        <w:t>Python is dynamically typed and garbage-collected. It supports multiple programming paradigms, including procedural, object-oriented, and functional programming. Python is often described as a "batteries included" language due to its comprehensive standard library.</w:t>
      </w:r>
    </w:p>
    <w:p w14:paraId="1740D460" w14:textId="2D201B54" w:rsidR="00A413A4" w:rsidRDefault="00A413A4" w:rsidP="000F4E5B">
      <w:pPr>
        <w:spacing w:line="360" w:lineRule="auto"/>
        <w:jc w:val="both"/>
      </w:pPr>
    </w:p>
    <w:p w14:paraId="43C51EB0" w14:textId="77777777" w:rsidR="00A413A4" w:rsidRPr="00A413A4" w:rsidRDefault="00A413A4" w:rsidP="000F4E5B">
      <w:pPr>
        <w:spacing w:line="360" w:lineRule="auto"/>
        <w:jc w:val="both"/>
      </w:pPr>
    </w:p>
    <w:p w14:paraId="7C367E74" w14:textId="77777777" w:rsidR="000F4E5B" w:rsidRPr="00687B2B" w:rsidRDefault="000F4E5B" w:rsidP="000F4E5B">
      <w:pPr>
        <w:spacing w:line="360" w:lineRule="auto"/>
        <w:jc w:val="both"/>
        <w:rPr>
          <w:rFonts w:eastAsia="Times New Roman"/>
          <w:bCs/>
        </w:rPr>
      </w:pPr>
    </w:p>
    <w:p w14:paraId="519E2439" w14:textId="77777777" w:rsidR="000F4E5B" w:rsidRDefault="000F4E5B" w:rsidP="000F4E5B">
      <w:pPr>
        <w:spacing w:line="360" w:lineRule="auto"/>
        <w:jc w:val="both"/>
        <w:rPr>
          <w:b/>
          <w:sz w:val="28"/>
          <w:szCs w:val="28"/>
        </w:rPr>
      </w:pPr>
      <w:r w:rsidRPr="00A86A11">
        <w:rPr>
          <w:b/>
          <w:sz w:val="28"/>
          <w:szCs w:val="28"/>
        </w:rPr>
        <w:t>HTML</w:t>
      </w:r>
    </w:p>
    <w:p w14:paraId="3AE070C1" w14:textId="77777777" w:rsidR="000F4E5B" w:rsidRPr="00A86A11" w:rsidRDefault="000F4E5B" w:rsidP="000F4E5B">
      <w:pPr>
        <w:spacing w:line="360" w:lineRule="auto"/>
        <w:jc w:val="both"/>
        <w:rPr>
          <w:b/>
          <w:sz w:val="28"/>
          <w:szCs w:val="28"/>
        </w:rPr>
      </w:pPr>
    </w:p>
    <w:p w14:paraId="4F5271FB" w14:textId="77777777" w:rsidR="000F4E5B" w:rsidRPr="00A86A11" w:rsidRDefault="000F4E5B" w:rsidP="00A413A4">
      <w:pPr>
        <w:spacing w:line="360" w:lineRule="auto"/>
        <w:jc w:val="both"/>
      </w:pPr>
      <w:r w:rsidRPr="00A86A11">
        <w:rPr>
          <w:color w:val="000000"/>
          <w:shd w:val="clear" w:color="auto" w:fill="FFFFFF"/>
        </w:rPr>
        <w:t>HTML (Hypertext Markup Language) is the set of</w:t>
      </w:r>
      <w:r w:rsidRPr="00A86A11">
        <w:rPr>
          <w:rStyle w:val="apple-converted-space"/>
          <w:color w:val="000000"/>
          <w:shd w:val="clear" w:color="auto" w:fill="FFFFFF"/>
        </w:rPr>
        <w:t> </w:t>
      </w:r>
      <w:r w:rsidRPr="00A86A11">
        <w:rPr>
          <w:shd w:val="clear" w:color="auto" w:fill="FFFFFF"/>
        </w:rPr>
        <w:t>markup</w:t>
      </w:r>
      <w:r w:rsidRPr="00A86A11">
        <w:rPr>
          <w:rStyle w:val="apple-converted-space"/>
          <w:color w:val="000000"/>
          <w:shd w:val="clear" w:color="auto" w:fill="FFFFFF"/>
        </w:rPr>
        <w:t> </w:t>
      </w:r>
      <w:r w:rsidRPr="00A86A11">
        <w:rPr>
          <w:color w:val="000000"/>
          <w:shd w:val="clear" w:color="auto" w:fill="FFFFFF"/>
        </w:rPr>
        <w:t>symbols or codes inserted in a file intended for display on a World Wide Web</w:t>
      </w:r>
      <w:r w:rsidRPr="00A86A11">
        <w:rPr>
          <w:rStyle w:val="apple-converted-space"/>
          <w:color w:val="000000"/>
          <w:shd w:val="clear" w:color="auto" w:fill="FFFFFF"/>
        </w:rPr>
        <w:t> </w:t>
      </w:r>
      <w:r w:rsidRPr="00A86A11">
        <w:rPr>
          <w:shd w:val="clear" w:color="auto" w:fill="FFFFFF"/>
        </w:rPr>
        <w:t>browser</w:t>
      </w:r>
      <w:r w:rsidRPr="00A86A11">
        <w:rPr>
          <w:rStyle w:val="apple-converted-space"/>
          <w:color w:val="000000"/>
          <w:shd w:val="clear" w:color="auto" w:fill="FFFFFF"/>
        </w:rPr>
        <w:t> </w:t>
      </w:r>
      <w:r w:rsidRPr="00A86A11">
        <w:rPr>
          <w:color w:val="000000"/>
          <w:shd w:val="clear" w:color="auto" w:fill="FFFFFF"/>
        </w:rPr>
        <w:t>page. The markup tells the Web browser how to display a Web page's words and images for the user. Each individual markup code is referred to as an element (but many people also refer to it as a</w:t>
      </w:r>
      <w:r w:rsidRPr="00A86A11">
        <w:rPr>
          <w:rStyle w:val="apple-converted-space"/>
          <w:color w:val="000000"/>
          <w:shd w:val="clear" w:color="auto" w:fill="FFFFFF"/>
        </w:rPr>
        <w:t> </w:t>
      </w:r>
      <w:r w:rsidRPr="00A86A11">
        <w:rPr>
          <w:shd w:val="clear" w:color="auto" w:fill="FFFFFF"/>
        </w:rPr>
        <w:t>tag</w:t>
      </w:r>
      <w:r w:rsidRPr="00A86A11">
        <w:rPr>
          <w:color w:val="000000"/>
          <w:shd w:val="clear" w:color="auto" w:fill="FFFFFF"/>
        </w:rPr>
        <w:t>). Some elements come in pairs that indicate when some display effect is to begin and when it is to end.</w:t>
      </w:r>
    </w:p>
    <w:p w14:paraId="28EB8A2B" w14:textId="77777777" w:rsidR="000F4E5B" w:rsidRDefault="000F4E5B" w:rsidP="000F4E5B">
      <w:pPr>
        <w:spacing w:line="360" w:lineRule="auto"/>
        <w:jc w:val="both"/>
      </w:pPr>
    </w:p>
    <w:p w14:paraId="6F20613F" w14:textId="77777777" w:rsidR="000F4E5B" w:rsidRDefault="000F4E5B" w:rsidP="000F4E5B">
      <w:pPr>
        <w:spacing w:line="360" w:lineRule="auto"/>
        <w:jc w:val="both"/>
      </w:pPr>
    </w:p>
    <w:p w14:paraId="483F8E9E" w14:textId="77777777" w:rsidR="000F4E5B" w:rsidRDefault="000F4E5B" w:rsidP="000F4E5B">
      <w:pPr>
        <w:spacing w:line="360" w:lineRule="auto"/>
        <w:jc w:val="both"/>
      </w:pPr>
    </w:p>
    <w:p w14:paraId="494F306B" w14:textId="77777777" w:rsidR="000F4E5B" w:rsidRDefault="000F4E5B" w:rsidP="000F4E5B">
      <w:pPr>
        <w:spacing w:line="360" w:lineRule="auto"/>
        <w:jc w:val="both"/>
      </w:pPr>
    </w:p>
    <w:p w14:paraId="7E015DB9" w14:textId="77777777" w:rsidR="000F4E5B" w:rsidRDefault="000F4E5B" w:rsidP="000F4E5B">
      <w:pPr>
        <w:spacing w:line="360" w:lineRule="auto"/>
        <w:jc w:val="both"/>
      </w:pPr>
    </w:p>
    <w:p w14:paraId="15756EC8" w14:textId="77777777" w:rsidR="000F4E5B" w:rsidRDefault="000F4E5B" w:rsidP="000F4E5B">
      <w:pPr>
        <w:spacing w:line="360" w:lineRule="auto"/>
        <w:jc w:val="both"/>
      </w:pPr>
    </w:p>
    <w:p w14:paraId="4960E98A" w14:textId="77777777" w:rsidR="009F12AE" w:rsidRDefault="009F12AE" w:rsidP="000F4E5B">
      <w:pPr>
        <w:spacing w:line="360" w:lineRule="auto"/>
        <w:jc w:val="both"/>
      </w:pPr>
    </w:p>
    <w:p w14:paraId="25EC27BB" w14:textId="77777777" w:rsidR="00E1335B" w:rsidRPr="00AD76FA" w:rsidRDefault="00E1335B" w:rsidP="000F4E5B">
      <w:pPr>
        <w:spacing w:line="360" w:lineRule="auto"/>
        <w:jc w:val="both"/>
        <w:rPr>
          <w:sz w:val="28"/>
          <w:szCs w:val="28"/>
        </w:rPr>
      </w:pPr>
    </w:p>
    <w:p w14:paraId="6FBCE72E" w14:textId="77777777" w:rsidR="000F4E5B" w:rsidRPr="00AD76FA" w:rsidRDefault="000F4E5B" w:rsidP="00581C1D">
      <w:pPr>
        <w:spacing w:line="360" w:lineRule="auto"/>
        <w:jc w:val="both"/>
        <w:rPr>
          <w:b/>
          <w:bCs/>
          <w:sz w:val="28"/>
          <w:szCs w:val="28"/>
        </w:rPr>
      </w:pPr>
      <w:r w:rsidRPr="00AD76FA">
        <w:rPr>
          <w:b/>
          <w:bCs/>
          <w:sz w:val="28"/>
          <w:szCs w:val="28"/>
        </w:rPr>
        <w:t>CASCADING STYLE SHEET (CSS)</w:t>
      </w:r>
    </w:p>
    <w:p w14:paraId="3CFDBD08" w14:textId="77777777" w:rsidR="000F4E5B" w:rsidRPr="00581C1D" w:rsidRDefault="000F4E5B" w:rsidP="00581C1D">
      <w:pPr>
        <w:spacing w:line="360" w:lineRule="auto"/>
        <w:ind w:firstLine="720"/>
        <w:jc w:val="both"/>
      </w:pPr>
      <w:r w:rsidRPr="00581C1D">
        <w:t> </w:t>
      </w:r>
    </w:p>
    <w:p w14:paraId="6D49B658" w14:textId="77777777" w:rsidR="000F4E5B" w:rsidRPr="00581C1D" w:rsidRDefault="000F4E5B" w:rsidP="00581C1D">
      <w:pPr>
        <w:spacing w:line="360" w:lineRule="auto"/>
        <w:jc w:val="both"/>
        <w:rPr>
          <w:rFonts w:eastAsia="Times New Roman"/>
        </w:rPr>
      </w:pPr>
      <w:r w:rsidRPr="00581C1D">
        <w:rPr>
          <w:rFonts w:eastAsia="Times New Roman"/>
        </w:rPr>
        <w:t xml:space="preserve">Cascading Style Sheets (CSS) are a collection of rules we use to define and modify web pages.  CSS are similar to styles in Word.  CSS allow Web designers to have much more control over their pages look and layout.  For instance, you could create a style that defines the body text to be Verdana, 10 </w:t>
      </w:r>
      <w:proofErr w:type="gramStart"/>
      <w:r w:rsidRPr="00581C1D">
        <w:rPr>
          <w:rFonts w:eastAsia="Times New Roman"/>
        </w:rPr>
        <w:t>point</w:t>
      </w:r>
      <w:proofErr w:type="gramEnd"/>
      <w:r w:rsidRPr="00581C1D">
        <w:rPr>
          <w:rFonts w:eastAsia="Times New Roman"/>
        </w:rPr>
        <w:t xml:space="preserve">. Later on, you may easily change the body text to Times New Roman, 12 </w:t>
      </w:r>
      <w:proofErr w:type="gramStart"/>
      <w:r w:rsidRPr="00581C1D">
        <w:rPr>
          <w:rFonts w:eastAsia="Times New Roman"/>
        </w:rPr>
        <w:t>point</w:t>
      </w:r>
      <w:proofErr w:type="gramEnd"/>
      <w:r w:rsidRPr="00581C1D">
        <w:rPr>
          <w:rFonts w:eastAsia="Times New Roman"/>
        </w:rPr>
        <w:t xml:space="preserve">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have to be changed in each spot.  </w:t>
      </w:r>
    </w:p>
    <w:p w14:paraId="3FE53106" w14:textId="77777777" w:rsidR="000F4E5B" w:rsidRPr="00581C1D" w:rsidRDefault="000F4E5B" w:rsidP="00581C1D">
      <w:pPr>
        <w:spacing w:line="360" w:lineRule="auto"/>
        <w:jc w:val="both"/>
        <w:rPr>
          <w:rFonts w:eastAsia="Times New Roman"/>
        </w:rPr>
      </w:pPr>
    </w:p>
    <w:p w14:paraId="5696921D" w14:textId="77777777" w:rsidR="000F4E5B" w:rsidRPr="00581C1D" w:rsidRDefault="000F4E5B" w:rsidP="00581C1D">
      <w:pPr>
        <w:spacing w:line="360" w:lineRule="auto"/>
        <w:jc w:val="both"/>
        <w:rPr>
          <w:rFonts w:eastAsia="Times New Roman"/>
        </w:rPr>
      </w:pPr>
      <w:r w:rsidRPr="00581C1D">
        <w:rPr>
          <w:rFonts w:eastAsia="Times New Roman"/>
        </w:rPr>
        <w:t xml:space="preserve">CSS can control the placement of text and objects on your pages as well as the look of those objects.  </w:t>
      </w:r>
    </w:p>
    <w:p w14:paraId="697041B1" w14:textId="77777777" w:rsidR="000F4E5B" w:rsidRPr="00581C1D" w:rsidRDefault="000F4E5B" w:rsidP="00581C1D">
      <w:pPr>
        <w:spacing w:line="360" w:lineRule="auto"/>
        <w:jc w:val="both"/>
        <w:rPr>
          <w:rFonts w:eastAsia="Times New Roman"/>
        </w:rPr>
      </w:pPr>
    </w:p>
    <w:p w14:paraId="1295175E" w14:textId="77777777" w:rsidR="000F4E5B" w:rsidRPr="00581C1D" w:rsidRDefault="000F4E5B" w:rsidP="00581C1D">
      <w:pPr>
        <w:spacing w:line="360" w:lineRule="auto"/>
        <w:jc w:val="both"/>
        <w:rPr>
          <w:rFonts w:eastAsia="Times New Roman"/>
        </w:rPr>
      </w:pPr>
      <w:r w:rsidRPr="00581C1D">
        <w:rPr>
          <w:rFonts w:eastAsia="Times New Roman"/>
        </w:rPr>
        <w:t>HTML information creates the objects (or gives objects meaning), but styles describe how the objects should appear. The HTML gives your page structure, while the CSS creates the “presentation”.  An external CSS is really just a text file with a .</w:t>
      </w:r>
      <w:proofErr w:type="spellStart"/>
      <w:r w:rsidRPr="00581C1D">
        <w:rPr>
          <w:rFonts w:eastAsia="Times New Roman"/>
        </w:rPr>
        <w:t>css</w:t>
      </w:r>
      <w:proofErr w:type="spellEnd"/>
      <w:r w:rsidRPr="00581C1D">
        <w:rPr>
          <w:rFonts w:eastAsia="Times New Roman"/>
        </w:rPr>
        <w:t xml:space="preserve"> extension.  These files can be created with Dreamweaver, a CSS editor, or even Notepad.  </w:t>
      </w:r>
    </w:p>
    <w:p w14:paraId="7CAE327C" w14:textId="77777777" w:rsidR="000F4E5B" w:rsidRPr="00581C1D" w:rsidRDefault="000F4E5B" w:rsidP="00581C1D">
      <w:pPr>
        <w:spacing w:line="360" w:lineRule="auto"/>
        <w:jc w:val="both"/>
        <w:rPr>
          <w:rFonts w:eastAsia="Times New Roman"/>
        </w:rPr>
      </w:pPr>
    </w:p>
    <w:p w14:paraId="41D3A7DF" w14:textId="77777777" w:rsidR="000F4E5B" w:rsidRPr="00581C1D" w:rsidRDefault="000F4E5B" w:rsidP="00581C1D">
      <w:pPr>
        <w:spacing w:line="360" w:lineRule="auto"/>
        <w:jc w:val="both"/>
        <w:rPr>
          <w:rFonts w:eastAsia="Times New Roman"/>
        </w:rPr>
      </w:pPr>
      <w:r w:rsidRPr="00581C1D">
        <w:rPr>
          <w:rFonts w:eastAsia="Times New Roman"/>
        </w:rPr>
        <w:t xml:space="preserve">The best practice is to design your web page on paper first so you know where you will want to use styles on your page. Then you can create the styles and apply them to your page. </w:t>
      </w:r>
    </w:p>
    <w:p w14:paraId="6FDBF458" w14:textId="77777777" w:rsidR="000F4E5B" w:rsidRPr="00581C1D" w:rsidRDefault="000F4E5B" w:rsidP="00581C1D">
      <w:pPr>
        <w:spacing w:line="360" w:lineRule="auto"/>
        <w:jc w:val="both"/>
        <w:rPr>
          <w:rFonts w:eastAsia="Times New Roman"/>
        </w:rPr>
      </w:pPr>
    </w:p>
    <w:p w14:paraId="6439C81B" w14:textId="77777777" w:rsidR="000F4E5B" w:rsidRDefault="000F4E5B" w:rsidP="000F4E5B">
      <w:pPr>
        <w:spacing w:line="360" w:lineRule="auto"/>
        <w:jc w:val="both"/>
        <w:rPr>
          <w:rFonts w:eastAsia="Times New Roman"/>
        </w:rPr>
      </w:pPr>
    </w:p>
    <w:p w14:paraId="17BEA2A1" w14:textId="77777777" w:rsidR="000F4E5B" w:rsidRDefault="000F4E5B" w:rsidP="000F4E5B">
      <w:pPr>
        <w:spacing w:line="360" w:lineRule="auto"/>
        <w:jc w:val="both"/>
        <w:rPr>
          <w:rFonts w:eastAsia="Times New Roman"/>
        </w:rPr>
      </w:pPr>
    </w:p>
    <w:p w14:paraId="0771C6C5" w14:textId="77777777" w:rsidR="000F4E5B" w:rsidRDefault="000F4E5B" w:rsidP="000F4E5B">
      <w:pPr>
        <w:spacing w:line="360" w:lineRule="auto"/>
        <w:jc w:val="both"/>
        <w:rPr>
          <w:rFonts w:eastAsia="Times New Roman"/>
        </w:rPr>
      </w:pPr>
    </w:p>
    <w:p w14:paraId="32E32399" w14:textId="77777777" w:rsidR="000F4E5B" w:rsidRDefault="000F4E5B" w:rsidP="000F4E5B">
      <w:pPr>
        <w:spacing w:line="360" w:lineRule="auto"/>
        <w:jc w:val="both"/>
        <w:rPr>
          <w:rFonts w:eastAsia="Times New Roman"/>
        </w:rPr>
      </w:pPr>
    </w:p>
    <w:p w14:paraId="4ED9689E" w14:textId="77777777" w:rsidR="000F4E5B" w:rsidRDefault="000F4E5B" w:rsidP="000F4E5B">
      <w:pPr>
        <w:spacing w:line="360" w:lineRule="auto"/>
        <w:jc w:val="both"/>
        <w:rPr>
          <w:rFonts w:eastAsia="Times New Roman"/>
        </w:rPr>
      </w:pPr>
    </w:p>
    <w:p w14:paraId="058F4C8B" w14:textId="77777777" w:rsidR="000F4E5B" w:rsidRDefault="000F4E5B" w:rsidP="000F4E5B">
      <w:pPr>
        <w:spacing w:line="360" w:lineRule="auto"/>
        <w:jc w:val="both"/>
        <w:rPr>
          <w:rFonts w:eastAsia="Times New Roman"/>
        </w:rPr>
      </w:pPr>
    </w:p>
    <w:p w14:paraId="65782D7C" w14:textId="77777777" w:rsidR="000F4E5B" w:rsidRDefault="000F4E5B" w:rsidP="000F4E5B">
      <w:pPr>
        <w:spacing w:line="360" w:lineRule="auto"/>
        <w:jc w:val="both"/>
        <w:rPr>
          <w:rFonts w:eastAsia="Times New Roman"/>
        </w:rPr>
      </w:pPr>
    </w:p>
    <w:p w14:paraId="4E75E8B4" w14:textId="77777777" w:rsidR="000F4E5B" w:rsidRDefault="000F4E5B" w:rsidP="000F4E5B">
      <w:pPr>
        <w:spacing w:line="360" w:lineRule="auto"/>
        <w:jc w:val="both"/>
        <w:rPr>
          <w:rFonts w:eastAsia="Times New Roman"/>
        </w:rPr>
      </w:pPr>
    </w:p>
    <w:p w14:paraId="1C6D287F" w14:textId="77777777" w:rsidR="009F12AE" w:rsidRPr="00687B2B" w:rsidRDefault="009F12AE" w:rsidP="000F4E5B">
      <w:pPr>
        <w:spacing w:line="360" w:lineRule="auto"/>
        <w:jc w:val="both"/>
        <w:rPr>
          <w:rFonts w:eastAsia="Times New Roman"/>
        </w:rPr>
      </w:pPr>
    </w:p>
    <w:p w14:paraId="22B74138" w14:textId="77777777" w:rsidR="00E1335B" w:rsidRDefault="00E1335B" w:rsidP="000F4E5B">
      <w:pPr>
        <w:spacing w:line="360" w:lineRule="auto"/>
        <w:jc w:val="both"/>
        <w:rPr>
          <w:b/>
          <w:bCs/>
          <w:sz w:val="28"/>
          <w:szCs w:val="28"/>
        </w:rPr>
      </w:pPr>
    </w:p>
    <w:p w14:paraId="6B4DB3D8" w14:textId="0CA7DF42" w:rsidR="000F4E5B" w:rsidRPr="00AD76FA" w:rsidRDefault="007500F6" w:rsidP="00581C1D">
      <w:pPr>
        <w:spacing w:line="360" w:lineRule="auto"/>
        <w:jc w:val="both"/>
        <w:rPr>
          <w:b/>
          <w:bCs/>
          <w:sz w:val="28"/>
          <w:szCs w:val="28"/>
        </w:rPr>
      </w:pPr>
      <w:r w:rsidRPr="00AD76FA">
        <w:rPr>
          <w:b/>
          <w:bCs/>
          <w:sz w:val="28"/>
          <w:szCs w:val="28"/>
        </w:rPr>
        <w:lastRenderedPageBreak/>
        <w:t>JAVASCRIPT</w:t>
      </w:r>
    </w:p>
    <w:p w14:paraId="1EF94FA5" w14:textId="77777777" w:rsidR="000F4E5B" w:rsidRPr="00581C1D" w:rsidRDefault="000F4E5B" w:rsidP="00581C1D">
      <w:pPr>
        <w:spacing w:line="360" w:lineRule="auto"/>
        <w:jc w:val="both"/>
        <w:rPr>
          <w:b/>
          <w:bCs/>
        </w:rPr>
      </w:pPr>
    </w:p>
    <w:p w14:paraId="5D712F40" w14:textId="77777777" w:rsidR="000F4E5B" w:rsidRPr="00581C1D" w:rsidRDefault="000F4E5B" w:rsidP="00581C1D">
      <w:pPr>
        <w:pStyle w:val="NormalWeb"/>
        <w:shd w:val="clear" w:color="auto" w:fill="FFFFFF"/>
        <w:spacing w:before="0" w:beforeAutospacing="0" w:after="0" w:afterAutospacing="0" w:line="360" w:lineRule="auto"/>
        <w:jc w:val="both"/>
      </w:pPr>
      <w:r w:rsidRPr="00581C1D">
        <w:t>JavaScript is a</w:t>
      </w:r>
      <w:r w:rsidRPr="00581C1D">
        <w:rPr>
          <w:rStyle w:val="apple-converted-space"/>
          <w:rFonts w:eastAsia="Lucida Sans Unicode"/>
        </w:rPr>
        <w:t> </w:t>
      </w:r>
      <w:r w:rsidRPr="00581C1D">
        <w:rPr>
          <w:bdr w:val="none" w:sz="0" w:space="0" w:color="auto" w:frame="1"/>
        </w:rPr>
        <w:t>programming language</w:t>
      </w:r>
      <w:r w:rsidR="004F3DBF" w:rsidRPr="00581C1D">
        <w:rPr>
          <w:bdr w:val="none" w:sz="0" w:space="0" w:color="auto" w:frame="1"/>
        </w:rPr>
        <w:t xml:space="preserve"> </w:t>
      </w:r>
      <w:r w:rsidRPr="00581C1D">
        <w:t>commonly used in</w:t>
      </w:r>
      <w:r w:rsidRPr="00581C1D">
        <w:rPr>
          <w:rStyle w:val="apple-converted-space"/>
          <w:rFonts w:eastAsia="Lucida Sans Unicode"/>
        </w:rPr>
        <w:t> </w:t>
      </w:r>
      <w:r w:rsidRPr="00581C1D">
        <w:rPr>
          <w:bdr w:val="none" w:sz="0" w:space="0" w:color="auto" w:frame="1"/>
        </w:rPr>
        <w:t>web development</w:t>
      </w:r>
      <w:r w:rsidRPr="00581C1D">
        <w:t xml:space="preserve">. It was originally developed by Netscape as a means to add dynamic and interactive elements to websites. While JavaScript is influenced </w:t>
      </w:r>
      <w:proofErr w:type="spellStart"/>
      <w:r w:rsidRPr="00581C1D">
        <w:t>by</w:t>
      </w:r>
      <w:r w:rsidRPr="00581C1D">
        <w:rPr>
          <w:bdr w:val="none" w:sz="0" w:space="0" w:color="auto" w:frame="1"/>
        </w:rPr>
        <w:t>Java</w:t>
      </w:r>
      <w:proofErr w:type="spellEnd"/>
      <w:r w:rsidRPr="00581C1D">
        <w:t>, the</w:t>
      </w:r>
      <w:r w:rsidRPr="00581C1D">
        <w:rPr>
          <w:rStyle w:val="apple-converted-space"/>
          <w:rFonts w:eastAsia="Lucida Sans Unicode"/>
        </w:rPr>
        <w:t> </w:t>
      </w:r>
      <w:r w:rsidRPr="00581C1D">
        <w:rPr>
          <w:bdr w:val="none" w:sz="0" w:space="0" w:color="auto" w:frame="1"/>
        </w:rPr>
        <w:t>syntax</w:t>
      </w:r>
      <w:r w:rsidRPr="00581C1D">
        <w:rPr>
          <w:rStyle w:val="apple-converted-space"/>
          <w:rFonts w:eastAsia="Lucida Sans Unicode"/>
        </w:rPr>
        <w:t> </w:t>
      </w:r>
      <w:r w:rsidRPr="00581C1D">
        <w:t>is more similar to</w:t>
      </w:r>
      <w:r w:rsidRPr="00581C1D">
        <w:rPr>
          <w:rStyle w:val="apple-converted-space"/>
          <w:rFonts w:eastAsia="Lucida Sans Unicode"/>
        </w:rPr>
        <w:t> </w:t>
      </w:r>
      <w:r w:rsidRPr="00581C1D">
        <w:rPr>
          <w:bdr w:val="none" w:sz="0" w:space="0" w:color="auto" w:frame="1"/>
        </w:rPr>
        <w:t>C</w:t>
      </w:r>
      <w:r w:rsidRPr="00581C1D">
        <w:rPr>
          <w:rStyle w:val="apple-converted-space"/>
          <w:rFonts w:eastAsia="Lucida Sans Unicode"/>
        </w:rPr>
        <w:t> </w:t>
      </w:r>
      <w:r w:rsidRPr="00581C1D">
        <w:t>and is based on ECMAScript, a scripting language developed by Sun Microsystems.</w:t>
      </w:r>
    </w:p>
    <w:p w14:paraId="5A2EA0EF" w14:textId="77777777" w:rsidR="000F4E5B" w:rsidRPr="00581C1D" w:rsidRDefault="000F4E5B" w:rsidP="00581C1D">
      <w:pPr>
        <w:pStyle w:val="NormalWeb"/>
        <w:shd w:val="clear" w:color="auto" w:fill="FFFFFF"/>
        <w:spacing w:before="0" w:beforeAutospacing="0" w:after="0" w:afterAutospacing="0" w:line="360" w:lineRule="auto"/>
        <w:jc w:val="both"/>
      </w:pPr>
      <w:r w:rsidRPr="00581C1D">
        <w:t>JavaScript is a client-side scripting language, which means the</w:t>
      </w:r>
      <w:r w:rsidRPr="00581C1D">
        <w:rPr>
          <w:rStyle w:val="apple-converted-space"/>
          <w:rFonts w:eastAsia="Lucida Sans Unicode"/>
        </w:rPr>
        <w:t> </w:t>
      </w:r>
      <w:r w:rsidRPr="00581C1D">
        <w:rPr>
          <w:bdr w:val="none" w:sz="0" w:space="0" w:color="auto" w:frame="1"/>
        </w:rPr>
        <w:t>source code</w:t>
      </w:r>
      <w:r w:rsidRPr="00581C1D">
        <w:rPr>
          <w:rStyle w:val="apple-converted-space"/>
          <w:rFonts w:eastAsia="Lucida Sans Unicode"/>
        </w:rPr>
        <w:t> </w:t>
      </w:r>
      <w:r w:rsidRPr="00581C1D">
        <w:t>is processed by the client's</w:t>
      </w:r>
      <w:r w:rsidRPr="00581C1D">
        <w:rPr>
          <w:rStyle w:val="apple-converted-space"/>
          <w:rFonts w:eastAsia="Lucida Sans Unicode"/>
        </w:rPr>
        <w:t> </w:t>
      </w:r>
      <w:r w:rsidRPr="00581C1D">
        <w:rPr>
          <w:bdr w:val="none" w:sz="0" w:space="0" w:color="auto" w:frame="1"/>
        </w:rPr>
        <w:t>web browser</w:t>
      </w:r>
      <w:r w:rsidRPr="00581C1D">
        <w:rPr>
          <w:rStyle w:val="apple-converted-space"/>
          <w:rFonts w:eastAsia="Lucida Sans Unicode"/>
        </w:rPr>
        <w:t> </w:t>
      </w:r>
      <w:r w:rsidRPr="00581C1D">
        <w:t>rather than on the</w:t>
      </w:r>
      <w:r w:rsidRPr="00581C1D">
        <w:rPr>
          <w:rStyle w:val="apple-converted-space"/>
          <w:rFonts w:eastAsia="Lucida Sans Unicode"/>
        </w:rPr>
        <w:t> </w:t>
      </w:r>
      <w:r w:rsidRPr="00581C1D">
        <w:rPr>
          <w:bdr w:val="none" w:sz="0" w:space="0" w:color="auto" w:frame="1"/>
        </w:rPr>
        <w:t>web server</w:t>
      </w:r>
      <w:r w:rsidRPr="00581C1D">
        <w:t>. This means JavaScript</w:t>
      </w:r>
      <w:r w:rsidRPr="00581C1D">
        <w:rPr>
          <w:rStyle w:val="apple-converted-space"/>
          <w:rFonts w:eastAsia="Lucida Sans Unicode"/>
        </w:rPr>
        <w:t> </w:t>
      </w:r>
      <w:r w:rsidRPr="00581C1D">
        <w:rPr>
          <w:bdr w:val="none" w:sz="0" w:space="0" w:color="auto" w:frame="1"/>
        </w:rPr>
        <w:t>functions</w:t>
      </w:r>
      <w:r w:rsidRPr="00581C1D">
        <w:t xml:space="preserve"> can run after a webpage has loaded without COMMUNICATING</w:t>
      </w:r>
      <w:r w:rsidRPr="00581C1D">
        <w:rPr>
          <w:rStyle w:val="apple-converted-space"/>
          <w:rFonts w:eastAsia="Lucida Sans Unicode"/>
        </w:rPr>
        <w:t> </w:t>
      </w:r>
      <w:r w:rsidRPr="00581C1D">
        <w:t>with the server. For example, a JavaScript function may check a web form before it is submitted to make sure all the required</w:t>
      </w:r>
      <w:r w:rsidRPr="00581C1D">
        <w:rPr>
          <w:rStyle w:val="apple-converted-space"/>
          <w:rFonts w:eastAsia="Lucida Sans Unicode"/>
        </w:rPr>
        <w:t> </w:t>
      </w:r>
      <w:r w:rsidRPr="00581C1D">
        <w:rPr>
          <w:bdr w:val="none" w:sz="0" w:space="0" w:color="auto" w:frame="1"/>
        </w:rPr>
        <w:t>fields</w:t>
      </w:r>
      <w:r w:rsidRPr="00581C1D">
        <w:rPr>
          <w:rStyle w:val="apple-converted-space"/>
          <w:rFonts w:eastAsia="Lucida Sans Unicode"/>
        </w:rPr>
        <w:t> </w:t>
      </w:r>
      <w:r w:rsidRPr="00581C1D">
        <w:t>have been filled out. The JavaScript code can produce an error message before any information is actually transmitted to the server.</w:t>
      </w:r>
    </w:p>
    <w:p w14:paraId="49E0E63D" w14:textId="77777777" w:rsidR="000F4E5B" w:rsidRPr="00581C1D" w:rsidRDefault="000F4E5B" w:rsidP="00581C1D">
      <w:pPr>
        <w:pStyle w:val="NormalWeb"/>
        <w:shd w:val="clear" w:color="auto" w:fill="FFFFFF"/>
        <w:spacing w:before="0" w:beforeAutospacing="0" w:after="0" w:afterAutospacing="0" w:line="360" w:lineRule="auto"/>
        <w:jc w:val="both"/>
      </w:pPr>
      <w:r w:rsidRPr="00581C1D">
        <w:t>Like server-side scripting languages, such as</w:t>
      </w:r>
      <w:r w:rsidRPr="00581C1D">
        <w:rPr>
          <w:rStyle w:val="apple-converted-space"/>
          <w:rFonts w:eastAsia="Lucida Sans Unicode"/>
        </w:rPr>
        <w:t> </w:t>
      </w:r>
      <w:r w:rsidRPr="00581C1D">
        <w:rPr>
          <w:bdr w:val="none" w:sz="0" w:space="0" w:color="auto" w:frame="1"/>
        </w:rPr>
        <w:t>PHP</w:t>
      </w:r>
      <w:r w:rsidRPr="00581C1D">
        <w:rPr>
          <w:rStyle w:val="apple-converted-space"/>
          <w:rFonts w:eastAsia="Lucida Sans Unicode"/>
        </w:rPr>
        <w:t> </w:t>
      </w:r>
      <w:r w:rsidRPr="00581C1D">
        <w:t>and</w:t>
      </w:r>
      <w:r w:rsidRPr="00581C1D">
        <w:rPr>
          <w:rStyle w:val="apple-converted-space"/>
          <w:rFonts w:eastAsia="Lucida Sans Unicode"/>
        </w:rPr>
        <w:t> </w:t>
      </w:r>
      <w:r w:rsidRPr="00581C1D">
        <w:rPr>
          <w:bdr w:val="none" w:sz="0" w:space="0" w:color="auto" w:frame="1"/>
        </w:rPr>
        <w:t>ASP</w:t>
      </w:r>
      <w:r w:rsidRPr="00581C1D">
        <w:t>, JavaScript code can be inserted anywhere within the</w:t>
      </w:r>
      <w:r w:rsidRPr="00581C1D">
        <w:rPr>
          <w:rStyle w:val="apple-converted-space"/>
          <w:rFonts w:eastAsia="Lucida Sans Unicode"/>
        </w:rPr>
        <w:t> </w:t>
      </w:r>
      <w:r w:rsidRPr="00581C1D">
        <w:rPr>
          <w:bdr w:val="none" w:sz="0" w:space="0" w:color="auto" w:frame="1"/>
        </w:rPr>
        <w:t>HTML</w:t>
      </w:r>
      <w:r w:rsidRPr="00581C1D">
        <w:rPr>
          <w:rStyle w:val="apple-converted-space"/>
          <w:rFonts w:eastAsia="Lucida Sans Unicode"/>
        </w:rPr>
        <w:t> </w:t>
      </w:r>
      <w:r w:rsidRPr="00581C1D">
        <w:t>of a</w:t>
      </w:r>
      <w:r w:rsidRPr="00581C1D">
        <w:rPr>
          <w:rStyle w:val="apple-converted-space"/>
          <w:rFonts w:eastAsia="Lucida Sans Unicode"/>
        </w:rPr>
        <w:t> </w:t>
      </w:r>
      <w:r w:rsidRPr="00581C1D">
        <w:rPr>
          <w:bdr w:val="none" w:sz="0" w:space="0" w:color="auto" w:frame="1"/>
        </w:rPr>
        <w:t>webpage</w:t>
      </w:r>
      <w:r w:rsidRPr="00581C1D">
        <w:t>. However, only the</w:t>
      </w:r>
      <w:r w:rsidRPr="00581C1D">
        <w:rPr>
          <w:rStyle w:val="apple-converted-space"/>
          <w:rFonts w:eastAsia="Lucida Sans Unicode"/>
        </w:rPr>
        <w:t> </w:t>
      </w:r>
      <w:r w:rsidRPr="00581C1D">
        <w:rPr>
          <w:bdr w:val="none" w:sz="0" w:space="0" w:color="auto" w:frame="1"/>
        </w:rPr>
        <w:t>output</w:t>
      </w:r>
      <w:r w:rsidRPr="00581C1D">
        <w:rPr>
          <w:rStyle w:val="apple-converted-space"/>
          <w:rFonts w:eastAsia="Lucida Sans Unicode"/>
        </w:rPr>
        <w:t> </w:t>
      </w:r>
      <w:r w:rsidRPr="00581C1D">
        <w:t>of server-side code is displayed in the HTML, while JavaScript code remains fully visible in the source of the webpage. It can also be referenced in a separate</w:t>
      </w:r>
      <w:r w:rsidRPr="00581C1D">
        <w:rPr>
          <w:rStyle w:val="apple-converted-space"/>
          <w:rFonts w:eastAsia="Lucida Sans Unicode"/>
        </w:rPr>
        <w:t> </w:t>
      </w:r>
      <w:r w:rsidRPr="00581C1D">
        <w:rPr>
          <w:bdr w:val="none" w:sz="0" w:space="0" w:color="auto" w:frame="1"/>
        </w:rPr>
        <w:t>.JS</w:t>
      </w:r>
      <w:r w:rsidRPr="00581C1D">
        <w:rPr>
          <w:rStyle w:val="apple-converted-space"/>
          <w:rFonts w:eastAsia="Lucida Sans Unicode"/>
        </w:rPr>
        <w:t> </w:t>
      </w:r>
      <w:r w:rsidRPr="00581C1D">
        <w:t>file, which may also be viewed in a browser.</w:t>
      </w:r>
    </w:p>
    <w:p w14:paraId="53ED7DD6" w14:textId="77777777" w:rsidR="000F4E5B" w:rsidRPr="00581C1D" w:rsidRDefault="000F4E5B" w:rsidP="00581C1D">
      <w:pPr>
        <w:spacing w:line="360" w:lineRule="auto"/>
        <w:jc w:val="both"/>
      </w:pPr>
    </w:p>
    <w:p w14:paraId="5901661D" w14:textId="77777777" w:rsidR="000F4E5B" w:rsidRDefault="000F4E5B" w:rsidP="000F4E5B"/>
    <w:p w14:paraId="25B74B8A" w14:textId="77777777" w:rsidR="000F4E5B" w:rsidRDefault="000F4E5B" w:rsidP="000F4E5B"/>
    <w:p w14:paraId="03D9C148" w14:textId="77777777" w:rsidR="000F4E5B" w:rsidRDefault="000F4E5B" w:rsidP="000F4E5B"/>
    <w:p w14:paraId="53D899F5" w14:textId="77777777" w:rsidR="000F4E5B" w:rsidRDefault="000F4E5B" w:rsidP="000F4E5B"/>
    <w:p w14:paraId="37972BB0" w14:textId="77777777" w:rsidR="000F4E5B" w:rsidRDefault="000F4E5B" w:rsidP="000F4E5B"/>
    <w:p w14:paraId="3D73D70E" w14:textId="77777777" w:rsidR="000F4E5B" w:rsidRDefault="000F4E5B" w:rsidP="000F4E5B"/>
    <w:p w14:paraId="200DFEF1" w14:textId="77777777" w:rsidR="000F4E5B" w:rsidRDefault="000F4E5B" w:rsidP="000F4E5B"/>
    <w:p w14:paraId="53FA28A2" w14:textId="77777777" w:rsidR="000F4E5B" w:rsidRDefault="000F4E5B" w:rsidP="000F4E5B"/>
    <w:p w14:paraId="3EF5BAD3" w14:textId="77777777" w:rsidR="000F4E5B" w:rsidRDefault="000F4E5B" w:rsidP="000F4E5B"/>
    <w:p w14:paraId="740D00AC" w14:textId="77777777" w:rsidR="000F4E5B" w:rsidRDefault="000F4E5B" w:rsidP="000F4E5B"/>
    <w:p w14:paraId="31DFC663" w14:textId="77777777" w:rsidR="000F4E5B" w:rsidRDefault="000F4E5B" w:rsidP="000F4E5B"/>
    <w:p w14:paraId="70CAA033" w14:textId="77777777" w:rsidR="000F4E5B" w:rsidRDefault="000F4E5B" w:rsidP="000F4E5B"/>
    <w:p w14:paraId="2870B55F" w14:textId="77777777" w:rsidR="000F4E5B" w:rsidRDefault="000F4E5B" w:rsidP="000F4E5B"/>
    <w:p w14:paraId="06EAC645" w14:textId="77777777" w:rsidR="000F4E5B" w:rsidRDefault="000F4E5B" w:rsidP="000F4E5B"/>
    <w:p w14:paraId="77C506DA" w14:textId="77777777" w:rsidR="000F4E5B" w:rsidRDefault="000F4E5B" w:rsidP="000F4E5B"/>
    <w:p w14:paraId="5CA4C577" w14:textId="77777777" w:rsidR="000F4E5B" w:rsidRDefault="000F4E5B" w:rsidP="000F4E5B"/>
    <w:p w14:paraId="38385234" w14:textId="77777777" w:rsidR="000F4E5B" w:rsidRDefault="000F4E5B" w:rsidP="000F4E5B"/>
    <w:p w14:paraId="63B664EA" w14:textId="77777777" w:rsidR="000F4E5B" w:rsidRDefault="000F4E5B" w:rsidP="000F4E5B"/>
    <w:p w14:paraId="674A3E8C" w14:textId="77777777" w:rsidR="000F4E5B" w:rsidRDefault="000F4E5B" w:rsidP="000F4E5B"/>
    <w:p w14:paraId="264E5D06" w14:textId="77777777" w:rsidR="000F4E5B" w:rsidRDefault="000F4E5B" w:rsidP="000F4E5B"/>
    <w:p w14:paraId="275372B1" w14:textId="77777777" w:rsidR="000F4E5B" w:rsidRDefault="000F4E5B" w:rsidP="000F4E5B"/>
    <w:p w14:paraId="4763BD07" w14:textId="77777777" w:rsidR="00AB1E40" w:rsidRDefault="00AB1E40" w:rsidP="000F4E5B"/>
    <w:p w14:paraId="58578F61" w14:textId="1086BF47" w:rsidR="000F4E5B" w:rsidRPr="00AA2C61" w:rsidRDefault="007500F6" w:rsidP="00581C1D">
      <w:pPr>
        <w:autoSpaceDE w:val="0"/>
        <w:autoSpaceDN w:val="0"/>
        <w:adjustRightInd w:val="0"/>
        <w:spacing w:before="118" w:line="360" w:lineRule="auto"/>
        <w:jc w:val="both"/>
        <w:rPr>
          <w:b/>
          <w:color w:val="000000"/>
          <w:spacing w:val="-3"/>
          <w:sz w:val="28"/>
          <w:szCs w:val="28"/>
        </w:rPr>
      </w:pPr>
      <w:r w:rsidRPr="00AA2C61">
        <w:rPr>
          <w:b/>
          <w:color w:val="000000"/>
          <w:spacing w:val="-3"/>
          <w:sz w:val="28"/>
          <w:szCs w:val="28"/>
        </w:rPr>
        <w:lastRenderedPageBreak/>
        <w:t>DJANGO</w:t>
      </w:r>
    </w:p>
    <w:p w14:paraId="32247446" w14:textId="77777777" w:rsidR="000F4E5B" w:rsidRPr="00581C1D" w:rsidRDefault="000F4E5B" w:rsidP="00581C1D">
      <w:pPr>
        <w:autoSpaceDE w:val="0"/>
        <w:autoSpaceDN w:val="0"/>
        <w:adjustRightInd w:val="0"/>
        <w:spacing w:before="118" w:line="360" w:lineRule="auto"/>
        <w:jc w:val="both"/>
        <w:rPr>
          <w:b/>
          <w:color w:val="000000"/>
          <w:spacing w:val="-3"/>
          <w:u w:val="single"/>
        </w:rPr>
      </w:pPr>
    </w:p>
    <w:p w14:paraId="3B8D7AD2" w14:textId="77777777" w:rsidR="000F4E5B" w:rsidRPr="00581C1D" w:rsidRDefault="000F4E5B" w:rsidP="00AA2C61">
      <w:pPr>
        <w:pStyle w:val="NormalWeb"/>
        <w:shd w:val="clear" w:color="auto" w:fill="FFFFFF"/>
        <w:spacing w:line="360" w:lineRule="auto"/>
        <w:jc w:val="both"/>
        <w:rPr>
          <w:color w:val="000000"/>
        </w:rPr>
      </w:pPr>
      <w:r w:rsidRPr="00581C1D">
        <w:rPr>
          <w:color w:val="000000"/>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w:t>
      </w:r>
    </w:p>
    <w:p w14:paraId="3DAD9884" w14:textId="77777777" w:rsidR="000F4E5B" w:rsidRPr="001D4780" w:rsidRDefault="000F4E5B" w:rsidP="00AA2C61">
      <w:pPr>
        <w:pStyle w:val="NormalWeb"/>
        <w:shd w:val="clear" w:color="auto" w:fill="FFFFFF"/>
        <w:spacing w:line="360" w:lineRule="auto"/>
        <w:jc w:val="both"/>
        <w:rPr>
          <w:color w:val="000000"/>
        </w:rPr>
      </w:pPr>
      <w:r w:rsidRPr="00581C1D">
        <w:rPr>
          <w:color w:val="000000"/>
        </w:rPr>
        <w:t>This framework uses a famous tag line:</w:t>
      </w:r>
      <w:r w:rsidR="009F12AE" w:rsidRPr="00581C1D">
        <w:rPr>
          <w:color w:val="000000"/>
        </w:rPr>
        <w:t xml:space="preserve"> </w:t>
      </w:r>
      <w:r w:rsidRPr="00581C1D">
        <w:rPr>
          <w:rStyle w:val="Strong"/>
        </w:rPr>
        <w:t>The web framework for perfectionists with deadlines</w:t>
      </w:r>
      <w:r w:rsidRPr="001D4780">
        <w:rPr>
          <w:rStyle w:val="Strong"/>
        </w:rPr>
        <w:t>.</w:t>
      </w:r>
    </w:p>
    <w:p w14:paraId="47C0CBB5" w14:textId="77777777" w:rsidR="003613AF" w:rsidRDefault="003613AF" w:rsidP="00291428">
      <w:pPr>
        <w:spacing w:line="360" w:lineRule="auto"/>
        <w:jc w:val="both"/>
        <w:rPr>
          <w:sz w:val="22"/>
        </w:rPr>
      </w:pPr>
    </w:p>
    <w:p w14:paraId="4A53AABB" w14:textId="77777777" w:rsidR="000F4E5B" w:rsidRDefault="000F4E5B" w:rsidP="00291428">
      <w:pPr>
        <w:spacing w:line="360" w:lineRule="auto"/>
        <w:jc w:val="both"/>
        <w:rPr>
          <w:sz w:val="22"/>
        </w:rPr>
      </w:pPr>
    </w:p>
    <w:p w14:paraId="06C9A8D2" w14:textId="77777777" w:rsidR="000F4E5B" w:rsidRDefault="000F4E5B" w:rsidP="00291428">
      <w:pPr>
        <w:spacing w:line="360" w:lineRule="auto"/>
        <w:jc w:val="both"/>
        <w:rPr>
          <w:sz w:val="22"/>
        </w:rPr>
      </w:pPr>
    </w:p>
    <w:p w14:paraId="015E2E73" w14:textId="77777777" w:rsidR="000F4E5B" w:rsidRDefault="000F4E5B" w:rsidP="00291428">
      <w:pPr>
        <w:spacing w:line="360" w:lineRule="auto"/>
        <w:jc w:val="both"/>
        <w:rPr>
          <w:sz w:val="22"/>
        </w:rPr>
      </w:pPr>
    </w:p>
    <w:p w14:paraId="1528A10F" w14:textId="77777777" w:rsidR="000F4E5B" w:rsidRDefault="000F4E5B" w:rsidP="00291428">
      <w:pPr>
        <w:spacing w:line="360" w:lineRule="auto"/>
        <w:jc w:val="both"/>
        <w:rPr>
          <w:sz w:val="22"/>
        </w:rPr>
      </w:pPr>
    </w:p>
    <w:p w14:paraId="52B78787" w14:textId="77777777" w:rsidR="000F4E5B" w:rsidRDefault="000F4E5B" w:rsidP="00291428">
      <w:pPr>
        <w:spacing w:line="360" w:lineRule="auto"/>
        <w:jc w:val="both"/>
        <w:rPr>
          <w:sz w:val="22"/>
        </w:rPr>
      </w:pPr>
    </w:p>
    <w:p w14:paraId="65D72B88" w14:textId="77777777" w:rsidR="000F4E5B" w:rsidRDefault="000F4E5B" w:rsidP="00291428">
      <w:pPr>
        <w:spacing w:line="360" w:lineRule="auto"/>
        <w:jc w:val="both"/>
        <w:rPr>
          <w:sz w:val="22"/>
        </w:rPr>
      </w:pPr>
    </w:p>
    <w:p w14:paraId="0AADEEB4" w14:textId="77777777" w:rsidR="000F4E5B" w:rsidRDefault="000F4E5B" w:rsidP="00291428">
      <w:pPr>
        <w:spacing w:line="360" w:lineRule="auto"/>
        <w:jc w:val="both"/>
        <w:rPr>
          <w:sz w:val="22"/>
        </w:rPr>
      </w:pPr>
    </w:p>
    <w:p w14:paraId="4DAB3141" w14:textId="77777777" w:rsidR="000F4E5B" w:rsidRDefault="000F4E5B" w:rsidP="00291428">
      <w:pPr>
        <w:spacing w:line="360" w:lineRule="auto"/>
        <w:jc w:val="both"/>
        <w:rPr>
          <w:sz w:val="22"/>
        </w:rPr>
      </w:pPr>
    </w:p>
    <w:p w14:paraId="3B8D577E" w14:textId="77777777" w:rsidR="000F4E5B" w:rsidRDefault="000F4E5B" w:rsidP="00291428">
      <w:pPr>
        <w:spacing w:line="360" w:lineRule="auto"/>
        <w:jc w:val="both"/>
        <w:rPr>
          <w:sz w:val="22"/>
        </w:rPr>
      </w:pPr>
    </w:p>
    <w:p w14:paraId="38623E30" w14:textId="77777777" w:rsidR="000F4E5B" w:rsidRDefault="000F4E5B" w:rsidP="00291428">
      <w:pPr>
        <w:spacing w:line="360" w:lineRule="auto"/>
        <w:jc w:val="both"/>
        <w:rPr>
          <w:sz w:val="22"/>
        </w:rPr>
      </w:pPr>
    </w:p>
    <w:p w14:paraId="2BF880DE" w14:textId="77777777" w:rsidR="000F4E5B" w:rsidRDefault="000F4E5B" w:rsidP="00291428">
      <w:pPr>
        <w:spacing w:line="360" w:lineRule="auto"/>
        <w:jc w:val="both"/>
        <w:rPr>
          <w:sz w:val="22"/>
        </w:rPr>
      </w:pPr>
    </w:p>
    <w:p w14:paraId="77749EC9" w14:textId="77777777" w:rsidR="000F4E5B" w:rsidRDefault="000F4E5B" w:rsidP="00291428">
      <w:pPr>
        <w:spacing w:line="360" w:lineRule="auto"/>
        <w:jc w:val="both"/>
        <w:rPr>
          <w:sz w:val="22"/>
        </w:rPr>
      </w:pPr>
    </w:p>
    <w:p w14:paraId="4FFC7290" w14:textId="77777777" w:rsidR="000F4E5B" w:rsidRDefault="000F4E5B" w:rsidP="00291428">
      <w:pPr>
        <w:spacing w:line="360" w:lineRule="auto"/>
        <w:jc w:val="both"/>
        <w:rPr>
          <w:sz w:val="22"/>
        </w:rPr>
      </w:pPr>
    </w:p>
    <w:p w14:paraId="22C3EDBC" w14:textId="77777777" w:rsidR="000F4E5B" w:rsidRDefault="000F4E5B" w:rsidP="00291428">
      <w:pPr>
        <w:spacing w:line="360" w:lineRule="auto"/>
        <w:jc w:val="both"/>
        <w:rPr>
          <w:sz w:val="22"/>
        </w:rPr>
      </w:pPr>
    </w:p>
    <w:p w14:paraId="5183FC98" w14:textId="77777777" w:rsidR="000F4E5B" w:rsidRDefault="000F4E5B" w:rsidP="00291428">
      <w:pPr>
        <w:spacing w:line="360" w:lineRule="auto"/>
        <w:jc w:val="both"/>
        <w:rPr>
          <w:sz w:val="22"/>
        </w:rPr>
      </w:pPr>
    </w:p>
    <w:p w14:paraId="4F7E2F01" w14:textId="77777777" w:rsidR="000F4E5B" w:rsidRDefault="000F4E5B" w:rsidP="00291428">
      <w:pPr>
        <w:spacing w:line="360" w:lineRule="auto"/>
        <w:jc w:val="both"/>
        <w:rPr>
          <w:sz w:val="22"/>
        </w:rPr>
      </w:pPr>
    </w:p>
    <w:p w14:paraId="36DE26C2" w14:textId="77777777" w:rsidR="000F4E5B" w:rsidRDefault="000F4E5B" w:rsidP="00291428">
      <w:pPr>
        <w:spacing w:line="360" w:lineRule="auto"/>
        <w:jc w:val="both"/>
        <w:rPr>
          <w:sz w:val="22"/>
        </w:rPr>
      </w:pPr>
    </w:p>
    <w:p w14:paraId="0381C1D0" w14:textId="77777777" w:rsidR="00AB1E40" w:rsidRDefault="00AB1E40" w:rsidP="00291428">
      <w:pPr>
        <w:spacing w:line="360" w:lineRule="auto"/>
        <w:jc w:val="both"/>
        <w:rPr>
          <w:sz w:val="22"/>
        </w:rPr>
      </w:pPr>
    </w:p>
    <w:p w14:paraId="23F4FA2B" w14:textId="77777777" w:rsidR="00AB1E40" w:rsidRDefault="00AB1E40" w:rsidP="00291428">
      <w:pPr>
        <w:spacing w:line="360" w:lineRule="auto"/>
        <w:jc w:val="both"/>
        <w:rPr>
          <w:sz w:val="22"/>
        </w:rPr>
      </w:pPr>
    </w:p>
    <w:p w14:paraId="082E008B" w14:textId="77777777" w:rsidR="00AB1E40" w:rsidRDefault="00AB1E40" w:rsidP="00291428">
      <w:pPr>
        <w:spacing w:line="360" w:lineRule="auto"/>
        <w:jc w:val="both"/>
        <w:rPr>
          <w:sz w:val="22"/>
        </w:rPr>
      </w:pPr>
    </w:p>
    <w:p w14:paraId="67D77B75" w14:textId="77777777" w:rsidR="00AB1E40" w:rsidRDefault="00AB1E40" w:rsidP="00291428">
      <w:pPr>
        <w:spacing w:line="360" w:lineRule="auto"/>
        <w:jc w:val="both"/>
        <w:rPr>
          <w:sz w:val="22"/>
        </w:rPr>
      </w:pPr>
    </w:p>
    <w:p w14:paraId="50A822BA" w14:textId="77777777" w:rsidR="00AB1E40" w:rsidRDefault="00AB1E40" w:rsidP="00291428">
      <w:pPr>
        <w:spacing w:line="360" w:lineRule="auto"/>
        <w:jc w:val="both"/>
        <w:rPr>
          <w:sz w:val="22"/>
        </w:rPr>
      </w:pPr>
    </w:p>
    <w:p w14:paraId="5D4910A3" w14:textId="77777777" w:rsidR="00AB1E40" w:rsidRDefault="00AB1E40" w:rsidP="00291428">
      <w:pPr>
        <w:spacing w:line="360" w:lineRule="auto"/>
        <w:jc w:val="both"/>
        <w:rPr>
          <w:sz w:val="22"/>
        </w:rPr>
      </w:pPr>
    </w:p>
    <w:p w14:paraId="5710199A" w14:textId="77777777" w:rsidR="000F4E5B" w:rsidRDefault="000F4E5B" w:rsidP="00291428"/>
    <w:p w14:paraId="1FB3015D" w14:textId="77777777" w:rsidR="00AB1E40" w:rsidRDefault="00AB1E40" w:rsidP="00291428"/>
    <w:p w14:paraId="31480D26" w14:textId="77777777" w:rsidR="00291428" w:rsidRDefault="00291428" w:rsidP="00291428">
      <w:r>
        <w:tab/>
      </w:r>
      <w:bookmarkStart w:id="4" w:name="chap5"/>
      <w:r>
        <w:t xml:space="preserve">           </w:t>
      </w:r>
    </w:p>
    <w:p w14:paraId="2E7BF817" w14:textId="0422B98D" w:rsidR="00AA2C61" w:rsidRDefault="002F14B3" w:rsidP="00AA2C61">
      <w:pPr>
        <w:spacing w:line="360" w:lineRule="auto"/>
        <w:jc w:val="center"/>
        <w:rPr>
          <w:b/>
          <w:bCs/>
          <w:sz w:val="32"/>
          <w:szCs w:val="32"/>
        </w:rPr>
      </w:pPr>
      <w:r w:rsidRPr="00AA2C61">
        <w:rPr>
          <w:b/>
          <w:bCs/>
          <w:sz w:val="32"/>
          <w:szCs w:val="32"/>
        </w:rPr>
        <w:lastRenderedPageBreak/>
        <w:t>CHAPTER</w:t>
      </w:r>
      <w:r w:rsidR="00291428" w:rsidRPr="00AA2C61">
        <w:rPr>
          <w:b/>
          <w:bCs/>
          <w:sz w:val="32"/>
          <w:szCs w:val="32"/>
        </w:rPr>
        <w:t xml:space="preserve"> </w:t>
      </w:r>
      <w:bookmarkEnd w:id="4"/>
      <w:r w:rsidR="005752DF">
        <w:rPr>
          <w:b/>
          <w:bCs/>
          <w:sz w:val="32"/>
          <w:szCs w:val="32"/>
        </w:rPr>
        <w:t>6</w:t>
      </w:r>
    </w:p>
    <w:p w14:paraId="47DA5DAC" w14:textId="6BE08FCA" w:rsidR="00291428" w:rsidRPr="00AA2C61" w:rsidRDefault="00291428" w:rsidP="00AA2C61">
      <w:pPr>
        <w:spacing w:line="360" w:lineRule="auto"/>
        <w:jc w:val="center"/>
        <w:rPr>
          <w:b/>
          <w:bCs/>
          <w:sz w:val="32"/>
          <w:szCs w:val="32"/>
        </w:rPr>
      </w:pPr>
      <w:r w:rsidRPr="00AA2C61">
        <w:rPr>
          <w:b/>
          <w:bCs/>
          <w:sz w:val="32"/>
          <w:szCs w:val="32"/>
        </w:rPr>
        <w:t>System Design</w:t>
      </w:r>
    </w:p>
    <w:p w14:paraId="1F4877C9" w14:textId="77777777" w:rsidR="00291428" w:rsidRDefault="00291428" w:rsidP="00291428">
      <w:pPr>
        <w:rPr>
          <w:rFonts w:ascii="Monotype Corsiva" w:hAnsi="Monotype Corsiva"/>
          <w:b/>
          <w:bCs/>
          <w:sz w:val="56"/>
          <w:szCs w:val="56"/>
        </w:rPr>
      </w:pPr>
    </w:p>
    <w:p w14:paraId="3A282DDD" w14:textId="77777777" w:rsidR="00291428" w:rsidRPr="00812535" w:rsidRDefault="00291428" w:rsidP="00812535">
      <w:pPr>
        <w:jc w:val="both"/>
        <w:rPr>
          <w:i/>
          <w:iCs/>
          <w:sz w:val="40"/>
          <w:u w:val="single"/>
        </w:rPr>
      </w:pPr>
      <w:r>
        <w:rPr>
          <w:rFonts w:ascii="Georgia" w:hAnsi="Georgia"/>
          <w:sz w:val="40"/>
        </w:rPr>
        <w:tab/>
      </w:r>
      <w:r w:rsidRPr="00AD76FA">
        <w:rPr>
          <w:i/>
          <w:iCs/>
          <w:sz w:val="28"/>
          <w:szCs w:val="28"/>
          <w:u w:val="single"/>
        </w:rPr>
        <w:t>Contents</w:t>
      </w:r>
      <w:r w:rsidRPr="00812535">
        <w:rPr>
          <w:i/>
          <w:iCs/>
          <w:sz w:val="40"/>
          <w:u w:val="single"/>
        </w:rPr>
        <w:t xml:space="preserve">: </w:t>
      </w:r>
    </w:p>
    <w:p w14:paraId="32745AF1" w14:textId="77777777" w:rsidR="00291428" w:rsidRDefault="00291428" w:rsidP="00291428">
      <w:pPr>
        <w:rPr>
          <w:rFonts w:ascii="Georgia" w:hAnsi="Georgia"/>
          <w:i/>
          <w:iCs/>
          <w:sz w:val="40"/>
          <w:u w:val="single"/>
        </w:rPr>
      </w:pPr>
    </w:p>
    <w:p w14:paraId="34D1995B" w14:textId="77777777" w:rsidR="00291428" w:rsidRDefault="00291428" w:rsidP="002F0459">
      <w:pPr>
        <w:numPr>
          <w:ilvl w:val="0"/>
          <w:numId w:val="2"/>
        </w:numPr>
        <w:tabs>
          <w:tab w:val="left" w:pos="1800"/>
        </w:tabs>
        <w:spacing w:line="360" w:lineRule="auto"/>
        <w:ind w:left="1800" w:hanging="360"/>
        <w:jc w:val="both"/>
      </w:pPr>
      <w:r>
        <w:t>Use case diagram</w:t>
      </w:r>
    </w:p>
    <w:p w14:paraId="67F50EAC" w14:textId="77777777" w:rsidR="00291428" w:rsidRDefault="00291428" w:rsidP="002F0459">
      <w:pPr>
        <w:numPr>
          <w:ilvl w:val="0"/>
          <w:numId w:val="2"/>
        </w:numPr>
        <w:tabs>
          <w:tab w:val="left" w:pos="1800"/>
        </w:tabs>
        <w:spacing w:line="360" w:lineRule="auto"/>
        <w:ind w:left="1800" w:hanging="360"/>
        <w:jc w:val="both"/>
      </w:pPr>
      <w:r>
        <w:t>Class Diagram</w:t>
      </w:r>
    </w:p>
    <w:p w14:paraId="3F40DBCA" w14:textId="77777777" w:rsidR="00291428" w:rsidRDefault="00291428" w:rsidP="002F0459">
      <w:pPr>
        <w:numPr>
          <w:ilvl w:val="0"/>
          <w:numId w:val="2"/>
        </w:numPr>
        <w:tabs>
          <w:tab w:val="left" w:pos="1800"/>
        </w:tabs>
        <w:spacing w:line="360" w:lineRule="auto"/>
        <w:ind w:left="1800" w:hanging="360"/>
        <w:jc w:val="both"/>
      </w:pPr>
      <w:r>
        <w:t>Sequence Diagram</w:t>
      </w:r>
    </w:p>
    <w:p w14:paraId="363C9F2A" w14:textId="77777777" w:rsidR="00291428" w:rsidRDefault="00291428" w:rsidP="002F0459">
      <w:pPr>
        <w:numPr>
          <w:ilvl w:val="0"/>
          <w:numId w:val="2"/>
        </w:numPr>
        <w:tabs>
          <w:tab w:val="left" w:pos="1800"/>
        </w:tabs>
        <w:spacing w:line="360" w:lineRule="auto"/>
        <w:ind w:left="1800" w:hanging="360"/>
        <w:jc w:val="both"/>
      </w:pPr>
      <w:r>
        <w:t>Data flow diagram</w:t>
      </w:r>
    </w:p>
    <w:p w14:paraId="4EB2CC5F" w14:textId="77777777" w:rsidR="00291428" w:rsidRDefault="00291428" w:rsidP="00812535">
      <w:pPr>
        <w:tabs>
          <w:tab w:val="left" w:pos="1800"/>
        </w:tabs>
        <w:spacing w:line="360" w:lineRule="auto"/>
        <w:ind w:left="1800"/>
        <w:jc w:val="both"/>
        <w:rPr>
          <w:rFonts w:ascii="Georgia" w:eastAsia="Times New Roman" w:hAnsi="Georgia"/>
          <w:b/>
          <w:bCs/>
          <w:sz w:val="22"/>
          <w:szCs w:val="22"/>
          <w:lang w:eastAsia="ar-SA"/>
        </w:rPr>
      </w:pPr>
    </w:p>
    <w:p w14:paraId="3C57489B" w14:textId="77777777" w:rsidR="00291428" w:rsidRDefault="00291428" w:rsidP="00812535">
      <w:pPr>
        <w:spacing w:after="280" w:line="360" w:lineRule="auto"/>
        <w:jc w:val="both"/>
        <w:rPr>
          <w:rFonts w:ascii="Georgia" w:hAnsi="Georgia"/>
        </w:rPr>
      </w:pPr>
    </w:p>
    <w:p w14:paraId="7B8931F4" w14:textId="77777777" w:rsidR="00EC3B64" w:rsidRDefault="00EC3B64" w:rsidP="00812535">
      <w:pPr>
        <w:spacing w:after="280" w:line="360" w:lineRule="auto"/>
        <w:jc w:val="both"/>
        <w:rPr>
          <w:rFonts w:ascii="Georgia" w:hAnsi="Georgia"/>
        </w:rPr>
      </w:pPr>
    </w:p>
    <w:p w14:paraId="594E6110" w14:textId="77777777" w:rsidR="00EC3B64" w:rsidRDefault="00EC3B64" w:rsidP="00291428">
      <w:pPr>
        <w:spacing w:after="280" w:line="360" w:lineRule="auto"/>
        <w:rPr>
          <w:rFonts w:ascii="Georgia" w:hAnsi="Georgia"/>
        </w:rPr>
      </w:pPr>
    </w:p>
    <w:p w14:paraId="2EEE93BB" w14:textId="77777777" w:rsidR="00EC3B64" w:rsidRDefault="00EC3B64" w:rsidP="00291428">
      <w:pPr>
        <w:spacing w:after="280" w:line="360" w:lineRule="auto"/>
        <w:rPr>
          <w:rFonts w:ascii="Georgia" w:hAnsi="Georgia"/>
        </w:rPr>
      </w:pPr>
    </w:p>
    <w:p w14:paraId="11A63C83" w14:textId="77777777" w:rsidR="00EC3B64" w:rsidRDefault="00EC3B64" w:rsidP="00291428">
      <w:pPr>
        <w:spacing w:after="280" w:line="360" w:lineRule="auto"/>
        <w:rPr>
          <w:rFonts w:ascii="Georgia" w:hAnsi="Georgia"/>
        </w:rPr>
      </w:pPr>
    </w:p>
    <w:p w14:paraId="316C1D52" w14:textId="77777777" w:rsidR="00EC3B64" w:rsidRDefault="00EC3B64" w:rsidP="00291428">
      <w:pPr>
        <w:spacing w:after="280" w:line="360" w:lineRule="auto"/>
        <w:rPr>
          <w:rFonts w:ascii="Georgia" w:hAnsi="Georgia"/>
        </w:rPr>
      </w:pPr>
    </w:p>
    <w:p w14:paraId="1BADA151" w14:textId="57BB388A" w:rsidR="00EC3B64" w:rsidRDefault="00EC3B64" w:rsidP="00291428">
      <w:pPr>
        <w:spacing w:after="280" w:line="360" w:lineRule="auto"/>
        <w:rPr>
          <w:rFonts w:ascii="Georgia" w:hAnsi="Georgia"/>
        </w:rPr>
      </w:pPr>
    </w:p>
    <w:p w14:paraId="4474F58D" w14:textId="55FCFFE2" w:rsidR="00AA2C61" w:rsidRDefault="00AA2C61" w:rsidP="00291428">
      <w:pPr>
        <w:spacing w:after="280" w:line="360" w:lineRule="auto"/>
        <w:rPr>
          <w:rFonts w:ascii="Georgia" w:hAnsi="Georgia"/>
        </w:rPr>
      </w:pPr>
    </w:p>
    <w:p w14:paraId="65F15CE3" w14:textId="77855DDB" w:rsidR="00AA2C61" w:rsidRDefault="00AA2C61" w:rsidP="00291428">
      <w:pPr>
        <w:spacing w:after="280" w:line="360" w:lineRule="auto"/>
        <w:rPr>
          <w:rFonts w:ascii="Georgia" w:hAnsi="Georgia"/>
        </w:rPr>
      </w:pPr>
    </w:p>
    <w:p w14:paraId="526EA241" w14:textId="79536FA7" w:rsidR="00AA2C61" w:rsidRDefault="00AA2C61" w:rsidP="00291428">
      <w:pPr>
        <w:spacing w:after="280" w:line="360" w:lineRule="auto"/>
        <w:rPr>
          <w:rFonts w:ascii="Georgia" w:hAnsi="Georgia"/>
        </w:rPr>
      </w:pPr>
    </w:p>
    <w:p w14:paraId="10EF43EB" w14:textId="77777777" w:rsidR="00AA2C61" w:rsidRDefault="00AA2C61" w:rsidP="00291428">
      <w:pPr>
        <w:spacing w:after="280" w:line="360" w:lineRule="auto"/>
        <w:rPr>
          <w:rFonts w:ascii="Georgia" w:hAnsi="Georgia"/>
        </w:rPr>
      </w:pPr>
    </w:p>
    <w:p w14:paraId="6F1261B0" w14:textId="77777777" w:rsidR="00EC3B64" w:rsidRDefault="00EC3B64" w:rsidP="00291428">
      <w:pPr>
        <w:spacing w:after="280" w:line="360" w:lineRule="auto"/>
        <w:rPr>
          <w:rFonts w:ascii="Georgia" w:hAnsi="Georgia"/>
        </w:rPr>
      </w:pPr>
    </w:p>
    <w:p w14:paraId="2F3A7ECC" w14:textId="77777777" w:rsidR="00EC3B64" w:rsidRDefault="00EC3B64" w:rsidP="00291428">
      <w:pPr>
        <w:spacing w:after="280" w:line="360" w:lineRule="auto"/>
        <w:rPr>
          <w:rFonts w:ascii="Georgia" w:hAnsi="Georgia"/>
        </w:rPr>
      </w:pPr>
    </w:p>
    <w:p w14:paraId="2D59BC2A" w14:textId="77777777" w:rsidR="00210635" w:rsidRDefault="00210635" w:rsidP="00291428">
      <w:pPr>
        <w:spacing w:after="280" w:line="360" w:lineRule="auto"/>
        <w:rPr>
          <w:rFonts w:ascii="Georgia" w:hAnsi="Georgia"/>
        </w:rPr>
      </w:pPr>
    </w:p>
    <w:p w14:paraId="66945F1D" w14:textId="77777777" w:rsidR="00210635" w:rsidRPr="00AD76FA" w:rsidRDefault="00291428" w:rsidP="00581C1D">
      <w:pPr>
        <w:tabs>
          <w:tab w:val="left" w:pos="2127"/>
        </w:tabs>
        <w:spacing w:after="280" w:line="360" w:lineRule="auto"/>
        <w:ind w:left="360" w:right="705"/>
        <w:jc w:val="both"/>
        <w:rPr>
          <w:rFonts w:eastAsia="TimesNewRoman"/>
          <w:bCs/>
          <w:sz w:val="28"/>
          <w:szCs w:val="28"/>
        </w:rPr>
      </w:pPr>
      <w:r w:rsidRPr="00AD76FA">
        <w:rPr>
          <w:b/>
          <w:bCs/>
          <w:sz w:val="28"/>
          <w:szCs w:val="28"/>
          <w:u w:val="single"/>
        </w:rPr>
        <w:lastRenderedPageBreak/>
        <w:t>Use Case Diagram:</w:t>
      </w:r>
      <w:r w:rsidR="00210635" w:rsidRPr="00AD76FA">
        <w:rPr>
          <w:rFonts w:eastAsia="TimesNewRoman"/>
          <w:bCs/>
          <w:sz w:val="28"/>
          <w:szCs w:val="28"/>
        </w:rPr>
        <w:t xml:space="preserve"> </w:t>
      </w:r>
    </w:p>
    <w:p w14:paraId="6511BCCA" w14:textId="77777777" w:rsidR="00210635" w:rsidRPr="00581C1D" w:rsidRDefault="00210635" w:rsidP="00581C1D">
      <w:pPr>
        <w:numPr>
          <w:ilvl w:val="0"/>
          <w:numId w:val="18"/>
        </w:numPr>
        <w:tabs>
          <w:tab w:val="left" w:pos="2127"/>
        </w:tabs>
        <w:spacing w:after="280" w:line="360" w:lineRule="auto"/>
        <w:ind w:right="705"/>
        <w:jc w:val="both"/>
        <w:rPr>
          <w:rFonts w:eastAsia="TimesNewRoman"/>
          <w:bCs/>
        </w:rPr>
      </w:pPr>
      <w:r w:rsidRPr="00581C1D">
        <w:rPr>
          <w:rFonts w:eastAsia="TimesNewRoman"/>
          <w:bCs/>
        </w:rPr>
        <w:t>Use case diagram consists of use cases and actors and shows the interaction between them. The key points are:</w:t>
      </w:r>
      <w:r w:rsidRPr="00581C1D">
        <w:rPr>
          <w:rFonts w:eastAsia="TimesNewRoman"/>
          <w:bCs/>
          <w:lang w:val="en-IN"/>
        </w:rPr>
        <w:t xml:space="preserve"> </w:t>
      </w:r>
    </w:p>
    <w:p w14:paraId="748488BE" w14:textId="77777777" w:rsidR="00210635" w:rsidRPr="00581C1D" w:rsidRDefault="00210635" w:rsidP="00581C1D">
      <w:pPr>
        <w:numPr>
          <w:ilvl w:val="0"/>
          <w:numId w:val="18"/>
        </w:numPr>
        <w:tabs>
          <w:tab w:val="left" w:pos="2127"/>
        </w:tabs>
        <w:spacing w:after="280" w:line="360" w:lineRule="auto"/>
        <w:ind w:right="705"/>
        <w:jc w:val="both"/>
        <w:rPr>
          <w:rFonts w:eastAsia="TimesNewRoman"/>
          <w:bCs/>
        </w:rPr>
      </w:pPr>
      <w:r w:rsidRPr="00581C1D">
        <w:rPr>
          <w:rFonts w:eastAsia="TimesNewRoman"/>
          <w:bCs/>
        </w:rPr>
        <w:t>The main purpose is to show the interaction between the use cases and the actor.</w:t>
      </w:r>
      <w:r w:rsidRPr="00581C1D">
        <w:rPr>
          <w:rFonts w:eastAsia="TimesNewRoman"/>
          <w:bCs/>
          <w:lang w:val="en-IN"/>
        </w:rPr>
        <w:t xml:space="preserve"> </w:t>
      </w:r>
    </w:p>
    <w:p w14:paraId="1B7EC86D" w14:textId="77777777" w:rsidR="00210635" w:rsidRPr="00581C1D" w:rsidRDefault="00210635" w:rsidP="00581C1D">
      <w:pPr>
        <w:numPr>
          <w:ilvl w:val="0"/>
          <w:numId w:val="18"/>
        </w:numPr>
        <w:tabs>
          <w:tab w:val="left" w:pos="2127"/>
        </w:tabs>
        <w:spacing w:after="280" w:line="360" w:lineRule="auto"/>
        <w:ind w:right="705"/>
        <w:jc w:val="both"/>
        <w:rPr>
          <w:rFonts w:eastAsia="TimesNewRoman"/>
          <w:bCs/>
        </w:rPr>
      </w:pPr>
      <w:r w:rsidRPr="00581C1D">
        <w:rPr>
          <w:rFonts w:eastAsia="TimesNewRoman"/>
          <w:bCs/>
        </w:rPr>
        <w:t>To represent the system requirement from user’s perspective.</w:t>
      </w:r>
      <w:r w:rsidRPr="00581C1D">
        <w:rPr>
          <w:rFonts w:eastAsia="TimesNewRoman"/>
          <w:bCs/>
          <w:lang w:val="en-IN"/>
        </w:rPr>
        <w:t xml:space="preserve"> </w:t>
      </w:r>
    </w:p>
    <w:p w14:paraId="69DBCA8C" w14:textId="77777777" w:rsidR="00210635" w:rsidRPr="00581C1D" w:rsidRDefault="00210635" w:rsidP="00581C1D">
      <w:pPr>
        <w:numPr>
          <w:ilvl w:val="0"/>
          <w:numId w:val="18"/>
        </w:numPr>
        <w:tabs>
          <w:tab w:val="left" w:pos="2127"/>
        </w:tabs>
        <w:spacing w:after="280" w:line="360" w:lineRule="auto"/>
        <w:ind w:right="705"/>
        <w:jc w:val="both"/>
        <w:rPr>
          <w:rFonts w:eastAsia="TimesNewRoman"/>
          <w:bCs/>
        </w:rPr>
      </w:pPr>
      <w:r w:rsidRPr="00581C1D">
        <w:rPr>
          <w:rFonts w:eastAsia="TimesNewRoman"/>
          <w:bCs/>
        </w:rPr>
        <w:t>The use cases are the functions that are to be performed in the module.</w:t>
      </w:r>
      <w:r w:rsidRPr="00581C1D">
        <w:rPr>
          <w:rFonts w:eastAsia="TimesNewRoman"/>
          <w:bCs/>
          <w:lang w:val="en-IN"/>
        </w:rPr>
        <w:t xml:space="preserve"> </w:t>
      </w:r>
    </w:p>
    <w:p w14:paraId="2FF64B9B" w14:textId="77777777" w:rsidR="009844B2" w:rsidRDefault="009844B2" w:rsidP="009844B2">
      <w:pPr>
        <w:tabs>
          <w:tab w:val="left" w:pos="4254"/>
        </w:tabs>
        <w:spacing w:after="280" w:line="360" w:lineRule="auto"/>
        <w:ind w:left="2127" w:right="705"/>
        <w:jc w:val="both"/>
        <w:rPr>
          <w:rFonts w:ascii="Georgia" w:eastAsia="TimesNewRoman" w:hAnsi="Georgia" w:cs="TimesNewRoman"/>
          <w:b/>
          <w:bCs/>
          <w:sz w:val="22"/>
          <w:szCs w:val="22"/>
        </w:rPr>
      </w:pPr>
    </w:p>
    <w:p w14:paraId="16BF3E9F" w14:textId="77777777" w:rsidR="00AE30F6" w:rsidRDefault="00AE30F6" w:rsidP="009844B2">
      <w:pPr>
        <w:tabs>
          <w:tab w:val="left" w:pos="4254"/>
        </w:tabs>
        <w:spacing w:after="280" w:line="360" w:lineRule="auto"/>
        <w:ind w:left="2127" w:right="705"/>
        <w:jc w:val="both"/>
        <w:rPr>
          <w:rFonts w:ascii="Georgia" w:eastAsia="TimesNewRoman" w:hAnsi="Georgia" w:cs="TimesNewRoman"/>
          <w:b/>
          <w:bCs/>
          <w:sz w:val="22"/>
          <w:szCs w:val="22"/>
        </w:rPr>
      </w:pPr>
    </w:p>
    <w:p w14:paraId="41D20DE9" w14:textId="77777777" w:rsidR="00AE30F6" w:rsidRDefault="00AE30F6" w:rsidP="009844B2">
      <w:pPr>
        <w:tabs>
          <w:tab w:val="left" w:pos="4254"/>
        </w:tabs>
        <w:spacing w:after="280" w:line="360" w:lineRule="auto"/>
        <w:ind w:left="2127" w:right="705"/>
        <w:jc w:val="both"/>
        <w:rPr>
          <w:rFonts w:ascii="Georgia" w:eastAsia="TimesNewRoman" w:hAnsi="Georgia" w:cs="TimesNewRoman"/>
          <w:b/>
          <w:bCs/>
          <w:sz w:val="22"/>
          <w:szCs w:val="22"/>
        </w:rPr>
      </w:pPr>
    </w:p>
    <w:p w14:paraId="326C8DAB" w14:textId="77777777" w:rsidR="00AE30F6" w:rsidRDefault="00AE30F6" w:rsidP="009844B2">
      <w:pPr>
        <w:tabs>
          <w:tab w:val="left" w:pos="4254"/>
        </w:tabs>
        <w:spacing w:after="280" w:line="360" w:lineRule="auto"/>
        <w:ind w:left="2127" w:right="705"/>
        <w:jc w:val="both"/>
        <w:rPr>
          <w:rFonts w:ascii="Georgia" w:eastAsia="TimesNewRoman" w:hAnsi="Georgia" w:cs="TimesNewRoman"/>
          <w:b/>
          <w:bCs/>
          <w:sz w:val="22"/>
          <w:szCs w:val="22"/>
        </w:rPr>
      </w:pPr>
    </w:p>
    <w:p w14:paraId="0983B3CA" w14:textId="77777777" w:rsidR="00AE30F6" w:rsidRDefault="00AE30F6" w:rsidP="009844B2">
      <w:pPr>
        <w:tabs>
          <w:tab w:val="left" w:pos="4254"/>
        </w:tabs>
        <w:spacing w:after="280" w:line="360" w:lineRule="auto"/>
        <w:ind w:left="2127" w:right="705"/>
        <w:jc w:val="both"/>
        <w:rPr>
          <w:rFonts w:ascii="Georgia" w:eastAsia="TimesNewRoman" w:hAnsi="Georgia" w:cs="TimesNewRoman"/>
          <w:b/>
          <w:bCs/>
          <w:sz w:val="22"/>
          <w:szCs w:val="22"/>
        </w:rPr>
      </w:pPr>
    </w:p>
    <w:p w14:paraId="1C94F79E" w14:textId="77777777" w:rsidR="00AE30F6" w:rsidRDefault="00AE30F6" w:rsidP="009844B2">
      <w:pPr>
        <w:tabs>
          <w:tab w:val="left" w:pos="4254"/>
        </w:tabs>
        <w:spacing w:after="280" w:line="360" w:lineRule="auto"/>
        <w:ind w:left="2127" w:right="705"/>
        <w:jc w:val="both"/>
        <w:rPr>
          <w:rFonts w:ascii="Georgia" w:eastAsia="TimesNewRoman" w:hAnsi="Georgia" w:cs="TimesNewRoman"/>
          <w:b/>
          <w:bCs/>
          <w:sz w:val="22"/>
          <w:szCs w:val="22"/>
        </w:rPr>
      </w:pPr>
    </w:p>
    <w:p w14:paraId="19EC3AD2" w14:textId="77777777" w:rsidR="00AE30F6" w:rsidRDefault="00AE30F6" w:rsidP="009844B2">
      <w:pPr>
        <w:tabs>
          <w:tab w:val="left" w:pos="4254"/>
        </w:tabs>
        <w:spacing w:after="280" w:line="360" w:lineRule="auto"/>
        <w:ind w:left="2127" w:right="705"/>
        <w:jc w:val="both"/>
        <w:rPr>
          <w:rFonts w:ascii="Georgia" w:eastAsia="TimesNewRoman" w:hAnsi="Georgia" w:cs="TimesNewRoman"/>
          <w:b/>
          <w:bCs/>
          <w:sz w:val="22"/>
          <w:szCs w:val="22"/>
        </w:rPr>
      </w:pPr>
    </w:p>
    <w:p w14:paraId="16995CA3" w14:textId="77777777" w:rsidR="00AE30F6" w:rsidRDefault="00AE30F6" w:rsidP="009844B2">
      <w:pPr>
        <w:tabs>
          <w:tab w:val="left" w:pos="4254"/>
        </w:tabs>
        <w:spacing w:after="280" w:line="360" w:lineRule="auto"/>
        <w:ind w:left="2127" w:right="705"/>
        <w:jc w:val="both"/>
        <w:rPr>
          <w:rFonts w:ascii="Georgia" w:eastAsia="TimesNewRoman" w:hAnsi="Georgia" w:cs="TimesNewRoman"/>
          <w:b/>
          <w:bCs/>
          <w:sz w:val="22"/>
          <w:szCs w:val="22"/>
        </w:rPr>
      </w:pPr>
    </w:p>
    <w:p w14:paraId="1483A498" w14:textId="77777777" w:rsidR="00AE30F6" w:rsidRDefault="00AE30F6" w:rsidP="009844B2">
      <w:pPr>
        <w:tabs>
          <w:tab w:val="left" w:pos="4254"/>
        </w:tabs>
        <w:spacing w:after="280" w:line="360" w:lineRule="auto"/>
        <w:ind w:left="2127" w:right="705"/>
        <w:jc w:val="both"/>
        <w:rPr>
          <w:rFonts w:ascii="Georgia" w:eastAsia="TimesNewRoman" w:hAnsi="Georgia" w:cs="TimesNewRoman"/>
          <w:b/>
          <w:bCs/>
          <w:sz w:val="22"/>
          <w:szCs w:val="22"/>
        </w:rPr>
      </w:pPr>
    </w:p>
    <w:p w14:paraId="194E2AB8" w14:textId="77777777" w:rsidR="00AE30F6" w:rsidRDefault="00AE30F6" w:rsidP="009844B2">
      <w:pPr>
        <w:tabs>
          <w:tab w:val="left" w:pos="4254"/>
        </w:tabs>
        <w:spacing w:after="280" w:line="360" w:lineRule="auto"/>
        <w:ind w:left="2127" w:right="705"/>
        <w:jc w:val="both"/>
        <w:rPr>
          <w:rFonts w:ascii="Georgia" w:eastAsia="TimesNewRoman" w:hAnsi="Georgia" w:cs="TimesNewRoman"/>
          <w:b/>
          <w:bCs/>
          <w:sz w:val="22"/>
          <w:szCs w:val="22"/>
        </w:rPr>
      </w:pPr>
    </w:p>
    <w:p w14:paraId="66C9A3F7" w14:textId="77777777" w:rsidR="00AE30F6" w:rsidRDefault="00AE30F6" w:rsidP="009844B2">
      <w:pPr>
        <w:tabs>
          <w:tab w:val="left" w:pos="4254"/>
        </w:tabs>
        <w:spacing w:after="280" w:line="360" w:lineRule="auto"/>
        <w:ind w:left="2127" w:right="705"/>
        <w:jc w:val="both"/>
        <w:rPr>
          <w:rFonts w:ascii="Georgia" w:eastAsia="TimesNewRoman" w:hAnsi="Georgia" w:cs="TimesNewRoman"/>
          <w:b/>
          <w:bCs/>
          <w:sz w:val="22"/>
          <w:szCs w:val="22"/>
        </w:rPr>
      </w:pPr>
    </w:p>
    <w:p w14:paraId="60A433BD" w14:textId="77777777" w:rsidR="00AE30F6" w:rsidRDefault="00AE30F6" w:rsidP="009844B2">
      <w:pPr>
        <w:tabs>
          <w:tab w:val="left" w:pos="4254"/>
        </w:tabs>
        <w:spacing w:after="280" w:line="360" w:lineRule="auto"/>
        <w:ind w:left="2127" w:right="705"/>
        <w:jc w:val="both"/>
        <w:rPr>
          <w:rFonts w:ascii="Georgia" w:eastAsia="TimesNewRoman" w:hAnsi="Georgia" w:cs="TimesNewRoman"/>
          <w:b/>
          <w:bCs/>
          <w:sz w:val="22"/>
          <w:szCs w:val="22"/>
        </w:rPr>
      </w:pPr>
    </w:p>
    <w:p w14:paraId="1661C0EA" w14:textId="77777777" w:rsidR="00AE30F6" w:rsidRDefault="00AE30F6" w:rsidP="009844B2">
      <w:pPr>
        <w:tabs>
          <w:tab w:val="left" w:pos="4254"/>
        </w:tabs>
        <w:spacing w:after="280" w:line="360" w:lineRule="auto"/>
        <w:ind w:left="2127" w:right="705"/>
        <w:jc w:val="both"/>
        <w:rPr>
          <w:rFonts w:ascii="Georgia" w:eastAsia="TimesNewRoman" w:hAnsi="Georgia" w:cs="TimesNewRoman"/>
          <w:b/>
          <w:bCs/>
          <w:sz w:val="22"/>
          <w:szCs w:val="22"/>
        </w:rPr>
      </w:pPr>
    </w:p>
    <w:p w14:paraId="3F329006" w14:textId="77777777" w:rsidR="00AE30F6" w:rsidRDefault="00AE30F6" w:rsidP="009844B2">
      <w:pPr>
        <w:tabs>
          <w:tab w:val="left" w:pos="4254"/>
        </w:tabs>
        <w:spacing w:after="280" w:line="360" w:lineRule="auto"/>
        <w:ind w:left="2127" w:right="705"/>
        <w:jc w:val="both"/>
        <w:rPr>
          <w:rFonts w:ascii="Georgia" w:eastAsia="TimesNewRoman" w:hAnsi="Georgia" w:cs="TimesNewRoman"/>
          <w:b/>
          <w:bCs/>
          <w:sz w:val="22"/>
          <w:szCs w:val="22"/>
        </w:rPr>
      </w:pPr>
    </w:p>
    <w:p w14:paraId="11CC06CE" w14:textId="77777777" w:rsidR="00AE30F6" w:rsidRDefault="00AE30F6" w:rsidP="00AE30F6">
      <w:pPr>
        <w:tabs>
          <w:tab w:val="left" w:pos="4254"/>
        </w:tabs>
        <w:spacing w:after="280" w:line="360" w:lineRule="auto"/>
        <w:ind w:right="705"/>
        <w:jc w:val="both"/>
        <w:rPr>
          <w:rFonts w:ascii="Georgia" w:eastAsia="TimesNewRoman" w:hAnsi="Georgia" w:cs="TimesNewRoman"/>
          <w:b/>
          <w:bCs/>
          <w:sz w:val="22"/>
          <w:szCs w:val="22"/>
        </w:rPr>
      </w:pPr>
    </w:p>
    <w:p w14:paraId="5B2DD165" w14:textId="77777777" w:rsidR="00AE30F6" w:rsidRDefault="00AE30F6" w:rsidP="00AE30F6">
      <w:pPr>
        <w:tabs>
          <w:tab w:val="left" w:pos="4254"/>
        </w:tabs>
        <w:spacing w:after="280" w:line="360" w:lineRule="auto"/>
        <w:ind w:right="705"/>
        <w:jc w:val="both"/>
        <w:rPr>
          <w:rFonts w:ascii="Georgia" w:eastAsia="TimesNewRoman" w:hAnsi="Georgia" w:cs="TimesNewRoman"/>
          <w:b/>
          <w:bCs/>
          <w:sz w:val="22"/>
          <w:szCs w:val="22"/>
        </w:rPr>
      </w:pPr>
    </w:p>
    <w:p w14:paraId="07C6F140" w14:textId="4DEA0824" w:rsidR="00AE30F6" w:rsidRPr="007500F6" w:rsidRDefault="007500F6" w:rsidP="00AE30F6">
      <w:pPr>
        <w:spacing w:line="491" w:lineRule="auto"/>
        <w:ind w:right="3560"/>
        <w:rPr>
          <w:rFonts w:ascii="Calibri" w:eastAsia="Calibri" w:hAnsi="Calibri" w:cs="Calibri"/>
          <w:b/>
          <w:sz w:val="28"/>
          <w:u w:val="single"/>
        </w:rPr>
      </w:pPr>
      <w:r w:rsidRPr="007500F6">
        <w:rPr>
          <w:rFonts w:ascii="Calibri" w:eastAsia="Calibri" w:hAnsi="Calibri" w:cs="Calibri"/>
          <w:b/>
          <w:sz w:val="28"/>
          <w:u w:val="single"/>
        </w:rPr>
        <w:t>ADMIN</w:t>
      </w:r>
    </w:p>
    <w:p w14:paraId="7621EAC1" w14:textId="77777777" w:rsidR="00AE30F6" w:rsidRDefault="00AE30F6" w:rsidP="00AE30F6">
      <w:pPr>
        <w:spacing w:line="491" w:lineRule="auto"/>
        <w:ind w:right="3560"/>
        <w:rPr>
          <w:rFonts w:ascii="Calibri" w:eastAsia="Calibri" w:hAnsi="Calibri" w:cs="Calibri"/>
          <w:b/>
          <w:sz w:val="28"/>
        </w:rPr>
      </w:pPr>
    </w:p>
    <w:p w14:paraId="0E37EB66" w14:textId="77777777" w:rsidR="00AE30F6" w:rsidRDefault="00AE30F6" w:rsidP="00AE30F6">
      <w:pPr>
        <w:rPr>
          <w:rFonts w:ascii="Calibri" w:eastAsia="Calibri" w:hAnsi="Calibri" w:cs="Calibri"/>
          <w:b/>
          <w:sz w:val="28"/>
        </w:rPr>
      </w:pPr>
    </w:p>
    <w:p w14:paraId="124E5025" w14:textId="7B0FDE20" w:rsidR="00AE30F6" w:rsidRPr="00B82F17" w:rsidRDefault="006807F3" w:rsidP="00AE30F6">
      <w:pPr>
        <w:spacing w:line="491" w:lineRule="auto"/>
        <w:ind w:right="3560"/>
        <w:rPr>
          <w:rFonts w:eastAsia="Arial" w:cs="Calibri"/>
          <w:b/>
          <w:sz w:val="28"/>
          <w:szCs w:val="28"/>
          <w:u w:val="single"/>
        </w:rPr>
      </w:pPr>
      <w:r>
        <w:rPr>
          <w:rFonts w:eastAsia="Arial" w:cs="Calibri"/>
          <w:b/>
          <w:noProof/>
          <w:sz w:val="28"/>
          <w:szCs w:val="28"/>
        </w:rPr>
        <mc:AlternateContent>
          <mc:Choice Requires="wps">
            <w:drawing>
              <wp:anchor distT="0" distB="0" distL="114300" distR="114300" simplePos="0" relativeHeight="251669504" behindDoc="0" locked="0" layoutInCell="1" allowOverlap="1" wp14:anchorId="36B78D1E" wp14:editId="04563A86">
                <wp:simplePos x="0" y="0"/>
                <wp:positionH relativeFrom="column">
                  <wp:posOffset>746760</wp:posOffset>
                </wp:positionH>
                <wp:positionV relativeFrom="paragraph">
                  <wp:posOffset>220980</wp:posOffset>
                </wp:positionV>
                <wp:extent cx="2626360" cy="2073275"/>
                <wp:effectExtent l="13335" t="52705" r="46355" b="7620"/>
                <wp:wrapNone/>
                <wp:docPr id="55" name="AutoShap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26360" cy="2073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B4A514" id="_x0000_t32" coordsize="21600,21600" o:spt="32" o:oned="t" path="m,l21600,21600e" filled="f">
                <v:path arrowok="t" fillok="f" o:connecttype="none"/>
                <o:lock v:ext="edit" shapetype="t"/>
              </v:shapetype>
              <v:shape id="AutoShape 431" o:spid="_x0000_s1026" type="#_x0000_t32" style="position:absolute;margin-left:58.8pt;margin-top:17.4pt;width:206.8pt;height:163.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">
                <v:stroke endarrow="block"/>
              </v:shape>
            </w:pict>
          </mc:Fallback>
        </mc:AlternateContent>
      </w:r>
      <w:r>
        <w:rPr>
          <w:rFonts w:eastAsia="Arial" w:cs="Calibri"/>
          <w:b/>
          <w:noProof/>
          <w:sz w:val="28"/>
          <w:szCs w:val="28"/>
        </w:rPr>
        <mc:AlternateContent>
          <mc:Choice Requires="wps">
            <w:drawing>
              <wp:anchor distT="0" distB="0" distL="114300" distR="114300" simplePos="0" relativeHeight="251668480" behindDoc="0" locked="0" layoutInCell="1" allowOverlap="1" wp14:anchorId="3AAD95C9" wp14:editId="54936081">
                <wp:simplePos x="0" y="0"/>
                <wp:positionH relativeFrom="column">
                  <wp:posOffset>746760</wp:posOffset>
                </wp:positionH>
                <wp:positionV relativeFrom="paragraph">
                  <wp:posOffset>-419100</wp:posOffset>
                </wp:positionV>
                <wp:extent cx="2674620" cy="2674620"/>
                <wp:effectExtent l="13335" t="50800" r="45720" b="8255"/>
                <wp:wrapNone/>
                <wp:docPr id="54" name="Auto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74620" cy="267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F62F49" id="AutoShape 430" o:spid="_x0000_s1026" type="#_x0000_t32" style="position:absolute;margin-left:58.8pt;margin-top:-33pt;width:210.6pt;height:210.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">
                <v:stroke endarrow="block"/>
              </v:shape>
            </w:pict>
          </mc:Fallback>
        </mc:AlternateContent>
      </w:r>
      <w:r>
        <w:rPr>
          <w:rFonts w:eastAsia="Arial" w:cs="Calibri"/>
          <w:b/>
          <w:noProof/>
          <w:sz w:val="28"/>
          <w:szCs w:val="28"/>
        </w:rPr>
        <mc:AlternateContent>
          <mc:Choice Requires="wps">
            <w:drawing>
              <wp:anchor distT="0" distB="0" distL="114300" distR="114300" simplePos="0" relativeHeight="251654144" behindDoc="0" locked="0" layoutInCell="1" allowOverlap="1" wp14:anchorId="30580A5A" wp14:editId="5F79BDBC">
                <wp:simplePos x="0" y="0"/>
                <wp:positionH relativeFrom="column">
                  <wp:posOffset>3373120</wp:posOffset>
                </wp:positionH>
                <wp:positionV relativeFrom="paragraph">
                  <wp:posOffset>-156845</wp:posOffset>
                </wp:positionV>
                <wp:extent cx="2812415" cy="629920"/>
                <wp:effectExtent l="20320" t="17780" r="15240" b="19050"/>
                <wp:wrapNone/>
                <wp:docPr id="53"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2415" cy="629920"/>
                        </a:xfrm>
                        <a:prstGeom prst="ellipse">
                          <a:avLst/>
                        </a:prstGeom>
                        <a:solidFill>
                          <a:srgbClr val="FFFFFF"/>
                        </a:solidFill>
                        <a:ln w="25400">
                          <a:solidFill>
                            <a:srgbClr val="000000"/>
                          </a:solidFill>
                          <a:round/>
                          <a:headEnd/>
                          <a:tailEnd/>
                        </a:ln>
                      </wps:spPr>
                      <wps:txbx>
                        <w:txbxContent>
                          <w:p w14:paraId="07A38740" w14:textId="77777777" w:rsidR="00E82E28" w:rsidRPr="00E82E28" w:rsidRDefault="00E82E28" w:rsidP="00E82E28">
                            <w:pPr>
                              <w:jc w:val="center"/>
                              <w:rPr>
                                <w:sz w:val="28"/>
                                <w:szCs w:val="32"/>
                              </w:rPr>
                            </w:pPr>
                            <w:r w:rsidRPr="00E82E28">
                              <w:rPr>
                                <w:sz w:val="28"/>
                                <w:szCs w:val="32"/>
                              </w:rPr>
                              <w:t>Dashboard</w:t>
                            </w:r>
                          </w:p>
                          <w:p w14:paraId="27885906" w14:textId="77777777" w:rsidR="00AE30F6" w:rsidRPr="00E82E28" w:rsidRDefault="00AE30F6" w:rsidP="00E82E28"/>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580A5A" id="Oval 14" o:spid="_x0000_s1026" style="position:absolute;margin-left:265.6pt;margin-top:-12.35pt;width:221.45pt;height:49.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" strokeweight="2pt">
                <v:textbox>
                  <w:txbxContent>
                    <w:p w14:paraId="07A38740" w14:textId="77777777" w:rsidR="00E82E28" w:rsidRPr="00E82E28" w:rsidRDefault="00E82E28" w:rsidP="00E82E28">
                      <w:pPr>
                        <w:jc w:val="center"/>
                        <w:rPr>
                          <w:sz w:val="28"/>
                          <w:szCs w:val="32"/>
                        </w:rPr>
                      </w:pPr>
                      <w:r w:rsidRPr="00E82E28">
                        <w:rPr>
                          <w:sz w:val="28"/>
                          <w:szCs w:val="32"/>
                        </w:rPr>
                        <w:t>Dashboard</w:t>
                      </w:r>
                    </w:p>
                    <w:p w14:paraId="27885906" w14:textId="77777777" w:rsidR="00AE30F6" w:rsidRPr="00E82E28" w:rsidRDefault="00AE30F6" w:rsidP="00E82E28"/>
                  </w:txbxContent>
                </v:textbox>
              </v:oval>
            </w:pict>
          </mc:Fallback>
        </mc:AlternateContent>
      </w:r>
      <w:r>
        <w:rPr>
          <w:rFonts w:eastAsia="Arial" w:cs="Calibri"/>
          <w:b/>
          <w:noProof/>
          <w:sz w:val="28"/>
          <w:szCs w:val="28"/>
          <w:u w:val="single"/>
        </w:rPr>
        <mc:AlternateContent>
          <mc:Choice Requires="wps">
            <w:drawing>
              <wp:anchor distT="0" distB="0" distL="114300" distR="114300" simplePos="0" relativeHeight="251665408" behindDoc="0" locked="0" layoutInCell="1" allowOverlap="1" wp14:anchorId="3C91D95D" wp14:editId="27E42192">
                <wp:simplePos x="0" y="0"/>
                <wp:positionH relativeFrom="column">
                  <wp:posOffset>3338195</wp:posOffset>
                </wp:positionH>
                <wp:positionV relativeFrom="paragraph">
                  <wp:posOffset>-723900</wp:posOffset>
                </wp:positionV>
                <wp:extent cx="2647950" cy="422275"/>
                <wp:effectExtent l="13970" t="12700" r="14605" b="12700"/>
                <wp:wrapNone/>
                <wp:docPr id="52"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422275"/>
                        </a:xfrm>
                        <a:prstGeom prst="ellipse">
                          <a:avLst/>
                        </a:prstGeom>
                        <a:solidFill>
                          <a:srgbClr val="FFFFFF"/>
                        </a:solidFill>
                        <a:ln w="25400">
                          <a:solidFill>
                            <a:srgbClr val="000000"/>
                          </a:solidFill>
                          <a:round/>
                          <a:headEnd/>
                          <a:tailEnd/>
                        </a:ln>
                      </wps:spPr>
                      <wps:txbx>
                        <w:txbxContent>
                          <w:p w14:paraId="130A611B" w14:textId="77777777" w:rsidR="00E82E28" w:rsidRPr="00D30999" w:rsidRDefault="00E82E28" w:rsidP="00E82E28">
                            <w:pPr>
                              <w:jc w:val="center"/>
                              <w:rPr>
                                <w:rFonts w:cs="Calibri"/>
                                <w:sz w:val="28"/>
                              </w:rPr>
                            </w:pPr>
                            <w:r w:rsidRPr="00D30999">
                              <w:rPr>
                                <w:rFonts w:cs="Calibri"/>
                                <w:sz w:val="28"/>
                              </w:rPr>
                              <w:t>Sign in</w:t>
                            </w:r>
                          </w:p>
                          <w:p w14:paraId="103C0128" w14:textId="77777777" w:rsidR="00AE30F6" w:rsidRPr="00E82E28" w:rsidRDefault="00AE30F6" w:rsidP="00E82E28"/>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91D95D" id="Oval 7" o:spid="_x0000_s1027" style="position:absolute;margin-left:262.85pt;margin-top:-57pt;width:208.5pt;height:3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" strokeweight="2pt">
                <v:textbox>
                  <w:txbxContent>
                    <w:p w14:paraId="130A611B" w14:textId="77777777" w:rsidR="00E82E28" w:rsidRPr="00D30999" w:rsidRDefault="00E82E28" w:rsidP="00E82E28">
                      <w:pPr>
                        <w:jc w:val="center"/>
                        <w:rPr>
                          <w:rFonts w:cs="Calibri"/>
                          <w:sz w:val="28"/>
                        </w:rPr>
                      </w:pPr>
                      <w:r w:rsidRPr="00D30999">
                        <w:rPr>
                          <w:rFonts w:cs="Calibri"/>
                          <w:sz w:val="28"/>
                        </w:rPr>
                        <w:t>Sign in</w:t>
                      </w:r>
                    </w:p>
                    <w:p w14:paraId="103C0128" w14:textId="77777777" w:rsidR="00AE30F6" w:rsidRPr="00E82E28" w:rsidRDefault="00AE30F6" w:rsidP="00E82E28"/>
                  </w:txbxContent>
                </v:textbox>
              </v:oval>
            </w:pict>
          </mc:Fallback>
        </mc:AlternateContent>
      </w:r>
    </w:p>
    <w:p w14:paraId="616555BC" w14:textId="5BB99B33" w:rsidR="00AE30F6" w:rsidRDefault="006807F3" w:rsidP="00AE30F6">
      <w:pPr>
        <w:spacing w:line="491" w:lineRule="auto"/>
        <w:ind w:right="3560"/>
        <w:rPr>
          <w:rFonts w:eastAsia="Arial" w:cs="Calibri"/>
          <w:b/>
          <w:sz w:val="28"/>
          <w:szCs w:val="28"/>
        </w:rPr>
      </w:pPr>
      <w:r>
        <w:rPr>
          <w:rFonts w:eastAsia="Arial" w:cs="Calibri"/>
          <w:b/>
          <w:noProof/>
          <w:sz w:val="28"/>
          <w:szCs w:val="28"/>
        </w:rPr>
        <mc:AlternateContent>
          <mc:Choice Requires="wps">
            <w:drawing>
              <wp:anchor distT="0" distB="0" distL="114300" distR="114300" simplePos="0" relativeHeight="251655168" behindDoc="0" locked="0" layoutInCell="1" allowOverlap="1" wp14:anchorId="424CA73E" wp14:editId="74FAFC9A">
                <wp:simplePos x="0" y="0"/>
                <wp:positionH relativeFrom="column">
                  <wp:posOffset>3304540</wp:posOffset>
                </wp:positionH>
                <wp:positionV relativeFrom="paragraph">
                  <wp:posOffset>97155</wp:posOffset>
                </wp:positionV>
                <wp:extent cx="2880995" cy="744220"/>
                <wp:effectExtent l="18415" t="13970" r="15240" b="13335"/>
                <wp:wrapNone/>
                <wp:docPr id="51"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0995" cy="744220"/>
                        </a:xfrm>
                        <a:prstGeom prst="ellipse">
                          <a:avLst/>
                        </a:prstGeom>
                        <a:solidFill>
                          <a:srgbClr val="FFFFFF"/>
                        </a:solidFill>
                        <a:ln w="25400">
                          <a:solidFill>
                            <a:srgbClr val="000000"/>
                          </a:solidFill>
                          <a:round/>
                          <a:headEnd/>
                          <a:tailEnd/>
                        </a:ln>
                      </wps:spPr>
                      <wps:txbx>
                        <w:txbxContent>
                          <w:p w14:paraId="05876A16" w14:textId="77777777" w:rsidR="00AE30F6" w:rsidRPr="00E82E28" w:rsidRDefault="00E82E28" w:rsidP="00E82E28">
                            <w:pPr>
                              <w:rPr>
                                <w:sz w:val="28"/>
                                <w:szCs w:val="28"/>
                                <w:lang w:val="en-IN"/>
                              </w:rPr>
                            </w:pPr>
                            <w:r>
                              <w:rPr>
                                <w:b/>
                                <w:sz w:val="28"/>
                                <w:szCs w:val="28"/>
                                <w:lang w:val="en-IN"/>
                              </w:rPr>
                              <w:t xml:space="preserve">         </w:t>
                            </w:r>
                            <w:r w:rsidRPr="00E82E28">
                              <w:rPr>
                                <w:sz w:val="28"/>
                                <w:szCs w:val="28"/>
                                <w:lang w:val="en-IN"/>
                              </w:rPr>
                              <w:t>Manage Ticket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24CA73E" id="Oval 8" o:spid="_x0000_s1028" style="position:absolute;margin-left:260.2pt;margin-top:7.65pt;width:226.85pt;height:58.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" strokeweight="2pt">
                <v:textbox>
                  <w:txbxContent>
                    <w:p w14:paraId="05876A16" w14:textId="77777777" w:rsidR="00AE30F6" w:rsidRPr="00E82E28" w:rsidRDefault="00E82E28" w:rsidP="00E82E28">
                      <w:pPr>
                        <w:rPr>
                          <w:sz w:val="28"/>
                          <w:szCs w:val="28"/>
                          <w:lang w:val="en-IN"/>
                        </w:rPr>
                      </w:pPr>
                      <w:r>
                        <w:rPr>
                          <w:b/>
                          <w:sz w:val="28"/>
                          <w:szCs w:val="28"/>
                          <w:lang w:val="en-IN"/>
                        </w:rPr>
                        <w:t xml:space="preserve">         </w:t>
                      </w:r>
                      <w:r w:rsidRPr="00E82E28">
                        <w:rPr>
                          <w:sz w:val="28"/>
                          <w:szCs w:val="28"/>
                          <w:lang w:val="en-IN"/>
                        </w:rPr>
                        <w:t>Manage Ticket</w:t>
                      </w:r>
                    </w:p>
                  </w:txbxContent>
                </v:textbox>
              </v:oval>
            </w:pict>
          </mc:Fallback>
        </mc:AlternateContent>
      </w:r>
    </w:p>
    <w:p w14:paraId="0796F347" w14:textId="6B8889CA" w:rsidR="00AE30F6" w:rsidRDefault="006807F3" w:rsidP="00AE30F6">
      <w:pPr>
        <w:spacing w:line="491" w:lineRule="auto"/>
        <w:ind w:right="3560"/>
        <w:rPr>
          <w:rFonts w:eastAsia="Arial" w:cs="Calibri"/>
          <w:b/>
          <w:sz w:val="28"/>
          <w:szCs w:val="28"/>
        </w:rPr>
      </w:pPr>
      <w:r>
        <w:rPr>
          <w:rFonts w:eastAsia="Arial" w:cs="Calibri"/>
          <w:b/>
          <w:noProof/>
          <w:sz w:val="28"/>
          <w:szCs w:val="28"/>
        </w:rPr>
        <mc:AlternateContent>
          <mc:Choice Requires="wps">
            <w:drawing>
              <wp:anchor distT="0" distB="0" distL="114300" distR="114300" simplePos="0" relativeHeight="251670528" behindDoc="0" locked="0" layoutInCell="1" allowOverlap="1" wp14:anchorId="11B8C2ED" wp14:editId="0354E958">
                <wp:simplePos x="0" y="0"/>
                <wp:positionH relativeFrom="column">
                  <wp:posOffset>746760</wp:posOffset>
                </wp:positionH>
                <wp:positionV relativeFrom="paragraph">
                  <wp:posOffset>132715</wp:posOffset>
                </wp:positionV>
                <wp:extent cx="2557780" cy="1273810"/>
                <wp:effectExtent l="13335" t="58420" r="38735" b="10795"/>
                <wp:wrapNone/>
                <wp:docPr id="50" name="Auto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57780" cy="127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F04237" id="AutoShape 432" o:spid="_x0000_s1026" type="#_x0000_t32" style="position:absolute;margin-left:58.8pt;margin-top:10.45pt;width:201.4pt;height:100.3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">
                <v:stroke endarrow="block"/>
              </v:shape>
            </w:pict>
          </mc:Fallback>
        </mc:AlternateContent>
      </w:r>
      <w:r>
        <w:rPr>
          <w:rFonts w:eastAsia="Arial" w:cs="Calibri"/>
          <w:b/>
          <w:noProof/>
          <w:sz w:val="28"/>
          <w:szCs w:val="28"/>
        </w:rPr>
        <mc:AlternateContent>
          <mc:Choice Requires="wps">
            <w:drawing>
              <wp:anchor distT="0" distB="0" distL="114300" distR="114300" simplePos="0" relativeHeight="251661312" behindDoc="0" locked="0" layoutInCell="1" allowOverlap="1" wp14:anchorId="781AC9EC" wp14:editId="3DEAAD5F">
                <wp:simplePos x="0" y="0"/>
                <wp:positionH relativeFrom="column">
                  <wp:posOffset>-26035</wp:posOffset>
                </wp:positionH>
                <wp:positionV relativeFrom="paragraph">
                  <wp:posOffset>422910</wp:posOffset>
                </wp:positionV>
                <wp:extent cx="577850" cy="560705"/>
                <wp:effectExtent l="21590" t="15240" r="19685" b="14605"/>
                <wp:wrapNone/>
                <wp:docPr id="49" name="Smiley Fac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850" cy="560705"/>
                        </a:xfrm>
                        <a:prstGeom prst="smileyFace">
                          <a:avLst>
                            <a:gd name="adj" fmla="val 4653"/>
                          </a:avLst>
                        </a:prstGeom>
                        <a:solidFill>
                          <a:srgbClr val="4F81BD"/>
                        </a:solidFill>
                        <a:ln w="25400">
                          <a:solidFill>
                            <a:srgbClr val="243F6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2499772"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 o:spid="_x0000_s1026" type="#_x0000_t96" style="position:absolute;margin-left:-2.05pt;margin-top:33.3pt;width:45.5pt;height:4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" fillcolor="#4f81bd" strokecolor="#243f60" strokeweight="2pt"/>
            </w:pict>
          </mc:Fallback>
        </mc:AlternateContent>
      </w:r>
    </w:p>
    <w:p w14:paraId="44FFA670" w14:textId="61FD51F3" w:rsidR="00AE30F6" w:rsidRPr="000404DB" w:rsidRDefault="006807F3" w:rsidP="00AE30F6">
      <w:pPr>
        <w:spacing w:line="491" w:lineRule="auto"/>
        <w:ind w:right="3560"/>
        <w:rPr>
          <w:rFonts w:eastAsia="Arial" w:cs="Calibri"/>
          <w:b/>
          <w:sz w:val="28"/>
          <w:szCs w:val="28"/>
        </w:rPr>
      </w:pPr>
      <w:r>
        <w:rPr>
          <w:rFonts w:eastAsia="Arial" w:cs="Calibri"/>
          <w:b/>
          <w:noProof/>
          <w:sz w:val="28"/>
          <w:szCs w:val="28"/>
        </w:rPr>
        <mc:AlternateContent>
          <mc:Choice Requires="wps">
            <w:drawing>
              <wp:anchor distT="0" distB="0" distL="114300" distR="114300" simplePos="0" relativeHeight="251666432" behindDoc="0" locked="0" layoutInCell="1" allowOverlap="1" wp14:anchorId="36C15C0B" wp14:editId="3110864F">
                <wp:simplePos x="0" y="0"/>
                <wp:positionH relativeFrom="column">
                  <wp:posOffset>3338195</wp:posOffset>
                </wp:positionH>
                <wp:positionV relativeFrom="paragraph">
                  <wp:posOffset>207010</wp:posOffset>
                </wp:positionV>
                <wp:extent cx="2812415" cy="629920"/>
                <wp:effectExtent l="13970" t="17145" r="21590" b="19685"/>
                <wp:wrapNone/>
                <wp:docPr id="48" name="Oval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2415" cy="629920"/>
                        </a:xfrm>
                        <a:prstGeom prst="ellipse">
                          <a:avLst/>
                        </a:prstGeom>
                        <a:solidFill>
                          <a:srgbClr val="FFFFFF"/>
                        </a:solidFill>
                        <a:ln w="25400">
                          <a:solidFill>
                            <a:srgbClr val="000000"/>
                          </a:solidFill>
                          <a:round/>
                          <a:headEnd/>
                          <a:tailEnd/>
                        </a:ln>
                      </wps:spPr>
                      <wps:txbx>
                        <w:txbxContent>
                          <w:p w14:paraId="38455448" w14:textId="77777777" w:rsidR="00E82E28" w:rsidRPr="00E82E28" w:rsidRDefault="00E82E28" w:rsidP="00E82E28">
                            <w:pPr>
                              <w:rPr>
                                <w:lang w:val="en-IN"/>
                              </w:rPr>
                            </w:pPr>
                            <w:r>
                              <w:rPr>
                                <w:b/>
                                <w:lang w:val="en-IN"/>
                              </w:rPr>
                              <w:t xml:space="preserve">           </w:t>
                            </w:r>
                            <w:r w:rsidRPr="00E82E28">
                              <w:rPr>
                                <w:lang w:val="en-IN"/>
                              </w:rPr>
                              <w:t>Generate Ticket</w:t>
                            </w:r>
                          </w:p>
                          <w:p w14:paraId="56BF1D81" w14:textId="77777777" w:rsidR="00AE30F6" w:rsidRPr="00F91870" w:rsidRDefault="00AE30F6" w:rsidP="00AE30F6">
                            <w:pPr>
                              <w:jc w:val="center"/>
                              <w:rPr>
                                <w:lang w:val="en-IN"/>
                              </w:rPr>
                            </w:pPr>
                            <w:r>
                              <w:rPr>
                                <w:lang w:val="en-IN"/>
                              </w:rPr>
                              <w:t xml:space="preserve">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6C15C0B" id="Oval 427" o:spid="_x0000_s1029" style="position:absolute;margin-left:262.85pt;margin-top:16.3pt;width:221.45pt;height:4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" strokeweight="2pt">
                <v:textbox>
                  <w:txbxContent>
                    <w:p w14:paraId="38455448" w14:textId="77777777" w:rsidR="00E82E28" w:rsidRPr="00E82E28" w:rsidRDefault="00E82E28" w:rsidP="00E82E28">
                      <w:pPr>
                        <w:rPr>
                          <w:lang w:val="en-IN"/>
                        </w:rPr>
                      </w:pPr>
                      <w:r>
                        <w:rPr>
                          <w:b/>
                          <w:lang w:val="en-IN"/>
                        </w:rPr>
                        <w:t xml:space="preserve">           </w:t>
                      </w:r>
                      <w:r w:rsidRPr="00E82E28">
                        <w:rPr>
                          <w:lang w:val="en-IN"/>
                        </w:rPr>
                        <w:t>Generate Ticket</w:t>
                      </w:r>
                    </w:p>
                    <w:p w14:paraId="56BF1D81" w14:textId="77777777" w:rsidR="00AE30F6" w:rsidRPr="00F91870" w:rsidRDefault="00AE30F6" w:rsidP="00AE30F6">
                      <w:pPr>
                        <w:jc w:val="center"/>
                        <w:rPr>
                          <w:lang w:val="en-IN"/>
                        </w:rPr>
                      </w:pPr>
                      <w:r>
                        <w:rPr>
                          <w:lang w:val="en-IN"/>
                        </w:rPr>
                        <w:t xml:space="preserve"> </w:t>
                      </w:r>
                    </w:p>
                  </w:txbxContent>
                </v:textbox>
              </v:oval>
            </w:pict>
          </mc:Fallback>
        </mc:AlternateContent>
      </w:r>
    </w:p>
    <w:p w14:paraId="1EA0E0A5" w14:textId="38FB9D0E" w:rsidR="00AE30F6" w:rsidRDefault="006807F3" w:rsidP="00AE30F6">
      <w:pPr>
        <w:ind w:left="2160" w:firstLine="720"/>
        <w:rPr>
          <w:sz w:val="28"/>
          <w:szCs w:val="28"/>
        </w:rPr>
      </w:pPr>
      <w:r>
        <w:rPr>
          <w:rFonts w:eastAsia="Arial" w:cs="Calibri"/>
          <w:b/>
          <w:noProof/>
          <w:sz w:val="28"/>
          <w:szCs w:val="28"/>
        </w:rPr>
        <mc:AlternateContent>
          <mc:Choice Requires="wps">
            <w:drawing>
              <wp:anchor distT="0" distB="0" distL="114300" distR="114300" simplePos="0" relativeHeight="251671552" behindDoc="0" locked="0" layoutInCell="1" allowOverlap="1" wp14:anchorId="32F4EED5" wp14:editId="1A047B51">
                <wp:simplePos x="0" y="0"/>
                <wp:positionH relativeFrom="column">
                  <wp:posOffset>746760</wp:posOffset>
                </wp:positionH>
                <wp:positionV relativeFrom="paragraph">
                  <wp:posOffset>95885</wp:posOffset>
                </wp:positionV>
                <wp:extent cx="2591435" cy="422910"/>
                <wp:effectExtent l="13335" t="57785" r="24130" b="5080"/>
                <wp:wrapNone/>
                <wp:docPr id="47" name="Auto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91435"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E5A33" id="AutoShape 433" o:spid="_x0000_s1026" type="#_x0000_t32" style="position:absolute;margin-left:58.8pt;margin-top:7.55pt;width:204.05pt;height:33.3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">
                <v:stroke endarrow="block"/>
              </v:shape>
            </w:pict>
          </mc:Fallback>
        </mc:AlternateContent>
      </w:r>
      <w:r>
        <w:rPr>
          <w:rFonts w:eastAsia="Arial" w:cs="Calibri"/>
          <w:b/>
          <w:noProof/>
          <w:sz w:val="28"/>
          <w:szCs w:val="28"/>
        </w:rPr>
        <mc:AlternateContent>
          <mc:Choice Requires="wps">
            <w:drawing>
              <wp:anchor distT="0" distB="0" distL="114300" distR="114300" simplePos="0" relativeHeight="251656192" behindDoc="0" locked="0" layoutInCell="1" allowOverlap="1" wp14:anchorId="797B3D3D" wp14:editId="2304D68B">
                <wp:simplePos x="0" y="0"/>
                <wp:positionH relativeFrom="column">
                  <wp:posOffset>267335</wp:posOffset>
                </wp:positionH>
                <wp:positionV relativeFrom="paragraph">
                  <wp:posOffset>518795</wp:posOffset>
                </wp:positionV>
                <wp:extent cx="362585" cy="396240"/>
                <wp:effectExtent l="10160" t="13970" r="8255" b="8890"/>
                <wp:wrapNone/>
                <wp:docPr id="4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585" cy="39624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E853B2B" id="Straight Connector 1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40.85pt" to="49.6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" strokecolor="#4579b8"/>
            </w:pict>
          </mc:Fallback>
        </mc:AlternateContent>
      </w:r>
      <w:r>
        <w:rPr>
          <w:rFonts w:eastAsia="Arial" w:cs="Calibri"/>
          <w:b/>
          <w:noProof/>
          <w:sz w:val="28"/>
          <w:szCs w:val="28"/>
        </w:rPr>
        <mc:AlternateContent>
          <mc:Choice Requires="wps">
            <w:drawing>
              <wp:anchor distT="0" distB="0" distL="114300" distR="114300" simplePos="0" relativeHeight="251657216" behindDoc="0" locked="0" layoutInCell="1" allowOverlap="1" wp14:anchorId="07E94187" wp14:editId="6195A9BB">
                <wp:simplePos x="0" y="0"/>
                <wp:positionH relativeFrom="column">
                  <wp:posOffset>-26035</wp:posOffset>
                </wp:positionH>
                <wp:positionV relativeFrom="paragraph">
                  <wp:posOffset>518795</wp:posOffset>
                </wp:positionV>
                <wp:extent cx="293370" cy="396240"/>
                <wp:effectExtent l="12065" t="13970" r="8890" b="8890"/>
                <wp:wrapNone/>
                <wp:docPr id="4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3370" cy="39624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B53F1" id="Straight Connector 16"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40.85pt" to="21.0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" strokecolor="#4579b8"/>
            </w:pict>
          </mc:Fallback>
        </mc:AlternateContent>
      </w:r>
      <w:r>
        <w:rPr>
          <w:noProof/>
          <w:sz w:val="28"/>
          <w:szCs w:val="28"/>
        </w:rPr>
        <mc:AlternateContent>
          <mc:Choice Requires="wps">
            <w:drawing>
              <wp:anchor distT="0" distB="0" distL="114300" distR="114300" simplePos="0" relativeHeight="251663360" behindDoc="0" locked="0" layoutInCell="1" allowOverlap="1" wp14:anchorId="1A838EF8" wp14:editId="194BB5EF">
                <wp:simplePos x="0" y="0"/>
                <wp:positionH relativeFrom="column">
                  <wp:posOffset>-137795</wp:posOffset>
                </wp:positionH>
                <wp:positionV relativeFrom="paragraph">
                  <wp:posOffset>518160</wp:posOffset>
                </wp:positionV>
                <wp:extent cx="819785" cy="0"/>
                <wp:effectExtent l="5080" t="13335" r="13335" b="5715"/>
                <wp:wrapNone/>
                <wp:docPr id="4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0D753"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40.8pt" to="53.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" strokecolor="#4579b8"/>
            </w:pict>
          </mc:Fallback>
        </mc:AlternateContent>
      </w:r>
      <w:r>
        <w:rPr>
          <w:noProof/>
          <w:sz w:val="28"/>
          <w:szCs w:val="28"/>
        </w:rPr>
        <mc:AlternateContent>
          <mc:Choice Requires="wps">
            <w:drawing>
              <wp:anchor distT="0" distB="0" distL="114300" distR="114300" simplePos="0" relativeHeight="251662336" behindDoc="0" locked="0" layoutInCell="1" allowOverlap="1" wp14:anchorId="4410790A" wp14:editId="52B3341D">
                <wp:simplePos x="0" y="0"/>
                <wp:positionH relativeFrom="column">
                  <wp:posOffset>267335</wp:posOffset>
                </wp:positionH>
                <wp:positionV relativeFrom="paragraph">
                  <wp:posOffset>95885</wp:posOffset>
                </wp:positionV>
                <wp:extent cx="0" cy="819150"/>
                <wp:effectExtent l="10160" t="10160" r="8890" b="8890"/>
                <wp:wrapNone/>
                <wp:docPr id="4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1915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BE488AC" id="Straight Connector 2"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1.05pt,7.55pt" to="21.0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" strokecolor="#4579b8"/>
            </w:pict>
          </mc:Fallback>
        </mc:AlternateContent>
      </w:r>
    </w:p>
    <w:p w14:paraId="1CD6D822" w14:textId="1BC70416" w:rsidR="00AE30F6" w:rsidRDefault="006807F3" w:rsidP="00AE30F6">
      <w:pPr>
        <w:ind w:left="2160" w:firstLine="720"/>
        <w:rPr>
          <w:sz w:val="28"/>
          <w:szCs w:val="28"/>
        </w:rPr>
      </w:pPr>
      <w:r>
        <w:rPr>
          <w:noProof/>
          <w:sz w:val="28"/>
          <w:szCs w:val="28"/>
        </w:rPr>
        <mc:AlternateContent>
          <mc:Choice Requires="wps">
            <w:drawing>
              <wp:anchor distT="0" distB="0" distL="114300" distR="114300" simplePos="0" relativeHeight="251676672" behindDoc="0" locked="0" layoutInCell="1" allowOverlap="1" wp14:anchorId="47005045" wp14:editId="527CE0C0">
                <wp:simplePos x="0" y="0"/>
                <wp:positionH relativeFrom="column">
                  <wp:posOffset>746760</wp:posOffset>
                </wp:positionH>
                <wp:positionV relativeFrom="paragraph">
                  <wp:posOffset>142240</wp:posOffset>
                </wp:positionV>
                <wp:extent cx="2842260" cy="3138170"/>
                <wp:effectExtent l="13335" t="13335" r="49530" b="48895"/>
                <wp:wrapNone/>
                <wp:docPr id="42" name="Auto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2260" cy="3138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FC3BA" id="AutoShape 438" o:spid="_x0000_s1026" type="#_x0000_t32" style="position:absolute;margin-left:58.8pt;margin-top:11.2pt;width:223.8pt;height:24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">
                <v:stroke endarrow="block"/>
              </v:shape>
            </w:pict>
          </mc:Fallback>
        </mc:AlternateContent>
      </w:r>
      <w:r>
        <w:rPr>
          <w:noProof/>
          <w:sz w:val="28"/>
          <w:szCs w:val="28"/>
        </w:rPr>
        <mc:AlternateContent>
          <mc:Choice Requires="wps">
            <w:drawing>
              <wp:anchor distT="0" distB="0" distL="114300" distR="114300" simplePos="0" relativeHeight="251675648" behindDoc="0" locked="0" layoutInCell="1" allowOverlap="1" wp14:anchorId="72144686" wp14:editId="36843CCC">
                <wp:simplePos x="0" y="0"/>
                <wp:positionH relativeFrom="column">
                  <wp:posOffset>815340</wp:posOffset>
                </wp:positionH>
                <wp:positionV relativeFrom="paragraph">
                  <wp:posOffset>142240</wp:posOffset>
                </wp:positionV>
                <wp:extent cx="2557780" cy="2543810"/>
                <wp:effectExtent l="5715" t="13335" r="46355" b="52705"/>
                <wp:wrapNone/>
                <wp:docPr id="41" name="Auto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7780" cy="254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4D7F39" id="AutoShape 437" o:spid="_x0000_s1026" type="#_x0000_t32" style="position:absolute;margin-left:64.2pt;margin-top:11.2pt;width:201.4pt;height:200.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">
                <v:stroke endarrow="block"/>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0EE26C42" wp14:editId="3C465E16">
                <wp:simplePos x="0" y="0"/>
                <wp:positionH relativeFrom="column">
                  <wp:posOffset>815340</wp:posOffset>
                </wp:positionH>
                <wp:positionV relativeFrom="paragraph">
                  <wp:posOffset>194310</wp:posOffset>
                </wp:positionV>
                <wp:extent cx="2454275" cy="1912620"/>
                <wp:effectExtent l="5715" t="8255" r="45085" b="50800"/>
                <wp:wrapNone/>
                <wp:docPr id="40" name="Auto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4275" cy="1912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99164E" id="AutoShape 436" o:spid="_x0000_s1026" type="#_x0000_t32" style="position:absolute;margin-left:64.2pt;margin-top:15.3pt;width:193.25pt;height:150.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">
                <v:stroke endarrow="block"/>
              </v:shape>
            </w:pict>
          </mc:Fallback>
        </mc:AlternateContent>
      </w:r>
      <w:r>
        <w:rPr>
          <w:noProof/>
          <w:sz w:val="28"/>
          <w:szCs w:val="28"/>
        </w:rPr>
        <mc:AlternateContent>
          <mc:Choice Requires="wps">
            <w:drawing>
              <wp:anchor distT="0" distB="0" distL="114300" distR="114300" simplePos="0" relativeHeight="251673600" behindDoc="0" locked="0" layoutInCell="1" allowOverlap="1" wp14:anchorId="1F5FD0E8" wp14:editId="6474C76D">
                <wp:simplePos x="0" y="0"/>
                <wp:positionH relativeFrom="column">
                  <wp:posOffset>746760</wp:posOffset>
                </wp:positionH>
                <wp:positionV relativeFrom="paragraph">
                  <wp:posOffset>102870</wp:posOffset>
                </wp:positionV>
                <wp:extent cx="2446020" cy="1226820"/>
                <wp:effectExtent l="13335" t="12065" r="36195" b="56515"/>
                <wp:wrapNone/>
                <wp:docPr id="39" name="Auto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6020" cy="1226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29F7B5" id="AutoShape 435" o:spid="_x0000_s1026" type="#_x0000_t32" style="position:absolute;margin-left:58.8pt;margin-top:8.1pt;width:192.6pt;height:96.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">
                <v:stroke endarrow="block"/>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39DE1F36" wp14:editId="31BA8014">
                <wp:simplePos x="0" y="0"/>
                <wp:positionH relativeFrom="column">
                  <wp:posOffset>746760</wp:posOffset>
                </wp:positionH>
                <wp:positionV relativeFrom="paragraph">
                  <wp:posOffset>142240</wp:posOffset>
                </wp:positionV>
                <wp:extent cx="2591435" cy="396240"/>
                <wp:effectExtent l="13335" t="13335" r="24130" b="57150"/>
                <wp:wrapNone/>
                <wp:docPr id="38" name="Auto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1435" cy="396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BBDB18" id="AutoShape 434" o:spid="_x0000_s1026" type="#_x0000_t32" style="position:absolute;margin-left:58.8pt;margin-top:11.2pt;width:204.05pt;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">
                <v:stroke endarrow="block"/>
              </v:shape>
            </w:pict>
          </mc:Fallback>
        </mc:AlternateContent>
      </w:r>
      <w:r>
        <w:rPr>
          <w:noProof/>
          <w:sz w:val="28"/>
          <w:szCs w:val="28"/>
        </w:rPr>
        <mc:AlternateContent>
          <mc:Choice Requires="wps">
            <w:drawing>
              <wp:anchor distT="0" distB="0" distL="114300" distR="114300" simplePos="0" relativeHeight="251667456" behindDoc="0" locked="0" layoutInCell="1" allowOverlap="1" wp14:anchorId="196026AC" wp14:editId="6C3B7EAC">
                <wp:simplePos x="0" y="0"/>
                <wp:positionH relativeFrom="column">
                  <wp:posOffset>3304540</wp:posOffset>
                </wp:positionH>
                <wp:positionV relativeFrom="paragraph">
                  <wp:posOffset>270510</wp:posOffset>
                </wp:positionV>
                <wp:extent cx="2812415" cy="629920"/>
                <wp:effectExtent l="18415" t="17780" r="17145" b="19050"/>
                <wp:wrapNone/>
                <wp:docPr id="37" name="Oval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2415" cy="629920"/>
                        </a:xfrm>
                        <a:prstGeom prst="ellipse">
                          <a:avLst/>
                        </a:prstGeom>
                        <a:solidFill>
                          <a:srgbClr val="FFFFFF"/>
                        </a:solidFill>
                        <a:ln w="25400">
                          <a:solidFill>
                            <a:srgbClr val="000000"/>
                          </a:solidFill>
                          <a:round/>
                          <a:headEnd/>
                          <a:tailEnd/>
                        </a:ln>
                      </wps:spPr>
                      <wps:txbx>
                        <w:txbxContent>
                          <w:p w14:paraId="16314E66" w14:textId="77777777" w:rsidR="00E82E28" w:rsidRPr="00E82E28" w:rsidRDefault="00E82E28" w:rsidP="00E82E28">
                            <w:pPr>
                              <w:jc w:val="center"/>
                              <w:rPr>
                                <w:sz w:val="28"/>
                              </w:rPr>
                            </w:pPr>
                            <w:r w:rsidRPr="00E82E28">
                              <w:rPr>
                                <w:sz w:val="28"/>
                              </w:rPr>
                              <w:t>Search</w:t>
                            </w:r>
                          </w:p>
                          <w:p w14:paraId="7C995F44" w14:textId="77777777" w:rsidR="00AE30F6" w:rsidRPr="00F91870" w:rsidRDefault="00AE30F6" w:rsidP="00AE30F6"/>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96026AC" id="Oval 428" o:spid="_x0000_s1030" style="position:absolute;left:0;text-align:left;margin-left:260.2pt;margin-top:21.3pt;width:221.45pt;height:4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" strokeweight="2pt">
                <v:textbox>
                  <w:txbxContent>
                    <w:p w14:paraId="16314E66" w14:textId="77777777" w:rsidR="00E82E28" w:rsidRPr="00E82E28" w:rsidRDefault="00E82E28" w:rsidP="00E82E28">
                      <w:pPr>
                        <w:jc w:val="center"/>
                        <w:rPr>
                          <w:sz w:val="28"/>
                        </w:rPr>
                      </w:pPr>
                      <w:r w:rsidRPr="00E82E28">
                        <w:rPr>
                          <w:sz w:val="28"/>
                        </w:rPr>
                        <w:t>Search</w:t>
                      </w:r>
                    </w:p>
                    <w:p w14:paraId="7C995F44" w14:textId="77777777" w:rsidR="00AE30F6" w:rsidRPr="00F91870" w:rsidRDefault="00AE30F6" w:rsidP="00AE30F6"/>
                  </w:txbxContent>
                </v:textbox>
              </v:oval>
            </w:pict>
          </mc:Fallback>
        </mc:AlternateContent>
      </w:r>
    </w:p>
    <w:p w14:paraId="792E610C" w14:textId="77777777" w:rsidR="00AE30F6" w:rsidRDefault="00AE30F6" w:rsidP="00AE30F6">
      <w:pPr>
        <w:ind w:left="2160" w:firstLine="720"/>
        <w:rPr>
          <w:sz w:val="28"/>
          <w:szCs w:val="28"/>
        </w:rPr>
      </w:pPr>
    </w:p>
    <w:p w14:paraId="034DFB41" w14:textId="77777777" w:rsidR="00AE30F6" w:rsidRDefault="00AE30F6" w:rsidP="00AE30F6">
      <w:pPr>
        <w:ind w:left="2160" w:firstLine="720"/>
        <w:rPr>
          <w:sz w:val="28"/>
          <w:szCs w:val="28"/>
        </w:rPr>
      </w:pPr>
    </w:p>
    <w:p w14:paraId="61ACA3AF" w14:textId="77777777" w:rsidR="00AE30F6" w:rsidRDefault="00AE30F6" w:rsidP="00AE30F6">
      <w:pPr>
        <w:ind w:left="2160" w:firstLine="720"/>
        <w:rPr>
          <w:sz w:val="28"/>
          <w:szCs w:val="28"/>
        </w:rPr>
      </w:pPr>
    </w:p>
    <w:p w14:paraId="37105DD3" w14:textId="77777777" w:rsidR="00AE30F6" w:rsidRDefault="00AE30F6" w:rsidP="00AE30F6">
      <w:pPr>
        <w:ind w:left="2160" w:firstLine="720"/>
        <w:rPr>
          <w:sz w:val="28"/>
          <w:szCs w:val="28"/>
        </w:rPr>
      </w:pPr>
    </w:p>
    <w:p w14:paraId="09EC2BB1" w14:textId="65B593AF" w:rsidR="00AE30F6" w:rsidRDefault="006807F3" w:rsidP="00AE30F6">
      <w:pPr>
        <w:ind w:left="2160" w:firstLine="720"/>
        <w:rPr>
          <w:sz w:val="28"/>
          <w:szCs w:val="28"/>
        </w:rPr>
      </w:pPr>
      <w:r>
        <w:rPr>
          <w:rFonts w:eastAsia="Arial" w:cs="Calibri"/>
          <w:b/>
          <w:noProof/>
          <w:sz w:val="28"/>
          <w:szCs w:val="28"/>
        </w:rPr>
        <mc:AlternateContent>
          <mc:Choice Requires="wps">
            <w:drawing>
              <wp:anchor distT="0" distB="0" distL="114300" distR="114300" simplePos="0" relativeHeight="251658240" behindDoc="0" locked="0" layoutInCell="1" allowOverlap="1" wp14:anchorId="18B855F9" wp14:editId="10B75E9E">
                <wp:simplePos x="0" y="0"/>
                <wp:positionH relativeFrom="column">
                  <wp:posOffset>3192780</wp:posOffset>
                </wp:positionH>
                <wp:positionV relativeFrom="paragraph">
                  <wp:posOffset>102870</wp:posOffset>
                </wp:positionV>
                <wp:extent cx="2949575" cy="494665"/>
                <wp:effectExtent l="20955" t="15240" r="20320" b="13970"/>
                <wp:wrapNone/>
                <wp:docPr id="36"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9575" cy="494665"/>
                        </a:xfrm>
                        <a:prstGeom prst="ellipse">
                          <a:avLst/>
                        </a:prstGeom>
                        <a:solidFill>
                          <a:srgbClr val="FFFFFF"/>
                        </a:solidFill>
                        <a:ln w="25400">
                          <a:solidFill>
                            <a:srgbClr val="000000"/>
                          </a:solidFill>
                          <a:round/>
                          <a:headEnd/>
                          <a:tailEnd/>
                        </a:ln>
                      </wps:spPr>
                      <wps:txbx>
                        <w:txbxContent>
                          <w:p w14:paraId="525F1311" w14:textId="77777777" w:rsidR="00AE30F6" w:rsidRPr="00A12BCB" w:rsidRDefault="00AE30F6" w:rsidP="00AE30F6">
                            <w:pPr>
                              <w:jc w:val="center"/>
                              <w:rPr>
                                <w:lang w:val="en-IN"/>
                              </w:rPr>
                            </w:pPr>
                            <w:r>
                              <w:rPr>
                                <w:lang w:val="en-IN"/>
                              </w:rPr>
                              <w:t>Generate Reports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8B855F9" id="Oval 9" o:spid="_x0000_s1031" style="position:absolute;left:0;text-align:left;margin-left:251.4pt;margin-top:8.1pt;width:232.25pt;height:38.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" strokeweight="2pt">
                <v:textbox>
                  <w:txbxContent>
                    <w:p w14:paraId="525F1311" w14:textId="77777777" w:rsidR="00AE30F6" w:rsidRPr="00A12BCB" w:rsidRDefault="00AE30F6" w:rsidP="00AE30F6">
                      <w:pPr>
                        <w:jc w:val="center"/>
                        <w:rPr>
                          <w:lang w:val="en-IN"/>
                        </w:rPr>
                      </w:pPr>
                      <w:r>
                        <w:rPr>
                          <w:lang w:val="en-IN"/>
                        </w:rPr>
                        <w:t>Generate Reports</w:t>
                      </w:r>
                    </w:p>
                  </w:txbxContent>
                </v:textbox>
              </v:oval>
            </w:pict>
          </mc:Fallback>
        </mc:AlternateContent>
      </w:r>
    </w:p>
    <w:p w14:paraId="4454D614" w14:textId="77777777" w:rsidR="00AE30F6" w:rsidRDefault="00AE30F6" w:rsidP="00AE30F6">
      <w:pPr>
        <w:ind w:left="2160" w:firstLine="720"/>
        <w:rPr>
          <w:sz w:val="28"/>
          <w:szCs w:val="28"/>
        </w:rPr>
      </w:pPr>
    </w:p>
    <w:p w14:paraId="05A5A0A0" w14:textId="77777777" w:rsidR="00AE30F6" w:rsidRDefault="00AE30F6" w:rsidP="00AE30F6">
      <w:pPr>
        <w:rPr>
          <w:rFonts w:ascii="Calibri" w:eastAsia="Calibri" w:hAnsi="Calibri" w:cs="Calibri"/>
          <w:sz w:val="28"/>
        </w:rPr>
      </w:pPr>
    </w:p>
    <w:p w14:paraId="3E0FC80E" w14:textId="77777777" w:rsidR="00AE30F6" w:rsidRDefault="00AE30F6" w:rsidP="00AE30F6">
      <w:pPr>
        <w:rPr>
          <w:rFonts w:ascii="Calibri" w:eastAsia="Calibri" w:hAnsi="Calibri" w:cs="Calibri"/>
          <w:b/>
          <w:sz w:val="28"/>
        </w:rPr>
      </w:pPr>
    </w:p>
    <w:p w14:paraId="7E7AA82F" w14:textId="5B952279" w:rsidR="00AE30F6" w:rsidRDefault="006807F3" w:rsidP="00AE30F6">
      <w:pPr>
        <w:rPr>
          <w:rFonts w:ascii="Calibri" w:eastAsia="Calibri" w:hAnsi="Calibri" w:cs="Calibri"/>
          <w:b/>
          <w:sz w:val="28"/>
        </w:rPr>
      </w:pPr>
      <w:r>
        <w:rPr>
          <w:rFonts w:eastAsia="Arial" w:cs="Calibri"/>
          <w:b/>
          <w:noProof/>
          <w:sz w:val="28"/>
          <w:szCs w:val="28"/>
        </w:rPr>
        <mc:AlternateContent>
          <mc:Choice Requires="wps">
            <w:drawing>
              <wp:anchor distT="0" distB="0" distL="114300" distR="114300" simplePos="0" relativeHeight="251659264" behindDoc="0" locked="0" layoutInCell="1" allowOverlap="1" wp14:anchorId="72C701DA" wp14:editId="3A1F3DDD">
                <wp:simplePos x="0" y="0"/>
                <wp:positionH relativeFrom="column">
                  <wp:posOffset>3304540</wp:posOffset>
                </wp:positionH>
                <wp:positionV relativeFrom="paragraph">
                  <wp:posOffset>1905</wp:posOffset>
                </wp:positionV>
                <wp:extent cx="2647950" cy="422275"/>
                <wp:effectExtent l="18415" t="13970" r="19685" b="20955"/>
                <wp:wrapNone/>
                <wp:docPr id="35"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422275"/>
                        </a:xfrm>
                        <a:prstGeom prst="ellipse">
                          <a:avLst/>
                        </a:prstGeom>
                        <a:solidFill>
                          <a:srgbClr val="FFFFFF"/>
                        </a:solidFill>
                        <a:ln w="25400">
                          <a:solidFill>
                            <a:srgbClr val="000000"/>
                          </a:solidFill>
                          <a:round/>
                          <a:headEnd/>
                          <a:tailEnd/>
                        </a:ln>
                      </wps:spPr>
                      <wps:txbx>
                        <w:txbxContent>
                          <w:p w14:paraId="45846C75" w14:textId="77777777" w:rsidR="00AE30F6" w:rsidRPr="00E82E28" w:rsidRDefault="00E82E28" w:rsidP="00E82E28">
                            <w:r>
                              <w:rPr>
                                <w:lang w:val="en-IN"/>
                              </w:rPr>
                              <w:t xml:space="preserve">              Print Ticket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2C701DA" id="Oval 12" o:spid="_x0000_s1032" style="position:absolute;margin-left:260.2pt;margin-top:.15pt;width:208.5pt;height:3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" strokeweight="2pt">
                <v:textbox>
                  <w:txbxContent>
                    <w:p w14:paraId="45846C75" w14:textId="77777777" w:rsidR="00AE30F6" w:rsidRPr="00E82E28" w:rsidRDefault="00E82E28" w:rsidP="00E82E28">
                      <w:r>
                        <w:rPr>
                          <w:lang w:val="en-IN"/>
                        </w:rPr>
                        <w:t xml:space="preserve">              Print Ticket</w:t>
                      </w:r>
                    </w:p>
                  </w:txbxContent>
                </v:textbox>
              </v:oval>
            </w:pict>
          </mc:Fallback>
        </mc:AlternateContent>
      </w:r>
    </w:p>
    <w:p w14:paraId="429310E1" w14:textId="77777777" w:rsidR="00AE30F6" w:rsidRDefault="00AE30F6" w:rsidP="00AE30F6">
      <w:pPr>
        <w:rPr>
          <w:rFonts w:ascii="Calibri" w:eastAsia="Calibri" w:hAnsi="Calibri" w:cs="Calibri"/>
          <w:b/>
          <w:sz w:val="28"/>
        </w:rPr>
      </w:pPr>
    </w:p>
    <w:p w14:paraId="1EFB60AE" w14:textId="26E8E1BB" w:rsidR="00AE30F6" w:rsidRDefault="006807F3" w:rsidP="00AE30F6">
      <w:pPr>
        <w:rPr>
          <w:rFonts w:ascii="Calibri" w:eastAsia="Calibri" w:hAnsi="Calibri" w:cs="Calibri"/>
          <w:b/>
          <w:sz w:val="28"/>
        </w:rPr>
      </w:pPr>
      <w:r>
        <w:rPr>
          <w:rFonts w:eastAsia="Arial" w:cs="Calibri"/>
          <w:b/>
          <w:noProof/>
          <w:sz w:val="28"/>
          <w:szCs w:val="28"/>
        </w:rPr>
        <mc:AlternateContent>
          <mc:Choice Requires="wps">
            <w:drawing>
              <wp:anchor distT="0" distB="0" distL="114300" distR="114300" simplePos="0" relativeHeight="251660288" behindDoc="0" locked="0" layoutInCell="1" allowOverlap="1" wp14:anchorId="579F0493" wp14:editId="6F8D9DBA">
                <wp:simplePos x="0" y="0"/>
                <wp:positionH relativeFrom="column">
                  <wp:posOffset>3441700</wp:posOffset>
                </wp:positionH>
                <wp:positionV relativeFrom="paragraph">
                  <wp:posOffset>144780</wp:posOffset>
                </wp:positionV>
                <wp:extent cx="2647950" cy="422275"/>
                <wp:effectExtent l="12700" t="19685" r="15875" b="15240"/>
                <wp:wrapNone/>
                <wp:docPr id="34"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422275"/>
                        </a:xfrm>
                        <a:prstGeom prst="ellipse">
                          <a:avLst/>
                        </a:prstGeom>
                        <a:solidFill>
                          <a:srgbClr val="FFFFFF"/>
                        </a:solidFill>
                        <a:ln w="25400">
                          <a:solidFill>
                            <a:srgbClr val="000000"/>
                          </a:solidFill>
                          <a:round/>
                          <a:headEnd/>
                          <a:tailEnd/>
                        </a:ln>
                      </wps:spPr>
                      <wps:txbx>
                        <w:txbxContent>
                          <w:p w14:paraId="664A31C8" w14:textId="77777777" w:rsidR="00AE30F6" w:rsidRPr="00A12BCB" w:rsidRDefault="00AE30F6" w:rsidP="00AE30F6">
                            <w:pPr>
                              <w:jc w:val="center"/>
                            </w:pPr>
                            <w:r w:rsidRPr="00A12BCB">
                              <w:t>Change 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79F0493" id="Oval 13" o:spid="_x0000_s1033" style="position:absolute;margin-left:271pt;margin-top:11.4pt;width:208.5pt;height:3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" strokeweight="2pt">
                <v:textbox>
                  <w:txbxContent>
                    <w:p w14:paraId="664A31C8" w14:textId="77777777" w:rsidR="00AE30F6" w:rsidRPr="00A12BCB" w:rsidRDefault="00AE30F6" w:rsidP="00AE30F6">
                      <w:pPr>
                        <w:jc w:val="center"/>
                      </w:pPr>
                      <w:r w:rsidRPr="00A12BCB">
                        <w:t>Change Password</w:t>
                      </w:r>
                    </w:p>
                  </w:txbxContent>
                </v:textbox>
              </v:oval>
            </w:pict>
          </mc:Fallback>
        </mc:AlternateContent>
      </w:r>
    </w:p>
    <w:p w14:paraId="2CB8BDFE" w14:textId="77777777" w:rsidR="009844B2" w:rsidRDefault="009844B2" w:rsidP="00D73B57">
      <w:pPr>
        <w:tabs>
          <w:tab w:val="left" w:pos="4254"/>
        </w:tabs>
        <w:spacing w:after="280" w:line="360" w:lineRule="auto"/>
        <w:ind w:left="-90" w:right="705"/>
        <w:jc w:val="both"/>
        <w:rPr>
          <w:rFonts w:ascii="Georgia" w:eastAsia="TimesNewRoman" w:hAnsi="Georgia" w:cs="TimesNewRoman"/>
          <w:b/>
          <w:bCs/>
          <w:sz w:val="22"/>
          <w:szCs w:val="22"/>
        </w:rPr>
      </w:pPr>
    </w:p>
    <w:p w14:paraId="465D7764" w14:textId="3A5C3200" w:rsidR="00210635" w:rsidRPr="00210635" w:rsidRDefault="006807F3" w:rsidP="009844B2">
      <w:pPr>
        <w:tabs>
          <w:tab w:val="left" w:pos="4254"/>
        </w:tabs>
        <w:spacing w:after="280" w:line="360" w:lineRule="auto"/>
        <w:ind w:left="1710" w:right="705"/>
        <w:jc w:val="both"/>
        <w:rPr>
          <w:rFonts w:ascii="Georgia" w:eastAsia="TimesNewRoman" w:hAnsi="Georgia" w:cs="TimesNewRoman"/>
          <w:b/>
          <w:bCs/>
          <w:sz w:val="22"/>
          <w:szCs w:val="22"/>
        </w:rPr>
      </w:pPr>
      <w:r>
        <w:rPr>
          <w:rFonts w:ascii="Calibri" w:eastAsia="Times New Roman" w:hAnsi="Calibri"/>
          <w:noProof/>
          <w:sz w:val="28"/>
          <w:szCs w:val="28"/>
        </w:rPr>
        <mc:AlternateContent>
          <mc:Choice Requires="wps">
            <w:drawing>
              <wp:anchor distT="0" distB="0" distL="114300" distR="114300" simplePos="0" relativeHeight="251664384" behindDoc="0" locked="0" layoutInCell="1" allowOverlap="1" wp14:anchorId="0A7F6953" wp14:editId="50C8972B">
                <wp:simplePos x="0" y="0"/>
                <wp:positionH relativeFrom="column">
                  <wp:posOffset>3589020</wp:posOffset>
                </wp:positionH>
                <wp:positionV relativeFrom="paragraph">
                  <wp:posOffset>100965</wp:posOffset>
                </wp:positionV>
                <wp:extent cx="2647950" cy="422275"/>
                <wp:effectExtent l="17145" t="18415" r="20955" b="16510"/>
                <wp:wrapNone/>
                <wp:docPr id="33" name="Oval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422275"/>
                        </a:xfrm>
                        <a:prstGeom prst="ellipse">
                          <a:avLst/>
                        </a:prstGeom>
                        <a:solidFill>
                          <a:srgbClr val="FFFFFF"/>
                        </a:solidFill>
                        <a:ln w="25400">
                          <a:solidFill>
                            <a:srgbClr val="000000"/>
                          </a:solidFill>
                          <a:round/>
                          <a:headEnd/>
                          <a:tailEnd/>
                        </a:ln>
                      </wps:spPr>
                      <wps:txbx>
                        <w:txbxContent>
                          <w:p w14:paraId="7F130595" w14:textId="77777777" w:rsidR="00AE30F6" w:rsidRPr="00A12BCB" w:rsidRDefault="00AE30F6" w:rsidP="00AE30F6">
                            <w:pPr>
                              <w:jc w:val="center"/>
                              <w:rPr>
                                <w:lang w:val="en-IN"/>
                              </w:rPr>
                            </w:pPr>
                            <w:r>
                              <w:rPr>
                                <w:lang w:val="en-IN"/>
                              </w:rPr>
                              <w:t>Password Recovery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A7F6953" id="Oval 425" o:spid="_x0000_s1034" style="position:absolute;left:0;text-align:left;margin-left:282.6pt;margin-top:7.95pt;width:208.5pt;height:3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" strokeweight="2pt">
                <v:textbox>
                  <w:txbxContent>
                    <w:p w14:paraId="7F130595" w14:textId="77777777" w:rsidR="00AE30F6" w:rsidRPr="00A12BCB" w:rsidRDefault="00AE30F6" w:rsidP="00AE30F6">
                      <w:pPr>
                        <w:jc w:val="center"/>
                        <w:rPr>
                          <w:lang w:val="en-IN"/>
                        </w:rPr>
                      </w:pPr>
                      <w:r>
                        <w:rPr>
                          <w:lang w:val="en-IN"/>
                        </w:rPr>
                        <w:t>Password Recovery</w:t>
                      </w:r>
                    </w:p>
                  </w:txbxContent>
                </v:textbox>
              </v:oval>
            </w:pict>
          </mc:Fallback>
        </mc:AlternateContent>
      </w:r>
      <w:r w:rsidR="00210635">
        <w:rPr>
          <w:rFonts w:ascii="Georgia" w:eastAsia="TimesNewRoman" w:hAnsi="Georgia" w:cs="TimesNewRoman"/>
          <w:b/>
          <w:bCs/>
          <w:sz w:val="22"/>
          <w:szCs w:val="22"/>
        </w:rPr>
        <w:t xml:space="preserve">   </w:t>
      </w:r>
      <w:r w:rsidR="00C72B1F" w:rsidRPr="00210635">
        <w:rPr>
          <w:rFonts w:ascii="Georgia" w:eastAsia="TimesNewRoman" w:hAnsi="Georgia" w:cs="TimesNewRoman"/>
          <w:b/>
          <w:bCs/>
          <w:sz w:val="22"/>
          <w:szCs w:val="22"/>
        </w:rPr>
        <w:t xml:space="preserve">     </w:t>
      </w:r>
    </w:p>
    <w:p w14:paraId="0ABA0110" w14:textId="77777777" w:rsidR="00D73B57" w:rsidRDefault="00210635" w:rsidP="00210635">
      <w:pPr>
        <w:tabs>
          <w:tab w:val="left" w:pos="4254"/>
        </w:tabs>
        <w:spacing w:after="280" w:line="360" w:lineRule="auto"/>
        <w:ind w:right="705"/>
        <w:jc w:val="both"/>
        <w:rPr>
          <w:rFonts w:eastAsia="TimesNewRoman"/>
          <w:b/>
          <w:bCs/>
        </w:rPr>
      </w:pPr>
      <w:r w:rsidRPr="00210635">
        <w:rPr>
          <w:rFonts w:eastAsia="TimesNewRoman"/>
          <w:b/>
          <w:bCs/>
        </w:rPr>
        <w:t xml:space="preserve">                                                          </w:t>
      </w:r>
    </w:p>
    <w:p w14:paraId="1CC76C1A" w14:textId="77777777" w:rsidR="00AE30F6" w:rsidRDefault="00AE30F6" w:rsidP="00210635">
      <w:pPr>
        <w:tabs>
          <w:tab w:val="left" w:pos="4254"/>
        </w:tabs>
        <w:spacing w:after="280" w:line="360" w:lineRule="auto"/>
        <w:ind w:right="705"/>
        <w:jc w:val="both"/>
        <w:rPr>
          <w:rFonts w:eastAsia="TimesNewRoman"/>
          <w:b/>
          <w:bCs/>
        </w:rPr>
      </w:pPr>
    </w:p>
    <w:p w14:paraId="298AD825" w14:textId="77777777" w:rsidR="00AE30F6" w:rsidRDefault="00AE30F6" w:rsidP="00210635">
      <w:pPr>
        <w:tabs>
          <w:tab w:val="left" w:pos="4254"/>
        </w:tabs>
        <w:spacing w:after="280" w:line="360" w:lineRule="auto"/>
        <w:ind w:right="705"/>
        <w:jc w:val="both"/>
        <w:rPr>
          <w:rFonts w:eastAsia="TimesNewRoman"/>
          <w:b/>
          <w:bCs/>
        </w:rPr>
      </w:pPr>
    </w:p>
    <w:p w14:paraId="4E92CDD8" w14:textId="77777777" w:rsidR="00AE30F6" w:rsidRDefault="00AE30F6" w:rsidP="00210635">
      <w:pPr>
        <w:tabs>
          <w:tab w:val="left" w:pos="4254"/>
        </w:tabs>
        <w:spacing w:after="280" w:line="360" w:lineRule="auto"/>
        <w:ind w:right="705"/>
        <w:jc w:val="both"/>
        <w:rPr>
          <w:rFonts w:eastAsia="TimesNewRoman"/>
          <w:b/>
          <w:bCs/>
        </w:rPr>
      </w:pPr>
    </w:p>
    <w:p w14:paraId="70EFBF77" w14:textId="77777777" w:rsidR="0017268A" w:rsidRDefault="0017268A" w:rsidP="00210635">
      <w:pPr>
        <w:tabs>
          <w:tab w:val="left" w:pos="4254"/>
        </w:tabs>
        <w:spacing w:after="280" w:line="360" w:lineRule="auto"/>
        <w:ind w:right="705"/>
        <w:jc w:val="both"/>
        <w:rPr>
          <w:rFonts w:eastAsia="TimesNewRoman"/>
          <w:b/>
          <w:bCs/>
        </w:rPr>
      </w:pPr>
    </w:p>
    <w:p w14:paraId="38913CEE" w14:textId="77777777" w:rsidR="0017268A" w:rsidRDefault="0017268A" w:rsidP="00210635">
      <w:pPr>
        <w:tabs>
          <w:tab w:val="left" w:pos="4254"/>
        </w:tabs>
        <w:spacing w:after="280" w:line="360" w:lineRule="auto"/>
        <w:ind w:right="705"/>
        <w:jc w:val="both"/>
        <w:rPr>
          <w:rFonts w:eastAsia="TimesNewRoman"/>
          <w:b/>
          <w:bCs/>
        </w:rPr>
      </w:pPr>
    </w:p>
    <w:p w14:paraId="36DB4450" w14:textId="77777777" w:rsidR="0017268A" w:rsidRPr="007500F6" w:rsidRDefault="0017268A" w:rsidP="009E4903">
      <w:pPr>
        <w:tabs>
          <w:tab w:val="left" w:pos="4254"/>
        </w:tabs>
        <w:spacing w:after="280" w:line="360" w:lineRule="auto"/>
        <w:ind w:left="-540" w:right="705"/>
        <w:jc w:val="both"/>
        <w:rPr>
          <w:rFonts w:eastAsia="TimesNewRoman"/>
          <w:b/>
          <w:bCs/>
          <w:sz w:val="28"/>
          <w:szCs w:val="28"/>
          <w:u w:val="single"/>
        </w:rPr>
      </w:pPr>
      <w:r w:rsidRPr="007500F6">
        <w:rPr>
          <w:rFonts w:eastAsia="TimesNewRoman"/>
          <w:b/>
          <w:bCs/>
          <w:sz w:val="28"/>
          <w:szCs w:val="28"/>
          <w:u w:val="single"/>
        </w:rPr>
        <w:t xml:space="preserve">DFD (Data Flow Diagram) </w:t>
      </w:r>
    </w:p>
    <w:p w14:paraId="14D88057" w14:textId="77777777" w:rsidR="0017268A" w:rsidRDefault="0017268A" w:rsidP="00210635">
      <w:pPr>
        <w:tabs>
          <w:tab w:val="left" w:pos="4254"/>
        </w:tabs>
        <w:spacing w:after="280" w:line="360" w:lineRule="auto"/>
        <w:ind w:right="705"/>
        <w:jc w:val="both"/>
        <w:rPr>
          <w:rFonts w:eastAsia="TimesNewRoman"/>
          <w:b/>
          <w:bCs/>
          <w:sz w:val="28"/>
          <w:szCs w:val="28"/>
        </w:rPr>
      </w:pPr>
    </w:p>
    <w:p w14:paraId="50C043D3" w14:textId="77777777" w:rsidR="0017268A" w:rsidRPr="0017268A" w:rsidRDefault="00670C79" w:rsidP="0017268A">
      <w:pPr>
        <w:tabs>
          <w:tab w:val="left" w:pos="4254"/>
        </w:tabs>
        <w:spacing w:after="280" w:line="360" w:lineRule="auto"/>
        <w:ind w:left="-630" w:right="705"/>
        <w:jc w:val="both"/>
        <w:rPr>
          <w:rFonts w:eastAsia="TimesNewRoman"/>
          <w:b/>
          <w:bCs/>
          <w:sz w:val="28"/>
          <w:szCs w:val="28"/>
        </w:rPr>
      </w:pPr>
      <w:r>
        <w:rPr>
          <w:rFonts w:eastAsia="TimesNewRoman"/>
          <w:b/>
          <w:bCs/>
          <w:noProof/>
          <w:sz w:val="28"/>
          <w:szCs w:val="28"/>
        </w:rPr>
        <w:drawing>
          <wp:inline distT="0" distB="0" distL="0" distR="0" wp14:anchorId="54F85A89" wp14:editId="56B61B40">
            <wp:extent cx="6729730" cy="5815330"/>
            <wp:effectExtent l="19050" t="0" r="0" b="0"/>
            <wp:docPr id="1" name="Picture 1" descr="df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0"/>
                    <pic:cNvPicPr>
                      <a:picLocks noChangeAspect="1" noChangeArrowheads="1"/>
                    </pic:cNvPicPr>
                  </pic:nvPicPr>
                  <pic:blipFill>
                    <a:blip r:embed="rId12"/>
                    <a:srcRect/>
                    <a:stretch>
                      <a:fillRect/>
                    </a:stretch>
                  </pic:blipFill>
                  <pic:spPr bwMode="auto">
                    <a:xfrm>
                      <a:off x="0" y="0"/>
                      <a:ext cx="6729730" cy="5815330"/>
                    </a:xfrm>
                    <a:prstGeom prst="rect">
                      <a:avLst/>
                    </a:prstGeom>
                    <a:noFill/>
                    <a:ln w="9525">
                      <a:noFill/>
                      <a:miter lim="800000"/>
                      <a:headEnd/>
                      <a:tailEnd/>
                    </a:ln>
                  </pic:spPr>
                </pic:pic>
              </a:graphicData>
            </a:graphic>
          </wp:inline>
        </w:drawing>
      </w:r>
    </w:p>
    <w:p w14:paraId="7AF6D4A8" w14:textId="77777777" w:rsidR="00A66005" w:rsidRDefault="00A66005" w:rsidP="00A0255D">
      <w:pPr>
        <w:spacing w:line="360" w:lineRule="auto"/>
        <w:jc w:val="both"/>
        <w:rPr>
          <w:b/>
          <w:sz w:val="28"/>
          <w:szCs w:val="28"/>
          <w:u w:val="single"/>
        </w:rPr>
      </w:pPr>
    </w:p>
    <w:p w14:paraId="6A493D85" w14:textId="77777777" w:rsidR="0017268A" w:rsidRDefault="0017268A" w:rsidP="00A0255D">
      <w:pPr>
        <w:spacing w:line="360" w:lineRule="auto"/>
        <w:jc w:val="both"/>
        <w:rPr>
          <w:b/>
          <w:sz w:val="28"/>
          <w:szCs w:val="28"/>
          <w:u w:val="single"/>
        </w:rPr>
      </w:pPr>
    </w:p>
    <w:p w14:paraId="16CA0756" w14:textId="77777777" w:rsidR="0017268A" w:rsidRDefault="0017268A" w:rsidP="00A0255D">
      <w:pPr>
        <w:spacing w:line="360" w:lineRule="auto"/>
        <w:jc w:val="both"/>
        <w:rPr>
          <w:b/>
          <w:sz w:val="28"/>
          <w:szCs w:val="28"/>
          <w:u w:val="single"/>
        </w:rPr>
      </w:pPr>
    </w:p>
    <w:p w14:paraId="5F8836EC" w14:textId="77777777" w:rsidR="0017268A" w:rsidRDefault="0017268A" w:rsidP="00A0255D">
      <w:pPr>
        <w:spacing w:line="360" w:lineRule="auto"/>
        <w:jc w:val="both"/>
        <w:rPr>
          <w:b/>
          <w:sz w:val="28"/>
          <w:szCs w:val="28"/>
          <w:u w:val="single"/>
        </w:rPr>
      </w:pPr>
    </w:p>
    <w:p w14:paraId="07AFDCEC" w14:textId="77777777" w:rsidR="00382DF1" w:rsidRDefault="00AB1E40" w:rsidP="00A0255D">
      <w:pPr>
        <w:spacing w:line="360" w:lineRule="auto"/>
        <w:jc w:val="both"/>
        <w:rPr>
          <w:b/>
          <w:sz w:val="28"/>
          <w:szCs w:val="28"/>
          <w:u w:val="single"/>
        </w:rPr>
      </w:pPr>
      <w:r>
        <w:rPr>
          <w:b/>
          <w:sz w:val="28"/>
          <w:szCs w:val="28"/>
          <w:u w:val="single"/>
        </w:rPr>
        <w:lastRenderedPageBreak/>
        <w:t>ER DIAGRAM</w:t>
      </w:r>
    </w:p>
    <w:p w14:paraId="00BAED68" w14:textId="77777777" w:rsidR="00382DF1" w:rsidRDefault="00382DF1" w:rsidP="00A0255D">
      <w:pPr>
        <w:spacing w:line="360" w:lineRule="auto"/>
        <w:jc w:val="both"/>
        <w:rPr>
          <w:b/>
          <w:sz w:val="28"/>
          <w:szCs w:val="28"/>
          <w:u w:val="single"/>
        </w:rPr>
      </w:pPr>
    </w:p>
    <w:p w14:paraId="1E324D94" w14:textId="77777777" w:rsidR="00382DF1" w:rsidRDefault="00670C79" w:rsidP="00DA5677">
      <w:pPr>
        <w:spacing w:line="360" w:lineRule="auto"/>
        <w:ind w:left="-810" w:right="-333"/>
        <w:jc w:val="both"/>
        <w:rPr>
          <w:b/>
          <w:sz w:val="28"/>
          <w:szCs w:val="28"/>
          <w:u w:val="single"/>
        </w:rPr>
      </w:pPr>
      <w:r>
        <w:rPr>
          <w:b/>
          <w:noProof/>
          <w:sz w:val="28"/>
          <w:szCs w:val="28"/>
        </w:rPr>
        <w:drawing>
          <wp:inline distT="0" distB="0" distL="0" distR="0" wp14:anchorId="23404C28" wp14:editId="74B64F34">
            <wp:extent cx="6751955" cy="6481445"/>
            <wp:effectExtent l="19050" t="0" r="0" b="0"/>
            <wp:docPr id="2" name="Picture 3" descr="C:\Users\pande\Downloads\ptm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de\Downloads\ptms (1).png"/>
                    <pic:cNvPicPr>
                      <a:picLocks noChangeAspect="1" noChangeArrowheads="1"/>
                    </pic:cNvPicPr>
                  </pic:nvPicPr>
                  <pic:blipFill>
                    <a:blip r:embed="rId13"/>
                    <a:srcRect/>
                    <a:stretch>
                      <a:fillRect/>
                    </a:stretch>
                  </pic:blipFill>
                  <pic:spPr bwMode="auto">
                    <a:xfrm>
                      <a:off x="0" y="0"/>
                      <a:ext cx="6751955" cy="6481445"/>
                    </a:xfrm>
                    <a:prstGeom prst="rect">
                      <a:avLst/>
                    </a:prstGeom>
                    <a:noFill/>
                    <a:ln w="9525">
                      <a:noFill/>
                      <a:miter lim="800000"/>
                      <a:headEnd/>
                      <a:tailEnd/>
                    </a:ln>
                  </pic:spPr>
                </pic:pic>
              </a:graphicData>
            </a:graphic>
          </wp:inline>
        </w:drawing>
      </w:r>
    </w:p>
    <w:p w14:paraId="0AD6F359" w14:textId="77777777" w:rsidR="00382DF1" w:rsidRDefault="00382DF1" w:rsidP="00A0255D">
      <w:pPr>
        <w:spacing w:line="360" w:lineRule="auto"/>
        <w:jc w:val="both"/>
        <w:rPr>
          <w:b/>
          <w:sz w:val="28"/>
          <w:szCs w:val="28"/>
          <w:u w:val="single"/>
        </w:rPr>
      </w:pPr>
    </w:p>
    <w:p w14:paraId="73424E5F" w14:textId="77777777" w:rsidR="00382DF1" w:rsidRDefault="00382DF1" w:rsidP="00A0255D">
      <w:pPr>
        <w:spacing w:line="360" w:lineRule="auto"/>
        <w:jc w:val="both"/>
        <w:rPr>
          <w:b/>
          <w:sz w:val="28"/>
          <w:szCs w:val="28"/>
          <w:u w:val="single"/>
        </w:rPr>
      </w:pPr>
    </w:p>
    <w:p w14:paraId="51C57B13" w14:textId="77777777" w:rsidR="00382DF1" w:rsidRDefault="00382DF1" w:rsidP="00A0255D">
      <w:pPr>
        <w:spacing w:line="360" w:lineRule="auto"/>
        <w:jc w:val="both"/>
        <w:rPr>
          <w:b/>
          <w:sz w:val="28"/>
          <w:szCs w:val="28"/>
          <w:u w:val="single"/>
        </w:rPr>
      </w:pPr>
    </w:p>
    <w:p w14:paraId="200F60FF" w14:textId="77777777" w:rsidR="00382DF1" w:rsidRDefault="00382DF1" w:rsidP="00A0255D">
      <w:pPr>
        <w:spacing w:line="360" w:lineRule="auto"/>
        <w:jc w:val="both"/>
        <w:rPr>
          <w:b/>
          <w:sz w:val="28"/>
          <w:szCs w:val="28"/>
          <w:u w:val="single"/>
        </w:rPr>
      </w:pPr>
    </w:p>
    <w:p w14:paraId="0908C8FE" w14:textId="77777777" w:rsidR="0021413E" w:rsidRDefault="0021413E" w:rsidP="00A0255D">
      <w:pPr>
        <w:spacing w:line="360" w:lineRule="auto"/>
        <w:jc w:val="both"/>
        <w:rPr>
          <w:b/>
          <w:sz w:val="28"/>
          <w:szCs w:val="28"/>
          <w:u w:val="single"/>
        </w:rPr>
      </w:pPr>
    </w:p>
    <w:p w14:paraId="31136E26" w14:textId="77777777" w:rsidR="00565542" w:rsidRDefault="00565542" w:rsidP="00A0255D">
      <w:pPr>
        <w:spacing w:line="360" w:lineRule="auto"/>
        <w:jc w:val="both"/>
        <w:rPr>
          <w:b/>
          <w:sz w:val="28"/>
          <w:szCs w:val="28"/>
          <w:u w:val="single"/>
        </w:rPr>
      </w:pPr>
    </w:p>
    <w:p w14:paraId="51757248" w14:textId="2FB82B24" w:rsidR="00A770CB" w:rsidRDefault="004C7E58" w:rsidP="00A0255D">
      <w:pPr>
        <w:spacing w:line="360" w:lineRule="auto"/>
        <w:jc w:val="both"/>
      </w:pPr>
      <w:r w:rsidRPr="004C7E58">
        <w:rPr>
          <w:b/>
          <w:sz w:val="28"/>
          <w:szCs w:val="28"/>
          <w:u w:val="single"/>
        </w:rPr>
        <w:t xml:space="preserve">Sequence Diagram </w:t>
      </w:r>
      <w:proofErr w:type="gramStart"/>
      <w:r w:rsidRPr="004C7E58">
        <w:rPr>
          <w:b/>
          <w:sz w:val="28"/>
          <w:szCs w:val="28"/>
          <w:u w:val="single"/>
        </w:rPr>
        <w:t>For</w:t>
      </w:r>
      <w:proofErr w:type="gramEnd"/>
      <w:r w:rsidRPr="004C7E58">
        <w:rPr>
          <w:b/>
          <w:sz w:val="28"/>
          <w:szCs w:val="28"/>
          <w:u w:val="single"/>
        </w:rPr>
        <w:t xml:space="preserve"> </w:t>
      </w:r>
      <w:r w:rsidR="007500F6" w:rsidRPr="004C7E58">
        <w:rPr>
          <w:b/>
          <w:sz w:val="28"/>
          <w:szCs w:val="28"/>
          <w:u w:val="single"/>
        </w:rPr>
        <w:t>Administrator</w:t>
      </w:r>
      <w:r w:rsidR="007500F6">
        <w:rPr>
          <w:b/>
          <w:sz w:val="28"/>
          <w:szCs w:val="28"/>
          <w:u w:val="single"/>
        </w:rPr>
        <w:t>: -</w:t>
      </w:r>
    </w:p>
    <w:p w14:paraId="21AE2321" w14:textId="77777777" w:rsidR="00A770CB" w:rsidRDefault="00A770CB" w:rsidP="00A0255D">
      <w:pPr>
        <w:spacing w:line="360" w:lineRule="auto"/>
        <w:jc w:val="both"/>
      </w:pPr>
    </w:p>
    <w:p w14:paraId="30865CD7" w14:textId="77777777" w:rsidR="00A770CB" w:rsidRDefault="00A770CB" w:rsidP="00A770CB"/>
    <w:p w14:paraId="2DA47242" w14:textId="77777777" w:rsidR="00A770CB" w:rsidRDefault="00A770CB" w:rsidP="00A770CB"/>
    <w:p w14:paraId="18C012C3" w14:textId="77777777" w:rsidR="00A770CB" w:rsidRDefault="00A770CB" w:rsidP="00A770CB"/>
    <w:p w14:paraId="1B9C92F1" w14:textId="77777777" w:rsidR="00A770CB" w:rsidRDefault="00A770CB" w:rsidP="00A770CB"/>
    <w:p w14:paraId="60BDE1B2" w14:textId="5FFC6E4D" w:rsidR="00A770CB" w:rsidRDefault="006807F3" w:rsidP="00D73B57">
      <w:pPr>
        <w:ind w:left="-720"/>
      </w:pPr>
      <w:r>
        <w:rPr>
          <w:noProof/>
        </w:rPr>
        <mc:AlternateContent>
          <mc:Choice Requires="wps">
            <w:drawing>
              <wp:anchor distT="0" distB="0" distL="114300" distR="114300" simplePos="0" relativeHeight="251645952" behindDoc="0" locked="0" layoutInCell="1" allowOverlap="1" wp14:anchorId="11097255" wp14:editId="24A4C3E8">
                <wp:simplePos x="0" y="0"/>
                <wp:positionH relativeFrom="column">
                  <wp:posOffset>-571500</wp:posOffset>
                </wp:positionH>
                <wp:positionV relativeFrom="paragraph">
                  <wp:posOffset>2005330</wp:posOffset>
                </wp:positionV>
                <wp:extent cx="1600200" cy="341630"/>
                <wp:effectExtent l="0" t="3175" r="0" b="0"/>
                <wp:wrapNone/>
                <wp:docPr id="32"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B657A9" w14:textId="77777777" w:rsidR="00457C1F" w:rsidRPr="00877987" w:rsidRDefault="00457C1F" w:rsidP="00093919">
                            <w:pPr>
                              <w:jc w:val="both"/>
                              <w:rPr>
                                <w:b/>
                              </w:rPr>
                            </w:pPr>
                            <w:r>
                              <w:rPr>
                                <w:b/>
                              </w:rPr>
                              <w:t xml:space="preserve">            </w:t>
                            </w:r>
                            <w:r w:rsidRPr="00877987">
                              <w:rPr>
                                <w:b/>
                              </w:rPr>
                              <w:t>Administrator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97255" id="Rectangle 271" o:spid="_x0000_s1035" style="position:absolute;left:0;text-align:left;margin-left:-45pt;margin-top:157.9pt;width:126pt;height:26.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" stroked="f">
                <v:textbox>
                  <w:txbxContent>
                    <w:p w14:paraId="41B657A9" w14:textId="77777777" w:rsidR="00457C1F" w:rsidRPr="00877987" w:rsidRDefault="00457C1F" w:rsidP="00093919">
                      <w:pPr>
                        <w:jc w:val="both"/>
                        <w:rPr>
                          <w:b/>
                        </w:rPr>
                      </w:pPr>
                      <w:r>
                        <w:rPr>
                          <w:b/>
                        </w:rPr>
                        <w:t xml:space="preserve">            </w:t>
                      </w:r>
                      <w:r w:rsidRPr="00877987">
                        <w:rPr>
                          <w:b/>
                        </w:rPr>
                        <w:t>Administrator</w:t>
                      </w:r>
                    </w:p>
                  </w:txbxContent>
                </v:textbox>
              </v:rect>
            </w:pict>
          </mc:Fallback>
        </mc:AlternateContent>
      </w:r>
      <w:r>
        <w:rPr>
          <w:noProof/>
        </w:rPr>
        <mc:AlternateContent>
          <mc:Choice Requires="wps">
            <w:drawing>
              <wp:anchor distT="0" distB="0" distL="114300" distR="114300" simplePos="0" relativeHeight="251646976" behindDoc="0" locked="0" layoutInCell="1" allowOverlap="1" wp14:anchorId="3273E4D9" wp14:editId="5C8CBB45">
                <wp:simplePos x="0" y="0"/>
                <wp:positionH relativeFrom="column">
                  <wp:posOffset>0</wp:posOffset>
                </wp:positionH>
                <wp:positionV relativeFrom="paragraph">
                  <wp:posOffset>3261360</wp:posOffset>
                </wp:positionV>
                <wp:extent cx="1143000" cy="342900"/>
                <wp:effectExtent l="0" t="1905" r="0" b="0"/>
                <wp:wrapNone/>
                <wp:docPr id="31"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887AA1" w14:textId="77777777" w:rsidR="00457C1F" w:rsidRPr="002A5DE9" w:rsidRDefault="00457C1F" w:rsidP="00A770CB">
                            <w:pPr>
                              <w:jc w:val="center"/>
                              <w:rPr>
                                <w:b/>
                              </w:rPr>
                            </w:pPr>
                            <w:r w:rsidRPr="002A5DE9">
                              <w:rPr>
                                <w:b/>
                              </w:rPr>
                              <w:t>Success:hide()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73E4D9" id="Rectangle 273" o:spid="_x0000_s1036" style="position:absolute;left:0;text-align:left;margin-left:0;margin-top:256.8pt;width:90pt;height:2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" stroked="f">
                <v:textbox>
                  <w:txbxContent>
                    <w:p w14:paraId="44887AA1" w14:textId="77777777" w:rsidR="00457C1F" w:rsidRPr="002A5DE9" w:rsidRDefault="00457C1F" w:rsidP="00A770CB">
                      <w:pPr>
                        <w:jc w:val="center"/>
                        <w:rPr>
                          <w:b/>
                        </w:rPr>
                      </w:pPr>
                      <w:r w:rsidRPr="002A5DE9">
                        <w:rPr>
                          <w:b/>
                        </w:rPr>
                        <w:t>Success:hide()</w:t>
                      </w:r>
                    </w:p>
                  </w:txbxContent>
                </v:textbox>
              </v:rect>
            </w:pict>
          </mc:Fallback>
        </mc:AlternateContent>
      </w:r>
      <w:r w:rsidR="00670C79">
        <w:rPr>
          <w:noProof/>
        </w:rPr>
        <w:drawing>
          <wp:inline distT="0" distB="0" distL="0" distR="0" wp14:anchorId="231F14A0" wp14:editId="7A671603">
            <wp:extent cx="6656705" cy="5552440"/>
            <wp:effectExtent l="19050" t="0" r="0" b="0"/>
            <wp:docPr id="3" name="Picture 1" descr="C:\Users\win 8.1\Desktop\10-Figure4-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8.1\Desktop\10-Figure4-1 - Copy.png"/>
                    <pic:cNvPicPr>
                      <a:picLocks noChangeAspect="1" noChangeArrowheads="1"/>
                    </pic:cNvPicPr>
                  </pic:nvPicPr>
                  <pic:blipFill>
                    <a:blip r:embed="rId14"/>
                    <a:srcRect/>
                    <a:stretch>
                      <a:fillRect/>
                    </a:stretch>
                  </pic:blipFill>
                  <pic:spPr bwMode="auto">
                    <a:xfrm>
                      <a:off x="0" y="0"/>
                      <a:ext cx="6656705" cy="5552440"/>
                    </a:xfrm>
                    <a:prstGeom prst="rect">
                      <a:avLst/>
                    </a:prstGeom>
                    <a:noFill/>
                    <a:ln w="9525">
                      <a:noFill/>
                      <a:miter lim="800000"/>
                      <a:headEnd/>
                      <a:tailEnd/>
                    </a:ln>
                  </pic:spPr>
                </pic:pic>
              </a:graphicData>
            </a:graphic>
          </wp:inline>
        </w:drawing>
      </w:r>
    </w:p>
    <w:p w14:paraId="6F8841B4" w14:textId="77777777" w:rsidR="00A770CB" w:rsidRDefault="00A770CB" w:rsidP="00A770CB"/>
    <w:p w14:paraId="594D80A3" w14:textId="77777777" w:rsidR="00A770CB" w:rsidRDefault="001F5A55" w:rsidP="00A770CB">
      <w:r>
        <w:t xml:space="preserve">                                                                        </w:t>
      </w:r>
      <w:r w:rsidRPr="001F5A55">
        <w:rPr>
          <w:rFonts w:eastAsia="TimesNewRoman"/>
          <w:bCs/>
        </w:rPr>
        <w:t>Fig.</w:t>
      </w:r>
      <w:r>
        <w:rPr>
          <w:rFonts w:eastAsia="TimesNewRoman"/>
          <w:bCs/>
        </w:rPr>
        <w:t>5.4</w:t>
      </w:r>
    </w:p>
    <w:p w14:paraId="0D4CDCF0" w14:textId="77777777" w:rsidR="00A770CB" w:rsidRPr="00877987" w:rsidRDefault="001F5A55" w:rsidP="00A770CB">
      <w:pPr>
        <w:rPr>
          <w:sz w:val="20"/>
          <w:szCs w:val="20"/>
        </w:rPr>
      </w:pPr>
      <w:r>
        <w:rPr>
          <w:sz w:val="20"/>
          <w:szCs w:val="20"/>
        </w:rPr>
        <w:t xml:space="preserve">                                                                               </w:t>
      </w:r>
    </w:p>
    <w:p w14:paraId="58C48FFE" w14:textId="77777777" w:rsidR="00A770CB" w:rsidRDefault="00A770CB" w:rsidP="00A770CB"/>
    <w:p w14:paraId="07D4F4F2" w14:textId="77777777" w:rsidR="00A770CB" w:rsidRDefault="00A770CB" w:rsidP="00A770CB"/>
    <w:p w14:paraId="0FC58A16" w14:textId="77777777" w:rsidR="001F5A55" w:rsidRDefault="001F5A55" w:rsidP="00A0255D">
      <w:pPr>
        <w:spacing w:line="360" w:lineRule="auto"/>
        <w:jc w:val="both"/>
        <w:rPr>
          <w:b/>
          <w:sz w:val="28"/>
          <w:szCs w:val="28"/>
          <w:u w:val="single"/>
        </w:rPr>
      </w:pPr>
    </w:p>
    <w:p w14:paraId="284F1AE0" w14:textId="77777777" w:rsidR="001F5A55" w:rsidRDefault="001F5A55" w:rsidP="00A0255D">
      <w:pPr>
        <w:spacing w:line="360" w:lineRule="auto"/>
        <w:jc w:val="both"/>
        <w:rPr>
          <w:b/>
          <w:sz w:val="28"/>
          <w:szCs w:val="28"/>
          <w:u w:val="single"/>
        </w:rPr>
      </w:pPr>
    </w:p>
    <w:p w14:paraId="7DC6D5A5" w14:textId="77777777" w:rsidR="00DA5677" w:rsidRDefault="00DA5677" w:rsidP="00A0255D">
      <w:pPr>
        <w:spacing w:line="360" w:lineRule="auto"/>
        <w:jc w:val="both"/>
        <w:rPr>
          <w:b/>
          <w:sz w:val="28"/>
          <w:szCs w:val="28"/>
          <w:u w:val="single"/>
        </w:rPr>
      </w:pPr>
    </w:p>
    <w:p w14:paraId="4FFF05B7" w14:textId="77777777" w:rsidR="00C416D9" w:rsidRDefault="00C416D9" w:rsidP="00C416D9">
      <w:pPr>
        <w:rPr>
          <w:rFonts w:ascii="Calibri" w:eastAsia="Calibri" w:hAnsi="Calibri" w:cs="Calibri"/>
          <w:b/>
          <w:sz w:val="28"/>
        </w:rPr>
      </w:pPr>
      <w:r>
        <w:rPr>
          <w:rFonts w:ascii="Calibri" w:eastAsia="Calibri" w:hAnsi="Calibri" w:cs="Calibri"/>
          <w:b/>
          <w:sz w:val="28"/>
        </w:rPr>
        <w:lastRenderedPageBreak/>
        <w:t>Class Diagram:</w:t>
      </w:r>
    </w:p>
    <w:p w14:paraId="058B112E" w14:textId="77777777" w:rsidR="00C416D9" w:rsidRDefault="00C416D9" w:rsidP="00C416D9">
      <w:pPr>
        <w:rPr>
          <w:rFonts w:ascii="Calibri" w:eastAsia="Calibri" w:hAnsi="Calibri" w:cs="Calibri"/>
          <w:b/>
          <w:sz w:val="28"/>
        </w:rPr>
      </w:pPr>
    </w:p>
    <w:p w14:paraId="431EC111" w14:textId="77777777" w:rsidR="00C416D9" w:rsidRPr="00C416D9" w:rsidRDefault="00C416D9" w:rsidP="00C416D9">
      <w:pPr>
        <w:spacing w:line="360" w:lineRule="auto"/>
        <w:rPr>
          <w:rFonts w:eastAsia="Calibri"/>
          <w:color w:val="000000"/>
        </w:rPr>
      </w:pPr>
      <w:r w:rsidRPr="00C416D9">
        <w:rPr>
          <w:rFonts w:eastAsia="Calibri"/>
          <w:color w:val="000000"/>
        </w:rPr>
        <w:t>A description of set of objects that share the same attributes operations, relationships, and semantics</w:t>
      </w:r>
    </w:p>
    <w:p w14:paraId="0DE17B3A" w14:textId="77777777" w:rsidR="00C416D9" w:rsidRDefault="00C416D9" w:rsidP="00A0255D">
      <w:pPr>
        <w:spacing w:line="360" w:lineRule="auto"/>
        <w:jc w:val="both"/>
        <w:rPr>
          <w:b/>
          <w:sz w:val="28"/>
          <w:szCs w:val="28"/>
          <w:u w:val="single"/>
        </w:rPr>
      </w:pPr>
    </w:p>
    <w:p w14:paraId="1E410F94" w14:textId="77777777" w:rsidR="00C416D9" w:rsidRDefault="00670C79" w:rsidP="00C416D9">
      <w:pPr>
        <w:spacing w:line="360" w:lineRule="auto"/>
        <w:ind w:left="-720"/>
        <w:jc w:val="both"/>
        <w:rPr>
          <w:b/>
          <w:sz w:val="28"/>
          <w:szCs w:val="28"/>
          <w:u w:val="single"/>
        </w:rPr>
      </w:pPr>
      <w:r>
        <w:rPr>
          <w:b/>
          <w:noProof/>
          <w:sz w:val="28"/>
          <w:szCs w:val="28"/>
        </w:rPr>
        <w:drawing>
          <wp:inline distT="0" distB="0" distL="0" distR="0" wp14:anchorId="5FC473C3" wp14:editId="0E99F7A7">
            <wp:extent cx="6758940" cy="5969000"/>
            <wp:effectExtent l="19050" t="0" r="381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6758940" cy="5969000"/>
                    </a:xfrm>
                    <a:prstGeom prst="rect">
                      <a:avLst/>
                    </a:prstGeom>
                    <a:noFill/>
                    <a:ln w="9525">
                      <a:noFill/>
                      <a:miter lim="800000"/>
                      <a:headEnd/>
                      <a:tailEnd/>
                    </a:ln>
                  </pic:spPr>
                </pic:pic>
              </a:graphicData>
            </a:graphic>
          </wp:inline>
        </w:drawing>
      </w:r>
    </w:p>
    <w:p w14:paraId="40FF5A63" w14:textId="77777777" w:rsidR="00FB465C" w:rsidRDefault="00FB465C" w:rsidP="00A0255D">
      <w:pPr>
        <w:spacing w:line="360" w:lineRule="auto"/>
        <w:jc w:val="both"/>
        <w:rPr>
          <w:b/>
          <w:sz w:val="28"/>
          <w:szCs w:val="28"/>
          <w:u w:val="single"/>
        </w:rPr>
      </w:pPr>
    </w:p>
    <w:p w14:paraId="1F3B5598" w14:textId="77777777" w:rsidR="00D73B57" w:rsidRDefault="00D73B57" w:rsidP="00A0255D">
      <w:pPr>
        <w:spacing w:line="360" w:lineRule="auto"/>
        <w:jc w:val="both"/>
        <w:rPr>
          <w:b/>
          <w:sz w:val="28"/>
          <w:szCs w:val="28"/>
          <w:u w:val="single"/>
        </w:rPr>
      </w:pPr>
    </w:p>
    <w:p w14:paraId="424F6297" w14:textId="77777777" w:rsidR="00C416D9" w:rsidRDefault="00C416D9" w:rsidP="00A0255D">
      <w:pPr>
        <w:spacing w:line="360" w:lineRule="auto"/>
        <w:jc w:val="both"/>
        <w:rPr>
          <w:b/>
          <w:sz w:val="28"/>
          <w:szCs w:val="28"/>
          <w:u w:val="single"/>
        </w:rPr>
      </w:pPr>
    </w:p>
    <w:p w14:paraId="7A86016F" w14:textId="77777777" w:rsidR="00C416D9" w:rsidRDefault="00C416D9" w:rsidP="00A0255D">
      <w:pPr>
        <w:spacing w:line="360" w:lineRule="auto"/>
        <w:jc w:val="both"/>
        <w:rPr>
          <w:b/>
          <w:sz w:val="28"/>
          <w:szCs w:val="28"/>
          <w:u w:val="single"/>
        </w:rPr>
      </w:pPr>
    </w:p>
    <w:p w14:paraId="01F20394" w14:textId="77777777" w:rsidR="00C416D9" w:rsidRDefault="00C416D9" w:rsidP="00A0255D">
      <w:pPr>
        <w:spacing w:line="360" w:lineRule="auto"/>
        <w:jc w:val="both"/>
        <w:rPr>
          <w:b/>
          <w:sz w:val="28"/>
          <w:szCs w:val="28"/>
          <w:u w:val="single"/>
        </w:rPr>
      </w:pPr>
    </w:p>
    <w:p w14:paraId="3C7FE8CF" w14:textId="77777777" w:rsidR="00C416D9" w:rsidRDefault="00C416D9" w:rsidP="00A0255D">
      <w:pPr>
        <w:spacing w:line="360" w:lineRule="auto"/>
        <w:jc w:val="both"/>
        <w:rPr>
          <w:b/>
          <w:sz w:val="28"/>
          <w:szCs w:val="28"/>
          <w:u w:val="single"/>
        </w:rPr>
      </w:pPr>
    </w:p>
    <w:p w14:paraId="12130ED8" w14:textId="77777777" w:rsidR="00D73B57" w:rsidRPr="00AA2C61" w:rsidRDefault="00D73B57" w:rsidP="00D73B57">
      <w:pPr>
        <w:ind w:left="-720"/>
        <w:jc w:val="center"/>
        <w:rPr>
          <w:b/>
          <w:sz w:val="32"/>
          <w:szCs w:val="32"/>
        </w:rPr>
      </w:pPr>
      <w:r w:rsidRPr="00AA2C61">
        <w:rPr>
          <w:b/>
          <w:sz w:val="32"/>
          <w:szCs w:val="32"/>
        </w:rPr>
        <w:t>Implementation and System Testing</w:t>
      </w:r>
    </w:p>
    <w:p w14:paraId="002D1D16" w14:textId="77777777" w:rsidR="00D73B57" w:rsidRDefault="00D73B57" w:rsidP="00581C1D">
      <w:pPr>
        <w:spacing w:line="360" w:lineRule="auto"/>
        <w:ind w:left="-720"/>
        <w:jc w:val="center"/>
        <w:rPr>
          <w:b/>
          <w:sz w:val="40"/>
          <w:szCs w:val="28"/>
          <w:u w:val="single"/>
        </w:rPr>
      </w:pPr>
    </w:p>
    <w:p w14:paraId="5DC17356" w14:textId="77777777" w:rsidR="00D73B57" w:rsidRPr="00D73B57" w:rsidRDefault="00D73B57" w:rsidP="00581C1D">
      <w:pPr>
        <w:spacing w:line="360" w:lineRule="auto"/>
      </w:pPr>
      <w:r w:rsidRPr="00D73B57">
        <w:t>After all phase have been perfectly done, the system will be implemented to the server and the system can be used.</w:t>
      </w:r>
    </w:p>
    <w:p w14:paraId="617299BC" w14:textId="77777777" w:rsidR="00D73B57" w:rsidRPr="00D73B57" w:rsidRDefault="00D73B57" w:rsidP="00581C1D">
      <w:pPr>
        <w:spacing w:line="360" w:lineRule="auto"/>
      </w:pPr>
    </w:p>
    <w:p w14:paraId="0480B451" w14:textId="77777777" w:rsidR="00D73B57" w:rsidRPr="00AA2C61" w:rsidRDefault="00D73B57" w:rsidP="00581C1D">
      <w:pPr>
        <w:spacing w:line="360" w:lineRule="auto"/>
        <w:rPr>
          <w:b/>
          <w:sz w:val="28"/>
          <w:szCs w:val="28"/>
        </w:rPr>
      </w:pPr>
      <w:r w:rsidRPr="00AA2C61">
        <w:rPr>
          <w:b/>
          <w:sz w:val="28"/>
          <w:szCs w:val="28"/>
        </w:rPr>
        <w:t>System Testing</w:t>
      </w:r>
    </w:p>
    <w:p w14:paraId="589233EF" w14:textId="77777777" w:rsidR="00D73B57" w:rsidRPr="00D73B57" w:rsidRDefault="00D73B57" w:rsidP="00581C1D">
      <w:pPr>
        <w:spacing w:line="360" w:lineRule="auto"/>
        <w:rPr>
          <w:rFonts w:eastAsia="Times New Roman" w:cs="Calibri"/>
        </w:rPr>
      </w:pPr>
    </w:p>
    <w:p w14:paraId="7BDF2D9D" w14:textId="0D5E6A60" w:rsidR="00D73B57" w:rsidRPr="00D73B57" w:rsidRDefault="00D73B57" w:rsidP="00AA2C61">
      <w:pPr>
        <w:spacing w:line="360" w:lineRule="auto"/>
        <w:ind w:right="-900"/>
        <w:jc w:val="both"/>
        <w:rPr>
          <w:rFonts w:eastAsia="Times New Roman" w:cs="Calibri"/>
        </w:rPr>
      </w:pPr>
      <w:r w:rsidRPr="00D73B57">
        <w:rPr>
          <w:rFonts w:eastAsia="Times New Roman" w:cs="Calibri"/>
        </w:rPr>
        <w:t xml:space="preserve">The goal of the system testing process was to determine all faults in our </w:t>
      </w:r>
      <w:r w:rsidR="00AA2C61" w:rsidRPr="00D73B57">
        <w:rPr>
          <w:rFonts w:eastAsia="Times New Roman" w:cs="Calibri"/>
        </w:rPr>
        <w:t>project. The</w:t>
      </w:r>
      <w:r w:rsidRPr="00D73B57">
        <w:rPr>
          <w:rFonts w:eastAsia="Times New Roman" w:cs="Calibri"/>
        </w:rPr>
        <w:t xml:space="preserve"> program was subjected to a set of test inputs and many explanations were made and based on these explanations it will be decided whether the program behaves as expected or not. Our Project went through two levels of testing</w:t>
      </w:r>
    </w:p>
    <w:p w14:paraId="3BE5DF6A" w14:textId="77777777" w:rsidR="00D73B57" w:rsidRPr="00D73B57" w:rsidRDefault="00D73B57" w:rsidP="00581C1D">
      <w:pPr>
        <w:spacing w:line="360" w:lineRule="auto"/>
        <w:rPr>
          <w:rFonts w:eastAsia="Times New Roman" w:cs="Calibri"/>
        </w:rPr>
      </w:pPr>
    </w:p>
    <w:p w14:paraId="7CB8B740" w14:textId="77777777" w:rsidR="00D73B57" w:rsidRPr="00D73B57" w:rsidRDefault="00D73B57" w:rsidP="00581C1D">
      <w:pPr>
        <w:spacing w:line="360" w:lineRule="auto"/>
        <w:rPr>
          <w:rFonts w:eastAsia="Times New Roman" w:cs="Calibri"/>
        </w:rPr>
      </w:pPr>
      <w:r w:rsidRPr="00D73B57">
        <w:rPr>
          <w:rFonts w:eastAsia="Times New Roman" w:cs="Calibri"/>
        </w:rPr>
        <w:t>1. Unit testing</w:t>
      </w:r>
    </w:p>
    <w:p w14:paraId="555B18F8" w14:textId="77777777" w:rsidR="00D73B57" w:rsidRPr="00D73B57" w:rsidRDefault="00D73B57" w:rsidP="00581C1D">
      <w:pPr>
        <w:spacing w:line="360" w:lineRule="auto"/>
        <w:rPr>
          <w:rFonts w:eastAsia="Times New Roman" w:cs="Calibri"/>
        </w:rPr>
      </w:pPr>
    </w:p>
    <w:p w14:paraId="22D9D2B7" w14:textId="77777777" w:rsidR="00D73B57" w:rsidRPr="00D73B57" w:rsidRDefault="00D73B57" w:rsidP="00581C1D">
      <w:pPr>
        <w:spacing w:line="360" w:lineRule="auto"/>
        <w:rPr>
          <w:rFonts w:eastAsia="Times New Roman" w:cs="Calibri"/>
        </w:rPr>
      </w:pPr>
      <w:r w:rsidRPr="00D73B57">
        <w:rPr>
          <w:rFonts w:eastAsia="Times New Roman" w:cs="Calibri"/>
        </w:rPr>
        <w:t>2. Integration testing</w:t>
      </w:r>
    </w:p>
    <w:p w14:paraId="19756A2F" w14:textId="77777777" w:rsidR="00D73B57" w:rsidRPr="00D73B57" w:rsidRDefault="00D73B57" w:rsidP="00581C1D">
      <w:pPr>
        <w:spacing w:line="360" w:lineRule="auto"/>
        <w:rPr>
          <w:rFonts w:eastAsia="Times New Roman" w:cs="Calibri"/>
        </w:rPr>
      </w:pPr>
    </w:p>
    <w:p w14:paraId="48774D4A" w14:textId="77777777" w:rsidR="00D73B57" w:rsidRPr="00D73B57" w:rsidRDefault="00D73B57" w:rsidP="00581C1D">
      <w:pPr>
        <w:spacing w:line="360" w:lineRule="auto"/>
        <w:rPr>
          <w:rFonts w:eastAsia="Times New Roman" w:cs="Calibri"/>
        </w:rPr>
      </w:pPr>
    </w:p>
    <w:p w14:paraId="23DCDCE9" w14:textId="77777777" w:rsidR="00D73B57" w:rsidRPr="00AA2C61" w:rsidRDefault="00D73B57" w:rsidP="00581C1D">
      <w:pPr>
        <w:spacing w:line="360" w:lineRule="auto"/>
        <w:rPr>
          <w:rFonts w:eastAsia="Times New Roman" w:cs="Calibri"/>
          <w:b/>
          <w:sz w:val="28"/>
          <w:szCs w:val="28"/>
        </w:rPr>
      </w:pPr>
      <w:r w:rsidRPr="00AA2C61">
        <w:rPr>
          <w:rFonts w:eastAsia="Times New Roman" w:cs="Calibri"/>
          <w:b/>
          <w:sz w:val="28"/>
          <w:szCs w:val="28"/>
        </w:rPr>
        <w:t>UNIT TESTING</w:t>
      </w:r>
    </w:p>
    <w:p w14:paraId="6B13A5FE" w14:textId="77777777" w:rsidR="00C416D9" w:rsidRPr="00D73B57" w:rsidRDefault="00C416D9" w:rsidP="00581C1D">
      <w:pPr>
        <w:spacing w:line="360" w:lineRule="auto"/>
        <w:rPr>
          <w:rFonts w:eastAsia="Times New Roman" w:cs="Calibri"/>
          <w:b/>
          <w:u w:val="single"/>
        </w:rPr>
      </w:pPr>
    </w:p>
    <w:p w14:paraId="6BD3E8D2" w14:textId="5DE4A7E2" w:rsidR="00D73B57" w:rsidRPr="00D73B57" w:rsidRDefault="00D73B57" w:rsidP="00AA2C61">
      <w:pPr>
        <w:spacing w:line="360" w:lineRule="auto"/>
        <w:ind w:right="100"/>
        <w:jc w:val="both"/>
        <w:rPr>
          <w:rFonts w:eastAsia="Times New Roman" w:cs="Calibri"/>
        </w:rPr>
      </w:pPr>
      <w:r w:rsidRPr="00D73B57">
        <w:rPr>
          <w:rFonts w:eastAsia="Times New Roman" w:cs="Calibri"/>
        </w:rPr>
        <w:t xml:space="preserve">Unit testing is commenced when a unit has been created and effectively </w:t>
      </w:r>
      <w:r w:rsidR="00AA2C61" w:rsidRPr="00D73B57">
        <w:rPr>
          <w:rFonts w:eastAsia="Times New Roman" w:cs="Calibri"/>
        </w:rPr>
        <w:t>reviewed. In</w:t>
      </w:r>
      <w:r w:rsidRPr="00D73B57">
        <w:rPr>
          <w:rFonts w:eastAsia="Times New Roman" w:cs="Calibri"/>
        </w:rPr>
        <w:t xml:space="preserve"> order to test a single </w:t>
      </w:r>
      <w:r w:rsidR="00AA2C61" w:rsidRPr="00D73B57">
        <w:rPr>
          <w:rFonts w:eastAsia="Times New Roman" w:cs="Calibri"/>
        </w:rPr>
        <w:t>module,</w:t>
      </w:r>
      <w:r w:rsidRPr="00D73B57">
        <w:rPr>
          <w:rFonts w:eastAsia="Times New Roman" w:cs="Calibri"/>
        </w:rPr>
        <w:t xml:space="preserve"> we need to provide a complete environment </w:t>
      </w:r>
      <w:proofErr w:type="gramStart"/>
      <w:r w:rsidRPr="00D73B57">
        <w:rPr>
          <w:rFonts w:eastAsia="Times New Roman" w:cs="Calibri"/>
        </w:rPr>
        <w:t>i.e.</w:t>
      </w:r>
      <w:proofErr w:type="gramEnd"/>
      <w:r w:rsidRPr="00D73B57">
        <w:rPr>
          <w:rFonts w:eastAsia="Times New Roman" w:cs="Calibri"/>
        </w:rPr>
        <w:t xml:space="preserve"> besides the section we would require</w:t>
      </w:r>
    </w:p>
    <w:p w14:paraId="3B97C1B1" w14:textId="77777777" w:rsidR="00D73B57" w:rsidRPr="00D73B57" w:rsidRDefault="00D73B57" w:rsidP="00581C1D">
      <w:pPr>
        <w:spacing w:line="360" w:lineRule="auto"/>
        <w:rPr>
          <w:rFonts w:eastAsia="Times New Roman" w:cs="Calibri"/>
        </w:rPr>
      </w:pPr>
    </w:p>
    <w:p w14:paraId="47EE7173" w14:textId="77777777" w:rsidR="00D73B57" w:rsidRPr="00D73B57" w:rsidRDefault="00D73B57" w:rsidP="00581C1D">
      <w:pPr>
        <w:pStyle w:val="ListParagraph"/>
        <w:widowControl/>
        <w:numPr>
          <w:ilvl w:val="0"/>
          <w:numId w:val="26"/>
        </w:numPr>
        <w:tabs>
          <w:tab w:val="left" w:pos="1180"/>
        </w:tabs>
        <w:suppressAutoHyphens w:val="0"/>
        <w:spacing w:line="360" w:lineRule="auto"/>
        <w:contextualSpacing/>
        <w:rPr>
          <w:rFonts w:eastAsia="Symbol" w:cs="Calibri"/>
        </w:rPr>
      </w:pPr>
      <w:r w:rsidRPr="00D73B57">
        <w:rPr>
          <w:rFonts w:eastAsia="Times New Roman" w:cs="Calibri"/>
        </w:rPr>
        <w:t>The procedures belonging to other units that the unit under test calls</w:t>
      </w:r>
    </w:p>
    <w:p w14:paraId="218333ED" w14:textId="77777777" w:rsidR="00D73B57" w:rsidRPr="00D73B57" w:rsidRDefault="00D73B57" w:rsidP="00581C1D">
      <w:pPr>
        <w:spacing w:line="360" w:lineRule="auto"/>
        <w:rPr>
          <w:rFonts w:eastAsia="Symbol" w:cs="Calibri"/>
        </w:rPr>
      </w:pPr>
    </w:p>
    <w:p w14:paraId="416BDB32" w14:textId="77777777" w:rsidR="00D73B57" w:rsidRPr="00D73B57" w:rsidRDefault="00D73B57" w:rsidP="00581C1D">
      <w:pPr>
        <w:pStyle w:val="ListParagraph"/>
        <w:widowControl/>
        <w:numPr>
          <w:ilvl w:val="0"/>
          <w:numId w:val="26"/>
        </w:numPr>
        <w:tabs>
          <w:tab w:val="left" w:pos="1180"/>
        </w:tabs>
        <w:suppressAutoHyphens w:val="0"/>
        <w:spacing w:line="360" w:lineRule="auto"/>
        <w:contextualSpacing/>
        <w:rPr>
          <w:rFonts w:eastAsia="Symbol" w:cs="Calibri"/>
        </w:rPr>
      </w:pPr>
      <w:r w:rsidRPr="00D73B57">
        <w:rPr>
          <w:rFonts w:eastAsia="Times New Roman" w:cs="Calibri"/>
        </w:rPr>
        <w:t>Non local data structures that module accesses</w:t>
      </w:r>
    </w:p>
    <w:p w14:paraId="61C4EDAC" w14:textId="77777777" w:rsidR="00D73B57" w:rsidRPr="00D73B57" w:rsidRDefault="00D73B57" w:rsidP="00581C1D">
      <w:pPr>
        <w:spacing w:line="360" w:lineRule="auto"/>
        <w:rPr>
          <w:rFonts w:eastAsia="Symbol" w:cs="Calibri"/>
        </w:rPr>
      </w:pPr>
    </w:p>
    <w:p w14:paraId="5ADEB786" w14:textId="77777777" w:rsidR="00D73B57" w:rsidRPr="00D73B57" w:rsidRDefault="00D73B57" w:rsidP="00581C1D">
      <w:pPr>
        <w:pStyle w:val="ListParagraph"/>
        <w:widowControl/>
        <w:numPr>
          <w:ilvl w:val="0"/>
          <w:numId w:val="26"/>
        </w:numPr>
        <w:tabs>
          <w:tab w:val="left" w:pos="1180"/>
        </w:tabs>
        <w:suppressAutoHyphens w:val="0"/>
        <w:spacing w:line="360" w:lineRule="auto"/>
        <w:ind w:right="980"/>
        <w:contextualSpacing/>
        <w:rPr>
          <w:rFonts w:eastAsia="Symbol" w:cs="Calibri"/>
        </w:rPr>
      </w:pPr>
      <w:r w:rsidRPr="00D73B57">
        <w:rPr>
          <w:rFonts w:eastAsia="Times New Roman" w:cs="Calibri"/>
        </w:rPr>
        <w:t>A procedure to call the functions of the unit under test with appropriate parameters</w:t>
      </w:r>
    </w:p>
    <w:p w14:paraId="2D3379EE" w14:textId="475BD2C1" w:rsidR="00D73B57" w:rsidRDefault="00D73B57" w:rsidP="00581C1D">
      <w:pPr>
        <w:spacing w:line="360" w:lineRule="auto"/>
        <w:rPr>
          <w:rFonts w:eastAsia="Times New Roman" w:cs="Calibri"/>
          <w:sz w:val="28"/>
          <w:szCs w:val="28"/>
        </w:rPr>
      </w:pPr>
    </w:p>
    <w:p w14:paraId="28B10550" w14:textId="77777777" w:rsidR="007500F6" w:rsidRPr="007971E4" w:rsidRDefault="007500F6" w:rsidP="00581C1D">
      <w:pPr>
        <w:spacing w:line="360" w:lineRule="auto"/>
        <w:rPr>
          <w:rFonts w:eastAsia="Times New Roman" w:cs="Calibri"/>
          <w:sz w:val="28"/>
          <w:szCs w:val="28"/>
        </w:rPr>
      </w:pPr>
    </w:p>
    <w:p w14:paraId="2AD968AB" w14:textId="77777777" w:rsidR="00D73B57" w:rsidRPr="007971E4" w:rsidRDefault="00D73B57" w:rsidP="00581C1D">
      <w:pPr>
        <w:tabs>
          <w:tab w:val="left" w:pos="1420"/>
        </w:tabs>
        <w:spacing w:line="360" w:lineRule="auto"/>
        <w:rPr>
          <w:rFonts w:eastAsia="Times New Roman" w:cs="Calibri"/>
          <w:b/>
          <w:sz w:val="28"/>
          <w:szCs w:val="28"/>
        </w:rPr>
      </w:pPr>
      <w:r w:rsidRPr="007971E4">
        <w:rPr>
          <w:rFonts w:eastAsia="Times New Roman" w:cs="Calibri"/>
          <w:b/>
          <w:sz w:val="28"/>
          <w:szCs w:val="28"/>
        </w:rPr>
        <w:lastRenderedPageBreak/>
        <w:t>1. Test for the admin module</w:t>
      </w:r>
    </w:p>
    <w:p w14:paraId="71912D5A" w14:textId="77777777" w:rsidR="00D73B57" w:rsidRPr="00D73B57" w:rsidRDefault="00D73B57" w:rsidP="00581C1D">
      <w:pPr>
        <w:spacing w:line="360" w:lineRule="auto"/>
        <w:rPr>
          <w:rFonts w:eastAsia="Times New Roman" w:cs="Calibri"/>
        </w:rPr>
      </w:pPr>
    </w:p>
    <w:p w14:paraId="6985CF9A" w14:textId="77777777" w:rsidR="00D73B57" w:rsidRPr="00D73B57" w:rsidRDefault="00D73B57" w:rsidP="00AA2C61">
      <w:pPr>
        <w:pStyle w:val="ListParagraph"/>
        <w:widowControl/>
        <w:numPr>
          <w:ilvl w:val="0"/>
          <w:numId w:val="26"/>
        </w:numPr>
        <w:tabs>
          <w:tab w:val="left" w:pos="2160"/>
        </w:tabs>
        <w:suppressAutoHyphens w:val="0"/>
        <w:spacing w:line="360" w:lineRule="auto"/>
        <w:contextualSpacing/>
        <w:jc w:val="both"/>
        <w:rPr>
          <w:rFonts w:eastAsia="Symbol" w:cs="Calibri"/>
        </w:rPr>
      </w:pPr>
      <w:bookmarkStart w:id="5" w:name="page85"/>
      <w:bookmarkEnd w:id="5"/>
      <w:r w:rsidRPr="00D73B57">
        <w:rPr>
          <w:rFonts w:eastAsia="Times New Roman" w:cs="Calibri"/>
          <w:b/>
        </w:rPr>
        <w:t>Testing admin login form-</w:t>
      </w:r>
      <w:r w:rsidRPr="00D73B57">
        <w:rPr>
          <w:rFonts w:eastAsia="Times New Roman" w:cs="Calibri"/>
        </w:rPr>
        <w:t>This form is used for log in of administrator of the system. In this form we enter the username and password if both are correct administration page will open otherwise if any of data is wrong it will get redirected back to the login page and again ask the details.</w:t>
      </w:r>
    </w:p>
    <w:p w14:paraId="4D7A352A" w14:textId="77777777" w:rsidR="00D73B57" w:rsidRPr="00D73B57" w:rsidRDefault="00D73B57" w:rsidP="00581C1D">
      <w:pPr>
        <w:spacing w:line="360" w:lineRule="auto"/>
        <w:rPr>
          <w:rFonts w:eastAsia="Symbol" w:cs="Calibri"/>
        </w:rPr>
      </w:pPr>
    </w:p>
    <w:p w14:paraId="64566D83" w14:textId="77777777" w:rsidR="00D73B57" w:rsidRPr="00D73B57" w:rsidRDefault="00D73B57" w:rsidP="00581C1D">
      <w:pPr>
        <w:pStyle w:val="ListParagraph"/>
        <w:spacing w:line="360" w:lineRule="auto"/>
        <w:rPr>
          <w:rFonts w:eastAsia="Symbol" w:cs="Calibri"/>
        </w:rPr>
      </w:pPr>
    </w:p>
    <w:p w14:paraId="62B431F3" w14:textId="2809663D" w:rsidR="00C416D9" w:rsidRDefault="00D73B57" w:rsidP="00AA2C61">
      <w:pPr>
        <w:pStyle w:val="ListParagraph"/>
        <w:widowControl/>
        <w:numPr>
          <w:ilvl w:val="0"/>
          <w:numId w:val="26"/>
        </w:numPr>
        <w:tabs>
          <w:tab w:val="left" w:pos="2160"/>
        </w:tabs>
        <w:suppressAutoHyphens w:val="0"/>
        <w:spacing w:line="360" w:lineRule="auto"/>
        <w:ind w:right="60"/>
        <w:contextualSpacing/>
        <w:jc w:val="both"/>
        <w:rPr>
          <w:rFonts w:eastAsia="Symbol" w:cs="Calibri"/>
        </w:rPr>
      </w:pPr>
      <w:r w:rsidRPr="00D73B57">
        <w:rPr>
          <w:rFonts w:eastAsia="Symbol" w:cs="Calibri"/>
          <w:b/>
        </w:rPr>
        <w:t>Report Generation:</w:t>
      </w:r>
      <w:r w:rsidRPr="00D73B57">
        <w:rPr>
          <w:rFonts w:eastAsia="Symbol" w:cs="Calibri"/>
        </w:rPr>
        <w:t xml:space="preserve"> admin can generate report from the main database.</w:t>
      </w:r>
    </w:p>
    <w:p w14:paraId="0BA40389" w14:textId="03D3653E" w:rsidR="00AA2C61" w:rsidRDefault="00AA2C61" w:rsidP="00AA2C61">
      <w:pPr>
        <w:widowControl/>
        <w:tabs>
          <w:tab w:val="left" w:pos="2160"/>
        </w:tabs>
        <w:suppressAutoHyphens w:val="0"/>
        <w:spacing w:line="360" w:lineRule="auto"/>
        <w:ind w:right="60"/>
        <w:contextualSpacing/>
        <w:rPr>
          <w:rFonts w:eastAsia="Symbol" w:cs="Calibri"/>
        </w:rPr>
      </w:pPr>
    </w:p>
    <w:p w14:paraId="5FDFBDFC" w14:textId="77777777" w:rsidR="00AA2C61" w:rsidRPr="00AA2C61" w:rsidRDefault="00AA2C61" w:rsidP="00AA2C61">
      <w:pPr>
        <w:widowControl/>
        <w:tabs>
          <w:tab w:val="left" w:pos="2160"/>
        </w:tabs>
        <w:suppressAutoHyphens w:val="0"/>
        <w:spacing w:line="360" w:lineRule="auto"/>
        <w:ind w:right="60"/>
        <w:contextualSpacing/>
        <w:rPr>
          <w:rFonts w:eastAsia="Symbol" w:cs="Calibri"/>
        </w:rPr>
      </w:pPr>
    </w:p>
    <w:p w14:paraId="35ED1EAE" w14:textId="77777777" w:rsidR="00C416D9" w:rsidRPr="00AA2C61" w:rsidRDefault="00D73B57" w:rsidP="00581C1D">
      <w:pPr>
        <w:spacing w:line="360" w:lineRule="auto"/>
        <w:rPr>
          <w:rFonts w:eastAsia="Times New Roman" w:cs="Calibri"/>
          <w:b/>
          <w:sz w:val="28"/>
          <w:szCs w:val="28"/>
        </w:rPr>
      </w:pPr>
      <w:r w:rsidRPr="00AA2C61">
        <w:rPr>
          <w:rFonts w:eastAsia="Times New Roman" w:cs="Calibri"/>
          <w:b/>
          <w:sz w:val="28"/>
          <w:szCs w:val="28"/>
        </w:rPr>
        <w:t>INTEGRATION TESTING</w:t>
      </w:r>
    </w:p>
    <w:p w14:paraId="64BEC629" w14:textId="77777777" w:rsidR="00D73B57" w:rsidRPr="00D73B57" w:rsidRDefault="00D73B57" w:rsidP="00581C1D">
      <w:pPr>
        <w:pStyle w:val="ListParagraph"/>
        <w:spacing w:line="360" w:lineRule="auto"/>
        <w:rPr>
          <w:rFonts w:eastAsia="Times New Roman"/>
        </w:rPr>
      </w:pPr>
    </w:p>
    <w:p w14:paraId="05C501A4" w14:textId="77777777" w:rsidR="00D73B57" w:rsidRPr="00D73B57" w:rsidRDefault="00D73B57" w:rsidP="00AA2C61">
      <w:pPr>
        <w:spacing w:line="360" w:lineRule="auto"/>
        <w:jc w:val="both"/>
      </w:pPr>
      <w:r w:rsidRPr="00D73B57">
        <w:t>In the Integration testing we test various combination of the project module by providing the input.</w:t>
      </w:r>
    </w:p>
    <w:p w14:paraId="71DCB5E2" w14:textId="77777777" w:rsidR="00D73B57" w:rsidRPr="00D73B57" w:rsidRDefault="00D73B57" w:rsidP="00AA2C61">
      <w:pPr>
        <w:spacing w:line="360" w:lineRule="auto"/>
        <w:jc w:val="both"/>
      </w:pPr>
      <w:r w:rsidRPr="00D73B57">
        <w:t>The primary objective is to test the module interfaces in order to confirm that no errors are occurring when one module invokes the other module.</w:t>
      </w:r>
    </w:p>
    <w:p w14:paraId="3B3A9FFB" w14:textId="77777777" w:rsidR="00487133" w:rsidRDefault="00487133" w:rsidP="00581C1D">
      <w:pPr>
        <w:tabs>
          <w:tab w:val="left" w:pos="4276"/>
        </w:tabs>
        <w:spacing w:after="280" w:line="360" w:lineRule="auto"/>
        <w:ind w:right="705"/>
        <w:jc w:val="both"/>
        <w:rPr>
          <w:rFonts w:ascii="Georgia" w:eastAsia="Georgia" w:hAnsi="Georgia" w:cs="Georgia"/>
          <w:sz w:val="18"/>
          <w:szCs w:val="18"/>
        </w:rPr>
      </w:pPr>
    </w:p>
    <w:p w14:paraId="531823D8" w14:textId="2A25A7AE" w:rsidR="002B23DD" w:rsidRDefault="002B23DD" w:rsidP="008E14C9">
      <w:pPr>
        <w:tabs>
          <w:tab w:val="left" w:pos="4276"/>
        </w:tabs>
        <w:spacing w:after="280" w:line="360" w:lineRule="auto"/>
        <w:ind w:right="705"/>
        <w:jc w:val="both"/>
        <w:rPr>
          <w:rFonts w:ascii="Georgia" w:eastAsia="Georgia" w:hAnsi="Georgia" w:cs="Georgia"/>
          <w:sz w:val="18"/>
          <w:szCs w:val="18"/>
        </w:rPr>
      </w:pPr>
    </w:p>
    <w:p w14:paraId="019E7AFB" w14:textId="37E0AE93" w:rsidR="007500F6" w:rsidRDefault="007500F6" w:rsidP="008E14C9">
      <w:pPr>
        <w:tabs>
          <w:tab w:val="left" w:pos="4276"/>
        </w:tabs>
        <w:spacing w:after="280" w:line="360" w:lineRule="auto"/>
        <w:ind w:right="705"/>
        <w:jc w:val="both"/>
        <w:rPr>
          <w:rFonts w:ascii="Georgia" w:eastAsia="Georgia" w:hAnsi="Georgia" w:cs="Georgia"/>
          <w:sz w:val="18"/>
          <w:szCs w:val="18"/>
        </w:rPr>
      </w:pPr>
    </w:p>
    <w:p w14:paraId="41960A81" w14:textId="341DD8A5" w:rsidR="007500F6" w:rsidRDefault="007500F6" w:rsidP="008E14C9">
      <w:pPr>
        <w:tabs>
          <w:tab w:val="left" w:pos="4276"/>
        </w:tabs>
        <w:spacing w:after="280" w:line="360" w:lineRule="auto"/>
        <w:ind w:right="705"/>
        <w:jc w:val="both"/>
        <w:rPr>
          <w:rFonts w:ascii="Georgia" w:eastAsia="Georgia" w:hAnsi="Georgia" w:cs="Georgia"/>
          <w:sz w:val="18"/>
          <w:szCs w:val="18"/>
        </w:rPr>
      </w:pPr>
    </w:p>
    <w:p w14:paraId="780D0D5A" w14:textId="27C6269D" w:rsidR="007500F6" w:rsidRDefault="007500F6" w:rsidP="008E14C9">
      <w:pPr>
        <w:tabs>
          <w:tab w:val="left" w:pos="4276"/>
        </w:tabs>
        <w:spacing w:after="280" w:line="360" w:lineRule="auto"/>
        <w:ind w:right="705"/>
        <w:jc w:val="both"/>
        <w:rPr>
          <w:rFonts w:ascii="Georgia" w:eastAsia="Georgia" w:hAnsi="Georgia" w:cs="Georgia"/>
          <w:sz w:val="18"/>
          <w:szCs w:val="18"/>
        </w:rPr>
      </w:pPr>
    </w:p>
    <w:p w14:paraId="77C424AE" w14:textId="3AC02AA3" w:rsidR="007500F6" w:rsidRDefault="007500F6" w:rsidP="008E14C9">
      <w:pPr>
        <w:tabs>
          <w:tab w:val="left" w:pos="4276"/>
        </w:tabs>
        <w:spacing w:after="280" w:line="360" w:lineRule="auto"/>
        <w:ind w:right="705"/>
        <w:jc w:val="both"/>
        <w:rPr>
          <w:rFonts w:ascii="Georgia" w:eastAsia="Georgia" w:hAnsi="Georgia" w:cs="Georgia"/>
          <w:sz w:val="18"/>
          <w:szCs w:val="18"/>
        </w:rPr>
      </w:pPr>
    </w:p>
    <w:p w14:paraId="793079C4" w14:textId="53BC4A24" w:rsidR="007500F6" w:rsidRDefault="007500F6" w:rsidP="008E14C9">
      <w:pPr>
        <w:tabs>
          <w:tab w:val="left" w:pos="4276"/>
        </w:tabs>
        <w:spacing w:after="280" w:line="360" w:lineRule="auto"/>
        <w:ind w:right="705"/>
        <w:jc w:val="both"/>
        <w:rPr>
          <w:rFonts w:ascii="Georgia" w:eastAsia="Georgia" w:hAnsi="Georgia" w:cs="Georgia"/>
          <w:sz w:val="18"/>
          <w:szCs w:val="18"/>
        </w:rPr>
      </w:pPr>
    </w:p>
    <w:p w14:paraId="79751D51" w14:textId="1CF2AF41" w:rsidR="007500F6" w:rsidRDefault="007500F6" w:rsidP="008E14C9">
      <w:pPr>
        <w:tabs>
          <w:tab w:val="left" w:pos="4276"/>
        </w:tabs>
        <w:spacing w:after="280" w:line="360" w:lineRule="auto"/>
        <w:ind w:right="705"/>
        <w:jc w:val="both"/>
        <w:rPr>
          <w:rFonts w:ascii="Georgia" w:eastAsia="Georgia" w:hAnsi="Georgia" w:cs="Georgia"/>
          <w:sz w:val="18"/>
          <w:szCs w:val="18"/>
        </w:rPr>
      </w:pPr>
    </w:p>
    <w:p w14:paraId="253A09C9" w14:textId="3E962E33" w:rsidR="007500F6" w:rsidRDefault="007500F6" w:rsidP="008E14C9">
      <w:pPr>
        <w:tabs>
          <w:tab w:val="left" w:pos="4276"/>
        </w:tabs>
        <w:spacing w:after="280" w:line="360" w:lineRule="auto"/>
        <w:ind w:right="705"/>
        <w:jc w:val="both"/>
        <w:rPr>
          <w:rFonts w:ascii="Georgia" w:eastAsia="Georgia" w:hAnsi="Georgia" w:cs="Georgia"/>
          <w:sz w:val="18"/>
          <w:szCs w:val="18"/>
        </w:rPr>
      </w:pPr>
    </w:p>
    <w:p w14:paraId="22772DA0" w14:textId="511E1775" w:rsidR="007500F6" w:rsidRDefault="007500F6" w:rsidP="008E14C9">
      <w:pPr>
        <w:tabs>
          <w:tab w:val="left" w:pos="4276"/>
        </w:tabs>
        <w:spacing w:after="280" w:line="360" w:lineRule="auto"/>
        <w:ind w:right="705"/>
        <w:jc w:val="both"/>
        <w:rPr>
          <w:rFonts w:ascii="Georgia" w:eastAsia="Georgia" w:hAnsi="Georgia" w:cs="Georgia"/>
          <w:sz w:val="18"/>
          <w:szCs w:val="18"/>
        </w:rPr>
      </w:pPr>
    </w:p>
    <w:p w14:paraId="0A76D686" w14:textId="0C107F31" w:rsidR="007500F6" w:rsidRDefault="007500F6" w:rsidP="008E14C9">
      <w:pPr>
        <w:tabs>
          <w:tab w:val="left" w:pos="4276"/>
        </w:tabs>
        <w:spacing w:after="280" w:line="360" w:lineRule="auto"/>
        <w:ind w:right="705"/>
        <w:jc w:val="both"/>
        <w:rPr>
          <w:rFonts w:ascii="Georgia" w:eastAsia="Georgia" w:hAnsi="Georgia" w:cs="Georgia"/>
          <w:sz w:val="18"/>
          <w:szCs w:val="18"/>
        </w:rPr>
      </w:pPr>
    </w:p>
    <w:p w14:paraId="6FEC2A3A" w14:textId="521CF273" w:rsidR="007500F6" w:rsidRDefault="007500F6" w:rsidP="008E14C9">
      <w:pPr>
        <w:tabs>
          <w:tab w:val="left" w:pos="4276"/>
        </w:tabs>
        <w:spacing w:after="280" w:line="360" w:lineRule="auto"/>
        <w:ind w:right="705"/>
        <w:jc w:val="both"/>
        <w:rPr>
          <w:rFonts w:ascii="Georgia" w:eastAsia="Georgia" w:hAnsi="Georgia" w:cs="Georgia"/>
          <w:sz w:val="18"/>
          <w:szCs w:val="18"/>
        </w:rPr>
      </w:pPr>
    </w:p>
    <w:p w14:paraId="3B8DF786" w14:textId="77777777" w:rsidR="007500F6" w:rsidRPr="00EB65B6" w:rsidRDefault="007500F6" w:rsidP="008E14C9">
      <w:pPr>
        <w:tabs>
          <w:tab w:val="left" w:pos="4276"/>
        </w:tabs>
        <w:spacing w:after="280" w:line="360" w:lineRule="auto"/>
        <w:ind w:right="705"/>
        <w:jc w:val="both"/>
        <w:rPr>
          <w:rFonts w:ascii="Georgia" w:eastAsia="Georgia" w:hAnsi="Georgia" w:cs="Georgia"/>
          <w:sz w:val="18"/>
          <w:szCs w:val="18"/>
        </w:rPr>
      </w:pPr>
    </w:p>
    <w:p w14:paraId="6023F021" w14:textId="6700CFD5" w:rsidR="00CC4676" w:rsidRPr="00401895" w:rsidRDefault="0099421F" w:rsidP="00401895">
      <w:pPr>
        <w:spacing w:line="360" w:lineRule="auto"/>
        <w:jc w:val="center"/>
        <w:rPr>
          <w:b/>
          <w:bCs/>
          <w:sz w:val="32"/>
          <w:szCs w:val="32"/>
        </w:rPr>
      </w:pPr>
      <w:r w:rsidRPr="00401895">
        <w:rPr>
          <w:b/>
          <w:bCs/>
          <w:sz w:val="32"/>
          <w:szCs w:val="32"/>
        </w:rPr>
        <w:t xml:space="preserve">CHAPTER </w:t>
      </w:r>
      <w:r w:rsidR="005752DF">
        <w:rPr>
          <w:b/>
          <w:bCs/>
          <w:sz w:val="32"/>
          <w:szCs w:val="32"/>
        </w:rPr>
        <w:t>7</w:t>
      </w:r>
    </w:p>
    <w:p w14:paraId="5DC019F2" w14:textId="2A9CE02D" w:rsidR="001C50D1" w:rsidRDefault="00CC4676" w:rsidP="00401895">
      <w:pPr>
        <w:spacing w:line="360" w:lineRule="auto"/>
        <w:jc w:val="center"/>
        <w:rPr>
          <w:b/>
          <w:bCs/>
          <w:sz w:val="32"/>
          <w:szCs w:val="32"/>
        </w:rPr>
      </w:pPr>
      <w:r w:rsidRPr="00401895">
        <w:rPr>
          <w:b/>
          <w:bCs/>
          <w:sz w:val="32"/>
          <w:szCs w:val="32"/>
        </w:rPr>
        <w:t>Output screens</w:t>
      </w:r>
    </w:p>
    <w:p w14:paraId="5F50DDBC" w14:textId="77777777" w:rsidR="00401895" w:rsidRPr="00401895" w:rsidRDefault="00401895" w:rsidP="00401895">
      <w:pPr>
        <w:spacing w:line="360" w:lineRule="auto"/>
        <w:jc w:val="center"/>
        <w:rPr>
          <w:b/>
          <w:bCs/>
          <w:sz w:val="32"/>
          <w:szCs w:val="32"/>
        </w:rPr>
      </w:pPr>
    </w:p>
    <w:p w14:paraId="2DB051B3" w14:textId="77777777" w:rsidR="001C50D1" w:rsidRDefault="001C50D1" w:rsidP="00441C11">
      <w:pPr>
        <w:spacing w:line="360" w:lineRule="auto"/>
        <w:jc w:val="both"/>
        <w:rPr>
          <w:b/>
          <w:bCs/>
        </w:rPr>
      </w:pPr>
      <w:r w:rsidRPr="00DE1D54">
        <w:rPr>
          <w:bCs/>
        </w:rPr>
        <w:t xml:space="preserve">                   </w:t>
      </w:r>
      <w:r w:rsidR="00DE1D54">
        <w:rPr>
          <w:bCs/>
        </w:rPr>
        <w:t xml:space="preserve">                               </w:t>
      </w:r>
      <w:r w:rsidR="00C93655">
        <w:rPr>
          <w:bCs/>
        </w:rPr>
        <w:t xml:space="preserve"> </w:t>
      </w:r>
      <w:r w:rsidR="00DE1D54">
        <w:rPr>
          <w:bCs/>
        </w:rPr>
        <w:t xml:space="preserve"> </w:t>
      </w:r>
      <w:r w:rsidRPr="00DE1D54">
        <w:rPr>
          <w:bCs/>
        </w:rPr>
        <w:t xml:space="preserve"> </w:t>
      </w:r>
      <w:r w:rsidR="005512F2">
        <w:rPr>
          <w:b/>
          <w:bCs/>
        </w:rPr>
        <w:t>HOME</w:t>
      </w:r>
      <w:r w:rsidR="00C93655" w:rsidRPr="003356DD">
        <w:rPr>
          <w:b/>
          <w:bCs/>
        </w:rPr>
        <w:t xml:space="preserve"> PAGE</w:t>
      </w:r>
    </w:p>
    <w:p w14:paraId="603B125F" w14:textId="77777777" w:rsidR="00C03B91" w:rsidRPr="003356DD" w:rsidRDefault="00C03B91" w:rsidP="00441C11">
      <w:pPr>
        <w:spacing w:line="360" w:lineRule="auto"/>
        <w:jc w:val="both"/>
        <w:rPr>
          <w:b/>
          <w:bCs/>
        </w:rPr>
      </w:pPr>
    </w:p>
    <w:p w14:paraId="553CB840" w14:textId="77777777" w:rsidR="00DE1D54" w:rsidRPr="00DE1D54" w:rsidRDefault="00670C79" w:rsidP="00F32725">
      <w:pPr>
        <w:spacing w:line="360" w:lineRule="auto"/>
        <w:ind w:left="-360"/>
        <w:jc w:val="center"/>
        <w:rPr>
          <w:bCs/>
        </w:rPr>
      </w:pPr>
      <w:r>
        <w:rPr>
          <w:bCs/>
          <w:noProof/>
        </w:rPr>
        <w:drawing>
          <wp:inline distT="0" distB="0" distL="0" distR="0" wp14:anchorId="7F2D60C1" wp14:editId="0AE5BD1C">
            <wp:extent cx="5727700" cy="3218815"/>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727700" cy="3218815"/>
                    </a:xfrm>
                    <a:prstGeom prst="rect">
                      <a:avLst/>
                    </a:prstGeom>
                    <a:noFill/>
                    <a:ln w="9525">
                      <a:noFill/>
                      <a:miter lim="800000"/>
                      <a:headEnd/>
                      <a:tailEnd/>
                    </a:ln>
                  </pic:spPr>
                </pic:pic>
              </a:graphicData>
            </a:graphic>
          </wp:inline>
        </w:drawing>
      </w:r>
    </w:p>
    <w:p w14:paraId="1575651D" w14:textId="77777777" w:rsidR="001C50D1" w:rsidRDefault="001C50D1" w:rsidP="00441C11">
      <w:pPr>
        <w:spacing w:line="360" w:lineRule="auto"/>
        <w:jc w:val="both"/>
        <w:rPr>
          <w:b/>
          <w:bCs/>
          <w:sz w:val="56"/>
          <w:szCs w:val="56"/>
          <w:u w:val="single"/>
        </w:rPr>
      </w:pPr>
    </w:p>
    <w:p w14:paraId="53B4D8A9" w14:textId="77777777" w:rsidR="00C03B91" w:rsidRDefault="00C03B91" w:rsidP="00C03B91">
      <w:pPr>
        <w:spacing w:line="360" w:lineRule="auto"/>
        <w:jc w:val="both"/>
        <w:rPr>
          <w:b/>
          <w:bCs/>
          <w:sz w:val="56"/>
          <w:szCs w:val="56"/>
          <w:u w:val="single"/>
        </w:rPr>
      </w:pPr>
    </w:p>
    <w:p w14:paraId="5BE89E0A" w14:textId="5DFD3AF7" w:rsidR="002B23DD" w:rsidRDefault="00DE1D54" w:rsidP="002B23DD">
      <w:pPr>
        <w:spacing w:line="360" w:lineRule="auto"/>
        <w:jc w:val="both"/>
        <w:rPr>
          <w:b/>
          <w:bCs/>
          <w:sz w:val="56"/>
          <w:szCs w:val="56"/>
          <w:u w:val="single"/>
        </w:rPr>
      </w:pPr>
      <w:r>
        <w:rPr>
          <w:b/>
          <w:bCs/>
          <w:sz w:val="56"/>
          <w:szCs w:val="56"/>
          <w:u w:val="single"/>
        </w:rPr>
        <w:t xml:space="preserve">                   </w:t>
      </w:r>
    </w:p>
    <w:p w14:paraId="56CBFC4E" w14:textId="3C5768C3" w:rsidR="00DB41E3" w:rsidRDefault="00DB41E3" w:rsidP="002B23DD">
      <w:pPr>
        <w:spacing w:line="360" w:lineRule="auto"/>
        <w:jc w:val="both"/>
        <w:rPr>
          <w:b/>
          <w:bCs/>
          <w:sz w:val="56"/>
          <w:szCs w:val="56"/>
          <w:u w:val="single"/>
        </w:rPr>
      </w:pPr>
    </w:p>
    <w:p w14:paraId="005AD729" w14:textId="77777777" w:rsidR="00401895" w:rsidRDefault="00401895" w:rsidP="002B23DD">
      <w:pPr>
        <w:spacing w:line="360" w:lineRule="auto"/>
        <w:jc w:val="both"/>
        <w:rPr>
          <w:b/>
          <w:bCs/>
          <w:sz w:val="56"/>
          <w:szCs w:val="56"/>
          <w:u w:val="single"/>
        </w:rPr>
      </w:pPr>
    </w:p>
    <w:p w14:paraId="5E82C1EB" w14:textId="77777777" w:rsidR="00DB41E3" w:rsidRDefault="00DB41E3" w:rsidP="002B23DD">
      <w:pPr>
        <w:spacing w:line="360" w:lineRule="auto"/>
        <w:jc w:val="both"/>
        <w:rPr>
          <w:b/>
          <w:bCs/>
          <w:sz w:val="56"/>
          <w:szCs w:val="56"/>
          <w:u w:val="single"/>
        </w:rPr>
      </w:pPr>
    </w:p>
    <w:p w14:paraId="0603CCE3" w14:textId="77777777" w:rsidR="002B23DD" w:rsidRPr="007971E4" w:rsidRDefault="002B23DD" w:rsidP="00EB65B6">
      <w:pPr>
        <w:spacing w:line="360" w:lineRule="auto"/>
        <w:jc w:val="center"/>
        <w:rPr>
          <w:b/>
          <w:bCs/>
          <w:sz w:val="28"/>
          <w:szCs w:val="28"/>
        </w:rPr>
      </w:pPr>
    </w:p>
    <w:p w14:paraId="5AD7DF7A" w14:textId="77777777" w:rsidR="00DE1D54" w:rsidRPr="007971E4" w:rsidRDefault="00C03B91" w:rsidP="00EB65B6">
      <w:pPr>
        <w:spacing w:line="360" w:lineRule="auto"/>
        <w:jc w:val="center"/>
        <w:rPr>
          <w:b/>
          <w:bCs/>
          <w:sz w:val="28"/>
          <w:szCs w:val="28"/>
        </w:rPr>
      </w:pPr>
      <w:r w:rsidRPr="007971E4">
        <w:rPr>
          <w:b/>
          <w:bCs/>
          <w:sz w:val="28"/>
          <w:szCs w:val="28"/>
        </w:rPr>
        <w:t>ADMIN DASHBOARD</w:t>
      </w:r>
      <w:r w:rsidR="00DE1D54" w:rsidRPr="007971E4">
        <w:rPr>
          <w:b/>
          <w:bCs/>
          <w:sz w:val="28"/>
          <w:szCs w:val="28"/>
        </w:rPr>
        <w:t xml:space="preserve"> PAGE</w:t>
      </w:r>
    </w:p>
    <w:p w14:paraId="26A5424F" w14:textId="77777777" w:rsidR="00EB65B6" w:rsidRPr="003356DD" w:rsidRDefault="00EB65B6" w:rsidP="00EB65B6">
      <w:pPr>
        <w:spacing w:line="360" w:lineRule="auto"/>
        <w:jc w:val="center"/>
        <w:rPr>
          <w:b/>
          <w:bCs/>
          <w:sz w:val="56"/>
          <w:szCs w:val="56"/>
          <w:u w:val="single"/>
        </w:rPr>
      </w:pPr>
    </w:p>
    <w:p w14:paraId="3183E689" w14:textId="6305A7C2" w:rsidR="001D7AD9" w:rsidRPr="00DB41E3" w:rsidRDefault="00670C79" w:rsidP="00DB41E3">
      <w:pPr>
        <w:spacing w:line="360" w:lineRule="auto"/>
        <w:ind w:left="-720"/>
        <w:jc w:val="both"/>
        <w:rPr>
          <w:b/>
          <w:bCs/>
          <w:sz w:val="56"/>
          <w:szCs w:val="56"/>
          <w:u w:val="single"/>
        </w:rPr>
      </w:pPr>
      <w:r>
        <w:rPr>
          <w:b/>
          <w:bCs/>
          <w:noProof/>
          <w:sz w:val="56"/>
          <w:szCs w:val="56"/>
        </w:rPr>
        <w:drawing>
          <wp:inline distT="0" distB="0" distL="0" distR="0" wp14:anchorId="2A948B5A" wp14:editId="1FB2CDAB">
            <wp:extent cx="6635115" cy="57937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6635115" cy="5793740"/>
                    </a:xfrm>
                    <a:prstGeom prst="rect">
                      <a:avLst/>
                    </a:prstGeom>
                    <a:noFill/>
                    <a:ln w="9525">
                      <a:noFill/>
                      <a:miter lim="800000"/>
                      <a:headEnd/>
                      <a:tailEnd/>
                    </a:ln>
                  </pic:spPr>
                </pic:pic>
              </a:graphicData>
            </a:graphic>
          </wp:inline>
        </w:drawing>
      </w:r>
      <w:r w:rsidR="001C50D1">
        <w:rPr>
          <w:b/>
          <w:bCs/>
          <w:sz w:val="56"/>
          <w:szCs w:val="56"/>
          <w:u w:val="single"/>
        </w:rPr>
        <w:t xml:space="preserve">                          </w:t>
      </w:r>
    </w:p>
    <w:p w14:paraId="6FAE9135" w14:textId="17059372" w:rsidR="00DB41E3" w:rsidRDefault="00DB41E3" w:rsidP="00441C11">
      <w:pPr>
        <w:spacing w:line="360" w:lineRule="auto"/>
        <w:jc w:val="both"/>
      </w:pPr>
    </w:p>
    <w:p w14:paraId="4BF63330" w14:textId="3F1689CF" w:rsidR="00DB41E3" w:rsidRDefault="00DB41E3" w:rsidP="00441C11">
      <w:pPr>
        <w:spacing w:line="360" w:lineRule="auto"/>
        <w:jc w:val="both"/>
      </w:pPr>
    </w:p>
    <w:p w14:paraId="5EB1AE14" w14:textId="617013F9" w:rsidR="00DB41E3" w:rsidRDefault="00DB41E3" w:rsidP="00441C11">
      <w:pPr>
        <w:spacing w:line="360" w:lineRule="auto"/>
        <w:jc w:val="both"/>
      </w:pPr>
    </w:p>
    <w:p w14:paraId="23BB2814" w14:textId="77777777" w:rsidR="00DB41E3" w:rsidRPr="00CF3951" w:rsidRDefault="00DB41E3" w:rsidP="00441C11">
      <w:pPr>
        <w:spacing w:line="360" w:lineRule="auto"/>
        <w:jc w:val="both"/>
      </w:pPr>
    </w:p>
    <w:p w14:paraId="432266B6" w14:textId="773C6543" w:rsidR="003356DD" w:rsidRDefault="00CC4676" w:rsidP="003356DD">
      <w:pPr>
        <w:spacing w:line="360" w:lineRule="auto"/>
        <w:jc w:val="both"/>
        <w:rPr>
          <w:b/>
          <w:bCs/>
        </w:rPr>
      </w:pPr>
      <w:r w:rsidRPr="003356DD">
        <w:rPr>
          <w:b/>
          <w:bCs/>
        </w:rPr>
        <w:t xml:space="preserve">         </w:t>
      </w:r>
      <w:r w:rsidR="00C93655" w:rsidRPr="003356DD">
        <w:rPr>
          <w:b/>
          <w:bCs/>
        </w:rPr>
        <w:t xml:space="preserve">          </w:t>
      </w:r>
      <w:r w:rsidR="003356DD">
        <w:rPr>
          <w:b/>
          <w:bCs/>
        </w:rPr>
        <w:t xml:space="preserve">                            </w:t>
      </w:r>
    </w:p>
    <w:p w14:paraId="19CB2292" w14:textId="77777777" w:rsidR="003356DD" w:rsidRDefault="003356DD" w:rsidP="003356DD">
      <w:pPr>
        <w:spacing w:line="360" w:lineRule="auto"/>
        <w:jc w:val="both"/>
        <w:rPr>
          <w:b/>
          <w:bCs/>
        </w:rPr>
      </w:pPr>
    </w:p>
    <w:p w14:paraId="20F9F556" w14:textId="77777777" w:rsidR="00C03B91" w:rsidRDefault="00C03B91" w:rsidP="003356DD">
      <w:pPr>
        <w:spacing w:line="360" w:lineRule="auto"/>
        <w:jc w:val="both"/>
        <w:rPr>
          <w:b/>
          <w:bCs/>
        </w:rPr>
      </w:pPr>
    </w:p>
    <w:p w14:paraId="3045A3DC" w14:textId="77777777" w:rsidR="00CF3951" w:rsidRPr="007971E4" w:rsidRDefault="002B23DD" w:rsidP="005512F2">
      <w:pPr>
        <w:spacing w:line="360" w:lineRule="auto"/>
        <w:jc w:val="center"/>
        <w:rPr>
          <w:b/>
          <w:bCs/>
          <w:sz w:val="28"/>
          <w:szCs w:val="28"/>
        </w:rPr>
      </w:pPr>
      <w:r w:rsidRPr="007971E4">
        <w:rPr>
          <w:b/>
          <w:bCs/>
          <w:sz w:val="28"/>
          <w:szCs w:val="28"/>
        </w:rPr>
        <w:t>MANAGE TICKET TYPE</w:t>
      </w:r>
      <w:r w:rsidR="00C93655" w:rsidRPr="007971E4">
        <w:rPr>
          <w:b/>
          <w:bCs/>
          <w:sz w:val="28"/>
          <w:szCs w:val="28"/>
        </w:rPr>
        <w:t xml:space="preserve"> PAGE</w:t>
      </w:r>
    </w:p>
    <w:p w14:paraId="7AABEA90" w14:textId="77777777" w:rsidR="002B23DD" w:rsidRPr="003356DD" w:rsidRDefault="002B23DD" w:rsidP="005512F2">
      <w:pPr>
        <w:spacing w:line="360" w:lineRule="auto"/>
        <w:jc w:val="center"/>
        <w:rPr>
          <w:b/>
          <w:bCs/>
        </w:rPr>
      </w:pPr>
    </w:p>
    <w:p w14:paraId="305286A2" w14:textId="77777777" w:rsidR="00F35353" w:rsidRPr="002B23DD" w:rsidRDefault="00F35353" w:rsidP="005512F2">
      <w:pPr>
        <w:spacing w:line="360" w:lineRule="auto"/>
        <w:ind w:left="-720"/>
        <w:rPr>
          <w:rFonts w:ascii="Monotype Corsiva" w:hAnsi="Monotype Corsiva"/>
          <w:b/>
          <w:bCs/>
        </w:rPr>
      </w:pPr>
    </w:p>
    <w:p w14:paraId="6903B31D" w14:textId="77777777" w:rsidR="00CC4676" w:rsidRDefault="00670C79" w:rsidP="002B23DD">
      <w:pPr>
        <w:tabs>
          <w:tab w:val="left" w:pos="4590"/>
        </w:tabs>
        <w:spacing w:line="360" w:lineRule="auto"/>
        <w:ind w:left="-450"/>
      </w:pPr>
      <w:r>
        <w:rPr>
          <w:rFonts w:ascii="Monotype Corsiva" w:hAnsi="Monotype Corsiva"/>
          <w:b/>
          <w:bCs/>
          <w:noProof/>
          <w:sz w:val="72"/>
        </w:rPr>
        <w:drawing>
          <wp:inline distT="0" distB="0" distL="0" distR="0" wp14:anchorId="2988E806" wp14:editId="0439EBED">
            <wp:extent cx="6195695" cy="51790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6195695" cy="5179060"/>
                    </a:xfrm>
                    <a:prstGeom prst="rect">
                      <a:avLst/>
                    </a:prstGeom>
                    <a:noFill/>
                    <a:ln w="9525">
                      <a:noFill/>
                      <a:miter lim="800000"/>
                      <a:headEnd/>
                      <a:tailEnd/>
                    </a:ln>
                  </pic:spPr>
                </pic:pic>
              </a:graphicData>
            </a:graphic>
          </wp:inline>
        </w:drawing>
      </w:r>
      <w:r w:rsidR="00CF3951">
        <w:rPr>
          <w:rFonts w:ascii="Monotype Corsiva" w:hAnsi="Monotype Corsiva"/>
          <w:b/>
          <w:bCs/>
          <w:sz w:val="72"/>
        </w:rPr>
        <w:t xml:space="preserve">      </w:t>
      </w:r>
      <w:r w:rsidR="00291428">
        <w:tab/>
      </w:r>
    </w:p>
    <w:p w14:paraId="4DFB5D90" w14:textId="77777777" w:rsidR="00CC4676" w:rsidRDefault="00CC4676" w:rsidP="00291428">
      <w:pPr>
        <w:pStyle w:val="BodyTextIndent2"/>
        <w:spacing w:before="280" w:after="280"/>
      </w:pPr>
    </w:p>
    <w:p w14:paraId="3F414B15" w14:textId="77777777" w:rsidR="00F35353" w:rsidRDefault="00F35353" w:rsidP="00291428">
      <w:pPr>
        <w:pStyle w:val="BodyTextIndent2"/>
        <w:spacing w:before="280" w:after="280"/>
        <w:rPr>
          <w:rFonts w:ascii="Georgia" w:hAnsi="Georgia"/>
          <w:b/>
          <w:i/>
          <w:iCs/>
          <w:u w:val="single"/>
        </w:rPr>
      </w:pPr>
    </w:p>
    <w:p w14:paraId="46EA4270" w14:textId="77777777" w:rsidR="009C7FD3" w:rsidRDefault="009C7FD3" w:rsidP="00291428">
      <w:pPr>
        <w:pStyle w:val="BodyTextIndent2"/>
        <w:spacing w:before="280" w:after="280"/>
        <w:rPr>
          <w:rFonts w:ascii="Georgia" w:hAnsi="Georgia"/>
          <w:b/>
          <w:i/>
          <w:iCs/>
          <w:u w:val="single"/>
        </w:rPr>
      </w:pPr>
    </w:p>
    <w:p w14:paraId="2403AC6A" w14:textId="77777777" w:rsidR="00253F9F" w:rsidRDefault="00253F9F" w:rsidP="00291428">
      <w:pPr>
        <w:pStyle w:val="BodyTextIndent2"/>
        <w:spacing w:before="280" w:after="280"/>
        <w:rPr>
          <w:rFonts w:ascii="Georgia" w:hAnsi="Georgia"/>
          <w:b/>
          <w:i/>
          <w:iCs/>
          <w:u w:val="single"/>
        </w:rPr>
      </w:pPr>
    </w:p>
    <w:p w14:paraId="3BFA1D4C" w14:textId="77777777" w:rsidR="003356DD" w:rsidRPr="007971E4" w:rsidRDefault="003356DD" w:rsidP="00A0255D">
      <w:pPr>
        <w:pStyle w:val="BodyTextIndent2"/>
        <w:spacing w:before="280" w:after="280"/>
        <w:jc w:val="both"/>
        <w:rPr>
          <w:b/>
          <w:iCs/>
          <w:sz w:val="28"/>
          <w:szCs w:val="28"/>
        </w:rPr>
      </w:pPr>
      <w:r w:rsidRPr="00A6435C">
        <w:rPr>
          <w:iCs/>
          <w:sz w:val="24"/>
        </w:rPr>
        <w:t xml:space="preserve">                        </w:t>
      </w:r>
      <w:r w:rsidR="00A6435C">
        <w:rPr>
          <w:iCs/>
          <w:sz w:val="24"/>
        </w:rPr>
        <w:t xml:space="preserve">                       </w:t>
      </w:r>
      <w:r w:rsidR="002B23DD" w:rsidRPr="007971E4">
        <w:rPr>
          <w:b/>
          <w:iCs/>
          <w:sz w:val="28"/>
          <w:szCs w:val="28"/>
        </w:rPr>
        <w:t>ADD TICKET</w:t>
      </w:r>
      <w:r w:rsidRPr="007971E4">
        <w:rPr>
          <w:b/>
          <w:iCs/>
          <w:sz w:val="28"/>
          <w:szCs w:val="28"/>
        </w:rPr>
        <w:t xml:space="preserve"> PAGE</w:t>
      </w:r>
    </w:p>
    <w:p w14:paraId="0542CEB2" w14:textId="77777777" w:rsidR="00F35353" w:rsidRPr="00B5135E" w:rsidRDefault="00F35353" w:rsidP="00A0255D">
      <w:pPr>
        <w:pStyle w:val="BodyTextIndent2"/>
        <w:spacing w:before="280" w:after="280"/>
        <w:jc w:val="both"/>
        <w:rPr>
          <w:b/>
          <w:iCs/>
          <w:sz w:val="24"/>
        </w:rPr>
      </w:pPr>
    </w:p>
    <w:p w14:paraId="6F002D39" w14:textId="77777777" w:rsidR="00A6435C" w:rsidRDefault="00670C79" w:rsidP="00253F9F">
      <w:pPr>
        <w:pStyle w:val="BodyTextIndent2"/>
        <w:spacing w:before="280" w:after="280"/>
        <w:ind w:left="-630"/>
        <w:jc w:val="center"/>
        <w:rPr>
          <w:b/>
          <w:i/>
          <w:iCs/>
          <w:u w:val="single"/>
        </w:rPr>
      </w:pPr>
      <w:r>
        <w:rPr>
          <w:b/>
          <w:i/>
          <w:iCs/>
          <w:noProof/>
        </w:rPr>
        <w:drawing>
          <wp:inline distT="0" distB="0" distL="0" distR="0" wp14:anchorId="3D1C89FC" wp14:editId="0AE66CCE">
            <wp:extent cx="6363970" cy="576453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6363970" cy="5764530"/>
                    </a:xfrm>
                    <a:prstGeom prst="rect">
                      <a:avLst/>
                    </a:prstGeom>
                    <a:noFill/>
                    <a:ln w="9525">
                      <a:noFill/>
                      <a:miter lim="800000"/>
                      <a:headEnd/>
                      <a:tailEnd/>
                    </a:ln>
                  </pic:spPr>
                </pic:pic>
              </a:graphicData>
            </a:graphic>
          </wp:inline>
        </w:drawing>
      </w:r>
    </w:p>
    <w:p w14:paraId="74D3C423" w14:textId="77777777" w:rsidR="00A6435C" w:rsidRDefault="00A6435C" w:rsidP="00A0255D">
      <w:pPr>
        <w:pStyle w:val="BodyTextIndent2"/>
        <w:spacing w:before="280" w:after="280"/>
        <w:jc w:val="both"/>
        <w:rPr>
          <w:b/>
          <w:i/>
          <w:iCs/>
          <w:u w:val="single"/>
        </w:rPr>
      </w:pPr>
    </w:p>
    <w:p w14:paraId="7B186A39" w14:textId="77777777" w:rsidR="00A6435C" w:rsidRDefault="00A6435C" w:rsidP="00A0255D">
      <w:pPr>
        <w:pStyle w:val="BodyTextIndent2"/>
        <w:spacing w:before="280" w:after="280"/>
        <w:jc w:val="both"/>
        <w:rPr>
          <w:b/>
          <w:i/>
          <w:iCs/>
          <w:u w:val="single"/>
        </w:rPr>
      </w:pPr>
    </w:p>
    <w:p w14:paraId="72B0021E" w14:textId="77777777" w:rsidR="00253F9F" w:rsidRDefault="00253F9F" w:rsidP="00B5135E">
      <w:pPr>
        <w:pStyle w:val="BodyTextIndent2"/>
        <w:spacing w:before="280" w:after="280"/>
        <w:jc w:val="both"/>
        <w:rPr>
          <w:b/>
          <w:i/>
          <w:iCs/>
          <w:u w:val="single"/>
        </w:rPr>
      </w:pPr>
    </w:p>
    <w:p w14:paraId="654E2B03" w14:textId="77777777" w:rsidR="00291428" w:rsidRPr="007971E4" w:rsidRDefault="000E7CBB" w:rsidP="00253F9F">
      <w:pPr>
        <w:spacing w:after="280" w:line="360" w:lineRule="auto"/>
        <w:jc w:val="center"/>
        <w:rPr>
          <w:b/>
          <w:sz w:val="28"/>
          <w:szCs w:val="28"/>
        </w:rPr>
      </w:pPr>
      <w:r w:rsidRPr="007971E4">
        <w:rPr>
          <w:b/>
          <w:sz w:val="28"/>
          <w:szCs w:val="28"/>
        </w:rPr>
        <w:t>MANAGE TICKET</w:t>
      </w:r>
      <w:r w:rsidR="00B5135E" w:rsidRPr="007971E4">
        <w:rPr>
          <w:b/>
          <w:sz w:val="28"/>
          <w:szCs w:val="28"/>
        </w:rPr>
        <w:t xml:space="preserve"> PAGE</w:t>
      </w:r>
    </w:p>
    <w:p w14:paraId="02D50482" w14:textId="77777777" w:rsidR="009C7FD3" w:rsidRPr="00B5135E" w:rsidRDefault="009C7FD3" w:rsidP="00291428">
      <w:pPr>
        <w:spacing w:after="280" w:line="360" w:lineRule="auto"/>
        <w:rPr>
          <w:b/>
        </w:rPr>
      </w:pPr>
    </w:p>
    <w:p w14:paraId="411AB0B7" w14:textId="77777777" w:rsidR="00AF7243" w:rsidRDefault="00670C79" w:rsidP="00D67237">
      <w:pPr>
        <w:spacing w:after="280" w:line="360" w:lineRule="auto"/>
        <w:ind w:left="-540"/>
      </w:pPr>
      <w:r>
        <w:rPr>
          <w:noProof/>
        </w:rPr>
        <w:drawing>
          <wp:inline distT="0" distB="0" distL="0" distR="0" wp14:anchorId="44E8CFA9" wp14:editId="32736268">
            <wp:extent cx="6378575" cy="5991225"/>
            <wp:effectExtent l="1905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378575" cy="5991225"/>
                    </a:xfrm>
                    <a:prstGeom prst="rect">
                      <a:avLst/>
                    </a:prstGeom>
                    <a:noFill/>
                    <a:ln w="9525">
                      <a:noFill/>
                      <a:miter lim="800000"/>
                      <a:headEnd/>
                      <a:tailEnd/>
                    </a:ln>
                  </pic:spPr>
                </pic:pic>
              </a:graphicData>
            </a:graphic>
          </wp:inline>
        </w:drawing>
      </w:r>
    </w:p>
    <w:p w14:paraId="37FA2CE2" w14:textId="77777777" w:rsidR="00291428" w:rsidRDefault="00291428" w:rsidP="00291428">
      <w:pPr>
        <w:spacing w:after="280" w:line="360" w:lineRule="auto"/>
      </w:pPr>
    </w:p>
    <w:p w14:paraId="1398A0C3" w14:textId="77777777" w:rsidR="00AF7243" w:rsidRDefault="00AF7243" w:rsidP="00291428">
      <w:pPr>
        <w:spacing w:after="280" w:line="360" w:lineRule="auto"/>
      </w:pPr>
    </w:p>
    <w:p w14:paraId="615C1754" w14:textId="77777777" w:rsidR="00941030" w:rsidRDefault="00941030" w:rsidP="00291428">
      <w:pPr>
        <w:spacing w:after="280" w:line="360" w:lineRule="auto"/>
      </w:pPr>
    </w:p>
    <w:p w14:paraId="24F7DE17" w14:textId="77777777" w:rsidR="00C55DAE" w:rsidRDefault="00C55DAE" w:rsidP="00291428">
      <w:pPr>
        <w:spacing w:after="280" w:line="360" w:lineRule="auto"/>
      </w:pPr>
    </w:p>
    <w:p w14:paraId="540FD366" w14:textId="77777777" w:rsidR="00C55DAE" w:rsidRPr="007971E4" w:rsidRDefault="000E7CBB" w:rsidP="00C55DAE">
      <w:pPr>
        <w:spacing w:after="280" w:line="360" w:lineRule="auto"/>
        <w:jc w:val="center"/>
        <w:rPr>
          <w:b/>
          <w:sz w:val="28"/>
          <w:szCs w:val="28"/>
        </w:rPr>
      </w:pPr>
      <w:r w:rsidRPr="007971E4">
        <w:rPr>
          <w:b/>
          <w:sz w:val="28"/>
          <w:szCs w:val="28"/>
        </w:rPr>
        <w:t>SEARCH BETWEEN DATES REPORTS</w:t>
      </w:r>
      <w:r w:rsidR="00C55DAE" w:rsidRPr="007971E4">
        <w:rPr>
          <w:b/>
          <w:sz w:val="28"/>
          <w:szCs w:val="28"/>
        </w:rPr>
        <w:t xml:space="preserve"> PAGE</w:t>
      </w:r>
    </w:p>
    <w:p w14:paraId="7E2DCEFC" w14:textId="77777777" w:rsidR="00C55DAE" w:rsidRDefault="00C55DAE" w:rsidP="00C55DAE">
      <w:pPr>
        <w:spacing w:after="280" w:line="360" w:lineRule="auto"/>
        <w:jc w:val="center"/>
        <w:rPr>
          <w:b/>
        </w:rPr>
      </w:pPr>
    </w:p>
    <w:p w14:paraId="3E6A9F12" w14:textId="77777777" w:rsidR="00C55DAE" w:rsidRPr="00C55DAE" w:rsidRDefault="00670C79" w:rsidP="000E7CBB">
      <w:pPr>
        <w:spacing w:after="280" w:line="360" w:lineRule="auto"/>
        <w:ind w:left="-540"/>
        <w:jc w:val="center"/>
        <w:rPr>
          <w:b/>
        </w:rPr>
      </w:pPr>
      <w:r>
        <w:rPr>
          <w:b/>
          <w:noProof/>
        </w:rPr>
        <w:drawing>
          <wp:inline distT="0" distB="0" distL="0" distR="0" wp14:anchorId="0F930BB9" wp14:editId="173566D1">
            <wp:extent cx="6349365" cy="609346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6349365" cy="6093460"/>
                    </a:xfrm>
                    <a:prstGeom prst="rect">
                      <a:avLst/>
                    </a:prstGeom>
                    <a:noFill/>
                    <a:ln w="9525">
                      <a:noFill/>
                      <a:miter lim="800000"/>
                      <a:headEnd/>
                      <a:tailEnd/>
                    </a:ln>
                  </pic:spPr>
                </pic:pic>
              </a:graphicData>
            </a:graphic>
          </wp:inline>
        </w:drawing>
      </w:r>
    </w:p>
    <w:p w14:paraId="1B654364" w14:textId="77777777" w:rsidR="009C7FD3" w:rsidRDefault="009C7FD3" w:rsidP="00291428">
      <w:pPr>
        <w:spacing w:after="280" w:line="360" w:lineRule="auto"/>
      </w:pPr>
    </w:p>
    <w:p w14:paraId="16D7229B" w14:textId="77777777" w:rsidR="00C55DAE" w:rsidRDefault="00C55DAE" w:rsidP="00291428">
      <w:pPr>
        <w:spacing w:after="280" w:line="360" w:lineRule="auto"/>
      </w:pPr>
    </w:p>
    <w:p w14:paraId="56574E87" w14:textId="77777777" w:rsidR="00C55DAE" w:rsidRDefault="00C55DAE" w:rsidP="00291428">
      <w:pPr>
        <w:spacing w:after="280" w:line="360" w:lineRule="auto"/>
      </w:pPr>
    </w:p>
    <w:p w14:paraId="6E6C700D" w14:textId="77777777" w:rsidR="00C55DAE" w:rsidRDefault="00C55DAE" w:rsidP="00291428">
      <w:pPr>
        <w:spacing w:after="280" w:line="360" w:lineRule="auto"/>
      </w:pPr>
    </w:p>
    <w:p w14:paraId="511388D9" w14:textId="77777777" w:rsidR="00941030" w:rsidRPr="007971E4" w:rsidRDefault="000E7CBB" w:rsidP="000E7CBB">
      <w:pPr>
        <w:spacing w:after="280" w:line="360" w:lineRule="auto"/>
        <w:jc w:val="center"/>
        <w:rPr>
          <w:b/>
          <w:sz w:val="28"/>
          <w:szCs w:val="28"/>
        </w:rPr>
      </w:pPr>
      <w:r w:rsidRPr="007971E4">
        <w:rPr>
          <w:b/>
          <w:sz w:val="28"/>
          <w:szCs w:val="28"/>
        </w:rPr>
        <w:t xml:space="preserve">VIEW </w:t>
      </w:r>
      <w:r w:rsidR="009A10F9" w:rsidRPr="007971E4">
        <w:rPr>
          <w:b/>
          <w:sz w:val="28"/>
          <w:szCs w:val="28"/>
        </w:rPr>
        <w:t>BETWEEN DATE REPORTS</w:t>
      </w:r>
    </w:p>
    <w:p w14:paraId="7575DCD9" w14:textId="77777777" w:rsidR="000E7CBB" w:rsidRDefault="000E7CBB" w:rsidP="000E7CBB">
      <w:pPr>
        <w:spacing w:after="280" w:line="360" w:lineRule="auto"/>
        <w:jc w:val="center"/>
        <w:rPr>
          <w:b/>
        </w:rPr>
      </w:pPr>
    </w:p>
    <w:p w14:paraId="45A65FE0" w14:textId="77777777" w:rsidR="00941030" w:rsidRPr="000E7CBB" w:rsidRDefault="00670C79" w:rsidP="000E7CBB">
      <w:pPr>
        <w:spacing w:after="280" w:line="360" w:lineRule="auto"/>
        <w:ind w:left="-630"/>
        <w:jc w:val="center"/>
      </w:pPr>
      <w:r>
        <w:rPr>
          <w:noProof/>
        </w:rPr>
        <w:drawing>
          <wp:inline distT="0" distB="0" distL="0" distR="0" wp14:anchorId="76B612A6" wp14:editId="41F66962">
            <wp:extent cx="6298565" cy="5427980"/>
            <wp:effectExtent l="1905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6298565" cy="5427980"/>
                    </a:xfrm>
                    <a:prstGeom prst="rect">
                      <a:avLst/>
                    </a:prstGeom>
                    <a:noFill/>
                    <a:ln w="9525">
                      <a:noFill/>
                      <a:miter lim="800000"/>
                      <a:headEnd/>
                      <a:tailEnd/>
                    </a:ln>
                  </pic:spPr>
                </pic:pic>
              </a:graphicData>
            </a:graphic>
          </wp:inline>
        </w:drawing>
      </w:r>
    </w:p>
    <w:p w14:paraId="1AB8F5B6" w14:textId="77777777" w:rsidR="00941030" w:rsidRDefault="00941030" w:rsidP="00291428">
      <w:pPr>
        <w:spacing w:after="280" w:line="360" w:lineRule="auto"/>
      </w:pPr>
    </w:p>
    <w:p w14:paraId="44B6F8B8" w14:textId="77777777" w:rsidR="00941030" w:rsidRDefault="00941030" w:rsidP="00291428">
      <w:pPr>
        <w:spacing w:after="280" w:line="360" w:lineRule="auto"/>
      </w:pPr>
    </w:p>
    <w:p w14:paraId="3A708E20" w14:textId="77777777" w:rsidR="00941030" w:rsidRDefault="00941030" w:rsidP="00291428">
      <w:pPr>
        <w:spacing w:after="280" w:line="360" w:lineRule="auto"/>
      </w:pPr>
    </w:p>
    <w:p w14:paraId="0B092EF4" w14:textId="77777777" w:rsidR="00D67237" w:rsidRDefault="00D67237" w:rsidP="00291428">
      <w:pPr>
        <w:spacing w:after="280" w:line="360" w:lineRule="auto"/>
      </w:pPr>
    </w:p>
    <w:p w14:paraId="11D50492" w14:textId="77777777" w:rsidR="004746EF" w:rsidRDefault="004746EF" w:rsidP="00291428">
      <w:pPr>
        <w:spacing w:after="280" w:line="360" w:lineRule="auto"/>
      </w:pPr>
    </w:p>
    <w:p w14:paraId="341D0B37" w14:textId="77777777" w:rsidR="00941030" w:rsidRPr="007971E4" w:rsidRDefault="000E7CBB" w:rsidP="00941030">
      <w:pPr>
        <w:spacing w:after="280" w:line="360" w:lineRule="auto"/>
        <w:jc w:val="center"/>
        <w:rPr>
          <w:b/>
          <w:sz w:val="28"/>
          <w:szCs w:val="28"/>
        </w:rPr>
      </w:pPr>
      <w:r w:rsidRPr="007971E4">
        <w:rPr>
          <w:b/>
          <w:sz w:val="28"/>
          <w:szCs w:val="28"/>
        </w:rPr>
        <w:t>SEARCH TICKET PAGE</w:t>
      </w:r>
    </w:p>
    <w:p w14:paraId="5943FCF8" w14:textId="77777777" w:rsidR="00941030" w:rsidRDefault="00941030" w:rsidP="00941030">
      <w:pPr>
        <w:spacing w:after="280" w:line="360" w:lineRule="auto"/>
        <w:jc w:val="center"/>
        <w:rPr>
          <w:b/>
        </w:rPr>
      </w:pPr>
    </w:p>
    <w:p w14:paraId="204C9495" w14:textId="77777777" w:rsidR="00941030" w:rsidRPr="00941030" w:rsidRDefault="00670C79" w:rsidP="00941030">
      <w:pPr>
        <w:spacing w:after="280" w:line="360" w:lineRule="auto"/>
        <w:ind w:left="-540"/>
        <w:jc w:val="center"/>
      </w:pPr>
      <w:r>
        <w:rPr>
          <w:noProof/>
        </w:rPr>
        <w:drawing>
          <wp:inline distT="0" distB="0" distL="0" distR="0" wp14:anchorId="2535B0D7" wp14:editId="17CDF296">
            <wp:extent cx="6334760" cy="5544820"/>
            <wp:effectExtent l="1905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6334760" cy="5544820"/>
                    </a:xfrm>
                    <a:prstGeom prst="rect">
                      <a:avLst/>
                    </a:prstGeom>
                    <a:noFill/>
                    <a:ln w="9525">
                      <a:noFill/>
                      <a:miter lim="800000"/>
                      <a:headEnd/>
                      <a:tailEnd/>
                    </a:ln>
                  </pic:spPr>
                </pic:pic>
              </a:graphicData>
            </a:graphic>
          </wp:inline>
        </w:drawing>
      </w:r>
    </w:p>
    <w:p w14:paraId="34ECCD7B" w14:textId="77777777" w:rsidR="00941030" w:rsidRDefault="00941030" w:rsidP="00291428">
      <w:pPr>
        <w:spacing w:after="280" w:line="360" w:lineRule="auto"/>
      </w:pPr>
    </w:p>
    <w:p w14:paraId="7B93A7BE" w14:textId="77777777" w:rsidR="00941030" w:rsidRDefault="00941030" w:rsidP="00291428">
      <w:pPr>
        <w:spacing w:after="280" w:line="360" w:lineRule="auto"/>
      </w:pPr>
    </w:p>
    <w:p w14:paraId="6A972FD6" w14:textId="77777777" w:rsidR="00941030" w:rsidRDefault="00941030" w:rsidP="00291428">
      <w:pPr>
        <w:spacing w:after="280" w:line="360" w:lineRule="auto"/>
      </w:pPr>
    </w:p>
    <w:p w14:paraId="451322D9" w14:textId="505DB009" w:rsidR="004746EF" w:rsidRDefault="004746EF" w:rsidP="00291428">
      <w:pPr>
        <w:spacing w:after="280" w:line="360" w:lineRule="auto"/>
        <w:rPr>
          <w:sz w:val="28"/>
          <w:szCs w:val="28"/>
        </w:rPr>
      </w:pPr>
    </w:p>
    <w:p w14:paraId="353739BD" w14:textId="77777777" w:rsidR="007500F6" w:rsidRPr="007971E4" w:rsidRDefault="007500F6" w:rsidP="00291428">
      <w:pPr>
        <w:spacing w:after="280" w:line="360" w:lineRule="auto"/>
        <w:rPr>
          <w:sz w:val="28"/>
          <w:szCs w:val="28"/>
        </w:rPr>
      </w:pPr>
    </w:p>
    <w:p w14:paraId="0A2CAD36" w14:textId="77777777" w:rsidR="00941030" w:rsidRPr="007971E4" w:rsidRDefault="001D046D" w:rsidP="00941030">
      <w:pPr>
        <w:spacing w:after="280" w:line="360" w:lineRule="auto"/>
        <w:jc w:val="center"/>
        <w:rPr>
          <w:b/>
          <w:sz w:val="28"/>
          <w:szCs w:val="28"/>
        </w:rPr>
      </w:pPr>
      <w:r w:rsidRPr="007971E4">
        <w:rPr>
          <w:b/>
          <w:sz w:val="28"/>
          <w:szCs w:val="28"/>
        </w:rPr>
        <w:t>CHANGE PASSWORD</w:t>
      </w:r>
      <w:r w:rsidR="00941030" w:rsidRPr="007971E4">
        <w:rPr>
          <w:b/>
          <w:sz w:val="28"/>
          <w:szCs w:val="28"/>
        </w:rPr>
        <w:t xml:space="preserve"> PAGE</w:t>
      </w:r>
    </w:p>
    <w:p w14:paraId="6EFDA3F1" w14:textId="77777777" w:rsidR="00941030" w:rsidRDefault="00941030" w:rsidP="00941030">
      <w:pPr>
        <w:spacing w:after="280" w:line="360" w:lineRule="auto"/>
        <w:jc w:val="center"/>
        <w:rPr>
          <w:b/>
        </w:rPr>
      </w:pPr>
    </w:p>
    <w:p w14:paraId="13873EA7" w14:textId="77777777" w:rsidR="00941030" w:rsidRPr="00941030" w:rsidRDefault="00670C79" w:rsidP="00941030">
      <w:pPr>
        <w:spacing w:after="280" w:line="360" w:lineRule="auto"/>
        <w:ind w:left="-450"/>
        <w:jc w:val="center"/>
        <w:rPr>
          <w:b/>
        </w:rPr>
      </w:pPr>
      <w:r>
        <w:rPr>
          <w:b/>
          <w:noProof/>
        </w:rPr>
        <w:drawing>
          <wp:inline distT="0" distB="0" distL="0" distR="0" wp14:anchorId="52E02D19" wp14:editId="7D2EF24B">
            <wp:extent cx="6496050" cy="523049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6496050" cy="5230495"/>
                    </a:xfrm>
                    <a:prstGeom prst="rect">
                      <a:avLst/>
                    </a:prstGeom>
                    <a:noFill/>
                    <a:ln w="9525">
                      <a:noFill/>
                      <a:miter lim="800000"/>
                      <a:headEnd/>
                      <a:tailEnd/>
                    </a:ln>
                  </pic:spPr>
                </pic:pic>
              </a:graphicData>
            </a:graphic>
          </wp:inline>
        </w:drawing>
      </w:r>
    </w:p>
    <w:p w14:paraId="467B47F0" w14:textId="77777777" w:rsidR="00941030" w:rsidRDefault="00941030" w:rsidP="00291428">
      <w:pPr>
        <w:spacing w:after="280" w:line="360" w:lineRule="auto"/>
      </w:pPr>
    </w:p>
    <w:p w14:paraId="02838FAB" w14:textId="77777777" w:rsidR="00941030" w:rsidRDefault="00941030" w:rsidP="00291428">
      <w:pPr>
        <w:spacing w:after="280" w:line="360" w:lineRule="auto"/>
      </w:pPr>
    </w:p>
    <w:p w14:paraId="0C2B3F8F" w14:textId="77777777" w:rsidR="001445E8" w:rsidRDefault="001445E8" w:rsidP="001D046D">
      <w:pPr>
        <w:spacing w:line="360" w:lineRule="auto"/>
        <w:jc w:val="both"/>
        <w:rPr>
          <w:b/>
          <w:bCs/>
          <w:sz w:val="96"/>
          <w:szCs w:val="96"/>
        </w:rPr>
      </w:pPr>
    </w:p>
    <w:p w14:paraId="7231F969" w14:textId="77777777" w:rsidR="000E7CBB" w:rsidRPr="000E7CBB" w:rsidRDefault="000E7CBB" w:rsidP="001D046D">
      <w:pPr>
        <w:spacing w:line="360" w:lineRule="auto"/>
        <w:jc w:val="both"/>
        <w:rPr>
          <w:b/>
          <w:bCs/>
        </w:rPr>
      </w:pPr>
    </w:p>
    <w:p w14:paraId="023A2547" w14:textId="0BF1ECA7" w:rsidR="00457C1F" w:rsidRPr="00AA2C61" w:rsidRDefault="001445E8" w:rsidP="00AA2C61">
      <w:pPr>
        <w:spacing w:line="360" w:lineRule="auto"/>
        <w:ind w:left="709" w:firstLine="709"/>
        <w:jc w:val="center"/>
        <w:rPr>
          <w:b/>
          <w:bCs/>
          <w:sz w:val="32"/>
          <w:szCs w:val="32"/>
        </w:rPr>
      </w:pPr>
      <w:r w:rsidRPr="00AA2C61">
        <w:rPr>
          <w:b/>
          <w:bCs/>
          <w:sz w:val="32"/>
          <w:szCs w:val="32"/>
        </w:rPr>
        <w:t xml:space="preserve">CHAPTER </w:t>
      </w:r>
      <w:r w:rsidR="005752DF">
        <w:rPr>
          <w:b/>
          <w:bCs/>
          <w:sz w:val="32"/>
          <w:szCs w:val="32"/>
        </w:rPr>
        <w:t>8</w:t>
      </w:r>
    </w:p>
    <w:p w14:paraId="0BB4CDF7" w14:textId="69B3F4B7" w:rsidR="00291428" w:rsidRDefault="00291428" w:rsidP="00AA2C61">
      <w:pPr>
        <w:spacing w:line="360" w:lineRule="auto"/>
        <w:ind w:left="709" w:firstLine="709"/>
        <w:jc w:val="center"/>
        <w:rPr>
          <w:rFonts w:eastAsia="Times New Roman"/>
          <w:b/>
          <w:bCs/>
          <w:color w:val="000000"/>
          <w:sz w:val="32"/>
          <w:szCs w:val="32"/>
          <w:shd w:val="clear" w:color="auto" w:fill="FFFFFF"/>
          <w:lang w:eastAsia="ar-SA"/>
        </w:rPr>
      </w:pPr>
      <w:r w:rsidRPr="00C752BA">
        <w:rPr>
          <w:rFonts w:eastAsia="Times New Roman"/>
          <w:b/>
          <w:bCs/>
          <w:color w:val="000000"/>
          <w:sz w:val="32"/>
          <w:szCs w:val="32"/>
          <w:shd w:val="clear" w:color="auto" w:fill="FFFFFF"/>
          <w:lang w:eastAsia="ar-SA"/>
        </w:rPr>
        <w:t>Co</w:t>
      </w:r>
      <w:r w:rsidR="00CC4676" w:rsidRPr="00C752BA">
        <w:rPr>
          <w:rFonts w:eastAsia="Times New Roman"/>
          <w:b/>
          <w:bCs/>
          <w:color w:val="000000"/>
          <w:sz w:val="32"/>
          <w:szCs w:val="32"/>
          <w:shd w:val="clear" w:color="auto" w:fill="FFFFFF"/>
          <w:lang w:eastAsia="ar-SA"/>
        </w:rPr>
        <w:t>ding</w:t>
      </w:r>
    </w:p>
    <w:p w14:paraId="37BFF81B" w14:textId="77777777" w:rsidR="00C752BA" w:rsidRPr="00C752BA" w:rsidRDefault="00C752BA" w:rsidP="00AA2C61">
      <w:pPr>
        <w:spacing w:line="360" w:lineRule="auto"/>
        <w:ind w:left="709" w:firstLine="709"/>
        <w:jc w:val="center"/>
        <w:rPr>
          <w:b/>
          <w:bCs/>
          <w:sz w:val="32"/>
          <w:szCs w:val="32"/>
        </w:rPr>
      </w:pPr>
    </w:p>
    <w:p w14:paraId="324E46EA" w14:textId="77777777" w:rsidR="00291428" w:rsidRDefault="00457C1F" w:rsidP="00291428">
      <w:pPr>
        <w:spacing w:line="360" w:lineRule="auto"/>
        <w:rPr>
          <w:rFonts w:ascii="Monotype Corsiva" w:eastAsia="Times New Roman" w:hAnsi="Monotype Corsiva" w:cs="Arial"/>
          <w:bCs/>
          <w:iCs/>
          <w:color w:val="000000"/>
          <w:sz w:val="56"/>
          <w:szCs w:val="56"/>
          <w:u w:val="double"/>
          <w:shd w:val="clear" w:color="auto" w:fill="FFFFFF"/>
          <w:lang w:eastAsia="ar-SA"/>
        </w:rPr>
      </w:pPr>
      <w:r>
        <w:rPr>
          <w:rFonts w:ascii="Monotype Corsiva" w:eastAsia="Times New Roman" w:hAnsi="Monotype Corsiva" w:cs="Arial"/>
          <w:bCs/>
          <w:iCs/>
          <w:color w:val="000000"/>
          <w:sz w:val="56"/>
          <w:szCs w:val="56"/>
          <w:u w:val="double"/>
          <w:shd w:val="clear" w:color="auto" w:fill="FFFFFF"/>
          <w:lang w:eastAsia="ar-SA"/>
        </w:rPr>
        <w:t xml:space="preserve">                </w:t>
      </w:r>
    </w:p>
    <w:p w14:paraId="000342BD" w14:textId="77777777" w:rsidR="00457C1F" w:rsidRPr="00581C1D" w:rsidRDefault="0082250D" w:rsidP="00457C1F">
      <w:pPr>
        <w:spacing w:line="360" w:lineRule="auto"/>
        <w:jc w:val="both"/>
        <w:rPr>
          <w:b/>
        </w:rPr>
      </w:pPr>
      <w:r w:rsidRPr="00581C1D">
        <w:rPr>
          <w:b/>
        </w:rPr>
        <w:t>ADMIN</w:t>
      </w:r>
      <w:r w:rsidR="00CD606F" w:rsidRPr="00581C1D">
        <w:rPr>
          <w:b/>
        </w:rPr>
        <w:t xml:space="preserve"> LOGIN PAGE</w:t>
      </w:r>
      <w:r w:rsidR="00457C1F" w:rsidRPr="00581C1D">
        <w:rPr>
          <w:b/>
        </w:rPr>
        <w:t xml:space="preserve"> CODING</w:t>
      </w:r>
    </w:p>
    <w:p w14:paraId="1823F8AF" w14:textId="77777777" w:rsidR="00D56031" w:rsidRPr="00581C1D" w:rsidRDefault="00D56031" w:rsidP="00D56031">
      <w:pPr>
        <w:spacing w:line="360" w:lineRule="auto"/>
        <w:jc w:val="both"/>
        <w:rPr>
          <w:b/>
        </w:rPr>
      </w:pPr>
      <w:r w:rsidRPr="00581C1D">
        <w:rPr>
          <w:b/>
        </w:rPr>
        <w:t>{% load static %}</w:t>
      </w:r>
    </w:p>
    <w:p w14:paraId="37080D42" w14:textId="77777777" w:rsidR="00D56031" w:rsidRPr="00581C1D" w:rsidRDefault="00D56031" w:rsidP="00D56031">
      <w:pPr>
        <w:spacing w:line="360" w:lineRule="auto"/>
        <w:jc w:val="both"/>
        <w:rPr>
          <w:b/>
        </w:rPr>
      </w:pPr>
    </w:p>
    <w:p w14:paraId="4AF1650F" w14:textId="77777777" w:rsidR="00D56031" w:rsidRPr="00581C1D" w:rsidRDefault="00D56031" w:rsidP="00D56031">
      <w:pPr>
        <w:spacing w:line="360" w:lineRule="auto"/>
        <w:jc w:val="both"/>
        <w:rPr>
          <w:b/>
        </w:rPr>
      </w:pPr>
      <w:r w:rsidRPr="00581C1D">
        <w:rPr>
          <w:b/>
        </w:rPr>
        <w:t>{% block body %}</w:t>
      </w:r>
    </w:p>
    <w:p w14:paraId="29BEC040" w14:textId="77777777" w:rsidR="00D56031" w:rsidRPr="00581C1D" w:rsidRDefault="00D56031" w:rsidP="00D56031">
      <w:pPr>
        <w:spacing w:line="360" w:lineRule="auto"/>
        <w:jc w:val="both"/>
        <w:rPr>
          <w:b/>
        </w:rPr>
      </w:pPr>
      <w:r w:rsidRPr="00581C1D">
        <w:rPr>
          <w:b/>
        </w:rPr>
        <w:t>&lt;html class="no-</w:t>
      </w:r>
      <w:proofErr w:type="spellStart"/>
      <w:r w:rsidRPr="00581C1D">
        <w:rPr>
          <w:b/>
        </w:rPr>
        <w:t>js</w:t>
      </w:r>
      <w:proofErr w:type="spellEnd"/>
      <w:r w:rsidRPr="00581C1D">
        <w:rPr>
          <w:b/>
        </w:rPr>
        <w:t>" lang="</w:t>
      </w:r>
      <w:proofErr w:type="spellStart"/>
      <w:r w:rsidRPr="00581C1D">
        <w:rPr>
          <w:b/>
        </w:rPr>
        <w:t>en</w:t>
      </w:r>
      <w:proofErr w:type="spellEnd"/>
      <w:r w:rsidRPr="00581C1D">
        <w:rPr>
          <w:b/>
        </w:rPr>
        <w:t>"&gt;</w:t>
      </w:r>
    </w:p>
    <w:p w14:paraId="15E21BE3" w14:textId="77777777" w:rsidR="00D56031" w:rsidRPr="00581C1D" w:rsidRDefault="00D56031" w:rsidP="00D56031">
      <w:pPr>
        <w:spacing w:line="360" w:lineRule="auto"/>
        <w:jc w:val="both"/>
        <w:rPr>
          <w:b/>
        </w:rPr>
      </w:pPr>
    </w:p>
    <w:p w14:paraId="1E5495A1" w14:textId="77777777" w:rsidR="00D56031" w:rsidRPr="00581C1D" w:rsidRDefault="00D56031" w:rsidP="00D56031">
      <w:pPr>
        <w:spacing w:line="360" w:lineRule="auto"/>
        <w:jc w:val="both"/>
        <w:rPr>
          <w:b/>
        </w:rPr>
      </w:pPr>
      <w:r w:rsidRPr="00581C1D">
        <w:rPr>
          <w:b/>
        </w:rPr>
        <w:t>&lt;head&gt;</w:t>
      </w:r>
    </w:p>
    <w:p w14:paraId="2DFD03E0" w14:textId="77777777" w:rsidR="00D56031" w:rsidRPr="00581C1D" w:rsidRDefault="00D56031" w:rsidP="00D56031">
      <w:pPr>
        <w:spacing w:line="360" w:lineRule="auto"/>
        <w:jc w:val="both"/>
        <w:rPr>
          <w:b/>
        </w:rPr>
      </w:pPr>
      <w:r w:rsidRPr="00581C1D">
        <w:rPr>
          <w:b/>
        </w:rPr>
        <w:t xml:space="preserve">    &lt;meta charset="utf-8"&gt;</w:t>
      </w:r>
    </w:p>
    <w:p w14:paraId="5E8A7FAA" w14:textId="77777777" w:rsidR="00D56031" w:rsidRPr="00581C1D" w:rsidRDefault="00D56031" w:rsidP="00D56031">
      <w:pPr>
        <w:spacing w:line="360" w:lineRule="auto"/>
        <w:jc w:val="both"/>
        <w:rPr>
          <w:b/>
        </w:rPr>
      </w:pPr>
      <w:r w:rsidRPr="00581C1D">
        <w:rPr>
          <w:b/>
        </w:rPr>
        <w:t xml:space="preserve">    &lt;meta http-</w:t>
      </w:r>
      <w:proofErr w:type="spellStart"/>
      <w:r w:rsidRPr="00581C1D">
        <w:rPr>
          <w:b/>
        </w:rPr>
        <w:t>equiv</w:t>
      </w:r>
      <w:proofErr w:type="spellEnd"/>
      <w:r w:rsidRPr="00581C1D">
        <w:rPr>
          <w:b/>
        </w:rPr>
        <w:t>="x-</w:t>
      </w:r>
      <w:proofErr w:type="spellStart"/>
      <w:r w:rsidRPr="00581C1D">
        <w:rPr>
          <w:b/>
        </w:rPr>
        <w:t>ua</w:t>
      </w:r>
      <w:proofErr w:type="spellEnd"/>
      <w:r w:rsidRPr="00581C1D">
        <w:rPr>
          <w:b/>
        </w:rPr>
        <w:t>-compatible" content="</w:t>
      </w:r>
      <w:proofErr w:type="spellStart"/>
      <w:proofErr w:type="gramStart"/>
      <w:r w:rsidRPr="00581C1D">
        <w:rPr>
          <w:b/>
        </w:rPr>
        <w:t>ie</w:t>
      </w:r>
      <w:proofErr w:type="spellEnd"/>
      <w:proofErr w:type="gramEnd"/>
      <w:r w:rsidRPr="00581C1D">
        <w:rPr>
          <w:b/>
        </w:rPr>
        <w:t>=edge"&gt;</w:t>
      </w:r>
    </w:p>
    <w:p w14:paraId="02508E0E" w14:textId="77777777" w:rsidR="00D56031" w:rsidRPr="00581C1D" w:rsidRDefault="00D56031" w:rsidP="00D56031">
      <w:pPr>
        <w:spacing w:line="360" w:lineRule="auto"/>
        <w:jc w:val="both"/>
        <w:rPr>
          <w:b/>
        </w:rPr>
      </w:pPr>
      <w:r w:rsidRPr="00581C1D">
        <w:rPr>
          <w:b/>
        </w:rPr>
        <w:t xml:space="preserve">    &lt;title&gt;Login - Park Ticketing Management System&lt;/title&gt;</w:t>
      </w:r>
    </w:p>
    <w:p w14:paraId="676654C6" w14:textId="77777777" w:rsidR="00D56031" w:rsidRPr="00581C1D" w:rsidRDefault="00D56031" w:rsidP="00D56031">
      <w:pPr>
        <w:spacing w:line="360" w:lineRule="auto"/>
        <w:jc w:val="both"/>
        <w:rPr>
          <w:b/>
        </w:rPr>
      </w:pPr>
      <w:r w:rsidRPr="00581C1D">
        <w:rPr>
          <w:b/>
        </w:rPr>
        <w:t xml:space="preserve">    &lt;meta name="viewport" content="width=device-width, initial-scale=1"&gt;</w:t>
      </w:r>
    </w:p>
    <w:p w14:paraId="5BCF17C8"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="shortcut icon" type="image/</w:t>
      </w:r>
      <w:proofErr w:type="spellStart"/>
      <w:r w:rsidRPr="00581C1D">
        <w:rPr>
          <w:b/>
        </w:rPr>
        <w:t>png</w:t>
      </w:r>
      <w:proofErr w:type="spellEnd"/>
      <w:r w:rsidRPr="00581C1D">
        <w:rPr>
          <w:b/>
        </w:rPr>
        <w:t xml:space="preserve">" </w:t>
      </w:r>
      <w:proofErr w:type="spellStart"/>
      <w:r w:rsidRPr="00581C1D">
        <w:rPr>
          <w:b/>
        </w:rPr>
        <w:t>href</w:t>
      </w:r>
      <w:proofErr w:type="spellEnd"/>
      <w:r w:rsidRPr="00581C1D">
        <w:rPr>
          <w:b/>
        </w:rPr>
        <w:t>="{% static 'assets/images/icon/favicon.ico' %}"&gt;</w:t>
      </w:r>
    </w:p>
    <w:p w14:paraId="32D03B0F"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/bootstrap.min.css' %}"&gt;</w:t>
      </w:r>
    </w:p>
    <w:p w14:paraId="79767B66"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/font-awesome.min.css' %}"&gt;</w:t>
      </w:r>
    </w:p>
    <w:p w14:paraId="5168E6CC"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/themify-icons.css' %}"&gt;</w:t>
      </w:r>
    </w:p>
    <w:p w14:paraId="406B0BEE"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/metisMenu.css' %}"&gt;</w:t>
      </w:r>
    </w:p>
    <w:p w14:paraId="65B591E9"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/owl.carousel.min.css' %}"&gt;</w:t>
      </w:r>
    </w:p>
    <w:p w14:paraId="01AB796E"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/slicknav.min.css' %}"&gt;</w:t>
      </w:r>
    </w:p>
    <w:p w14:paraId="2A5E2603"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amchart</w:t>
      </w:r>
      <w:proofErr w:type="spellEnd"/>
      <w:r w:rsidRPr="00581C1D">
        <w:rPr>
          <w:b/>
        </w:rPr>
        <w:t xml:space="preserve"> </w:t>
      </w:r>
      <w:proofErr w:type="spellStart"/>
      <w:r w:rsidRPr="00581C1D">
        <w:rPr>
          <w:b/>
        </w:rPr>
        <w:t>css</w:t>
      </w:r>
      <w:proofErr w:type="spellEnd"/>
      <w:r w:rsidRPr="00581C1D">
        <w:rPr>
          <w:b/>
        </w:rPr>
        <w:t xml:space="preserve"> --&gt;</w:t>
      </w:r>
    </w:p>
    <w:p w14:paraId="78E50BA5"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="https://www.amcharts.com/lib/3/plugins/export/export.css" type="text/</w:t>
      </w:r>
      <w:proofErr w:type="spellStart"/>
      <w:r w:rsidRPr="00581C1D">
        <w:rPr>
          <w:b/>
        </w:rPr>
        <w:t>css</w:t>
      </w:r>
      <w:proofErr w:type="spellEnd"/>
      <w:r w:rsidRPr="00581C1D">
        <w:rPr>
          <w:b/>
        </w:rPr>
        <w:t>" media="all" /&gt;</w:t>
      </w:r>
    </w:p>
    <w:p w14:paraId="05FC9F86"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others </w:t>
      </w:r>
      <w:proofErr w:type="spellStart"/>
      <w:r w:rsidRPr="00581C1D">
        <w:rPr>
          <w:b/>
        </w:rPr>
        <w:t>css</w:t>
      </w:r>
      <w:proofErr w:type="spellEnd"/>
      <w:r w:rsidRPr="00581C1D">
        <w:rPr>
          <w:b/>
        </w:rPr>
        <w:t xml:space="preserve"> --&gt;</w:t>
      </w:r>
    </w:p>
    <w:p w14:paraId="47807E6B"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/typography.css' %}"&gt;</w:t>
      </w:r>
    </w:p>
    <w:p w14:paraId="277EA531"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/default-css.css' %}"&gt;</w:t>
      </w:r>
    </w:p>
    <w:p w14:paraId="409405DE" w14:textId="77777777" w:rsidR="00D56031" w:rsidRPr="00581C1D" w:rsidRDefault="00D56031" w:rsidP="00D56031">
      <w:pPr>
        <w:spacing w:line="360" w:lineRule="auto"/>
        <w:jc w:val="both"/>
        <w:rPr>
          <w:b/>
        </w:rPr>
      </w:pPr>
      <w:r w:rsidRPr="00581C1D">
        <w:rPr>
          <w:b/>
        </w:rPr>
        <w:lastRenderedPageBreak/>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/styles.css' %}"&gt;</w:t>
      </w:r>
    </w:p>
    <w:p w14:paraId="09B1F0EA"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/responsive.css' %}"&gt;</w:t>
      </w:r>
    </w:p>
    <w:p w14:paraId="0A73FDA1"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modernizr</w:t>
      </w:r>
      <w:proofErr w:type="spellEnd"/>
      <w:r w:rsidRPr="00581C1D">
        <w:rPr>
          <w:b/>
        </w:rPr>
        <w:t xml:space="preserve"> </w:t>
      </w:r>
      <w:proofErr w:type="spellStart"/>
      <w:r w:rsidRPr="00581C1D">
        <w:rPr>
          <w:b/>
        </w:rPr>
        <w:t>css</w:t>
      </w:r>
      <w:proofErr w:type="spellEnd"/>
      <w:r w:rsidRPr="00581C1D">
        <w:rPr>
          <w:b/>
        </w:rPr>
        <w:t xml:space="preserve"> --&gt;</w:t>
      </w:r>
    </w:p>
    <w:p w14:paraId="1ED5BAF1"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/vendor/modernizr-2.8.3.min.js' %}"&gt;&lt;/script&gt;</w:t>
      </w:r>
    </w:p>
    <w:p w14:paraId="087184E6" w14:textId="77777777" w:rsidR="00D56031" w:rsidRPr="00581C1D" w:rsidRDefault="00D56031" w:rsidP="00D56031">
      <w:pPr>
        <w:spacing w:line="360" w:lineRule="auto"/>
        <w:jc w:val="both"/>
        <w:rPr>
          <w:b/>
        </w:rPr>
      </w:pPr>
      <w:r w:rsidRPr="00581C1D">
        <w:rPr>
          <w:b/>
        </w:rPr>
        <w:t>&lt;/head&gt;</w:t>
      </w:r>
    </w:p>
    <w:p w14:paraId="06041AC3" w14:textId="77777777" w:rsidR="00D56031" w:rsidRPr="00581C1D" w:rsidRDefault="00D56031" w:rsidP="00D56031">
      <w:pPr>
        <w:spacing w:line="360" w:lineRule="auto"/>
        <w:jc w:val="both"/>
        <w:rPr>
          <w:b/>
        </w:rPr>
      </w:pPr>
    </w:p>
    <w:p w14:paraId="66836EF3" w14:textId="77777777" w:rsidR="00D56031" w:rsidRPr="00581C1D" w:rsidRDefault="00D56031" w:rsidP="00D56031">
      <w:pPr>
        <w:spacing w:line="360" w:lineRule="auto"/>
        <w:jc w:val="both"/>
        <w:rPr>
          <w:b/>
        </w:rPr>
      </w:pPr>
      <w:r w:rsidRPr="00581C1D">
        <w:rPr>
          <w:b/>
        </w:rPr>
        <w:t>&lt;body&gt;</w:t>
      </w:r>
    </w:p>
    <w:p w14:paraId="5B443E63"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[if </w:t>
      </w:r>
      <w:proofErr w:type="spellStart"/>
      <w:r w:rsidRPr="00581C1D">
        <w:rPr>
          <w:b/>
        </w:rPr>
        <w:t>lt</w:t>
      </w:r>
      <w:proofErr w:type="spellEnd"/>
      <w:r w:rsidRPr="00581C1D">
        <w:rPr>
          <w:b/>
        </w:rPr>
        <w:t xml:space="preserve"> IE 8]&gt;</w:t>
      </w:r>
    </w:p>
    <w:p w14:paraId="641A3B32" w14:textId="77777777" w:rsidR="00D56031" w:rsidRPr="00581C1D" w:rsidRDefault="00D56031" w:rsidP="00D56031">
      <w:pPr>
        <w:spacing w:line="360" w:lineRule="auto"/>
        <w:jc w:val="both"/>
        <w:rPr>
          <w:b/>
        </w:rPr>
      </w:pPr>
    </w:p>
    <w:p w14:paraId="5D5DE832"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endif]--&gt;</w:t>
      </w:r>
    </w:p>
    <w:p w14:paraId="76A1A9BE"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preloader</w:t>
      </w:r>
      <w:proofErr w:type="spellEnd"/>
      <w:r w:rsidRPr="00581C1D">
        <w:rPr>
          <w:b/>
        </w:rPr>
        <w:t xml:space="preserve"> area start --&gt;</w:t>
      </w:r>
    </w:p>
    <w:p w14:paraId="32F9C739" w14:textId="77777777" w:rsidR="00D56031" w:rsidRPr="00581C1D" w:rsidRDefault="00D56031" w:rsidP="00D56031">
      <w:pPr>
        <w:spacing w:line="360" w:lineRule="auto"/>
        <w:jc w:val="both"/>
        <w:rPr>
          <w:b/>
        </w:rPr>
      </w:pPr>
      <w:r w:rsidRPr="00581C1D">
        <w:rPr>
          <w:b/>
        </w:rPr>
        <w:t xml:space="preserve">    &lt;div id="</w:t>
      </w:r>
      <w:proofErr w:type="spellStart"/>
      <w:r w:rsidRPr="00581C1D">
        <w:rPr>
          <w:b/>
        </w:rPr>
        <w:t>preloader</w:t>
      </w:r>
      <w:proofErr w:type="spellEnd"/>
      <w:r w:rsidRPr="00581C1D">
        <w:rPr>
          <w:b/>
        </w:rPr>
        <w:t>"&gt;</w:t>
      </w:r>
    </w:p>
    <w:p w14:paraId="335CB072" w14:textId="77777777" w:rsidR="00D56031" w:rsidRPr="00581C1D" w:rsidRDefault="00D56031" w:rsidP="00D56031">
      <w:pPr>
        <w:spacing w:line="360" w:lineRule="auto"/>
        <w:jc w:val="both"/>
        <w:rPr>
          <w:b/>
        </w:rPr>
      </w:pPr>
      <w:r w:rsidRPr="00581C1D">
        <w:rPr>
          <w:b/>
        </w:rPr>
        <w:t xml:space="preserve">        &lt;div class="loader"&gt;&lt;/div&gt;</w:t>
      </w:r>
    </w:p>
    <w:p w14:paraId="05E9DDFC" w14:textId="77777777" w:rsidR="00D56031" w:rsidRPr="00581C1D" w:rsidRDefault="00D56031" w:rsidP="00D56031">
      <w:pPr>
        <w:spacing w:line="360" w:lineRule="auto"/>
        <w:jc w:val="both"/>
        <w:rPr>
          <w:b/>
        </w:rPr>
      </w:pPr>
      <w:r w:rsidRPr="00581C1D">
        <w:rPr>
          <w:b/>
        </w:rPr>
        <w:t xml:space="preserve">    &lt;/div&gt;</w:t>
      </w:r>
    </w:p>
    <w:p w14:paraId="77F5B47B"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preloader</w:t>
      </w:r>
      <w:proofErr w:type="spellEnd"/>
      <w:r w:rsidRPr="00581C1D">
        <w:rPr>
          <w:b/>
        </w:rPr>
        <w:t xml:space="preserve"> area end --&gt;</w:t>
      </w:r>
    </w:p>
    <w:p w14:paraId="2819CBC5"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login area start --&gt;</w:t>
      </w:r>
    </w:p>
    <w:p w14:paraId="00AB0C6D" w14:textId="77777777" w:rsidR="00D56031" w:rsidRPr="00581C1D" w:rsidRDefault="00D56031" w:rsidP="00D56031">
      <w:pPr>
        <w:spacing w:line="360" w:lineRule="auto"/>
        <w:jc w:val="both"/>
        <w:rPr>
          <w:b/>
        </w:rPr>
      </w:pPr>
      <w:r w:rsidRPr="00581C1D">
        <w:rPr>
          <w:b/>
        </w:rPr>
        <w:t xml:space="preserve">    &lt;div class="login-area"&gt;</w:t>
      </w:r>
    </w:p>
    <w:p w14:paraId="3D086C7E" w14:textId="77777777" w:rsidR="00D56031" w:rsidRPr="00581C1D" w:rsidRDefault="00D56031" w:rsidP="00D56031">
      <w:pPr>
        <w:spacing w:line="360" w:lineRule="auto"/>
        <w:jc w:val="both"/>
        <w:rPr>
          <w:b/>
        </w:rPr>
      </w:pPr>
      <w:r w:rsidRPr="00581C1D">
        <w:rPr>
          <w:b/>
        </w:rPr>
        <w:t xml:space="preserve">        &lt;div class="container"&gt;</w:t>
      </w:r>
    </w:p>
    <w:p w14:paraId="0736EEC7" w14:textId="77777777" w:rsidR="00D56031" w:rsidRPr="00581C1D" w:rsidRDefault="00D56031" w:rsidP="00D56031">
      <w:pPr>
        <w:spacing w:line="360" w:lineRule="auto"/>
        <w:jc w:val="both"/>
        <w:rPr>
          <w:b/>
        </w:rPr>
      </w:pPr>
      <w:r w:rsidRPr="00581C1D">
        <w:rPr>
          <w:b/>
        </w:rPr>
        <w:t xml:space="preserve">            &lt;div class="login-box </w:t>
      </w:r>
      <w:proofErr w:type="spellStart"/>
      <w:r w:rsidRPr="00581C1D">
        <w:rPr>
          <w:b/>
        </w:rPr>
        <w:t>ptb</w:t>
      </w:r>
      <w:proofErr w:type="spellEnd"/>
      <w:r w:rsidRPr="00581C1D">
        <w:rPr>
          <w:b/>
        </w:rPr>
        <w:t>--100"&gt;</w:t>
      </w:r>
    </w:p>
    <w:p w14:paraId="6172EE6E" w14:textId="77777777" w:rsidR="00D56031" w:rsidRPr="00581C1D" w:rsidRDefault="00D56031" w:rsidP="00D56031">
      <w:pPr>
        <w:spacing w:line="360" w:lineRule="auto"/>
        <w:jc w:val="both"/>
        <w:rPr>
          <w:b/>
        </w:rPr>
      </w:pPr>
      <w:r w:rsidRPr="00581C1D">
        <w:rPr>
          <w:b/>
        </w:rPr>
        <w:t xml:space="preserve">                &lt;form action="#" method="post" name="login"&gt;</w:t>
      </w:r>
    </w:p>
    <w:p w14:paraId="1131DD43" w14:textId="77777777" w:rsidR="00D56031" w:rsidRPr="00581C1D" w:rsidRDefault="00D56031" w:rsidP="00D56031">
      <w:pPr>
        <w:spacing w:line="360" w:lineRule="auto"/>
        <w:jc w:val="both"/>
        <w:rPr>
          <w:b/>
        </w:rPr>
      </w:pPr>
      <w:r w:rsidRPr="00581C1D">
        <w:rPr>
          <w:b/>
        </w:rPr>
        <w:t xml:space="preserve">                    {% </w:t>
      </w:r>
      <w:proofErr w:type="spellStart"/>
      <w:r w:rsidRPr="00581C1D">
        <w:rPr>
          <w:b/>
        </w:rPr>
        <w:t>csrf_token</w:t>
      </w:r>
      <w:proofErr w:type="spellEnd"/>
      <w:r w:rsidRPr="00581C1D">
        <w:rPr>
          <w:b/>
        </w:rPr>
        <w:t xml:space="preserve"> %}</w:t>
      </w:r>
    </w:p>
    <w:p w14:paraId="41020B03" w14:textId="77777777" w:rsidR="00D56031" w:rsidRPr="00581C1D" w:rsidRDefault="00D56031" w:rsidP="00D56031">
      <w:pPr>
        <w:spacing w:line="360" w:lineRule="auto"/>
        <w:jc w:val="both"/>
        <w:rPr>
          <w:b/>
        </w:rPr>
      </w:pPr>
      <w:r w:rsidRPr="00581C1D">
        <w:rPr>
          <w:b/>
        </w:rPr>
        <w:t xml:space="preserve">                    &lt;p style="font-size:16px; </w:t>
      </w:r>
      <w:proofErr w:type="spellStart"/>
      <w:proofErr w:type="gramStart"/>
      <w:r w:rsidRPr="00581C1D">
        <w:rPr>
          <w:b/>
        </w:rPr>
        <w:t>color:red</w:t>
      </w:r>
      <w:proofErr w:type="spellEnd"/>
      <w:proofErr w:type="gramEnd"/>
      <w:r w:rsidRPr="00581C1D">
        <w:rPr>
          <w:b/>
        </w:rPr>
        <w:t>" align="center"&gt; &lt;/p&gt;</w:t>
      </w:r>
    </w:p>
    <w:p w14:paraId="066D4A5C" w14:textId="77777777" w:rsidR="00D56031" w:rsidRPr="00581C1D" w:rsidRDefault="00D56031" w:rsidP="00D56031">
      <w:pPr>
        <w:spacing w:line="360" w:lineRule="auto"/>
        <w:jc w:val="both"/>
        <w:rPr>
          <w:b/>
        </w:rPr>
      </w:pPr>
      <w:r w:rsidRPr="00581C1D">
        <w:rPr>
          <w:b/>
        </w:rPr>
        <w:t xml:space="preserve">                    &lt;div class="login-form-head"&gt;</w:t>
      </w:r>
    </w:p>
    <w:p w14:paraId="29CA5DDA" w14:textId="77777777" w:rsidR="00D56031" w:rsidRPr="00581C1D" w:rsidRDefault="00D56031" w:rsidP="00D56031">
      <w:pPr>
        <w:spacing w:line="360" w:lineRule="auto"/>
        <w:jc w:val="both"/>
        <w:rPr>
          <w:b/>
        </w:rPr>
      </w:pPr>
      <w:r w:rsidRPr="00581C1D">
        <w:rPr>
          <w:b/>
        </w:rPr>
        <w:t xml:space="preserve">                        &lt;h4&gt;Park Ticketing Management System&lt;/h4&gt;</w:t>
      </w:r>
    </w:p>
    <w:p w14:paraId="537F3109" w14:textId="77777777" w:rsidR="00D56031" w:rsidRPr="00581C1D" w:rsidRDefault="00D56031" w:rsidP="00D56031">
      <w:pPr>
        <w:spacing w:line="360" w:lineRule="auto"/>
        <w:jc w:val="both"/>
        <w:rPr>
          <w:b/>
        </w:rPr>
      </w:pPr>
    </w:p>
    <w:p w14:paraId="518912FD" w14:textId="77777777" w:rsidR="00D56031" w:rsidRPr="00581C1D" w:rsidRDefault="00D56031" w:rsidP="00D56031">
      <w:pPr>
        <w:spacing w:line="360" w:lineRule="auto"/>
        <w:jc w:val="both"/>
        <w:rPr>
          <w:b/>
        </w:rPr>
      </w:pPr>
      <w:r w:rsidRPr="00581C1D">
        <w:rPr>
          <w:b/>
        </w:rPr>
        <w:t xml:space="preserve">                    &lt;/div&gt;</w:t>
      </w:r>
    </w:p>
    <w:p w14:paraId="12AA6342" w14:textId="77777777" w:rsidR="00D56031" w:rsidRPr="00581C1D" w:rsidRDefault="00D56031" w:rsidP="00D56031">
      <w:pPr>
        <w:spacing w:line="360" w:lineRule="auto"/>
        <w:jc w:val="both"/>
        <w:rPr>
          <w:b/>
        </w:rPr>
      </w:pPr>
      <w:r w:rsidRPr="00581C1D">
        <w:rPr>
          <w:b/>
        </w:rPr>
        <w:t xml:space="preserve">                    &lt;div class="login-form-body"&gt;</w:t>
      </w:r>
    </w:p>
    <w:p w14:paraId="2DAE8B4F" w14:textId="77777777" w:rsidR="00D56031" w:rsidRPr="00581C1D" w:rsidRDefault="00D56031" w:rsidP="00D56031">
      <w:pPr>
        <w:spacing w:line="360" w:lineRule="auto"/>
        <w:jc w:val="both"/>
        <w:rPr>
          <w:b/>
        </w:rPr>
      </w:pPr>
      <w:r w:rsidRPr="00581C1D">
        <w:rPr>
          <w:b/>
        </w:rPr>
        <w:t xml:space="preserve">                        &lt;div class="form-</w:t>
      </w:r>
      <w:proofErr w:type="spellStart"/>
      <w:r w:rsidRPr="00581C1D">
        <w:rPr>
          <w:b/>
        </w:rPr>
        <w:t>gp</w:t>
      </w:r>
      <w:proofErr w:type="spellEnd"/>
      <w:r w:rsidRPr="00581C1D">
        <w:rPr>
          <w:b/>
        </w:rPr>
        <w:t>"&gt;</w:t>
      </w:r>
    </w:p>
    <w:p w14:paraId="1C230F3F" w14:textId="77777777" w:rsidR="00D56031" w:rsidRPr="00581C1D" w:rsidRDefault="00D56031" w:rsidP="00D56031">
      <w:pPr>
        <w:spacing w:line="360" w:lineRule="auto"/>
        <w:jc w:val="both"/>
        <w:rPr>
          <w:b/>
        </w:rPr>
      </w:pPr>
      <w:r w:rsidRPr="00581C1D">
        <w:rPr>
          <w:b/>
        </w:rPr>
        <w:t xml:space="preserve">                            &lt;label for="exampleInputEmail1"&gt;User Name&lt;/label&gt;</w:t>
      </w:r>
    </w:p>
    <w:p w14:paraId="080CAA8C" w14:textId="77777777" w:rsidR="00D56031" w:rsidRPr="00581C1D" w:rsidRDefault="00D56031" w:rsidP="00D56031">
      <w:pPr>
        <w:spacing w:line="360" w:lineRule="auto"/>
        <w:jc w:val="both"/>
        <w:rPr>
          <w:b/>
        </w:rPr>
      </w:pPr>
      <w:r w:rsidRPr="00581C1D">
        <w:rPr>
          <w:b/>
        </w:rPr>
        <w:t xml:space="preserve">                            &lt;input type="text" id="username" name="username" required="true"&gt;</w:t>
      </w:r>
    </w:p>
    <w:p w14:paraId="68F77B59" w14:textId="77777777" w:rsidR="00D56031" w:rsidRPr="00581C1D" w:rsidRDefault="00D56031" w:rsidP="00D56031">
      <w:pPr>
        <w:spacing w:line="360" w:lineRule="auto"/>
        <w:jc w:val="both"/>
        <w:rPr>
          <w:b/>
        </w:rPr>
      </w:pPr>
      <w:r w:rsidRPr="00581C1D">
        <w:rPr>
          <w:b/>
        </w:rPr>
        <w:t xml:space="preserve">                            &lt;</w:t>
      </w:r>
      <w:proofErr w:type="spellStart"/>
      <w:r w:rsidRPr="00581C1D">
        <w:rPr>
          <w:b/>
        </w:rPr>
        <w:t>i</w:t>
      </w:r>
      <w:proofErr w:type="spellEnd"/>
      <w:r w:rsidRPr="00581C1D">
        <w:rPr>
          <w:b/>
        </w:rPr>
        <w:t xml:space="preserve"> class="</w:t>
      </w:r>
      <w:proofErr w:type="spellStart"/>
      <w:r w:rsidRPr="00581C1D">
        <w:rPr>
          <w:b/>
        </w:rPr>
        <w:t>ti</w:t>
      </w:r>
      <w:proofErr w:type="spellEnd"/>
      <w:r w:rsidRPr="00581C1D">
        <w:rPr>
          <w:b/>
        </w:rPr>
        <w:t>-user"&gt;&lt;/</w:t>
      </w:r>
      <w:proofErr w:type="spellStart"/>
      <w:r w:rsidRPr="00581C1D">
        <w:rPr>
          <w:b/>
        </w:rPr>
        <w:t>i</w:t>
      </w:r>
      <w:proofErr w:type="spellEnd"/>
      <w:r w:rsidRPr="00581C1D">
        <w:rPr>
          <w:b/>
        </w:rPr>
        <w:t>&gt;</w:t>
      </w:r>
    </w:p>
    <w:p w14:paraId="7943F1E6" w14:textId="77777777" w:rsidR="00D56031" w:rsidRPr="00581C1D" w:rsidRDefault="00D56031" w:rsidP="00D56031">
      <w:pPr>
        <w:spacing w:line="360" w:lineRule="auto"/>
        <w:jc w:val="both"/>
        <w:rPr>
          <w:b/>
        </w:rPr>
      </w:pPr>
      <w:r w:rsidRPr="00581C1D">
        <w:rPr>
          <w:b/>
        </w:rPr>
        <w:t xml:space="preserve">                        &lt;/div&gt;</w:t>
      </w:r>
    </w:p>
    <w:p w14:paraId="3EA40C53" w14:textId="77777777" w:rsidR="00D56031" w:rsidRPr="00581C1D" w:rsidRDefault="00D56031" w:rsidP="00D56031">
      <w:pPr>
        <w:spacing w:line="360" w:lineRule="auto"/>
        <w:jc w:val="both"/>
        <w:rPr>
          <w:b/>
        </w:rPr>
      </w:pPr>
      <w:r w:rsidRPr="00581C1D">
        <w:rPr>
          <w:b/>
        </w:rPr>
        <w:t xml:space="preserve">                        &lt;div class="form-</w:t>
      </w:r>
      <w:proofErr w:type="spellStart"/>
      <w:r w:rsidRPr="00581C1D">
        <w:rPr>
          <w:b/>
        </w:rPr>
        <w:t>gp</w:t>
      </w:r>
      <w:proofErr w:type="spellEnd"/>
      <w:r w:rsidRPr="00581C1D">
        <w:rPr>
          <w:b/>
        </w:rPr>
        <w:t>"&gt;</w:t>
      </w:r>
    </w:p>
    <w:p w14:paraId="3679AB16" w14:textId="77777777" w:rsidR="00D56031" w:rsidRPr="00581C1D" w:rsidRDefault="00D56031" w:rsidP="00D56031">
      <w:pPr>
        <w:spacing w:line="360" w:lineRule="auto"/>
        <w:jc w:val="both"/>
        <w:rPr>
          <w:b/>
        </w:rPr>
      </w:pPr>
      <w:r w:rsidRPr="00581C1D">
        <w:rPr>
          <w:b/>
        </w:rPr>
        <w:lastRenderedPageBreak/>
        <w:t xml:space="preserve">                            &lt;label for="exampleInputPassword1"&gt;Password&lt;/label&gt;</w:t>
      </w:r>
    </w:p>
    <w:p w14:paraId="74A54A26" w14:textId="77777777" w:rsidR="00D56031" w:rsidRPr="00581C1D" w:rsidRDefault="00D56031" w:rsidP="00D56031">
      <w:pPr>
        <w:spacing w:line="360" w:lineRule="auto"/>
        <w:jc w:val="both"/>
        <w:rPr>
          <w:b/>
        </w:rPr>
      </w:pPr>
      <w:r w:rsidRPr="00581C1D">
        <w:rPr>
          <w:b/>
        </w:rPr>
        <w:t xml:space="preserve">                            &lt;input type="password" id="password" name="password" required="true"&gt;</w:t>
      </w:r>
    </w:p>
    <w:p w14:paraId="041A87DF" w14:textId="77777777" w:rsidR="00D56031" w:rsidRPr="00581C1D" w:rsidRDefault="00D56031" w:rsidP="00D56031">
      <w:pPr>
        <w:spacing w:line="360" w:lineRule="auto"/>
        <w:jc w:val="both"/>
        <w:rPr>
          <w:b/>
        </w:rPr>
      </w:pPr>
      <w:r w:rsidRPr="00581C1D">
        <w:rPr>
          <w:b/>
        </w:rPr>
        <w:t xml:space="preserve">                            &lt;</w:t>
      </w:r>
      <w:proofErr w:type="spellStart"/>
      <w:r w:rsidRPr="00581C1D">
        <w:rPr>
          <w:b/>
        </w:rPr>
        <w:t>i</w:t>
      </w:r>
      <w:proofErr w:type="spellEnd"/>
      <w:r w:rsidRPr="00581C1D">
        <w:rPr>
          <w:b/>
        </w:rPr>
        <w:t xml:space="preserve"> class="</w:t>
      </w:r>
      <w:proofErr w:type="spellStart"/>
      <w:r w:rsidRPr="00581C1D">
        <w:rPr>
          <w:b/>
        </w:rPr>
        <w:t>ti</w:t>
      </w:r>
      <w:proofErr w:type="spellEnd"/>
      <w:r w:rsidRPr="00581C1D">
        <w:rPr>
          <w:b/>
        </w:rPr>
        <w:t>-lock"&gt;&lt;/</w:t>
      </w:r>
      <w:proofErr w:type="spellStart"/>
      <w:r w:rsidRPr="00581C1D">
        <w:rPr>
          <w:b/>
        </w:rPr>
        <w:t>i</w:t>
      </w:r>
      <w:proofErr w:type="spellEnd"/>
      <w:r w:rsidRPr="00581C1D">
        <w:rPr>
          <w:b/>
        </w:rPr>
        <w:t>&gt;</w:t>
      </w:r>
    </w:p>
    <w:p w14:paraId="08DB376E" w14:textId="77777777" w:rsidR="00D56031" w:rsidRPr="00581C1D" w:rsidRDefault="00D56031" w:rsidP="00D56031">
      <w:pPr>
        <w:spacing w:line="360" w:lineRule="auto"/>
        <w:jc w:val="both"/>
        <w:rPr>
          <w:b/>
        </w:rPr>
      </w:pPr>
      <w:r w:rsidRPr="00581C1D">
        <w:rPr>
          <w:b/>
        </w:rPr>
        <w:t xml:space="preserve">                        &lt;/div&gt;</w:t>
      </w:r>
    </w:p>
    <w:p w14:paraId="5CEA1A07" w14:textId="77777777" w:rsidR="00D56031" w:rsidRPr="00581C1D" w:rsidRDefault="00D56031" w:rsidP="00D56031">
      <w:pPr>
        <w:spacing w:line="360" w:lineRule="auto"/>
        <w:jc w:val="both"/>
        <w:rPr>
          <w:b/>
        </w:rPr>
      </w:pPr>
    </w:p>
    <w:p w14:paraId="1BF558AF" w14:textId="77777777" w:rsidR="00D56031" w:rsidRPr="00581C1D" w:rsidRDefault="00D56031" w:rsidP="00D56031">
      <w:pPr>
        <w:spacing w:line="360" w:lineRule="auto"/>
        <w:jc w:val="both"/>
        <w:rPr>
          <w:b/>
        </w:rPr>
      </w:pPr>
      <w:r w:rsidRPr="00581C1D">
        <w:rPr>
          <w:b/>
        </w:rPr>
        <w:t xml:space="preserve">                        &lt;div class="submit-</w:t>
      </w:r>
      <w:proofErr w:type="spellStart"/>
      <w:r w:rsidRPr="00581C1D">
        <w:rPr>
          <w:b/>
        </w:rPr>
        <w:t>btn</w:t>
      </w:r>
      <w:proofErr w:type="spellEnd"/>
      <w:r w:rsidRPr="00581C1D">
        <w:rPr>
          <w:b/>
        </w:rPr>
        <w:t>-area"&gt;</w:t>
      </w:r>
    </w:p>
    <w:p w14:paraId="2E57F8C2" w14:textId="77777777" w:rsidR="00D56031" w:rsidRPr="00581C1D" w:rsidRDefault="00D56031" w:rsidP="00D56031">
      <w:pPr>
        <w:spacing w:line="360" w:lineRule="auto"/>
        <w:jc w:val="both"/>
        <w:rPr>
          <w:b/>
        </w:rPr>
      </w:pPr>
      <w:r w:rsidRPr="00581C1D">
        <w:rPr>
          <w:b/>
        </w:rPr>
        <w:t xml:space="preserve">                            &lt;button id="</w:t>
      </w:r>
      <w:proofErr w:type="spellStart"/>
      <w:r w:rsidRPr="00581C1D">
        <w:rPr>
          <w:b/>
        </w:rPr>
        <w:t>form_submit</w:t>
      </w:r>
      <w:proofErr w:type="spellEnd"/>
      <w:r w:rsidRPr="00581C1D">
        <w:rPr>
          <w:b/>
        </w:rPr>
        <w:t>" type="submit" name="login"&gt;Submit &lt;</w:t>
      </w:r>
      <w:proofErr w:type="spellStart"/>
      <w:r w:rsidRPr="00581C1D">
        <w:rPr>
          <w:b/>
        </w:rPr>
        <w:t>i</w:t>
      </w:r>
      <w:proofErr w:type="spellEnd"/>
      <w:r w:rsidRPr="00581C1D">
        <w:rPr>
          <w:b/>
        </w:rPr>
        <w:t xml:space="preserve"> class="</w:t>
      </w:r>
      <w:proofErr w:type="spellStart"/>
      <w:r w:rsidRPr="00581C1D">
        <w:rPr>
          <w:b/>
        </w:rPr>
        <w:t>ti</w:t>
      </w:r>
      <w:proofErr w:type="spellEnd"/>
      <w:r w:rsidRPr="00581C1D">
        <w:rPr>
          <w:b/>
        </w:rPr>
        <w:t>-arrow-right"&gt;&lt;/</w:t>
      </w:r>
      <w:proofErr w:type="spellStart"/>
      <w:r w:rsidRPr="00581C1D">
        <w:rPr>
          <w:b/>
        </w:rPr>
        <w:t>i</w:t>
      </w:r>
      <w:proofErr w:type="spellEnd"/>
      <w:r w:rsidRPr="00581C1D">
        <w:rPr>
          <w:b/>
        </w:rPr>
        <w:t>&gt;&lt;/button&gt;</w:t>
      </w:r>
    </w:p>
    <w:p w14:paraId="7FEEF361" w14:textId="77777777" w:rsidR="00D56031" w:rsidRPr="00581C1D" w:rsidRDefault="00D56031" w:rsidP="00D56031">
      <w:pPr>
        <w:spacing w:line="360" w:lineRule="auto"/>
        <w:jc w:val="both"/>
        <w:rPr>
          <w:b/>
        </w:rPr>
      </w:pPr>
    </w:p>
    <w:p w14:paraId="0CFBC654" w14:textId="77777777" w:rsidR="00D56031" w:rsidRPr="00581C1D" w:rsidRDefault="00D56031" w:rsidP="00D56031">
      <w:pPr>
        <w:spacing w:line="360" w:lineRule="auto"/>
        <w:jc w:val="both"/>
        <w:rPr>
          <w:b/>
        </w:rPr>
      </w:pPr>
      <w:r w:rsidRPr="00581C1D">
        <w:rPr>
          <w:b/>
        </w:rPr>
        <w:t xml:space="preserve">                        &lt;/div&gt;</w:t>
      </w:r>
    </w:p>
    <w:p w14:paraId="31F4422F" w14:textId="77777777" w:rsidR="00D56031" w:rsidRPr="00581C1D" w:rsidRDefault="00D56031" w:rsidP="00D56031">
      <w:pPr>
        <w:spacing w:line="360" w:lineRule="auto"/>
        <w:jc w:val="both"/>
        <w:rPr>
          <w:b/>
        </w:rPr>
      </w:pPr>
    </w:p>
    <w:p w14:paraId="029BCB5C" w14:textId="77777777" w:rsidR="00D56031" w:rsidRPr="00581C1D" w:rsidRDefault="00D56031" w:rsidP="00D56031">
      <w:pPr>
        <w:spacing w:line="360" w:lineRule="auto"/>
        <w:jc w:val="both"/>
        <w:rPr>
          <w:b/>
        </w:rPr>
      </w:pPr>
      <w:r w:rsidRPr="00581C1D">
        <w:rPr>
          <w:b/>
        </w:rPr>
        <w:t xml:space="preserve">                    &lt;/div&gt;</w:t>
      </w:r>
    </w:p>
    <w:p w14:paraId="2DD54A6F" w14:textId="77777777" w:rsidR="00D56031" w:rsidRPr="00581C1D" w:rsidRDefault="00D56031" w:rsidP="00D56031">
      <w:pPr>
        <w:spacing w:line="360" w:lineRule="auto"/>
        <w:jc w:val="both"/>
        <w:rPr>
          <w:b/>
        </w:rPr>
      </w:pPr>
      <w:r w:rsidRPr="00581C1D">
        <w:rPr>
          <w:b/>
        </w:rPr>
        <w:t xml:space="preserve">                &lt;/form&gt;</w:t>
      </w:r>
    </w:p>
    <w:p w14:paraId="6A955F23" w14:textId="77777777" w:rsidR="00D56031" w:rsidRPr="00581C1D" w:rsidRDefault="00D56031" w:rsidP="00D56031">
      <w:pPr>
        <w:spacing w:line="360" w:lineRule="auto"/>
        <w:jc w:val="both"/>
        <w:rPr>
          <w:b/>
        </w:rPr>
      </w:pPr>
      <w:r w:rsidRPr="00581C1D">
        <w:rPr>
          <w:b/>
        </w:rPr>
        <w:t xml:space="preserve">            &lt;/div&gt;</w:t>
      </w:r>
    </w:p>
    <w:p w14:paraId="7F6FB83F" w14:textId="77777777" w:rsidR="00D56031" w:rsidRPr="00581C1D" w:rsidRDefault="00D56031" w:rsidP="00D56031">
      <w:pPr>
        <w:spacing w:line="360" w:lineRule="auto"/>
        <w:jc w:val="both"/>
        <w:rPr>
          <w:b/>
        </w:rPr>
      </w:pPr>
      <w:r w:rsidRPr="00581C1D">
        <w:rPr>
          <w:b/>
        </w:rPr>
        <w:t xml:space="preserve">        &lt;/div&gt;</w:t>
      </w:r>
    </w:p>
    <w:p w14:paraId="7BFC56B9" w14:textId="77777777" w:rsidR="00D56031" w:rsidRPr="00581C1D" w:rsidRDefault="00D56031" w:rsidP="00D56031">
      <w:pPr>
        <w:spacing w:line="360" w:lineRule="auto"/>
        <w:jc w:val="both"/>
        <w:rPr>
          <w:b/>
        </w:rPr>
      </w:pPr>
      <w:r w:rsidRPr="00581C1D">
        <w:rPr>
          <w:b/>
        </w:rPr>
        <w:t xml:space="preserve">    &lt;/div&gt;</w:t>
      </w:r>
    </w:p>
    <w:p w14:paraId="1A97F191"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login area end --&gt;</w:t>
      </w:r>
    </w:p>
    <w:p w14:paraId="521B12FA" w14:textId="77777777" w:rsidR="00D56031" w:rsidRPr="00581C1D" w:rsidRDefault="00D56031" w:rsidP="00D56031">
      <w:pPr>
        <w:spacing w:line="360" w:lineRule="auto"/>
        <w:jc w:val="both"/>
        <w:rPr>
          <w:b/>
        </w:rPr>
      </w:pPr>
    </w:p>
    <w:p w14:paraId="73B3EFB6"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jquery</w:t>
      </w:r>
      <w:proofErr w:type="spellEnd"/>
      <w:r w:rsidRPr="00581C1D">
        <w:rPr>
          <w:b/>
        </w:rPr>
        <w:t xml:space="preserve"> latest version --&gt;</w:t>
      </w:r>
    </w:p>
    <w:p w14:paraId="590012B9"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/vendor/jquery-2.2.4.min.js' %}"&gt;&lt;/script&gt;</w:t>
      </w:r>
    </w:p>
    <w:p w14:paraId="72DB3BEA"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bootstrap 4 </w:t>
      </w:r>
      <w:proofErr w:type="spellStart"/>
      <w:r w:rsidRPr="00581C1D">
        <w:rPr>
          <w:b/>
        </w:rPr>
        <w:t>js</w:t>
      </w:r>
      <w:proofErr w:type="spellEnd"/>
      <w:r w:rsidRPr="00581C1D">
        <w:rPr>
          <w:b/>
        </w:rPr>
        <w:t xml:space="preserve"> --&gt;</w:t>
      </w:r>
    </w:p>
    <w:p w14:paraId="5F9671BF"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/popper.min.js' %}"&gt;&lt;/script&gt;</w:t>
      </w:r>
    </w:p>
    <w:p w14:paraId="2996A267"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/bootstrap.min.js' %}"&gt;&lt;/script&gt;</w:t>
      </w:r>
    </w:p>
    <w:p w14:paraId="12E1001E"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/owl.carousel.min.js' %}"&gt;&lt;/script&gt;</w:t>
      </w:r>
    </w:p>
    <w:p w14:paraId="5CCE494D"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/metisMenu.min.js' %}"&gt;&lt;/script&gt;</w:t>
      </w:r>
    </w:p>
    <w:p w14:paraId="70DEF6F8"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/jquery.slimscroll.min.js' %}"&gt;&lt;/script&gt;</w:t>
      </w:r>
    </w:p>
    <w:p w14:paraId="34B58CCB"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/jquery.slicknav.min.js' %}"&gt;&lt;/script&gt;</w:t>
      </w:r>
    </w:p>
    <w:p w14:paraId="33E71599" w14:textId="77777777" w:rsidR="00D56031" w:rsidRPr="00581C1D" w:rsidRDefault="00D56031" w:rsidP="00D56031">
      <w:pPr>
        <w:spacing w:line="360" w:lineRule="auto"/>
        <w:jc w:val="both"/>
        <w:rPr>
          <w:b/>
        </w:rPr>
      </w:pPr>
    </w:p>
    <w:p w14:paraId="43345DDB"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others plugins --&gt;</w:t>
      </w:r>
    </w:p>
    <w:p w14:paraId="4B017B24"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/plugins.js' %}"&gt;&lt;/script&gt;</w:t>
      </w:r>
    </w:p>
    <w:p w14:paraId="12DDF317"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/scripts.js' %}"&gt;&lt;/script&gt;</w:t>
      </w:r>
    </w:p>
    <w:p w14:paraId="67C3791E" w14:textId="77777777" w:rsidR="00D56031" w:rsidRPr="00581C1D" w:rsidRDefault="00D56031" w:rsidP="00D56031">
      <w:pPr>
        <w:spacing w:line="360" w:lineRule="auto"/>
        <w:jc w:val="both"/>
        <w:rPr>
          <w:b/>
        </w:rPr>
      </w:pPr>
      <w:r w:rsidRPr="00581C1D">
        <w:rPr>
          <w:b/>
        </w:rPr>
        <w:t>&lt;/body&gt;</w:t>
      </w:r>
    </w:p>
    <w:p w14:paraId="510A63D7" w14:textId="77777777" w:rsidR="00D56031" w:rsidRPr="00581C1D" w:rsidRDefault="00D56031" w:rsidP="00D56031">
      <w:pPr>
        <w:spacing w:line="360" w:lineRule="auto"/>
        <w:jc w:val="both"/>
        <w:rPr>
          <w:b/>
        </w:rPr>
      </w:pPr>
    </w:p>
    <w:p w14:paraId="16A5172F" w14:textId="77777777" w:rsidR="00D56031" w:rsidRPr="00581C1D" w:rsidRDefault="00D56031" w:rsidP="00D56031">
      <w:pPr>
        <w:spacing w:line="360" w:lineRule="auto"/>
        <w:jc w:val="both"/>
        <w:rPr>
          <w:b/>
        </w:rPr>
      </w:pPr>
      <w:r w:rsidRPr="00581C1D">
        <w:rPr>
          <w:b/>
        </w:rPr>
        <w:lastRenderedPageBreak/>
        <w:t>&lt;/html&gt;</w:t>
      </w:r>
    </w:p>
    <w:p w14:paraId="56772503" w14:textId="77777777" w:rsidR="00D56031" w:rsidRPr="00581C1D" w:rsidRDefault="00D56031" w:rsidP="00D56031">
      <w:pPr>
        <w:spacing w:line="360" w:lineRule="auto"/>
        <w:jc w:val="both"/>
        <w:rPr>
          <w:b/>
        </w:rPr>
      </w:pPr>
    </w:p>
    <w:p w14:paraId="33D3D41C" w14:textId="77777777" w:rsidR="00D56031" w:rsidRPr="00581C1D" w:rsidRDefault="00D56031" w:rsidP="00D56031">
      <w:pPr>
        <w:spacing w:line="360" w:lineRule="auto"/>
        <w:jc w:val="both"/>
        <w:rPr>
          <w:b/>
        </w:rPr>
      </w:pPr>
      <w:r w:rsidRPr="00581C1D">
        <w:rPr>
          <w:b/>
        </w:rPr>
        <w:t xml:space="preserve"> {% </w:t>
      </w:r>
      <w:proofErr w:type="spellStart"/>
      <w:r w:rsidRPr="00581C1D">
        <w:rPr>
          <w:b/>
        </w:rPr>
        <w:t>ifequal</w:t>
      </w:r>
      <w:proofErr w:type="spellEnd"/>
      <w:r w:rsidRPr="00581C1D">
        <w:rPr>
          <w:b/>
        </w:rPr>
        <w:t xml:space="preserve"> error "no" %}</w:t>
      </w:r>
    </w:p>
    <w:p w14:paraId="607CFEDA" w14:textId="77777777" w:rsidR="00D56031" w:rsidRPr="00581C1D" w:rsidRDefault="00D56031" w:rsidP="00D56031">
      <w:pPr>
        <w:spacing w:line="360" w:lineRule="auto"/>
        <w:jc w:val="both"/>
        <w:rPr>
          <w:b/>
        </w:rPr>
      </w:pPr>
      <w:r w:rsidRPr="00581C1D">
        <w:rPr>
          <w:b/>
        </w:rPr>
        <w:t>&lt;script&gt;</w:t>
      </w:r>
    </w:p>
    <w:p w14:paraId="3649D261" w14:textId="77777777" w:rsidR="00D56031" w:rsidRPr="00581C1D" w:rsidRDefault="00D56031" w:rsidP="00D56031">
      <w:pPr>
        <w:spacing w:line="360" w:lineRule="auto"/>
        <w:jc w:val="both"/>
        <w:rPr>
          <w:b/>
        </w:rPr>
      </w:pPr>
      <w:r w:rsidRPr="00581C1D">
        <w:rPr>
          <w:b/>
        </w:rPr>
        <w:t xml:space="preserve">    </w:t>
      </w:r>
      <w:proofErr w:type="gramStart"/>
      <w:r w:rsidRPr="00581C1D">
        <w:rPr>
          <w:b/>
        </w:rPr>
        <w:t>alert(</w:t>
      </w:r>
      <w:proofErr w:type="gramEnd"/>
      <w:r w:rsidRPr="00581C1D">
        <w:rPr>
          <w:b/>
        </w:rPr>
        <w:t>'logged in successfully');</w:t>
      </w:r>
    </w:p>
    <w:p w14:paraId="49189D44" w14:textId="77777777" w:rsidR="00D56031" w:rsidRPr="00581C1D" w:rsidRDefault="00D56031" w:rsidP="00D56031">
      <w:pPr>
        <w:spacing w:line="360" w:lineRule="auto"/>
        <w:jc w:val="both"/>
        <w:rPr>
          <w:b/>
        </w:rPr>
      </w:pPr>
      <w:r w:rsidRPr="00581C1D">
        <w:rPr>
          <w:b/>
        </w:rPr>
        <w:t xml:space="preserve">    </w:t>
      </w:r>
      <w:proofErr w:type="spellStart"/>
      <w:proofErr w:type="gramStart"/>
      <w:r w:rsidRPr="00581C1D">
        <w:rPr>
          <w:b/>
        </w:rPr>
        <w:t>window.location</w:t>
      </w:r>
      <w:proofErr w:type="spellEnd"/>
      <w:proofErr w:type="gramEnd"/>
      <w:r w:rsidRPr="00581C1D">
        <w:rPr>
          <w:b/>
        </w:rPr>
        <w:t xml:space="preserve">=('{% </w:t>
      </w:r>
      <w:proofErr w:type="spellStart"/>
      <w:r w:rsidRPr="00581C1D">
        <w:rPr>
          <w:b/>
        </w:rPr>
        <w:t>url</w:t>
      </w:r>
      <w:proofErr w:type="spellEnd"/>
      <w:r w:rsidRPr="00581C1D">
        <w:rPr>
          <w:b/>
        </w:rPr>
        <w:t xml:space="preserve"> '</w:t>
      </w:r>
      <w:proofErr w:type="spellStart"/>
      <w:r w:rsidRPr="00581C1D">
        <w:rPr>
          <w:b/>
        </w:rPr>
        <w:t>admin_home</w:t>
      </w:r>
      <w:proofErr w:type="spellEnd"/>
      <w:r w:rsidRPr="00581C1D">
        <w:rPr>
          <w:b/>
        </w:rPr>
        <w:t>' %}');</w:t>
      </w:r>
    </w:p>
    <w:p w14:paraId="50562539" w14:textId="77777777" w:rsidR="00D56031" w:rsidRPr="00581C1D" w:rsidRDefault="00D56031" w:rsidP="00D56031">
      <w:pPr>
        <w:spacing w:line="360" w:lineRule="auto"/>
        <w:jc w:val="both"/>
        <w:rPr>
          <w:b/>
        </w:rPr>
      </w:pPr>
      <w:r w:rsidRPr="00581C1D">
        <w:rPr>
          <w:b/>
        </w:rPr>
        <w:t>&lt;/script&gt;</w:t>
      </w:r>
    </w:p>
    <w:p w14:paraId="13DEEEA6" w14:textId="77777777" w:rsidR="00D56031" w:rsidRPr="00581C1D" w:rsidRDefault="00D56031" w:rsidP="00D56031">
      <w:pPr>
        <w:spacing w:line="360" w:lineRule="auto"/>
        <w:jc w:val="both"/>
        <w:rPr>
          <w:b/>
        </w:rPr>
      </w:pPr>
      <w:r w:rsidRPr="00581C1D">
        <w:rPr>
          <w:b/>
        </w:rPr>
        <w:t xml:space="preserve">{% </w:t>
      </w:r>
      <w:proofErr w:type="spellStart"/>
      <w:r w:rsidRPr="00581C1D">
        <w:rPr>
          <w:b/>
        </w:rPr>
        <w:t>endifequal</w:t>
      </w:r>
      <w:proofErr w:type="spellEnd"/>
      <w:r w:rsidRPr="00581C1D">
        <w:rPr>
          <w:b/>
        </w:rPr>
        <w:t xml:space="preserve"> %}</w:t>
      </w:r>
    </w:p>
    <w:p w14:paraId="6A762234" w14:textId="77777777" w:rsidR="00D56031" w:rsidRPr="00581C1D" w:rsidRDefault="00D56031" w:rsidP="00D56031">
      <w:pPr>
        <w:spacing w:line="360" w:lineRule="auto"/>
        <w:jc w:val="both"/>
        <w:rPr>
          <w:b/>
        </w:rPr>
      </w:pPr>
      <w:r w:rsidRPr="00581C1D">
        <w:rPr>
          <w:b/>
        </w:rPr>
        <w:t xml:space="preserve">{% </w:t>
      </w:r>
      <w:proofErr w:type="spellStart"/>
      <w:r w:rsidRPr="00581C1D">
        <w:rPr>
          <w:b/>
        </w:rPr>
        <w:t>ifequal</w:t>
      </w:r>
      <w:proofErr w:type="spellEnd"/>
      <w:r w:rsidRPr="00581C1D">
        <w:rPr>
          <w:b/>
        </w:rPr>
        <w:t xml:space="preserve"> error "yes" %}</w:t>
      </w:r>
    </w:p>
    <w:p w14:paraId="510B252B" w14:textId="77777777" w:rsidR="00D56031" w:rsidRPr="00581C1D" w:rsidRDefault="00D56031" w:rsidP="00D56031">
      <w:pPr>
        <w:spacing w:line="360" w:lineRule="auto"/>
        <w:jc w:val="both"/>
        <w:rPr>
          <w:b/>
        </w:rPr>
      </w:pPr>
      <w:r w:rsidRPr="00581C1D">
        <w:rPr>
          <w:b/>
        </w:rPr>
        <w:t>&lt;script&gt;</w:t>
      </w:r>
    </w:p>
    <w:p w14:paraId="339DBB43" w14:textId="77777777" w:rsidR="00D56031" w:rsidRPr="00581C1D" w:rsidRDefault="00D56031" w:rsidP="00D56031">
      <w:pPr>
        <w:spacing w:line="360" w:lineRule="auto"/>
        <w:jc w:val="both"/>
        <w:rPr>
          <w:b/>
        </w:rPr>
      </w:pPr>
      <w:r w:rsidRPr="00581C1D">
        <w:rPr>
          <w:b/>
        </w:rPr>
        <w:t xml:space="preserve">    </w:t>
      </w:r>
      <w:proofErr w:type="gramStart"/>
      <w:r w:rsidRPr="00581C1D">
        <w:rPr>
          <w:b/>
        </w:rPr>
        <w:t>alert(</w:t>
      </w:r>
      <w:proofErr w:type="gramEnd"/>
      <w:r w:rsidRPr="00581C1D">
        <w:rPr>
          <w:b/>
        </w:rPr>
        <w:t xml:space="preserve">'Invalid Login </w:t>
      </w:r>
      <w:proofErr w:type="spellStart"/>
      <w:r w:rsidRPr="00581C1D">
        <w:rPr>
          <w:b/>
        </w:rPr>
        <w:t>Credentials,Try</w:t>
      </w:r>
      <w:proofErr w:type="spellEnd"/>
      <w:r w:rsidRPr="00581C1D">
        <w:rPr>
          <w:b/>
        </w:rPr>
        <w:t xml:space="preserve"> Again...');</w:t>
      </w:r>
    </w:p>
    <w:p w14:paraId="4525CE9C" w14:textId="77777777" w:rsidR="00D56031" w:rsidRPr="00581C1D" w:rsidRDefault="00D56031" w:rsidP="00D56031">
      <w:pPr>
        <w:spacing w:line="360" w:lineRule="auto"/>
        <w:jc w:val="both"/>
        <w:rPr>
          <w:b/>
        </w:rPr>
      </w:pPr>
      <w:r w:rsidRPr="00581C1D">
        <w:rPr>
          <w:b/>
        </w:rPr>
        <w:t>&lt;/script&gt;</w:t>
      </w:r>
    </w:p>
    <w:p w14:paraId="56740545" w14:textId="77777777" w:rsidR="00D56031" w:rsidRPr="00581C1D" w:rsidRDefault="00D56031" w:rsidP="00D56031">
      <w:pPr>
        <w:spacing w:line="360" w:lineRule="auto"/>
        <w:jc w:val="both"/>
        <w:rPr>
          <w:b/>
        </w:rPr>
      </w:pPr>
      <w:r w:rsidRPr="00581C1D">
        <w:rPr>
          <w:b/>
        </w:rPr>
        <w:t xml:space="preserve">{% </w:t>
      </w:r>
      <w:proofErr w:type="spellStart"/>
      <w:r w:rsidRPr="00581C1D">
        <w:rPr>
          <w:b/>
        </w:rPr>
        <w:t>endifequal</w:t>
      </w:r>
      <w:proofErr w:type="spellEnd"/>
      <w:r w:rsidRPr="00581C1D">
        <w:rPr>
          <w:b/>
        </w:rPr>
        <w:t xml:space="preserve"> %}</w:t>
      </w:r>
    </w:p>
    <w:p w14:paraId="3BFB16A9" w14:textId="77777777" w:rsidR="00D56031" w:rsidRPr="00581C1D" w:rsidRDefault="00D56031" w:rsidP="00D56031">
      <w:pPr>
        <w:spacing w:line="360" w:lineRule="auto"/>
        <w:jc w:val="both"/>
        <w:rPr>
          <w:b/>
        </w:rPr>
      </w:pPr>
    </w:p>
    <w:p w14:paraId="2AA12F22" w14:textId="77777777" w:rsidR="0082250D" w:rsidRPr="00581C1D" w:rsidRDefault="00D56031" w:rsidP="00D56031">
      <w:pPr>
        <w:spacing w:line="360" w:lineRule="auto"/>
        <w:jc w:val="both"/>
        <w:rPr>
          <w:b/>
        </w:rPr>
      </w:pPr>
      <w:r w:rsidRPr="00581C1D">
        <w:rPr>
          <w:b/>
        </w:rPr>
        <w:t xml:space="preserve"> {% </w:t>
      </w:r>
      <w:proofErr w:type="spellStart"/>
      <w:r w:rsidRPr="00581C1D">
        <w:rPr>
          <w:b/>
        </w:rPr>
        <w:t>endblock</w:t>
      </w:r>
      <w:proofErr w:type="spellEnd"/>
      <w:r w:rsidRPr="00581C1D">
        <w:rPr>
          <w:b/>
        </w:rPr>
        <w:t xml:space="preserve"> %}</w:t>
      </w:r>
    </w:p>
    <w:p w14:paraId="0499E7BF" w14:textId="77777777" w:rsidR="0082250D" w:rsidRPr="00581C1D" w:rsidRDefault="0082250D" w:rsidP="00457C1F">
      <w:pPr>
        <w:spacing w:line="360" w:lineRule="auto"/>
        <w:jc w:val="both"/>
        <w:rPr>
          <w:b/>
        </w:rPr>
      </w:pPr>
    </w:p>
    <w:p w14:paraId="1F5C4D4D" w14:textId="77777777" w:rsidR="002F2E4C" w:rsidRPr="00581C1D" w:rsidRDefault="002F2E4C" w:rsidP="00457C1F">
      <w:pPr>
        <w:spacing w:line="360" w:lineRule="auto"/>
        <w:jc w:val="both"/>
        <w:rPr>
          <w:b/>
        </w:rPr>
      </w:pPr>
    </w:p>
    <w:p w14:paraId="330E3E51" w14:textId="77777777" w:rsidR="002F2E4C" w:rsidRPr="00581C1D" w:rsidRDefault="002F2E4C" w:rsidP="00457C1F">
      <w:pPr>
        <w:spacing w:line="360" w:lineRule="auto"/>
        <w:jc w:val="both"/>
        <w:rPr>
          <w:b/>
        </w:rPr>
      </w:pPr>
    </w:p>
    <w:p w14:paraId="44797DDF" w14:textId="77777777" w:rsidR="002F2E4C" w:rsidRPr="00581C1D" w:rsidRDefault="002F2E4C" w:rsidP="00457C1F">
      <w:pPr>
        <w:spacing w:line="360" w:lineRule="auto"/>
        <w:jc w:val="both"/>
        <w:rPr>
          <w:b/>
        </w:rPr>
      </w:pPr>
    </w:p>
    <w:p w14:paraId="03DEA2B1" w14:textId="77777777" w:rsidR="002F2E4C" w:rsidRPr="00581C1D" w:rsidRDefault="002F2E4C" w:rsidP="00457C1F">
      <w:pPr>
        <w:spacing w:line="360" w:lineRule="auto"/>
        <w:jc w:val="both"/>
        <w:rPr>
          <w:b/>
        </w:rPr>
      </w:pPr>
    </w:p>
    <w:p w14:paraId="0F140924" w14:textId="77777777" w:rsidR="002F2E4C" w:rsidRPr="00581C1D" w:rsidRDefault="002F2E4C" w:rsidP="00457C1F">
      <w:pPr>
        <w:spacing w:line="360" w:lineRule="auto"/>
        <w:jc w:val="both"/>
        <w:rPr>
          <w:b/>
        </w:rPr>
      </w:pPr>
    </w:p>
    <w:p w14:paraId="0EAF5D55" w14:textId="77777777" w:rsidR="002F2E4C" w:rsidRPr="00581C1D" w:rsidRDefault="002F2E4C" w:rsidP="00457C1F">
      <w:pPr>
        <w:spacing w:line="360" w:lineRule="auto"/>
        <w:jc w:val="both"/>
        <w:rPr>
          <w:b/>
        </w:rPr>
      </w:pPr>
    </w:p>
    <w:p w14:paraId="789C42A5" w14:textId="77777777" w:rsidR="002F2E4C" w:rsidRPr="00581C1D" w:rsidRDefault="002F2E4C" w:rsidP="00457C1F">
      <w:pPr>
        <w:spacing w:line="360" w:lineRule="auto"/>
        <w:jc w:val="both"/>
        <w:rPr>
          <w:b/>
        </w:rPr>
      </w:pPr>
    </w:p>
    <w:p w14:paraId="1DB599B2" w14:textId="77777777" w:rsidR="002F2E4C" w:rsidRPr="00581C1D" w:rsidRDefault="002F2E4C" w:rsidP="00457C1F">
      <w:pPr>
        <w:spacing w:line="360" w:lineRule="auto"/>
        <w:jc w:val="both"/>
        <w:rPr>
          <w:b/>
        </w:rPr>
      </w:pPr>
    </w:p>
    <w:p w14:paraId="5AD60EEA" w14:textId="77777777" w:rsidR="002F2E4C" w:rsidRPr="00581C1D" w:rsidRDefault="002F2E4C" w:rsidP="00457C1F">
      <w:pPr>
        <w:spacing w:line="360" w:lineRule="auto"/>
        <w:jc w:val="both"/>
        <w:rPr>
          <w:b/>
        </w:rPr>
      </w:pPr>
    </w:p>
    <w:p w14:paraId="61070B43" w14:textId="77777777" w:rsidR="002F2E4C" w:rsidRPr="00581C1D" w:rsidRDefault="002F2E4C" w:rsidP="00457C1F">
      <w:pPr>
        <w:spacing w:line="360" w:lineRule="auto"/>
        <w:jc w:val="both"/>
        <w:rPr>
          <w:b/>
        </w:rPr>
      </w:pPr>
    </w:p>
    <w:p w14:paraId="6647E487" w14:textId="77777777" w:rsidR="002F2E4C" w:rsidRPr="00581C1D" w:rsidRDefault="002F2E4C" w:rsidP="00457C1F">
      <w:pPr>
        <w:spacing w:line="360" w:lineRule="auto"/>
        <w:jc w:val="both"/>
        <w:rPr>
          <w:b/>
        </w:rPr>
      </w:pPr>
    </w:p>
    <w:p w14:paraId="6F16EB0D" w14:textId="77777777" w:rsidR="002F2E4C" w:rsidRPr="00581C1D" w:rsidRDefault="002F2E4C" w:rsidP="00457C1F">
      <w:pPr>
        <w:spacing w:line="360" w:lineRule="auto"/>
        <w:jc w:val="both"/>
        <w:rPr>
          <w:b/>
        </w:rPr>
      </w:pPr>
    </w:p>
    <w:p w14:paraId="5D445406" w14:textId="77777777" w:rsidR="002F2E4C" w:rsidRPr="00581C1D" w:rsidRDefault="002F2E4C" w:rsidP="00457C1F">
      <w:pPr>
        <w:spacing w:line="360" w:lineRule="auto"/>
        <w:jc w:val="both"/>
        <w:rPr>
          <w:b/>
        </w:rPr>
      </w:pPr>
    </w:p>
    <w:p w14:paraId="21583F3A" w14:textId="77777777" w:rsidR="002F2E4C" w:rsidRPr="00581C1D" w:rsidRDefault="002F2E4C" w:rsidP="00457C1F">
      <w:pPr>
        <w:spacing w:line="360" w:lineRule="auto"/>
        <w:jc w:val="both"/>
        <w:rPr>
          <w:b/>
        </w:rPr>
      </w:pPr>
    </w:p>
    <w:p w14:paraId="517E4DC4" w14:textId="77777777" w:rsidR="002F2E4C" w:rsidRPr="00581C1D" w:rsidRDefault="002F2E4C" w:rsidP="00457C1F">
      <w:pPr>
        <w:spacing w:line="360" w:lineRule="auto"/>
        <w:jc w:val="both"/>
        <w:rPr>
          <w:b/>
        </w:rPr>
      </w:pPr>
    </w:p>
    <w:p w14:paraId="757A2CCB" w14:textId="77777777" w:rsidR="002F2E4C" w:rsidRPr="00581C1D" w:rsidRDefault="002F2E4C" w:rsidP="00457C1F">
      <w:pPr>
        <w:spacing w:line="360" w:lineRule="auto"/>
        <w:jc w:val="both"/>
        <w:rPr>
          <w:b/>
        </w:rPr>
      </w:pPr>
    </w:p>
    <w:p w14:paraId="6B156AB8" w14:textId="77777777" w:rsidR="002F2E4C" w:rsidRPr="00581C1D" w:rsidRDefault="002F2E4C" w:rsidP="00457C1F">
      <w:pPr>
        <w:spacing w:line="360" w:lineRule="auto"/>
        <w:jc w:val="both"/>
        <w:rPr>
          <w:b/>
        </w:rPr>
      </w:pPr>
    </w:p>
    <w:p w14:paraId="2FAC022A" w14:textId="77777777" w:rsidR="002F2E4C" w:rsidRPr="007971E4" w:rsidRDefault="002F2E4C" w:rsidP="00457C1F">
      <w:pPr>
        <w:spacing w:line="360" w:lineRule="auto"/>
        <w:jc w:val="both"/>
        <w:rPr>
          <w:b/>
          <w:sz w:val="28"/>
          <w:szCs w:val="28"/>
        </w:rPr>
      </w:pPr>
    </w:p>
    <w:p w14:paraId="74DBDFB2" w14:textId="0F9D41EF" w:rsidR="00457C1F" w:rsidRDefault="0082250D" w:rsidP="00D73578">
      <w:pPr>
        <w:spacing w:line="360" w:lineRule="auto"/>
        <w:jc w:val="center"/>
        <w:rPr>
          <w:b/>
          <w:sz w:val="28"/>
          <w:szCs w:val="28"/>
        </w:rPr>
      </w:pPr>
      <w:r w:rsidRPr="007971E4">
        <w:rPr>
          <w:b/>
          <w:sz w:val="28"/>
          <w:szCs w:val="28"/>
        </w:rPr>
        <w:t>ADMIN HOME</w:t>
      </w:r>
      <w:r w:rsidR="00EB3E07" w:rsidRPr="007971E4">
        <w:rPr>
          <w:b/>
          <w:sz w:val="28"/>
          <w:szCs w:val="28"/>
        </w:rPr>
        <w:t xml:space="preserve"> PAGE</w:t>
      </w:r>
      <w:r w:rsidR="00457C1F" w:rsidRPr="007971E4">
        <w:rPr>
          <w:b/>
          <w:sz w:val="28"/>
          <w:szCs w:val="28"/>
        </w:rPr>
        <w:t xml:space="preserve"> CODING</w:t>
      </w:r>
    </w:p>
    <w:p w14:paraId="1EF72AE5" w14:textId="77777777" w:rsidR="007770C5" w:rsidRPr="007971E4" w:rsidRDefault="007770C5" w:rsidP="00D73578">
      <w:pPr>
        <w:spacing w:line="360" w:lineRule="auto"/>
        <w:jc w:val="center"/>
        <w:rPr>
          <w:b/>
          <w:sz w:val="28"/>
          <w:szCs w:val="28"/>
        </w:rPr>
      </w:pPr>
    </w:p>
    <w:p w14:paraId="322192B8" w14:textId="77777777" w:rsidR="00457C1F" w:rsidRPr="00581C1D" w:rsidRDefault="00457C1F" w:rsidP="00457C1F">
      <w:pPr>
        <w:spacing w:line="360" w:lineRule="auto"/>
        <w:jc w:val="both"/>
        <w:rPr>
          <w:b/>
        </w:rPr>
      </w:pPr>
    </w:p>
    <w:p w14:paraId="4D067BC7" w14:textId="77777777" w:rsidR="00D56031" w:rsidRPr="00581C1D" w:rsidRDefault="00D56031" w:rsidP="00D56031">
      <w:pPr>
        <w:spacing w:line="360" w:lineRule="auto"/>
        <w:jc w:val="both"/>
        <w:rPr>
          <w:b/>
        </w:rPr>
      </w:pPr>
      <w:r w:rsidRPr="00581C1D">
        <w:rPr>
          <w:b/>
        </w:rPr>
        <w:t>{% load static %}</w:t>
      </w:r>
    </w:p>
    <w:p w14:paraId="0CC76075" w14:textId="77777777" w:rsidR="00D56031" w:rsidRPr="00581C1D" w:rsidRDefault="00D56031" w:rsidP="00D56031">
      <w:pPr>
        <w:spacing w:line="360" w:lineRule="auto"/>
        <w:jc w:val="both"/>
        <w:rPr>
          <w:b/>
        </w:rPr>
      </w:pPr>
    </w:p>
    <w:p w14:paraId="57CC0FD7" w14:textId="77777777" w:rsidR="00D56031" w:rsidRPr="00581C1D" w:rsidRDefault="00D56031" w:rsidP="00D56031">
      <w:pPr>
        <w:spacing w:line="360" w:lineRule="auto"/>
        <w:jc w:val="both"/>
        <w:rPr>
          <w:b/>
        </w:rPr>
      </w:pPr>
      <w:r w:rsidRPr="00581C1D">
        <w:rPr>
          <w:b/>
        </w:rPr>
        <w:t>{% block body %}</w:t>
      </w:r>
    </w:p>
    <w:p w14:paraId="4A8892CE" w14:textId="77777777" w:rsidR="00D56031" w:rsidRPr="00581C1D" w:rsidRDefault="00D56031" w:rsidP="00D56031">
      <w:pPr>
        <w:spacing w:line="360" w:lineRule="auto"/>
        <w:jc w:val="both"/>
        <w:rPr>
          <w:b/>
        </w:rPr>
      </w:pPr>
      <w:r w:rsidRPr="00581C1D">
        <w:rPr>
          <w:b/>
        </w:rPr>
        <w:t>&lt;html class="no-</w:t>
      </w:r>
      <w:proofErr w:type="spellStart"/>
      <w:r w:rsidRPr="00581C1D">
        <w:rPr>
          <w:b/>
        </w:rPr>
        <w:t>js</w:t>
      </w:r>
      <w:proofErr w:type="spellEnd"/>
      <w:r w:rsidRPr="00581C1D">
        <w:rPr>
          <w:b/>
        </w:rPr>
        <w:t>" lang="</w:t>
      </w:r>
      <w:proofErr w:type="spellStart"/>
      <w:r w:rsidRPr="00581C1D">
        <w:rPr>
          <w:b/>
        </w:rPr>
        <w:t>en</w:t>
      </w:r>
      <w:proofErr w:type="spellEnd"/>
      <w:r w:rsidRPr="00581C1D">
        <w:rPr>
          <w:b/>
        </w:rPr>
        <w:t>"&gt;</w:t>
      </w:r>
    </w:p>
    <w:p w14:paraId="7474D1A8" w14:textId="77777777" w:rsidR="00D56031" w:rsidRPr="00581C1D" w:rsidRDefault="00D56031" w:rsidP="00D56031">
      <w:pPr>
        <w:spacing w:line="360" w:lineRule="auto"/>
        <w:jc w:val="both"/>
        <w:rPr>
          <w:b/>
        </w:rPr>
      </w:pPr>
    </w:p>
    <w:p w14:paraId="409C1EA8" w14:textId="77777777" w:rsidR="00D56031" w:rsidRPr="00581C1D" w:rsidRDefault="00D56031" w:rsidP="00D56031">
      <w:pPr>
        <w:spacing w:line="360" w:lineRule="auto"/>
        <w:jc w:val="both"/>
        <w:rPr>
          <w:b/>
        </w:rPr>
      </w:pPr>
      <w:r w:rsidRPr="00581C1D">
        <w:rPr>
          <w:b/>
        </w:rPr>
        <w:t>&lt;head&gt;</w:t>
      </w:r>
    </w:p>
    <w:p w14:paraId="4050D9FD" w14:textId="77777777" w:rsidR="00D56031" w:rsidRPr="00581C1D" w:rsidRDefault="00D56031" w:rsidP="00D56031">
      <w:pPr>
        <w:spacing w:line="360" w:lineRule="auto"/>
        <w:jc w:val="both"/>
        <w:rPr>
          <w:b/>
        </w:rPr>
      </w:pPr>
      <w:r w:rsidRPr="00581C1D">
        <w:rPr>
          <w:b/>
        </w:rPr>
        <w:t xml:space="preserve">    &lt;meta charset="utf-8"&gt;</w:t>
      </w:r>
    </w:p>
    <w:p w14:paraId="78C79945" w14:textId="77777777" w:rsidR="00D56031" w:rsidRPr="00581C1D" w:rsidRDefault="00D56031" w:rsidP="00D56031">
      <w:pPr>
        <w:spacing w:line="360" w:lineRule="auto"/>
        <w:jc w:val="both"/>
        <w:rPr>
          <w:b/>
        </w:rPr>
      </w:pPr>
      <w:r w:rsidRPr="00581C1D">
        <w:rPr>
          <w:b/>
        </w:rPr>
        <w:t xml:space="preserve">    &lt;meta http-</w:t>
      </w:r>
      <w:proofErr w:type="spellStart"/>
      <w:r w:rsidRPr="00581C1D">
        <w:rPr>
          <w:b/>
        </w:rPr>
        <w:t>equiv</w:t>
      </w:r>
      <w:proofErr w:type="spellEnd"/>
      <w:r w:rsidRPr="00581C1D">
        <w:rPr>
          <w:b/>
        </w:rPr>
        <w:t>="x-</w:t>
      </w:r>
      <w:proofErr w:type="spellStart"/>
      <w:r w:rsidRPr="00581C1D">
        <w:rPr>
          <w:b/>
        </w:rPr>
        <w:t>ua</w:t>
      </w:r>
      <w:proofErr w:type="spellEnd"/>
      <w:r w:rsidRPr="00581C1D">
        <w:rPr>
          <w:b/>
        </w:rPr>
        <w:t>-compatible" content="</w:t>
      </w:r>
      <w:proofErr w:type="spellStart"/>
      <w:proofErr w:type="gramStart"/>
      <w:r w:rsidRPr="00581C1D">
        <w:rPr>
          <w:b/>
        </w:rPr>
        <w:t>ie</w:t>
      </w:r>
      <w:proofErr w:type="spellEnd"/>
      <w:proofErr w:type="gramEnd"/>
      <w:r w:rsidRPr="00581C1D">
        <w:rPr>
          <w:b/>
        </w:rPr>
        <w:t>=edge"&gt;</w:t>
      </w:r>
    </w:p>
    <w:p w14:paraId="1C4FEE85" w14:textId="77777777" w:rsidR="00D56031" w:rsidRPr="00581C1D" w:rsidRDefault="00D56031" w:rsidP="00D56031">
      <w:pPr>
        <w:spacing w:line="360" w:lineRule="auto"/>
        <w:jc w:val="both"/>
        <w:rPr>
          <w:b/>
        </w:rPr>
      </w:pPr>
      <w:r w:rsidRPr="00581C1D">
        <w:rPr>
          <w:b/>
        </w:rPr>
        <w:t xml:space="preserve">    &lt;title&gt;Park Ticketing Management System || Dashboard&lt;/title&gt;</w:t>
      </w:r>
    </w:p>
    <w:p w14:paraId="417E20EF" w14:textId="77777777" w:rsidR="00D56031" w:rsidRPr="00581C1D" w:rsidRDefault="00D56031" w:rsidP="00D56031">
      <w:pPr>
        <w:spacing w:line="360" w:lineRule="auto"/>
        <w:jc w:val="both"/>
        <w:rPr>
          <w:b/>
        </w:rPr>
      </w:pPr>
      <w:r w:rsidRPr="00581C1D">
        <w:rPr>
          <w:b/>
        </w:rPr>
        <w:t xml:space="preserve">    &lt;meta name="viewport" content="width=device-width, initial-scale=1"&gt;</w:t>
      </w:r>
    </w:p>
    <w:p w14:paraId="1EC248A4"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="shortcut icon" type="image/</w:t>
      </w:r>
      <w:proofErr w:type="spellStart"/>
      <w:r w:rsidRPr="00581C1D">
        <w:rPr>
          <w:b/>
        </w:rPr>
        <w:t>png</w:t>
      </w:r>
      <w:proofErr w:type="spellEnd"/>
      <w:r w:rsidRPr="00581C1D">
        <w:rPr>
          <w:b/>
        </w:rPr>
        <w:t xml:space="preserve">" </w:t>
      </w:r>
      <w:proofErr w:type="spellStart"/>
      <w:r w:rsidRPr="00581C1D">
        <w:rPr>
          <w:b/>
        </w:rPr>
        <w:t>href</w:t>
      </w:r>
      <w:proofErr w:type="spellEnd"/>
      <w:r w:rsidRPr="00581C1D">
        <w:rPr>
          <w:b/>
        </w:rPr>
        <w:t>="{% static 'assets/images/icon/favicon.ico' %}"&gt;</w:t>
      </w:r>
    </w:p>
    <w:p w14:paraId="1E6990EC"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/bootstrap.min.css' %}"&gt;</w:t>
      </w:r>
    </w:p>
    <w:p w14:paraId="52E9834D"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/font-awesome.min.css' %}"&gt;</w:t>
      </w:r>
    </w:p>
    <w:p w14:paraId="635F0B72"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/themify-icons.css' %}"&gt;</w:t>
      </w:r>
    </w:p>
    <w:p w14:paraId="5046F286"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/metisMenu.css' %}"&gt;</w:t>
      </w:r>
    </w:p>
    <w:p w14:paraId="4CD2DDEA"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/owl.carousel.min.css' %}"&gt;</w:t>
      </w:r>
    </w:p>
    <w:p w14:paraId="50982EAD"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/slicknav.min.css' %}"&gt;</w:t>
      </w:r>
    </w:p>
    <w:p w14:paraId="7943866D"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amchart</w:t>
      </w:r>
      <w:proofErr w:type="spellEnd"/>
      <w:r w:rsidRPr="00581C1D">
        <w:rPr>
          <w:b/>
        </w:rPr>
        <w:t xml:space="preserve"> </w:t>
      </w:r>
      <w:proofErr w:type="spellStart"/>
      <w:r w:rsidRPr="00581C1D">
        <w:rPr>
          <w:b/>
        </w:rPr>
        <w:t>css</w:t>
      </w:r>
      <w:proofErr w:type="spellEnd"/>
      <w:r w:rsidRPr="00581C1D">
        <w:rPr>
          <w:b/>
        </w:rPr>
        <w:t xml:space="preserve"> --&gt;</w:t>
      </w:r>
    </w:p>
    <w:p w14:paraId="2E88ECCC"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="https://www.amcharts.com/lib/3/plugins/export/export.css" type="text/</w:t>
      </w:r>
      <w:proofErr w:type="spellStart"/>
      <w:r w:rsidRPr="00581C1D">
        <w:rPr>
          <w:b/>
        </w:rPr>
        <w:t>css</w:t>
      </w:r>
      <w:proofErr w:type="spellEnd"/>
      <w:r w:rsidRPr="00581C1D">
        <w:rPr>
          <w:b/>
        </w:rPr>
        <w:t>" media="all" /&gt;</w:t>
      </w:r>
    </w:p>
    <w:p w14:paraId="55F128D9"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others </w:t>
      </w:r>
      <w:proofErr w:type="spellStart"/>
      <w:r w:rsidRPr="00581C1D">
        <w:rPr>
          <w:b/>
        </w:rPr>
        <w:t>css</w:t>
      </w:r>
      <w:proofErr w:type="spellEnd"/>
      <w:r w:rsidRPr="00581C1D">
        <w:rPr>
          <w:b/>
        </w:rPr>
        <w:t xml:space="preserve"> --&gt;</w:t>
      </w:r>
    </w:p>
    <w:p w14:paraId="1FB8E566"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/typography.css' %}"&gt;</w:t>
      </w:r>
    </w:p>
    <w:p w14:paraId="1345485C"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/default-css.css' %}"&gt;</w:t>
      </w:r>
    </w:p>
    <w:p w14:paraId="63F59DC7"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/styles.css' %}"&gt;</w:t>
      </w:r>
    </w:p>
    <w:p w14:paraId="60B2C983"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/responsive.css' %}"&gt;</w:t>
      </w:r>
    </w:p>
    <w:p w14:paraId="45E987D9"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modernizr</w:t>
      </w:r>
      <w:proofErr w:type="spellEnd"/>
      <w:r w:rsidRPr="00581C1D">
        <w:rPr>
          <w:b/>
        </w:rPr>
        <w:t xml:space="preserve"> </w:t>
      </w:r>
      <w:proofErr w:type="spellStart"/>
      <w:r w:rsidRPr="00581C1D">
        <w:rPr>
          <w:b/>
        </w:rPr>
        <w:t>css</w:t>
      </w:r>
      <w:proofErr w:type="spellEnd"/>
      <w:r w:rsidRPr="00581C1D">
        <w:rPr>
          <w:b/>
        </w:rPr>
        <w:t xml:space="preserve"> --&gt;</w:t>
      </w:r>
    </w:p>
    <w:p w14:paraId="2B0D60D5"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/vendor/modernizr-2.8.3.min.js' %}"&gt;&lt;/script&gt;</w:t>
      </w:r>
    </w:p>
    <w:p w14:paraId="3B488C6B" w14:textId="77777777" w:rsidR="00D56031" w:rsidRPr="00581C1D" w:rsidRDefault="00D56031" w:rsidP="00D56031">
      <w:pPr>
        <w:spacing w:line="360" w:lineRule="auto"/>
        <w:jc w:val="both"/>
        <w:rPr>
          <w:b/>
        </w:rPr>
      </w:pPr>
      <w:r w:rsidRPr="00581C1D">
        <w:rPr>
          <w:b/>
        </w:rPr>
        <w:lastRenderedPageBreak/>
        <w:t>&lt;/head&gt;</w:t>
      </w:r>
    </w:p>
    <w:p w14:paraId="693FB1D2" w14:textId="77777777" w:rsidR="00D56031" w:rsidRPr="00581C1D" w:rsidRDefault="00D56031" w:rsidP="00D56031">
      <w:pPr>
        <w:spacing w:line="360" w:lineRule="auto"/>
        <w:jc w:val="both"/>
        <w:rPr>
          <w:b/>
        </w:rPr>
      </w:pPr>
    </w:p>
    <w:p w14:paraId="4B95B408" w14:textId="77777777" w:rsidR="00D56031" w:rsidRPr="00581C1D" w:rsidRDefault="00D56031" w:rsidP="00D56031">
      <w:pPr>
        <w:spacing w:line="360" w:lineRule="auto"/>
        <w:jc w:val="both"/>
        <w:rPr>
          <w:b/>
        </w:rPr>
      </w:pPr>
      <w:r w:rsidRPr="00581C1D">
        <w:rPr>
          <w:b/>
        </w:rPr>
        <w:t>&lt;body&gt;</w:t>
      </w:r>
    </w:p>
    <w:p w14:paraId="49288294" w14:textId="77777777" w:rsidR="00D56031" w:rsidRPr="00581C1D" w:rsidRDefault="00D56031" w:rsidP="00D56031">
      <w:pPr>
        <w:spacing w:line="360" w:lineRule="auto"/>
        <w:jc w:val="both"/>
        <w:rPr>
          <w:b/>
        </w:rPr>
      </w:pPr>
      <w:r w:rsidRPr="00581C1D">
        <w:rPr>
          <w:b/>
        </w:rPr>
        <w:t xml:space="preserve">      {% include 'sidebar.html' %}</w:t>
      </w:r>
    </w:p>
    <w:p w14:paraId="32264248"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container area start --&gt;</w:t>
      </w:r>
    </w:p>
    <w:p w14:paraId="00C987D2" w14:textId="77777777" w:rsidR="00D56031" w:rsidRPr="00581C1D" w:rsidRDefault="00D56031" w:rsidP="00D56031">
      <w:pPr>
        <w:spacing w:line="360" w:lineRule="auto"/>
        <w:jc w:val="both"/>
        <w:rPr>
          <w:b/>
        </w:rPr>
      </w:pPr>
      <w:r w:rsidRPr="00581C1D">
        <w:rPr>
          <w:b/>
        </w:rPr>
        <w:t xml:space="preserve">    &lt;div class="page-container"&gt;</w:t>
      </w:r>
    </w:p>
    <w:p w14:paraId="4E6C3797"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sidebar menu area start --&gt;</w:t>
      </w:r>
    </w:p>
    <w:p w14:paraId="289D6D75" w14:textId="77777777" w:rsidR="00D56031" w:rsidRPr="00581C1D" w:rsidRDefault="00D56031" w:rsidP="00D56031">
      <w:pPr>
        <w:spacing w:line="360" w:lineRule="auto"/>
        <w:jc w:val="both"/>
        <w:rPr>
          <w:b/>
        </w:rPr>
      </w:pPr>
    </w:p>
    <w:p w14:paraId="3A7CD907"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sidebar menu area end --&gt;</w:t>
      </w:r>
    </w:p>
    <w:p w14:paraId="629EABDF"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main content area start --&gt;</w:t>
      </w:r>
    </w:p>
    <w:p w14:paraId="7C346B0A" w14:textId="77777777" w:rsidR="00D56031" w:rsidRPr="00581C1D" w:rsidRDefault="00D56031" w:rsidP="00D56031">
      <w:pPr>
        <w:spacing w:line="360" w:lineRule="auto"/>
        <w:jc w:val="both"/>
        <w:rPr>
          <w:b/>
        </w:rPr>
      </w:pPr>
      <w:r w:rsidRPr="00581C1D">
        <w:rPr>
          <w:b/>
        </w:rPr>
        <w:t xml:space="preserve">        &lt;div class="main-content"&gt;</w:t>
      </w:r>
    </w:p>
    <w:p w14:paraId="01FB6775"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header area start --&gt;</w:t>
      </w:r>
    </w:p>
    <w:p w14:paraId="24BC9AB2" w14:textId="77777777" w:rsidR="00D56031" w:rsidRPr="00581C1D" w:rsidRDefault="00D56031" w:rsidP="00D56031">
      <w:pPr>
        <w:spacing w:line="360" w:lineRule="auto"/>
        <w:jc w:val="both"/>
        <w:rPr>
          <w:b/>
        </w:rPr>
      </w:pPr>
      <w:r w:rsidRPr="00581C1D">
        <w:rPr>
          <w:b/>
        </w:rPr>
        <w:t xml:space="preserve">            {% include 'header.html' %}</w:t>
      </w:r>
    </w:p>
    <w:p w14:paraId="72875211"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header area end --&gt;</w:t>
      </w:r>
    </w:p>
    <w:p w14:paraId="4C6437E2"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title area start --&gt;</w:t>
      </w:r>
    </w:p>
    <w:p w14:paraId="3BC0AD8C" w14:textId="77777777" w:rsidR="00D56031" w:rsidRPr="00581C1D" w:rsidRDefault="00D56031" w:rsidP="00D56031">
      <w:pPr>
        <w:spacing w:line="360" w:lineRule="auto"/>
        <w:jc w:val="both"/>
        <w:rPr>
          <w:b/>
        </w:rPr>
      </w:pPr>
      <w:r w:rsidRPr="00581C1D">
        <w:rPr>
          <w:b/>
        </w:rPr>
        <w:t xml:space="preserve">              {% include 'pagetitle.html' %}</w:t>
      </w:r>
    </w:p>
    <w:p w14:paraId="69CEA288"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title area end --&gt;</w:t>
      </w:r>
    </w:p>
    <w:p w14:paraId="373E30F8" w14:textId="77777777" w:rsidR="00D56031" w:rsidRPr="00581C1D" w:rsidRDefault="00D56031" w:rsidP="00D56031">
      <w:pPr>
        <w:spacing w:line="360" w:lineRule="auto"/>
        <w:jc w:val="both"/>
        <w:rPr>
          <w:b/>
        </w:rPr>
      </w:pPr>
      <w:r w:rsidRPr="00581C1D">
        <w:rPr>
          <w:b/>
        </w:rPr>
        <w:t xml:space="preserve">            &lt;div class="main-content-inner"&gt;</w:t>
      </w:r>
    </w:p>
    <w:p w14:paraId="67E973B5"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sales report area start --&gt;</w:t>
      </w:r>
    </w:p>
    <w:p w14:paraId="0208C9E3" w14:textId="77777777" w:rsidR="00D56031" w:rsidRPr="00581C1D" w:rsidRDefault="00D56031" w:rsidP="00D56031">
      <w:pPr>
        <w:spacing w:line="360" w:lineRule="auto"/>
        <w:jc w:val="both"/>
        <w:rPr>
          <w:b/>
        </w:rPr>
      </w:pPr>
      <w:r w:rsidRPr="00581C1D">
        <w:rPr>
          <w:b/>
        </w:rPr>
        <w:t xml:space="preserve">                &lt;div class="sales-report-area sales-style-two"&gt;</w:t>
      </w:r>
    </w:p>
    <w:p w14:paraId="2635C8DB" w14:textId="77777777" w:rsidR="00D56031" w:rsidRPr="00581C1D" w:rsidRDefault="00D56031" w:rsidP="00D56031">
      <w:pPr>
        <w:spacing w:line="360" w:lineRule="auto"/>
        <w:jc w:val="both"/>
        <w:rPr>
          <w:b/>
        </w:rPr>
      </w:pPr>
      <w:r w:rsidRPr="00581C1D">
        <w:rPr>
          <w:b/>
        </w:rPr>
        <w:t xml:space="preserve">                    &lt;div class="row"&gt;</w:t>
      </w:r>
    </w:p>
    <w:p w14:paraId="786746A9" w14:textId="77777777" w:rsidR="00D56031" w:rsidRPr="00581C1D" w:rsidRDefault="00D56031" w:rsidP="00D56031">
      <w:pPr>
        <w:spacing w:line="360" w:lineRule="auto"/>
        <w:jc w:val="both"/>
        <w:rPr>
          <w:b/>
        </w:rPr>
      </w:pPr>
      <w:r w:rsidRPr="00581C1D">
        <w:rPr>
          <w:b/>
        </w:rPr>
        <w:t xml:space="preserve">                        &lt;div class="col-xl-3 col-ml-3 col-md-6 mt-5"&gt;</w:t>
      </w:r>
    </w:p>
    <w:p w14:paraId="2D0EAEB7" w14:textId="77777777" w:rsidR="00D56031" w:rsidRPr="00581C1D" w:rsidRDefault="00D56031" w:rsidP="00D56031">
      <w:pPr>
        <w:spacing w:line="360" w:lineRule="auto"/>
        <w:jc w:val="both"/>
        <w:rPr>
          <w:b/>
        </w:rPr>
      </w:pPr>
      <w:r w:rsidRPr="00581C1D">
        <w:rPr>
          <w:b/>
        </w:rPr>
        <w:t xml:space="preserve">                            &lt;div class="single-report"&gt;</w:t>
      </w:r>
    </w:p>
    <w:p w14:paraId="27517CEC" w14:textId="77777777" w:rsidR="00D56031" w:rsidRPr="00581C1D" w:rsidRDefault="00D56031" w:rsidP="00D56031">
      <w:pPr>
        <w:spacing w:line="360" w:lineRule="auto"/>
        <w:jc w:val="both"/>
        <w:rPr>
          <w:b/>
        </w:rPr>
      </w:pPr>
      <w:r w:rsidRPr="00581C1D">
        <w:rPr>
          <w:b/>
        </w:rPr>
        <w:t xml:space="preserve">                                &lt;div class="s-sale-inner </w:t>
      </w:r>
      <w:proofErr w:type="spellStart"/>
      <w:r w:rsidRPr="00581C1D">
        <w:rPr>
          <w:b/>
        </w:rPr>
        <w:t>pt</w:t>
      </w:r>
      <w:proofErr w:type="spellEnd"/>
      <w:r w:rsidRPr="00581C1D">
        <w:rPr>
          <w:b/>
        </w:rPr>
        <w:t>--30 mb-3"&gt;</w:t>
      </w:r>
    </w:p>
    <w:p w14:paraId="7C32266C" w14:textId="77777777" w:rsidR="00D56031" w:rsidRPr="00581C1D" w:rsidRDefault="00D56031" w:rsidP="00D56031">
      <w:pPr>
        <w:spacing w:line="360" w:lineRule="auto"/>
        <w:jc w:val="both"/>
        <w:rPr>
          <w:b/>
        </w:rPr>
      </w:pPr>
      <w:r w:rsidRPr="00581C1D">
        <w:rPr>
          <w:b/>
        </w:rPr>
        <w:t xml:space="preserve">                                    &lt;div class="s-report-title d-flex justify-content-between"&gt;</w:t>
      </w:r>
    </w:p>
    <w:p w14:paraId="2AF90262" w14:textId="77777777" w:rsidR="00D56031" w:rsidRPr="00581C1D" w:rsidRDefault="00D56031" w:rsidP="00D56031">
      <w:pPr>
        <w:spacing w:line="360" w:lineRule="auto"/>
        <w:jc w:val="both"/>
        <w:rPr>
          <w:b/>
        </w:rPr>
      </w:pPr>
    </w:p>
    <w:p w14:paraId="2DDD3AE6" w14:textId="77777777" w:rsidR="00D56031" w:rsidRPr="00581C1D" w:rsidRDefault="00D56031" w:rsidP="00D56031">
      <w:pPr>
        <w:spacing w:line="360" w:lineRule="auto"/>
        <w:jc w:val="both"/>
        <w:rPr>
          <w:b/>
        </w:rPr>
      </w:pPr>
      <w:r w:rsidRPr="00581C1D">
        <w:rPr>
          <w:b/>
        </w:rPr>
        <w:t xml:space="preserve">                                        &lt;h3 class="header-title mb-0"&gt;Today Adult Visitor&lt;/h3&gt;</w:t>
      </w:r>
    </w:p>
    <w:p w14:paraId="1B296678" w14:textId="77777777" w:rsidR="00D56031" w:rsidRPr="00581C1D" w:rsidRDefault="00D56031" w:rsidP="00D56031">
      <w:pPr>
        <w:spacing w:line="360" w:lineRule="auto"/>
        <w:jc w:val="both"/>
        <w:rPr>
          <w:b/>
        </w:rPr>
      </w:pPr>
      <w:r w:rsidRPr="00581C1D">
        <w:rPr>
          <w:b/>
        </w:rPr>
        <w:t xml:space="preserve">                                       &lt;p style="font-size: 20</w:t>
      </w:r>
      <w:proofErr w:type="gramStart"/>
      <w:r w:rsidRPr="00581C1D">
        <w:rPr>
          <w:b/>
        </w:rPr>
        <w:t>px;color</w:t>
      </w:r>
      <w:proofErr w:type="gramEnd"/>
      <w:r w:rsidRPr="00581C1D">
        <w:rPr>
          <w:b/>
        </w:rPr>
        <w:t>: red"&gt;{{ta.</w:t>
      </w:r>
      <w:proofErr w:type="spellStart"/>
      <w:r w:rsidRPr="00581C1D">
        <w:rPr>
          <w:b/>
        </w:rPr>
        <w:t>noofadult</w:t>
      </w:r>
      <w:proofErr w:type="spellEnd"/>
      <w:r w:rsidRPr="00581C1D">
        <w:rPr>
          <w:b/>
        </w:rPr>
        <w:t>__sum}}&lt;/p&gt;</w:t>
      </w:r>
    </w:p>
    <w:p w14:paraId="1E4CC610" w14:textId="77777777" w:rsidR="00D56031" w:rsidRPr="00581C1D" w:rsidRDefault="00D56031" w:rsidP="00D56031">
      <w:pPr>
        <w:spacing w:line="360" w:lineRule="auto"/>
        <w:jc w:val="both"/>
        <w:rPr>
          <w:b/>
        </w:rPr>
      </w:pPr>
      <w:r w:rsidRPr="00581C1D">
        <w:rPr>
          <w:b/>
        </w:rPr>
        <w:t xml:space="preserve">                                    &lt;/div&gt;</w:t>
      </w:r>
    </w:p>
    <w:p w14:paraId="02571DB2" w14:textId="77777777" w:rsidR="00D56031" w:rsidRPr="00581C1D" w:rsidRDefault="00D56031" w:rsidP="00D56031">
      <w:pPr>
        <w:spacing w:line="360" w:lineRule="auto"/>
        <w:jc w:val="both"/>
        <w:rPr>
          <w:b/>
        </w:rPr>
      </w:pPr>
      <w:r w:rsidRPr="00581C1D">
        <w:rPr>
          <w:b/>
        </w:rPr>
        <w:t xml:space="preserve">                                &lt;/div&gt;</w:t>
      </w:r>
    </w:p>
    <w:p w14:paraId="631AECE2" w14:textId="77777777" w:rsidR="00D56031" w:rsidRPr="00581C1D" w:rsidRDefault="00D56031" w:rsidP="00D56031">
      <w:pPr>
        <w:spacing w:line="360" w:lineRule="auto"/>
        <w:jc w:val="both"/>
        <w:rPr>
          <w:b/>
        </w:rPr>
      </w:pPr>
      <w:r w:rsidRPr="00581C1D">
        <w:rPr>
          <w:b/>
        </w:rPr>
        <w:t xml:space="preserve">                                &lt;canvas id="coin_sales4" height="100"&gt;&lt;/canvas&gt;</w:t>
      </w:r>
    </w:p>
    <w:p w14:paraId="1AFE954A" w14:textId="77777777" w:rsidR="00D56031" w:rsidRPr="00581C1D" w:rsidRDefault="00D56031" w:rsidP="00D56031">
      <w:pPr>
        <w:spacing w:line="360" w:lineRule="auto"/>
        <w:jc w:val="both"/>
        <w:rPr>
          <w:b/>
        </w:rPr>
      </w:pPr>
      <w:r w:rsidRPr="00581C1D">
        <w:rPr>
          <w:b/>
        </w:rPr>
        <w:t xml:space="preserve">                            &lt;/div&gt;</w:t>
      </w:r>
    </w:p>
    <w:p w14:paraId="33B1F3AD" w14:textId="77777777" w:rsidR="00D56031" w:rsidRPr="00581C1D" w:rsidRDefault="00D56031" w:rsidP="00D56031">
      <w:pPr>
        <w:spacing w:line="360" w:lineRule="auto"/>
        <w:jc w:val="both"/>
        <w:rPr>
          <w:b/>
        </w:rPr>
      </w:pPr>
      <w:r w:rsidRPr="00581C1D">
        <w:rPr>
          <w:b/>
        </w:rPr>
        <w:t xml:space="preserve">                        &lt;/div&gt;</w:t>
      </w:r>
    </w:p>
    <w:p w14:paraId="4CDE0BBD" w14:textId="77777777" w:rsidR="00D56031" w:rsidRPr="00581C1D" w:rsidRDefault="00D56031" w:rsidP="00D56031">
      <w:pPr>
        <w:spacing w:line="360" w:lineRule="auto"/>
        <w:jc w:val="both"/>
        <w:rPr>
          <w:b/>
        </w:rPr>
      </w:pPr>
      <w:r w:rsidRPr="00581C1D">
        <w:rPr>
          <w:b/>
        </w:rPr>
        <w:t xml:space="preserve">                        &lt;div class="col-xl-3 col-ml-3 col-md-6 mt-5"&gt;</w:t>
      </w:r>
    </w:p>
    <w:p w14:paraId="7D752DF8" w14:textId="77777777" w:rsidR="00D56031" w:rsidRPr="00581C1D" w:rsidRDefault="00D56031" w:rsidP="00D56031">
      <w:pPr>
        <w:spacing w:line="360" w:lineRule="auto"/>
        <w:jc w:val="both"/>
        <w:rPr>
          <w:b/>
        </w:rPr>
      </w:pPr>
      <w:r w:rsidRPr="00581C1D">
        <w:rPr>
          <w:b/>
        </w:rPr>
        <w:lastRenderedPageBreak/>
        <w:t xml:space="preserve">                            &lt;div class="single-report"&gt;</w:t>
      </w:r>
    </w:p>
    <w:p w14:paraId="13717AE8" w14:textId="77777777" w:rsidR="00D56031" w:rsidRPr="00581C1D" w:rsidRDefault="00D56031" w:rsidP="00D56031">
      <w:pPr>
        <w:spacing w:line="360" w:lineRule="auto"/>
        <w:jc w:val="both"/>
        <w:rPr>
          <w:b/>
        </w:rPr>
      </w:pPr>
      <w:r w:rsidRPr="00581C1D">
        <w:rPr>
          <w:b/>
        </w:rPr>
        <w:t xml:space="preserve">                                &lt;div class="s-sale-inner </w:t>
      </w:r>
      <w:proofErr w:type="spellStart"/>
      <w:r w:rsidRPr="00581C1D">
        <w:rPr>
          <w:b/>
        </w:rPr>
        <w:t>pt</w:t>
      </w:r>
      <w:proofErr w:type="spellEnd"/>
      <w:r w:rsidRPr="00581C1D">
        <w:rPr>
          <w:b/>
        </w:rPr>
        <w:t>--30 mb-3"&gt;</w:t>
      </w:r>
    </w:p>
    <w:p w14:paraId="0384DAD8" w14:textId="77777777" w:rsidR="00D56031" w:rsidRPr="00581C1D" w:rsidRDefault="00D56031" w:rsidP="00D56031">
      <w:pPr>
        <w:spacing w:line="360" w:lineRule="auto"/>
        <w:jc w:val="both"/>
        <w:rPr>
          <w:b/>
        </w:rPr>
      </w:pPr>
      <w:r w:rsidRPr="00581C1D">
        <w:rPr>
          <w:b/>
        </w:rPr>
        <w:t xml:space="preserve">                                    &lt;div class="s-report-title d-flex justify-content-between"&gt;</w:t>
      </w:r>
    </w:p>
    <w:p w14:paraId="1ACC4BAA" w14:textId="77777777" w:rsidR="00D56031" w:rsidRPr="00581C1D" w:rsidRDefault="00D56031" w:rsidP="00D56031">
      <w:pPr>
        <w:spacing w:line="360" w:lineRule="auto"/>
        <w:jc w:val="both"/>
        <w:rPr>
          <w:b/>
        </w:rPr>
      </w:pPr>
    </w:p>
    <w:p w14:paraId="2A7F7F44" w14:textId="77777777" w:rsidR="00D56031" w:rsidRPr="00581C1D" w:rsidRDefault="00D56031" w:rsidP="00D56031">
      <w:pPr>
        <w:spacing w:line="360" w:lineRule="auto"/>
        <w:jc w:val="both"/>
        <w:rPr>
          <w:b/>
        </w:rPr>
      </w:pPr>
      <w:r w:rsidRPr="00581C1D">
        <w:rPr>
          <w:b/>
        </w:rPr>
        <w:t xml:space="preserve">                                        &lt;h4 class="header-title mb-0"&gt;Today Children Visitor&lt;/h4&gt;</w:t>
      </w:r>
    </w:p>
    <w:p w14:paraId="78422A9E" w14:textId="77777777" w:rsidR="00D56031" w:rsidRPr="00581C1D" w:rsidRDefault="00D56031" w:rsidP="00D56031">
      <w:pPr>
        <w:spacing w:line="360" w:lineRule="auto"/>
        <w:jc w:val="both"/>
        <w:rPr>
          <w:b/>
        </w:rPr>
      </w:pPr>
      <w:r w:rsidRPr="00581C1D">
        <w:rPr>
          <w:b/>
        </w:rPr>
        <w:t xml:space="preserve">                                        &lt;p style="font-size: 20</w:t>
      </w:r>
      <w:proofErr w:type="gramStart"/>
      <w:r w:rsidRPr="00581C1D">
        <w:rPr>
          <w:b/>
        </w:rPr>
        <w:t>px;color</w:t>
      </w:r>
      <w:proofErr w:type="gramEnd"/>
      <w:r w:rsidRPr="00581C1D">
        <w:rPr>
          <w:b/>
        </w:rPr>
        <w:t>: red"&gt;{{tc.</w:t>
      </w:r>
      <w:proofErr w:type="spellStart"/>
      <w:r w:rsidRPr="00581C1D">
        <w:rPr>
          <w:b/>
        </w:rPr>
        <w:t>noofchild</w:t>
      </w:r>
      <w:proofErr w:type="spellEnd"/>
      <w:r w:rsidRPr="00581C1D">
        <w:rPr>
          <w:b/>
        </w:rPr>
        <w:t>__sum}}&lt;/p&gt;</w:t>
      </w:r>
    </w:p>
    <w:p w14:paraId="1D69E437" w14:textId="77777777" w:rsidR="00D56031" w:rsidRPr="00581C1D" w:rsidRDefault="00D56031" w:rsidP="00D56031">
      <w:pPr>
        <w:spacing w:line="360" w:lineRule="auto"/>
        <w:jc w:val="both"/>
        <w:rPr>
          <w:b/>
        </w:rPr>
      </w:pPr>
      <w:r w:rsidRPr="00581C1D">
        <w:rPr>
          <w:b/>
        </w:rPr>
        <w:t xml:space="preserve">                                    &lt;/div&gt;</w:t>
      </w:r>
    </w:p>
    <w:p w14:paraId="0264CC5B" w14:textId="77777777" w:rsidR="00D56031" w:rsidRPr="00581C1D" w:rsidRDefault="00D56031" w:rsidP="00D56031">
      <w:pPr>
        <w:spacing w:line="360" w:lineRule="auto"/>
        <w:jc w:val="both"/>
        <w:rPr>
          <w:b/>
        </w:rPr>
      </w:pPr>
      <w:r w:rsidRPr="00581C1D">
        <w:rPr>
          <w:b/>
        </w:rPr>
        <w:t xml:space="preserve">                                &lt;/div&gt;</w:t>
      </w:r>
    </w:p>
    <w:p w14:paraId="70005F46" w14:textId="77777777" w:rsidR="00D56031" w:rsidRPr="00581C1D" w:rsidRDefault="00D56031" w:rsidP="00D56031">
      <w:pPr>
        <w:spacing w:line="360" w:lineRule="auto"/>
        <w:jc w:val="both"/>
        <w:rPr>
          <w:b/>
        </w:rPr>
      </w:pPr>
      <w:r w:rsidRPr="00581C1D">
        <w:rPr>
          <w:b/>
        </w:rPr>
        <w:t xml:space="preserve">                                &lt;canvas id="coin_sales5" height="100"&gt;&lt;/canvas&gt;</w:t>
      </w:r>
    </w:p>
    <w:p w14:paraId="595404AE" w14:textId="77777777" w:rsidR="00D56031" w:rsidRPr="00581C1D" w:rsidRDefault="00D56031" w:rsidP="00D56031">
      <w:pPr>
        <w:spacing w:line="360" w:lineRule="auto"/>
        <w:jc w:val="both"/>
        <w:rPr>
          <w:b/>
        </w:rPr>
      </w:pPr>
      <w:r w:rsidRPr="00581C1D">
        <w:rPr>
          <w:b/>
        </w:rPr>
        <w:t xml:space="preserve">                            &lt;/div&gt;</w:t>
      </w:r>
    </w:p>
    <w:p w14:paraId="0744688C" w14:textId="77777777" w:rsidR="00D56031" w:rsidRPr="00581C1D" w:rsidRDefault="00D56031" w:rsidP="00D56031">
      <w:pPr>
        <w:spacing w:line="360" w:lineRule="auto"/>
        <w:jc w:val="both"/>
        <w:rPr>
          <w:b/>
        </w:rPr>
      </w:pPr>
      <w:r w:rsidRPr="00581C1D">
        <w:rPr>
          <w:b/>
        </w:rPr>
        <w:t xml:space="preserve">                        &lt;/div&gt;</w:t>
      </w:r>
    </w:p>
    <w:p w14:paraId="666B7476" w14:textId="77777777" w:rsidR="00D56031" w:rsidRPr="00581C1D" w:rsidRDefault="00D56031" w:rsidP="00D56031">
      <w:pPr>
        <w:spacing w:line="360" w:lineRule="auto"/>
        <w:jc w:val="both"/>
        <w:rPr>
          <w:b/>
        </w:rPr>
      </w:pPr>
      <w:r w:rsidRPr="00581C1D">
        <w:rPr>
          <w:b/>
        </w:rPr>
        <w:t xml:space="preserve">                        &lt;div class="col-xl-3 col-ml-3 col-md-</w:t>
      </w:r>
      <w:proofErr w:type="gramStart"/>
      <w:r w:rsidRPr="00581C1D">
        <w:rPr>
          <w:b/>
        </w:rPr>
        <w:t>6  mt</w:t>
      </w:r>
      <w:proofErr w:type="gramEnd"/>
      <w:r w:rsidRPr="00581C1D">
        <w:rPr>
          <w:b/>
        </w:rPr>
        <w:t>-5"&gt;</w:t>
      </w:r>
    </w:p>
    <w:p w14:paraId="435FB626" w14:textId="77777777" w:rsidR="00D56031" w:rsidRPr="00581C1D" w:rsidRDefault="00D56031" w:rsidP="00D56031">
      <w:pPr>
        <w:spacing w:line="360" w:lineRule="auto"/>
        <w:jc w:val="both"/>
        <w:rPr>
          <w:b/>
        </w:rPr>
      </w:pPr>
      <w:r w:rsidRPr="00581C1D">
        <w:rPr>
          <w:b/>
        </w:rPr>
        <w:t xml:space="preserve">                            &lt;div class="single-report"&gt;</w:t>
      </w:r>
    </w:p>
    <w:p w14:paraId="49DB9D21" w14:textId="77777777" w:rsidR="00D56031" w:rsidRPr="00581C1D" w:rsidRDefault="00D56031" w:rsidP="00D56031">
      <w:pPr>
        <w:spacing w:line="360" w:lineRule="auto"/>
        <w:jc w:val="both"/>
        <w:rPr>
          <w:b/>
        </w:rPr>
      </w:pPr>
      <w:r w:rsidRPr="00581C1D">
        <w:rPr>
          <w:b/>
        </w:rPr>
        <w:t xml:space="preserve">                                &lt;div class="s-sale-inner </w:t>
      </w:r>
      <w:proofErr w:type="spellStart"/>
      <w:r w:rsidRPr="00581C1D">
        <w:rPr>
          <w:b/>
        </w:rPr>
        <w:t>pt</w:t>
      </w:r>
      <w:proofErr w:type="spellEnd"/>
      <w:r w:rsidRPr="00581C1D">
        <w:rPr>
          <w:b/>
        </w:rPr>
        <w:t>--30 mb-3"&gt;</w:t>
      </w:r>
    </w:p>
    <w:p w14:paraId="0927E637" w14:textId="77777777" w:rsidR="00D56031" w:rsidRPr="00581C1D" w:rsidRDefault="00D56031" w:rsidP="00D56031">
      <w:pPr>
        <w:spacing w:line="360" w:lineRule="auto"/>
        <w:jc w:val="both"/>
        <w:rPr>
          <w:b/>
        </w:rPr>
      </w:pPr>
      <w:r w:rsidRPr="00581C1D">
        <w:rPr>
          <w:b/>
        </w:rPr>
        <w:t xml:space="preserve">                                    &lt;div class="s-report-title d-flex justify-content-between"&gt;</w:t>
      </w:r>
    </w:p>
    <w:p w14:paraId="5AB77CAF" w14:textId="77777777" w:rsidR="00D56031" w:rsidRPr="00581C1D" w:rsidRDefault="00D56031" w:rsidP="00D56031">
      <w:pPr>
        <w:spacing w:line="360" w:lineRule="auto"/>
        <w:jc w:val="both"/>
        <w:rPr>
          <w:b/>
        </w:rPr>
      </w:pPr>
    </w:p>
    <w:p w14:paraId="4C3721F6" w14:textId="77777777" w:rsidR="00D56031" w:rsidRPr="00581C1D" w:rsidRDefault="00D56031" w:rsidP="00D56031">
      <w:pPr>
        <w:spacing w:line="360" w:lineRule="auto"/>
        <w:jc w:val="both"/>
        <w:rPr>
          <w:b/>
        </w:rPr>
      </w:pPr>
    </w:p>
    <w:p w14:paraId="7A1EB2C8" w14:textId="77777777" w:rsidR="00D56031" w:rsidRPr="00581C1D" w:rsidRDefault="00D56031" w:rsidP="00D56031">
      <w:pPr>
        <w:spacing w:line="360" w:lineRule="auto"/>
        <w:jc w:val="both"/>
        <w:rPr>
          <w:b/>
        </w:rPr>
      </w:pPr>
      <w:r w:rsidRPr="00581C1D">
        <w:rPr>
          <w:b/>
        </w:rPr>
        <w:t xml:space="preserve">                                        &lt;h4 class="header-title mb-0"&gt;Yesterday Adult Visitor&lt;/h4&gt;</w:t>
      </w:r>
    </w:p>
    <w:p w14:paraId="06BD8963" w14:textId="77777777" w:rsidR="00D56031" w:rsidRPr="00581C1D" w:rsidRDefault="00D56031" w:rsidP="00D56031">
      <w:pPr>
        <w:spacing w:line="360" w:lineRule="auto"/>
        <w:jc w:val="both"/>
        <w:rPr>
          <w:b/>
        </w:rPr>
      </w:pPr>
      <w:r w:rsidRPr="00581C1D">
        <w:rPr>
          <w:b/>
        </w:rPr>
        <w:t xml:space="preserve">                                        &lt;p style="font-size: 20</w:t>
      </w:r>
      <w:proofErr w:type="gramStart"/>
      <w:r w:rsidRPr="00581C1D">
        <w:rPr>
          <w:b/>
        </w:rPr>
        <w:t>px;color</w:t>
      </w:r>
      <w:proofErr w:type="gramEnd"/>
      <w:r w:rsidRPr="00581C1D">
        <w:rPr>
          <w:b/>
        </w:rPr>
        <w:t>: red"&gt;{{ya.</w:t>
      </w:r>
      <w:proofErr w:type="spellStart"/>
      <w:r w:rsidRPr="00581C1D">
        <w:rPr>
          <w:b/>
        </w:rPr>
        <w:t>noofadult</w:t>
      </w:r>
      <w:proofErr w:type="spellEnd"/>
      <w:r w:rsidRPr="00581C1D">
        <w:rPr>
          <w:b/>
        </w:rPr>
        <w:t>__sum}}&lt;/p&gt;</w:t>
      </w:r>
    </w:p>
    <w:p w14:paraId="304C4FA4" w14:textId="77777777" w:rsidR="00D56031" w:rsidRPr="00581C1D" w:rsidRDefault="00D56031" w:rsidP="00D56031">
      <w:pPr>
        <w:spacing w:line="360" w:lineRule="auto"/>
        <w:jc w:val="both"/>
        <w:rPr>
          <w:b/>
        </w:rPr>
      </w:pPr>
      <w:r w:rsidRPr="00581C1D">
        <w:rPr>
          <w:b/>
        </w:rPr>
        <w:t xml:space="preserve">                                    &lt;/div&gt;</w:t>
      </w:r>
    </w:p>
    <w:p w14:paraId="7A9814A6" w14:textId="77777777" w:rsidR="00D56031" w:rsidRPr="00581C1D" w:rsidRDefault="00D56031" w:rsidP="00D56031">
      <w:pPr>
        <w:spacing w:line="360" w:lineRule="auto"/>
        <w:jc w:val="both"/>
        <w:rPr>
          <w:b/>
        </w:rPr>
      </w:pPr>
      <w:r w:rsidRPr="00581C1D">
        <w:rPr>
          <w:b/>
        </w:rPr>
        <w:t xml:space="preserve">                                &lt;/div&gt;</w:t>
      </w:r>
    </w:p>
    <w:p w14:paraId="375D2ED9" w14:textId="77777777" w:rsidR="00D56031" w:rsidRPr="00581C1D" w:rsidRDefault="00D56031" w:rsidP="00D56031">
      <w:pPr>
        <w:spacing w:line="360" w:lineRule="auto"/>
        <w:jc w:val="both"/>
        <w:rPr>
          <w:b/>
        </w:rPr>
      </w:pPr>
      <w:r w:rsidRPr="00581C1D">
        <w:rPr>
          <w:b/>
        </w:rPr>
        <w:t xml:space="preserve">                                &lt;canvas id="coin_sales6" height="100"&gt;&lt;/canvas&gt;</w:t>
      </w:r>
    </w:p>
    <w:p w14:paraId="0CDB0F21" w14:textId="77777777" w:rsidR="00D56031" w:rsidRPr="00581C1D" w:rsidRDefault="00D56031" w:rsidP="00D56031">
      <w:pPr>
        <w:spacing w:line="360" w:lineRule="auto"/>
        <w:jc w:val="both"/>
        <w:rPr>
          <w:b/>
        </w:rPr>
      </w:pPr>
      <w:r w:rsidRPr="00581C1D">
        <w:rPr>
          <w:b/>
        </w:rPr>
        <w:t xml:space="preserve">                            &lt;/div&gt;</w:t>
      </w:r>
    </w:p>
    <w:p w14:paraId="4AE025BA" w14:textId="77777777" w:rsidR="00D56031" w:rsidRPr="00581C1D" w:rsidRDefault="00D56031" w:rsidP="00D56031">
      <w:pPr>
        <w:spacing w:line="360" w:lineRule="auto"/>
        <w:jc w:val="both"/>
        <w:rPr>
          <w:b/>
        </w:rPr>
      </w:pPr>
      <w:r w:rsidRPr="00581C1D">
        <w:rPr>
          <w:b/>
        </w:rPr>
        <w:t xml:space="preserve">                        &lt;/div&gt;</w:t>
      </w:r>
    </w:p>
    <w:p w14:paraId="14142804" w14:textId="77777777" w:rsidR="00D56031" w:rsidRPr="00581C1D" w:rsidRDefault="00D56031" w:rsidP="00D56031">
      <w:pPr>
        <w:spacing w:line="360" w:lineRule="auto"/>
        <w:jc w:val="both"/>
        <w:rPr>
          <w:b/>
        </w:rPr>
      </w:pPr>
      <w:r w:rsidRPr="00581C1D">
        <w:rPr>
          <w:b/>
        </w:rPr>
        <w:t xml:space="preserve">                        &lt;div class="col-xl-3 col-ml-3 col-md-6 mt-5"&gt;</w:t>
      </w:r>
    </w:p>
    <w:p w14:paraId="644FD3F4" w14:textId="77777777" w:rsidR="00D56031" w:rsidRPr="00581C1D" w:rsidRDefault="00D56031" w:rsidP="00D56031">
      <w:pPr>
        <w:spacing w:line="360" w:lineRule="auto"/>
        <w:jc w:val="both"/>
        <w:rPr>
          <w:b/>
        </w:rPr>
      </w:pPr>
      <w:r w:rsidRPr="00581C1D">
        <w:rPr>
          <w:b/>
        </w:rPr>
        <w:t xml:space="preserve">                            &lt;div class="single-report"&gt;</w:t>
      </w:r>
    </w:p>
    <w:p w14:paraId="658321D0" w14:textId="77777777" w:rsidR="00D56031" w:rsidRPr="00581C1D" w:rsidRDefault="00D56031" w:rsidP="00D56031">
      <w:pPr>
        <w:spacing w:line="360" w:lineRule="auto"/>
        <w:jc w:val="both"/>
        <w:rPr>
          <w:b/>
        </w:rPr>
      </w:pPr>
      <w:r w:rsidRPr="00581C1D">
        <w:rPr>
          <w:b/>
        </w:rPr>
        <w:t xml:space="preserve">                                &lt;div class="s-sale-inner </w:t>
      </w:r>
      <w:proofErr w:type="spellStart"/>
      <w:r w:rsidRPr="00581C1D">
        <w:rPr>
          <w:b/>
        </w:rPr>
        <w:t>pt</w:t>
      </w:r>
      <w:proofErr w:type="spellEnd"/>
      <w:r w:rsidRPr="00581C1D">
        <w:rPr>
          <w:b/>
        </w:rPr>
        <w:t>--30 mb-3"&gt;</w:t>
      </w:r>
    </w:p>
    <w:p w14:paraId="72B51129" w14:textId="77777777" w:rsidR="00D56031" w:rsidRPr="00581C1D" w:rsidRDefault="00D56031" w:rsidP="00D56031">
      <w:pPr>
        <w:spacing w:line="360" w:lineRule="auto"/>
        <w:jc w:val="both"/>
        <w:rPr>
          <w:b/>
        </w:rPr>
      </w:pPr>
      <w:r w:rsidRPr="00581C1D">
        <w:rPr>
          <w:b/>
        </w:rPr>
        <w:t xml:space="preserve">                                    &lt;div class="s-report-title d-flex justify-content-between"&gt;</w:t>
      </w:r>
    </w:p>
    <w:p w14:paraId="2760419D" w14:textId="77777777" w:rsidR="00D56031" w:rsidRPr="00581C1D" w:rsidRDefault="00D56031" w:rsidP="00D56031">
      <w:pPr>
        <w:spacing w:line="360" w:lineRule="auto"/>
        <w:jc w:val="both"/>
        <w:rPr>
          <w:b/>
        </w:rPr>
      </w:pPr>
    </w:p>
    <w:p w14:paraId="32C1F748" w14:textId="77777777" w:rsidR="00D56031" w:rsidRPr="00581C1D" w:rsidRDefault="00D56031" w:rsidP="00D56031">
      <w:pPr>
        <w:spacing w:line="360" w:lineRule="auto"/>
        <w:jc w:val="both"/>
        <w:rPr>
          <w:b/>
        </w:rPr>
      </w:pPr>
    </w:p>
    <w:p w14:paraId="5638576D" w14:textId="77777777" w:rsidR="00D56031" w:rsidRPr="00581C1D" w:rsidRDefault="00D56031" w:rsidP="00D56031">
      <w:pPr>
        <w:spacing w:line="360" w:lineRule="auto"/>
        <w:jc w:val="both"/>
        <w:rPr>
          <w:b/>
        </w:rPr>
      </w:pPr>
      <w:r w:rsidRPr="00581C1D">
        <w:rPr>
          <w:b/>
        </w:rPr>
        <w:t xml:space="preserve">                                        &lt;h4 class="header-title mb-0"&gt;Yesterday Child Visitor&lt;/h4&gt;</w:t>
      </w:r>
    </w:p>
    <w:p w14:paraId="4A7EDB5F" w14:textId="77777777" w:rsidR="00D56031" w:rsidRPr="00581C1D" w:rsidRDefault="00D56031" w:rsidP="00D56031">
      <w:pPr>
        <w:spacing w:line="360" w:lineRule="auto"/>
        <w:jc w:val="both"/>
        <w:rPr>
          <w:b/>
        </w:rPr>
      </w:pPr>
      <w:r w:rsidRPr="00581C1D">
        <w:rPr>
          <w:b/>
        </w:rPr>
        <w:t xml:space="preserve">                                        &lt;p style="font-size: 20</w:t>
      </w:r>
      <w:proofErr w:type="gramStart"/>
      <w:r w:rsidRPr="00581C1D">
        <w:rPr>
          <w:b/>
        </w:rPr>
        <w:t>px;color</w:t>
      </w:r>
      <w:proofErr w:type="gramEnd"/>
      <w:r w:rsidRPr="00581C1D">
        <w:rPr>
          <w:b/>
        </w:rPr>
        <w:t>: red"&gt;{{yc.</w:t>
      </w:r>
      <w:proofErr w:type="spellStart"/>
      <w:r w:rsidRPr="00581C1D">
        <w:rPr>
          <w:b/>
        </w:rPr>
        <w:t>noofchild</w:t>
      </w:r>
      <w:proofErr w:type="spellEnd"/>
      <w:r w:rsidRPr="00581C1D">
        <w:rPr>
          <w:b/>
        </w:rPr>
        <w:t>__sum}}&lt;/p&gt;</w:t>
      </w:r>
    </w:p>
    <w:p w14:paraId="7FB29F21" w14:textId="77777777" w:rsidR="00D56031" w:rsidRPr="00581C1D" w:rsidRDefault="00D56031" w:rsidP="00D56031">
      <w:pPr>
        <w:spacing w:line="360" w:lineRule="auto"/>
        <w:jc w:val="both"/>
        <w:rPr>
          <w:b/>
        </w:rPr>
      </w:pPr>
      <w:r w:rsidRPr="00581C1D">
        <w:rPr>
          <w:b/>
        </w:rPr>
        <w:lastRenderedPageBreak/>
        <w:t xml:space="preserve">                                    &lt;/div&gt;</w:t>
      </w:r>
    </w:p>
    <w:p w14:paraId="028FAA1B" w14:textId="77777777" w:rsidR="00D56031" w:rsidRPr="00581C1D" w:rsidRDefault="00D56031" w:rsidP="00D56031">
      <w:pPr>
        <w:spacing w:line="360" w:lineRule="auto"/>
        <w:jc w:val="both"/>
        <w:rPr>
          <w:b/>
        </w:rPr>
      </w:pPr>
      <w:r w:rsidRPr="00581C1D">
        <w:rPr>
          <w:b/>
        </w:rPr>
        <w:t xml:space="preserve">                                &lt;/div&gt;</w:t>
      </w:r>
    </w:p>
    <w:p w14:paraId="5C7D7DB0" w14:textId="77777777" w:rsidR="00D56031" w:rsidRPr="00581C1D" w:rsidRDefault="00D56031" w:rsidP="00D56031">
      <w:pPr>
        <w:spacing w:line="360" w:lineRule="auto"/>
        <w:jc w:val="both"/>
        <w:rPr>
          <w:b/>
        </w:rPr>
      </w:pPr>
      <w:r w:rsidRPr="00581C1D">
        <w:rPr>
          <w:b/>
        </w:rPr>
        <w:t xml:space="preserve">                                &lt;canvas id="coin_sales7" height="100"&gt;&lt;/canvas&gt;</w:t>
      </w:r>
    </w:p>
    <w:p w14:paraId="554BA566" w14:textId="77777777" w:rsidR="00D56031" w:rsidRPr="00581C1D" w:rsidRDefault="00D56031" w:rsidP="00D56031">
      <w:pPr>
        <w:spacing w:line="360" w:lineRule="auto"/>
        <w:jc w:val="both"/>
        <w:rPr>
          <w:b/>
        </w:rPr>
      </w:pPr>
      <w:r w:rsidRPr="00581C1D">
        <w:rPr>
          <w:b/>
        </w:rPr>
        <w:t xml:space="preserve">                            &lt;/div&gt;</w:t>
      </w:r>
    </w:p>
    <w:p w14:paraId="52153071" w14:textId="77777777" w:rsidR="00D56031" w:rsidRPr="00581C1D" w:rsidRDefault="00D56031" w:rsidP="00D56031">
      <w:pPr>
        <w:spacing w:line="360" w:lineRule="auto"/>
        <w:jc w:val="both"/>
        <w:rPr>
          <w:b/>
        </w:rPr>
      </w:pPr>
      <w:r w:rsidRPr="00581C1D">
        <w:rPr>
          <w:b/>
        </w:rPr>
        <w:t xml:space="preserve">                        &lt;/div&gt;</w:t>
      </w:r>
    </w:p>
    <w:p w14:paraId="11F03898" w14:textId="77777777" w:rsidR="00D56031" w:rsidRPr="00581C1D" w:rsidRDefault="00D56031" w:rsidP="00D56031">
      <w:pPr>
        <w:spacing w:line="360" w:lineRule="auto"/>
        <w:jc w:val="both"/>
        <w:rPr>
          <w:b/>
        </w:rPr>
      </w:pPr>
      <w:r w:rsidRPr="00581C1D">
        <w:rPr>
          <w:b/>
        </w:rPr>
        <w:t xml:space="preserve">                    &lt;/div&gt;</w:t>
      </w:r>
    </w:p>
    <w:p w14:paraId="47B7D504" w14:textId="77777777" w:rsidR="00D56031" w:rsidRPr="00581C1D" w:rsidRDefault="00D56031" w:rsidP="00D56031">
      <w:pPr>
        <w:spacing w:line="360" w:lineRule="auto"/>
        <w:jc w:val="both"/>
        <w:rPr>
          <w:b/>
        </w:rPr>
      </w:pPr>
      <w:r w:rsidRPr="00581C1D">
        <w:rPr>
          <w:b/>
        </w:rPr>
        <w:t xml:space="preserve">                &lt;/div&gt;</w:t>
      </w:r>
    </w:p>
    <w:p w14:paraId="7273E453" w14:textId="77777777" w:rsidR="00D56031" w:rsidRPr="00581C1D" w:rsidRDefault="00D56031" w:rsidP="00D56031">
      <w:pPr>
        <w:spacing w:line="360" w:lineRule="auto"/>
        <w:jc w:val="both"/>
        <w:rPr>
          <w:b/>
        </w:rPr>
      </w:pPr>
    </w:p>
    <w:p w14:paraId="630B373E"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sales report area end --&gt;</w:t>
      </w:r>
    </w:p>
    <w:p w14:paraId="40531F5D" w14:textId="77777777" w:rsidR="00D56031" w:rsidRPr="00581C1D" w:rsidRDefault="00D56031" w:rsidP="00D56031">
      <w:pPr>
        <w:spacing w:line="360" w:lineRule="auto"/>
        <w:jc w:val="both"/>
        <w:rPr>
          <w:b/>
        </w:rPr>
      </w:pPr>
    </w:p>
    <w:p w14:paraId="4FE70475" w14:textId="77777777" w:rsidR="00D56031" w:rsidRPr="00581C1D" w:rsidRDefault="00D56031" w:rsidP="00D56031">
      <w:pPr>
        <w:spacing w:line="360" w:lineRule="auto"/>
        <w:jc w:val="both"/>
        <w:rPr>
          <w:b/>
        </w:rPr>
      </w:pPr>
    </w:p>
    <w:p w14:paraId="6CA2D5E4" w14:textId="77777777" w:rsidR="00D56031" w:rsidRPr="00581C1D" w:rsidRDefault="00D56031" w:rsidP="00D56031">
      <w:pPr>
        <w:spacing w:line="360" w:lineRule="auto"/>
        <w:jc w:val="both"/>
        <w:rPr>
          <w:b/>
        </w:rPr>
      </w:pPr>
      <w:r w:rsidRPr="00581C1D">
        <w:rPr>
          <w:b/>
        </w:rPr>
        <w:t xml:space="preserve">            &lt;/div&gt;</w:t>
      </w:r>
    </w:p>
    <w:p w14:paraId="3DF4806B" w14:textId="77777777" w:rsidR="00D56031" w:rsidRPr="00581C1D" w:rsidRDefault="00D56031" w:rsidP="00D56031">
      <w:pPr>
        <w:spacing w:line="360" w:lineRule="auto"/>
        <w:jc w:val="both"/>
        <w:rPr>
          <w:b/>
        </w:rPr>
      </w:pPr>
    </w:p>
    <w:p w14:paraId="67EF549F" w14:textId="77777777" w:rsidR="00D56031" w:rsidRPr="00581C1D" w:rsidRDefault="00D56031" w:rsidP="00D56031">
      <w:pPr>
        <w:spacing w:line="360" w:lineRule="auto"/>
        <w:jc w:val="both"/>
        <w:rPr>
          <w:b/>
        </w:rPr>
      </w:pPr>
      <w:r w:rsidRPr="00581C1D">
        <w:rPr>
          <w:b/>
        </w:rPr>
        <w:t xml:space="preserve">        &lt;/div&gt;</w:t>
      </w:r>
    </w:p>
    <w:p w14:paraId="638E4A1A"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main content area end --&gt;</w:t>
      </w:r>
    </w:p>
    <w:p w14:paraId="64BDA853"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footer area start--&gt;</w:t>
      </w:r>
    </w:p>
    <w:p w14:paraId="5AEF7309" w14:textId="77777777" w:rsidR="00D56031" w:rsidRPr="00581C1D" w:rsidRDefault="00D56031" w:rsidP="00D56031">
      <w:pPr>
        <w:spacing w:line="360" w:lineRule="auto"/>
        <w:jc w:val="both"/>
        <w:rPr>
          <w:b/>
        </w:rPr>
      </w:pPr>
      <w:r w:rsidRPr="00581C1D">
        <w:rPr>
          <w:b/>
        </w:rPr>
        <w:t xml:space="preserve">         {% include 'footer.html' %}</w:t>
      </w:r>
    </w:p>
    <w:p w14:paraId="2F1CF5EA"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footer area end--&gt;</w:t>
      </w:r>
    </w:p>
    <w:p w14:paraId="0512DD17" w14:textId="77777777" w:rsidR="00D56031" w:rsidRPr="00581C1D" w:rsidRDefault="00D56031" w:rsidP="00D56031">
      <w:pPr>
        <w:spacing w:line="360" w:lineRule="auto"/>
        <w:jc w:val="both"/>
        <w:rPr>
          <w:b/>
        </w:rPr>
      </w:pPr>
      <w:r w:rsidRPr="00581C1D">
        <w:rPr>
          <w:b/>
        </w:rPr>
        <w:t xml:space="preserve">    &lt;/div&gt;</w:t>
      </w:r>
    </w:p>
    <w:p w14:paraId="3FB86EFB"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container area end --&gt;</w:t>
      </w:r>
    </w:p>
    <w:p w14:paraId="218672CB"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offset area start --&gt;</w:t>
      </w:r>
    </w:p>
    <w:p w14:paraId="3DEEA6E5" w14:textId="77777777" w:rsidR="00D56031" w:rsidRPr="00581C1D" w:rsidRDefault="00D56031" w:rsidP="00D56031">
      <w:pPr>
        <w:spacing w:line="360" w:lineRule="auto"/>
        <w:jc w:val="both"/>
        <w:rPr>
          <w:b/>
        </w:rPr>
      </w:pPr>
    </w:p>
    <w:p w14:paraId="07856E2B"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offset area end --&gt;</w:t>
      </w:r>
    </w:p>
    <w:p w14:paraId="24E02C55"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jquery</w:t>
      </w:r>
      <w:proofErr w:type="spellEnd"/>
      <w:r w:rsidRPr="00581C1D">
        <w:rPr>
          <w:b/>
        </w:rPr>
        <w:t xml:space="preserve"> latest version --&gt;</w:t>
      </w:r>
    </w:p>
    <w:p w14:paraId="47118202"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jquery</w:t>
      </w:r>
      <w:proofErr w:type="spellEnd"/>
      <w:r w:rsidRPr="00581C1D">
        <w:rPr>
          <w:b/>
        </w:rPr>
        <w:t xml:space="preserve"> latest version --&gt;</w:t>
      </w:r>
    </w:p>
    <w:p w14:paraId="05B56B5C"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/vendor/jquery-2.2.4.min.js' %}"&gt;&lt;/script&gt;</w:t>
      </w:r>
    </w:p>
    <w:p w14:paraId="1BE459BA"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bootstrap 4 </w:t>
      </w:r>
      <w:proofErr w:type="spellStart"/>
      <w:r w:rsidRPr="00581C1D">
        <w:rPr>
          <w:b/>
        </w:rPr>
        <w:t>js</w:t>
      </w:r>
      <w:proofErr w:type="spellEnd"/>
      <w:r w:rsidRPr="00581C1D">
        <w:rPr>
          <w:b/>
        </w:rPr>
        <w:t xml:space="preserve"> --&gt;</w:t>
      </w:r>
    </w:p>
    <w:p w14:paraId="2252FBFB"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/popper.min.js' %}"&gt;&lt;/script&gt;</w:t>
      </w:r>
    </w:p>
    <w:p w14:paraId="649983A1"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/bootstrap.min.js' %}"&gt;&lt;/script&gt;</w:t>
      </w:r>
    </w:p>
    <w:p w14:paraId="705BA136"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/owl.carousel.min.js' %}"&gt;&lt;/script&gt;</w:t>
      </w:r>
    </w:p>
    <w:p w14:paraId="064479C6"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/metisMenu.min.js' %}"&gt;&lt;/script&gt;</w:t>
      </w:r>
    </w:p>
    <w:p w14:paraId="0C005CCD"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/jquery.slimscroll.min.js' %}"&gt;&lt;/script&gt;</w:t>
      </w:r>
    </w:p>
    <w:p w14:paraId="04F4DCF9"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/jquery.slicknav.min.js' %}"&gt;&lt;/script&gt;</w:t>
      </w:r>
    </w:p>
    <w:p w14:paraId="40CDEE49" w14:textId="77777777" w:rsidR="00D56031" w:rsidRPr="00581C1D" w:rsidRDefault="00D56031" w:rsidP="00D56031">
      <w:pPr>
        <w:spacing w:line="360" w:lineRule="auto"/>
        <w:jc w:val="both"/>
        <w:rPr>
          <w:b/>
        </w:rPr>
      </w:pPr>
    </w:p>
    <w:p w14:paraId="373B3858" w14:textId="77777777" w:rsidR="00D56031" w:rsidRPr="00581C1D" w:rsidRDefault="00D56031" w:rsidP="00D56031">
      <w:pPr>
        <w:spacing w:line="360" w:lineRule="auto"/>
        <w:jc w:val="both"/>
        <w:rPr>
          <w:b/>
        </w:rPr>
      </w:pPr>
      <w:r w:rsidRPr="00581C1D">
        <w:rPr>
          <w:b/>
        </w:rPr>
        <w:lastRenderedPageBreak/>
        <w:t xml:space="preserve">    </w:t>
      </w:r>
      <w:proofErr w:type="gramStart"/>
      <w:r w:rsidRPr="00581C1D">
        <w:rPr>
          <w:b/>
        </w:rPr>
        <w:t>&lt;!--</w:t>
      </w:r>
      <w:proofErr w:type="gramEnd"/>
      <w:r w:rsidRPr="00581C1D">
        <w:rPr>
          <w:b/>
        </w:rPr>
        <w:t xml:space="preserve"> start chart </w:t>
      </w:r>
      <w:proofErr w:type="spellStart"/>
      <w:r w:rsidRPr="00581C1D">
        <w:rPr>
          <w:b/>
        </w:rPr>
        <w:t>js</w:t>
      </w:r>
      <w:proofErr w:type="spellEnd"/>
      <w:r w:rsidRPr="00581C1D">
        <w:rPr>
          <w:b/>
        </w:rPr>
        <w:t xml:space="preserve"> --&gt;</w:t>
      </w:r>
    </w:p>
    <w:p w14:paraId="75ED48EE" w14:textId="77777777" w:rsidR="00D56031" w:rsidRPr="00581C1D" w:rsidRDefault="00D56031" w:rsidP="00D56031">
      <w:pPr>
        <w:spacing w:line="360" w:lineRule="auto"/>
        <w:jc w:val="both"/>
        <w:rPr>
          <w:b/>
        </w:rPr>
      </w:pPr>
      <w:r w:rsidRPr="00581C1D">
        <w:rPr>
          <w:b/>
        </w:rPr>
        <w:t xml:space="preserve">    &lt;script src="https://cdnjs.cloudflare.com/ajax/libs/Chart.js/2.7.2/Chart.min.js"&gt;&lt;/script&gt;</w:t>
      </w:r>
    </w:p>
    <w:p w14:paraId="2B13BECF"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start </w:t>
      </w:r>
      <w:proofErr w:type="spellStart"/>
      <w:r w:rsidRPr="00581C1D">
        <w:rPr>
          <w:b/>
        </w:rPr>
        <w:t>highcharts</w:t>
      </w:r>
      <w:proofErr w:type="spellEnd"/>
      <w:r w:rsidRPr="00581C1D">
        <w:rPr>
          <w:b/>
        </w:rPr>
        <w:t xml:space="preserve"> </w:t>
      </w:r>
      <w:proofErr w:type="spellStart"/>
      <w:r w:rsidRPr="00581C1D">
        <w:rPr>
          <w:b/>
        </w:rPr>
        <w:t>js</w:t>
      </w:r>
      <w:proofErr w:type="spellEnd"/>
      <w:r w:rsidRPr="00581C1D">
        <w:rPr>
          <w:b/>
        </w:rPr>
        <w:t xml:space="preserve"> --&gt;</w:t>
      </w:r>
    </w:p>
    <w:p w14:paraId="2F8BD7DA"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="https://code.highcharts.com/highcharts.js"&gt;&lt;/script&gt;</w:t>
      </w:r>
    </w:p>
    <w:p w14:paraId="22E49911"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start </w:t>
      </w:r>
      <w:proofErr w:type="spellStart"/>
      <w:r w:rsidRPr="00581C1D">
        <w:rPr>
          <w:b/>
        </w:rPr>
        <w:t>zingchart</w:t>
      </w:r>
      <w:proofErr w:type="spellEnd"/>
      <w:r w:rsidRPr="00581C1D">
        <w:rPr>
          <w:b/>
        </w:rPr>
        <w:t xml:space="preserve"> </w:t>
      </w:r>
      <w:proofErr w:type="spellStart"/>
      <w:r w:rsidRPr="00581C1D">
        <w:rPr>
          <w:b/>
        </w:rPr>
        <w:t>js</w:t>
      </w:r>
      <w:proofErr w:type="spellEnd"/>
      <w:r w:rsidRPr="00581C1D">
        <w:rPr>
          <w:b/>
        </w:rPr>
        <w:t xml:space="preserve"> --&gt;</w:t>
      </w:r>
    </w:p>
    <w:p w14:paraId="36D0F6F8"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="https://cdn.zingchart.com/zingchart.min.js"&gt;&lt;/script&gt;</w:t>
      </w:r>
    </w:p>
    <w:p w14:paraId="099F611D" w14:textId="77777777" w:rsidR="00D56031" w:rsidRPr="00581C1D" w:rsidRDefault="00D56031" w:rsidP="00D56031">
      <w:pPr>
        <w:spacing w:line="360" w:lineRule="auto"/>
        <w:jc w:val="both"/>
        <w:rPr>
          <w:b/>
        </w:rPr>
      </w:pPr>
      <w:r w:rsidRPr="00581C1D">
        <w:rPr>
          <w:b/>
        </w:rPr>
        <w:t xml:space="preserve">    &lt;script&gt;</w:t>
      </w:r>
    </w:p>
    <w:p w14:paraId="425D40EB" w14:textId="77777777" w:rsidR="00D56031" w:rsidRPr="00581C1D" w:rsidRDefault="00D56031" w:rsidP="00D56031">
      <w:pPr>
        <w:spacing w:line="360" w:lineRule="auto"/>
        <w:jc w:val="both"/>
        <w:rPr>
          <w:b/>
        </w:rPr>
      </w:pPr>
      <w:r w:rsidRPr="00581C1D">
        <w:rPr>
          <w:b/>
        </w:rPr>
        <w:t xml:space="preserve">    </w:t>
      </w:r>
      <w:proofErr w:type="spellStart"/>
      <w:proofErr w:type="gramStart"/>
      <w:r w:rsidRPr="00581C1D">
        <w:rPr>
          <w:b/>
        </w:rPr>
        <w:t>zingchart.MODULESDIR</w:t>
      </w:r>
      <w:proofErr w:type="spellEnd"/>
      <w:proofErr w:type="gramEnd"/>
      <w:r w:rsidRPr="00581C1D">
        <w:rPr>
          <w:b/>
        </w:rPr>
        <w:t xml:space="preserve"> = "https://cdn.zingchart.com/modules/";</w:t>
      </w:r>
    </w:p>
    <w:p w14:paraId="0E9057BB" w14:textId="77777777" w:rsidR="00D56031" w:rsidRPr="00581C1D" w:rsidRDefault="00D56031" w:rsidP="00D56031">
      <w:pPr>
        <w:spacing w:line="360" w:lineRule="auto"/>
        <w:jc w:val="both"/>
        <w:rPr>
          <w:b/>
        </w:rPr>
      </w:pPr>
      <w:r w:rsidRPr="00581C1D">
        <w:rPr>
          <w:b/>
        </w:rPr>
        <w:t xml:space="preserve">    </w:t>
      </w:r>
      <w:proofErr w:type="gramStart"/>
      <w:r w:rsidRPr="00581C1D">
        <w:rPr>
          <w:b/>
        </w:rPr>
        <w:t>ZC.LICENSE</w:t>
      </w:r>
      <w:proofErr w:type="gramEnd"/>
      <w:r w:rsidRPr="00581C1D">
        <w:rPr>
          <w:b/>
        </w:rPr>
        <w:t xml:space="preserve"> = ["569d52cefae586f634c54f86dc99e6a9", "ee6b7db5b51705a13dc2339db3edaf6d"];</w:t>
      </w:r>
    </w:p>
    <w:p w14:paraId="52826B09" w14:textId="77777777" w:rsidR="00D56031" w:rsidRPr="00581C1D" w:rsidRDefault="00D56031" w:rsidP="00D56031">
      <w:pPr>
        <w:spacing w:line="360" w:lineRule="auto"/>
        <w:jc w:val="both"/>
        <w:rPr>
          <w:b/>
        </w:rPr>
      </w:pPr>
      <w:r w:rsidRPr="00581C1D">
        <w:rPr>
          <w:b/>
        </w:rPr>
        <w:t xml:space="preserve">    &lt;/script&gt;</w:t>
      </w:r>
    </w:p>
    <w:p w14:paraId="70512AC2"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all line chart activation --&gt;</w:t>
      </w:r>
    </w:p>
    <w:p w14:paraId="74E2434B"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/line-chart.js' %}"&gt;&lt;/script&gt;</w:t>
      </w:r>
    </w:p>
    <w:p w14:paraId="273C86F7"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all bar chart activation --&gt;</w:t>
      </w:r>
    </w:p>
    <w:p w14:paraId="581268CD"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/bar-chart.js' %}"&gt;&lt;/script&gt;</w:t>
      </w:r>
    </w:p>
    <w:p w14:paraId="554B6DB8"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all pie chart --&gt;</w:t>
      </w:r>
    </w:p>
    <w:p w14:paraId="49BCFF3D"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/pie-chart.js' %}"&gt;&lt;/script&gt;</w:t>
      </w:r>
    </w:p>
    <w:p w14:paraId="7298A75E"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others plugins --&gt;</w:t>
      </w:r>
    </w:p>
    <w:p w14:paraId="6559A3AD"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/plugins.js' %}"&gt;&lt;/script&gt;</w:t>
      </w:r>
    </w:p>
    <w:p w14:paraId="3AE91EA8"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/scripts.js' %}"&gt;&lt;/script&gt;</w:t>
      </w:r>
    </w:p>
    <w:p w14:paraId="1C49E1B5" w14:textId="77777777" w:rsidR="00D56031" w:rsidRPr="00581C1D" w:rsidRDefault="00D56031" w:rsidP="00D56031">
      <w:pPr>
        <w:spacing w:line="360" w:lineRule="auto"/>
        <w:jc w:val="both"/>
        <w:rPr>
          <w:b/>
        </w:rPr>
      </w:pPr>
      <w:r w:rsidRPr="00581C1D">
        <w:rPr>
          <w:b/>
        </w:rPr>
        <w:t>&lt;/body&gt;</w:t>
      </w:r>
    </w:p>
    <w:p w14:paraId="5964ABF4" w14:textId="77777777" w:rsidR="00D56031" w:rsidRPr="00581C1D" w:rsidRDefault="00D56031" w:rsidP="00D56031">
      <w:pPr>
        <w:spacing w:line="360" w:lineRule="auto"/>
        <w:jc w:val="both"/>
        <w:rPr>
          <w:b/>
        </w:rPr>
      </w:pPr>
    </w:p>
    <w:p w14:paraId="06258942" w14:textId="77777777" w:rsidR="00D56031" w:rsidRPr="00581C1D" w:rsidRDefault="00D56031" w:rsidP="00D56031">
      <w:pPr>
        <w:spacing w:line="360" w:lineRule="auto"/>
        <w:jc w:val="both"/>
        <w:rPr>
          <w:b/>
        </w:rPr>
      </w:pPr>
      <w:r w:rsidRPr="00581C1D">
        <w:rPr>
          <w:b/>
        </w:rPr>
        <w:t>&lt;/html&gt;</w:t>
      </w:r>
    </w:p>
    <w:p w14:paraId="690F65BE" w14:textId="77777777" w:rsidR="002F2E4C" w:rsidRPr="00581C1D" w:rsidRDefault="00D56031" w:rsidP="00D56031">
      <w:pPr>
        <w:spacing w:line="360" w:lineRule="auto"/>
        <w:jc w:val="both"/>
        <w:rPr>
          <w:b/>
        </w:rPr>
      </w:pPr>
      <w:r w:rsidRPr="00581C1D">
        <w:rPr>
          <w:b/>
        </w:rPr>
        <w:t xml:space="preserve"> {% </w:t>
      </w:r>
      <w:proofErr w:type="spellStart"/>
      <w:r w:rsidRPr="00581C1D">
        <w:rPr>
          <w:b/>
        </w:rPr>
        <w:t>endblock</w:t>
      </w:r>
      <w:proofErr w:type="spellEnd"/>
      <w:r w:rsidRPr="00581C1D">
        <w:rPr>
          <w:b/>
        </w:rPr>
        <w:t xml:space="preserve"> %}</w:t>
      </w:r>
    </w:p>
    <w:p w14:paraId="0EBF0FC8" w14:textId="77777777" w:rsidR="002F2E4C" w:rsidRPr="00581C1D" w:rsidRDefault="002F2E4C" w:rsidP="002F2E4C">
      <w:pPr>
        <w:spacing w:line="360" w:lineRule="auto"/>
        <w:jc w:val="both"/>
        <w:rPr>
          <w:b/>
        </w:rPr>
      </w:pPr>
    </w:p>
    <w:p w14:paraId="52CD1265" w14:textId="77777777" w:rsidR="002F2E4C" w:rsidRPr="00581C1D" w:rsidRDefault="002F2E4C" w:rsidP="002F2E4C">
      <w:pPr>
        <w:spacing w:line="360" w:lineRule="auto"/>
        <w:jc w:val="both"/>
        <w:rPr>
          <w:b/>
        </w:rPr>
      </w:pPr>
    </w:p>
    <w:p w14:paraId="20478303" w14:textId="77777777" w:rsidR="002F2E4C" w:rsidRPr="00581C1D" w:rsidRDefault="002F2E4C" w:rsidP="002F2E4C">
      <w:pPr>
        <w:spacing w:line="360" w:lineRule="auto"/>
        <w:jc w:val="both"/>
        <w:rPr>
          <w:b/>
        </w:rPr>
      </w:pPr>
    </w:p>
    <w:p w14:paraId="7279C727" w14:textId="77777777" w:rsidR="002F2E4C" w:rsidRPr="00581C1D" w:rsidRDefault="002F2E4C" w:rsidP="002F2E4C">
      <w:pPr>
        <w:spacing w:line="360" w:lineRule="auto"/>
        <w:jc w:val="both"/>
        <w:rPr>
          <w:b/>
        </w:rPr>
      </w:pPr>
    </w:p>
    <w:p w14:paraId="44DA24CB" w14:textId="77777777" w:rsidR="002F2E4C" w:rsidRPr="00581C1D" w:rsidRDefault="002F2E4C" w:rsidP="002F2E4C">
      <w:pPr>
        <w:spacing w:line="360" w:lineRule="auto"/>
        <w:jc w:val="both"/>
        <w:rPr>
          <w:b/>
        </w:rPr>
      </w:pPr>
    </w:p>
    <w:p w14:paraId="7FC262DF" w14:textId="77777777" w:rsidR="002F2E4C" w:rsidRPr="00581C1D" w:rsidRDefault="002F2E4C" w:rsidP="002F2E4C">
      <w:pPr>
        <w:spacing w:line="360" w:lineRule="auto"/>
        <w:jc w:val="both"/>
        <w:rPr>
          <w:b/>
        </w:rPr>
      </w:pPr>
    </w:p>
    <w:p w14:paraId="5F581120" w14:textId="77777777" w:rsidR="002F2E4C" w:rsidRPr="00581C1D" w:rsidRDefault="002F2E4C" w:rsidP="002F2E4C">
      <w:pPr>
        <w:spacing w:line="360" w:lineRule="auto"/>
        <w:jc w:val="both"/>
        <w:rPr>
          <w:b/>
        </w:rPr>
      </w:pPr>
    </w:p>
    <w:p w14:paraId="5095EC3D" w14:textId="77777777" w:rsidR="002F2E4C" w:rsidRPr="00581C1D" w:rsidRDefault="002F2E4C" w:rsidP="002F2E4C">
      <w:pPr>
        <w:spacing w:line="360" w:lineRule="auto"/>
        <w:jc w:val="both"/>
        <w:rPr>
          <w:b/>
        </w:rPr>
      </w:pPr>
    </w:p>
    <w:p w14:paraId="2294C46B" w14:textId="77777777" w:rsidR="00D56031" w:rsidRPr="00581C1D" w:rsidRDefault="00D56031" w:rsidP="002F2E4C">
      <w:pPr>
        <w:spacing w:line="360" w:lineRule="auto"/>
        <w:jc w:val="both"/>
        <w:rPr>
          <w:b/>
        </w:rPr>
      </w:pPr>
    </w:p>
    <w:p w14:paraId="403FF1B2" w14:textId="77777777" w:rsidR="00D56031" w:rsidRPr="00581C1D" w:rsidRDefault="00D56031" w:rsidP="002F2E4C">
      <w:pPr>
        <w:spacing w:line="360" w:lineRule="auto"/>
        <w:jc w:val="both"/>
        <w:rPr>
          <w:b/>
        </w:rPr>
      </w:pPr>
    </w:p>
    <w:p w14:paraId="702815AC" w14:textId="0B354818" w:rsidR="00457C1F" w:rsidRDefault="00D56031" w:rsidP="00EB3E07">
      <w:pPr>
        <w:spacing w:line="360" w:lineRule="auto"/>
        <w:jc w:val="center"/>
        <w:rPr>
          <w:b/>
          <w:sz w:val="28"/>
          <w:szCs w:val="28"/>
        </w:rPr>
      </w:pPr>
      <w:r w:rsidRPr="002C3C77">
        <w:rPr>
          <w:b/>
          <w:sz w:val="28"/>
          <w:szCs w:val="28"/>
        </w:rPr>
        <w:t>MANAGE TICKET TYPE</w:t>
      </w:r>
      <w:r w:rsidR="00EB3E07" w:rsidRPr="002C3C77">
        <w:rPr>
          <w:b/>
          <w:sz w:val="28"/>
          <w:szCs w:val="28"/>
        </w:rPr>
        <w:t xml:space="preserve"> PAGE</w:t>
      </w:r>
      <w:r w:rsidR="00457C1F" w:rsidRPr="002C3C77">
        <w:rPr>
          <w:b/>
          <w:sz w:val="28"/>
          <w:szCs w:val="28"/>
        </w:rPr>
        <w:t xml:space="preserve"> CODING</w:t>
      </w:r>
    </w:p>
    <w:p w14:paraId="161B7D57" w14:textId="77777777" w:rsidR="007770C5" w:rsidRPr="002C3C77" w:rsidRDefault="007770C5" w:rsidP="00EB3E07">
      <w:pPr>
        <w:spacing w:line="360" w:lineRule="auto"/>
        <w:jc w:val="center"/>
        <w:rPr>
          <w:b/>
          <w:sz w:val="28"/>
          <w:szCs w:val="28"/>
        </w:rPr>
      </w:pPr>
    </w:p>
    <w:p w14:paraId="4CD469C9" w14:textId="77777777" w:rsidR="00457C1F" w:rsidRPr="00581C1D" w:rsidRDefault="00457C1F" w:rsidP="00457C1F">
      <w:pPr>
        <w:spacing w:line="360" w:lineRule="auto"/>
        <w:jc w:val="both"/>
        <w:rPr>
          <w:b/>
        </w:rPr>
      </w:pPr>
    </w:p>
    <w:p w14:paraId="0BEB1911" w14:textId="77777777" w:rsidR="00D56031" w:rsidRPr="00581C1D" w:rsidRDefault="00D56031" w:rsidP="00D56031">
      <w:pPr>
        <w:spacing w:line="360" w:lineRule="auto"/>
        <w:rPr>
          <w:b/>
        </w:rPr>
      </w:pPr>
      <w:r w:rsidRPr="00581C1D">
        <w:rPr>
          <w:b/>
        </w:rPr>
        <w:t>{% load static %}</w:t>
      </w:r>
    </w:p>
    <w:p w14:paraId="552D5ADF" w14:textId="77777777" w:rsidR="00D56031" w:rsidRPr="00581C1D" w:rsidRDefault="00D56031" w:rsidP="00D56031">
      <w:pPr>
        <w:spacing w:line="360" w:lineRule="auto"/>
        <w:rPr>
          <w:b/>
        </w:rPr>
      </w:pPr>
      <w:r w:rsidRPr="00581C1D">
        <w:rPr>
          <w:b/>
        </w:rPr>
        <w:t>{% block body %}</w:t>
      </w:r>
    </w:p>
    <w:p w14:paraId="4803F19B" w14:textId="77777777" w:rsidR="00D56031" w:rsidRPr="00581C1D" w:rsidRDefault="00D56031" w:rsidP="00D56031">
      <w:pPr>
        <w:spacing w:line="360" w:lineRule="auto"/>
        <w:rPr>
          <w:b/>
        </w:rPr>
      </w:pPr>
      <w:r w:rsidRPr="00581C1D">
        <w:rPr>
          <w:b/>
        </w:rPr>
        <w:t>&lt;html class="no-</w:t>
      </w:r>
      <w:proofErr w:type="spellStart"/>
      <w:r w:rsidRPr="00581C1D">
        <w:rPr>
          <w:b/>
        </w:rPr>
        <w:t>js</w:t>
      </w:r>
      <w:proofErr w:type="spellEnd"/>
      <w:r w:rsidRPr="00581C1D">
        <w:rPr>
          <w:b/>
        </w:rPr>
        <w:t>" lang="</w:t>
      </w:r>
      <w:proofErr w:type="spellStart"/>
      <w:r w:rsidRPr="00581C1D">
        <w:rPr>
          <w:b/>
        </w:rPr>
        <w:t>en</w:t>
      </w:r>
      <w:proofErr w:type="spellEnd"/>
      <w:r w:rsidRPr="00581C1D">
        <w:rPr>
          <w:b/>
        </w:rPr>
        <w:t>"&gt;</w:t>
      </w:r>
    </w:p>
    <w:p w14:paraId="5A58A3EB" w14:textId="77777777" w:rsidR="00D56031" w:rsidRPr="00581C1D" w:rsidRDefault="00D56031" w:rsidP="00D56031">
      <w:pPr>
        <w:spacing w:line="360" w:lineRule="auto"/>
        <w:rPr>
          <w:b/>
        </w:rPr>
      </w:pPr>
    </w:p>
    <w:p w14:paraId="15955BB2" w14:textId="77777777" w:rsidR="00D56031" w:rsidRPr="00581C1D" w:rsidRDefault="00D56031" w:rsidP="00D56031">
      <w:pPr>
        <w:spacing w:line="360" w:lineRule="auto"/>
        <w:rPr>
          <w:b/>
        </w:rPr>
      </w:pPr>
      <w:r w:rsidRPr="00581C1D">
        <w:rPr>
          <w:b/>
        </w:rPr>
        <w:t>&lt;head&gt;</w:t>
      </w:r>
    </w:p>
    <w:p w14:paraId="1DEB6FAB" w14:textId="77777777" w:rsidR="00D56031" w:rsidRPr="00581C1D" w:rsidRDefault="00D56031" w:rsidP="00D56031">
      <w:pPr>
        <w:spacing w:line="360" w:lineRule="auto"/>
        <w:rPr>
          <w:b/>
        </w:rPr>
      </w:pPr>
      <w:r w:rsidRPr="00581C1D">
        <w:rPr>
          <w:b/>
        </w:rPr>
        <w:t xml:space="preserve">    &lt;meta charset="utf-8"&gt;</w:t>
      </w:r>
    </w:p>
    <w:p w14:paraId="6C27A8D8" w14:textId="77777777" w:rsidR="00D56031" w:rsidRPr="00581C1D" w:rsidRDefault="00D56031" w:rsidP="00D56031">
      <w:pPr>
        <w:spacing w:line="360" w:lineRule="auto"/>
        <w:rPr>
          <w:b/>
        </w:rPr>
      </w:pPr>
      <w:r w:rsidRPr="00581C1D">
        <w:rPr>
          <w:b/>
        </w:rPr>
        <w:t xml:space="preserve">    &lt;meta http-</w:t>
      </w:r>
      <w:proofErr w:type="spellStart"/>
      <w:r w:rsidRPr="00581C1D">
        <w:rPr>
          <w:b/>
        </w:rPr>
        <w:t>equiv</w:t>
      </w:r>
      <w:proofErr w:type="spellEnd"/>
      <w:r w:rsidRPr="00581C1D">
        <w:rPr>
          <w:b/>
        </w:rPr>
        <w:t>="x-</w:t>
      </w:r>
      <w:proofErr w:type="spellStart"/>
      <w:r w:rsidRPr="00581C1D">
        <w:rPr>
          <w:b/>
        </w:rPr>
        <w:t>ua</w:t>
      </w:r>
      <w:proofErr w:type="spellEnd"/>
      <w:r w:rsidRPr="00581C1D">
        <w:rPr>
          <w:b/>
        </w:rPr>
        <w:t>-compatible" content="</w:t>
      </w:r>
      <w:proofErr w:type="spellStart"/>
      <w:proofErr w:type="gramStart"/>
      <w:r w:rsidRPr="00581C1D">
        <w:rPr>
          <w:b/>
        </w:rPr>
        <w:t>ie</w:t>
      </w:r>
      <w:proofErr w:type="spellEnd"/>
      <w:proofErr w:type="gramEnd"/>
      <w:r w:rsidRPr="00581C1D">
        <w:rPr>
          <w:b/>
        </w:rPr>
        <w:t>=edge"&gt;</w:t>
      </w:r>
    </w:p>
    <w:p w14:paraId="48854960" w14:textId="77777777" w:rsidR="00D56031" w:rsidRPr="00581C1D" w:rsidRDefault="00D56031" w:rsidP="00D56031">
      <w:pPr>
        <w:spacing w:line="360" w:lineRule="auto"/>
        <w:rPr>
          <w:b/>
        </w:rPr>
      </w:pPr>
      <w:r w:rsidRPr="00581C1D">
        <w:rPr>
          <w:b/>
        </w:rPr>
        <w:t xml:space="preserve">    &lt;title&gt;Manage Ticket Type - Park Ticket Management System&lt;/title&gt;</w:t>
      </w:r>
    </w:p>
    <w:p w14:paraId="3C5CB8B9" w14:textId="77777777" w:rsidR="00D56031" w:rsidRPr="00581C1D" w:rsidRDefault="00D56031" w:rsidP="00D56031">
      <w:pPr>
        <w:spacing w:line="360" w:lineRule="auto"/>
        <w:rPr>
          <w:b/>
        </w:rPr>
      </w:pPr>
      <w:r w:rsidRPr="00581C1D">
        <w:rPr>
          <w:b/>
        </w:rPr>
        <w:t xml:space="preserve">    &lt;meta name="viewport" content="width=device-width, initial-scale=1"&gt;</w:t>
      </w:r>
    </w:p>
    <w:p w14:paraId="4C276AAC"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="shortcut icon" type="image/</w:t>
      </w:r>
      <w:proofErr w:type="spellStart"/>
      <w:r w:rsidRPr="00581C1D">
        <w:rPr>
          <w:b/>
        </w:rPr>
        <w:t>png</w:t>
      </w:r>
      <w:proofErr w:type="spellEnd"/>
      <w:r w:rsidRPr="00581C1D">
        <w:rPr>
          <w:b/>
        </w:rPr>
        <w:t xml:space="preserve">" </w:t>
      </w:r>
      <w:proofErr w:type="spellStart"/>
      <w:r w:rsidRPr="00581C1D">
        <w:rPr>
          <w:b/>
        </w:rPr>
        <w:t>href</w:t>
      </w:r>
      <w:proofErr w:type="spellEnd"/>
      <w:r w:rsidRPr="00581C1D">
        <w:rPr>
          <w:b/>
        </w:rPr>
        <w:t>="{% static 'assets/images/icon/favicon.ico' %}"&gt;</w:t>
      </w:r>
    </w:p>
    <w:p w14:paraId="1F341DAE"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/bootstrap.min.css' %}"&gt;</w:t>
      </w:r>
    </w:p>
    <w:p w14:paraId="2D6363D8"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/font-awesome.min.css' %}"&gt;</w:t>
      </w:r>
    </w:p>
    <w:p w14:paraId="58FA21D2"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/themify-icons.css' %}"&gt;</w:t>
      </w:r>
    </w:p>
    <w:p w14:paraId="0EF052A7"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/metisMenu.css' %}"&gt;</w:t>
      </w:r>
    </w:p>
    <w:p w14:paraId="349F9095"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/owl.carousel.min.css' %}"&gt;</w:t>
      </w:r>
    </w:p>
    <w:p w14:paraId="687A7BA5"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/slicknav.min.css' %}"&gt;</w:t>
      </w:r>
    </w:p>
    <w:p w14:paraId="3DE648C6"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amcharts</w:t>
      </w:r>
      <w:proofErr w:type="spellEnd"/>
      <w:r w:rsidRPr="00581C1D">
        <w:rPr>
          <w:b/>
        </w:rPr>
        <w:t xml:space="preserve"> </w:t>
      </w:r>
      <w:proofErr w:type="spellStart"/>
      <w:r w:rsidRPr="00581C1D">
        <w:rPr>
          <w:b/>
        </w:rPr>
        <w:t>css</w:t>
      </w:r>
      <w:proofErr w:type="spellEnd"/>
      <w:r w:rsidRPr="00581C1D">
        <w:rPr>
          <w:b/>
        </w:rPr>
        <w:t xml:space="preserve"> --&gt;</w:t>
      </w:r>
    </w:p>
    <w:p w14:paraId="4682B9FB"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="https://www.amcharts.com/lib/3/plugins/export/export.css" type="text/</w:t>
      </w:r>
      <w:proofErr w:type="spellStart"/>
      <w:r w:rsidRPr="00581C1D">
        <w:rPr>
          <w:b/>
        </w:rPr>
        <w:t>css</w:t>
      </w:r>
      <w:proofErr w:type="spellEnd"/>
      <w:r w:rsidRPr="00581C1D">
        <w:rPr>
          <w:b/>
        </w:rPr>
        <w:t>" media="all" /&gt;</w:t>
      </w:r>
    </w:p>
    <w:p w14:paraId="2025BB29"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Start </w:t>
      </w:r>
      <w:proofErr w:type="spellStart"/>
      <w:r w:rsidRPr="00581C1D">
        <w:rPr>
          <w:b/>
        </w:rPr>
        <w:t>datatable</w:t>
      </w:r>
      <w:proofErr w:type="spellEnd"/>
      <w:r w:rsidRPr="00581C1D">
        <w:rPr>
          <w:b/>
        </w:rPr>
        <w:t xml:space="preserve"> </w:t>
      </w:r>
      <w:proofErr w:type="spellStart"/>
      <w:r w:rsidRPr="00581C1D">
        <w:rPr>
          <w:b/>
        </w:rPr>
        <w:t>css</w:t>
      </w:r>
      <w:proofErr w:type="spellEnd"/>
      <w:r w:rsidRPr="00581C1D">
        <w:rPr>
          <w:b/>
        </w:rPr>
        <w:t xml:space="preserve"> --&gt;</w:t>
      </w:r>
    </w:p>
    <w:p w14:paraId="6289D9BA"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="stylesheet" type="text/</w:t>
      </w:r>
      <w:proofErr w:type="spellStart"/>
      <w:r w:rsidRPr="00581C1D">
        <w:rPr>
          <w:b/>
        </w:rPr>
        <w:t>css</w:t>
      </w:r>
      <w:proofErr w:type="spellEnd"/>
      <w:r w:rsidRPr="00581C1D">
        <w:rPr>
          <w:b/>
        </w:rPr>
        <w:t>" href="https://cdn.datatables.net/1.10.19/css/jquery.dataTables.css"&gt;</w:t>
      </w:r>
    </w:p>
    <w:p w14:paraId="5D72997F"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="stylesheet" type="text/</w:t>
      </w:r>
      <w:proofErr w:type="spellStart"/>
      <w:r w:rsidRPr="00581C1D">
        <w:rPr>
          <w:b/>
        </w:rPr>
        <w:t>css</w:t>
      </w:r>
      <w:proofErr w:type="spellEnd"/>
      <w:r w:rsidRPr="00581C1D">
        <w:rPr>
          <w:b/>
        </w:rPr>
        <w:t>" href="https://cdn.datatables.net/1.10.18/css/dataTables.bootstrap4.min.css"&gt;</w:t>
      </w:r>
    </w:p>
    <w:p w14:paraId="107790AE"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="stylesheet" type="text/</w:t>
      </w:r>
      <w:proofErr w:type="spellStart"/>
      <w:r w:rsidRPr="00581C1D">
        <w:rPr>
          <w:b/>
        </w:rPr>
        <w:t>css</w:t>
      </w:r>
      <w:proofErr w:type="spellEnd"/>
      <w:r w:rsidRPr="00581C1D">
        <w:rPr>
          <w:b/>
        </w:rPr>
        <w:t>" href="https://cdn.datatables.net/responsive/2.2.3/css/responsive.bootstrap.min.css"&gt;</w:t>
      </w:r>
    </w:p>
    <w:p w14:paraId="55F61A22"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="stylesheet" type="text/</w:t>
      </w:r>
      <w:proofErr w:type="spellStart"/>
      <w:r w:rsidRPr="00581C1D">
        <w:rPr>
          <w:b/>
        </w:rPr>
        <w:t>css</w:t>
      </w:r>
      <w:proofErr w:type="spellEnd"/>
      <w:r w:rsidRPr="00581C1D">
        <w:rPr>
          <w:b/>
        </w:rPr>
        <w:t xml:space="preserve">" </w:t>
      </w:r>
      <w:r w:rsidRPr="00581C1D">
        <w:rPr>
          <w:b/>
        </w:rPr>
        <w:lastRenderedPageBreak/>
        <w:t>href="https://cdn.datatables.net/responsive/2.2.3/css/responsive.jqueryui.min.css"&gt;</w:t>
      </w:r>
    </w:p>
    <w:p w14:paraId="5D5569A9"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style </w:t>
      </w:r>
      <w:proofErr w:type="spellStart"/>
      <w:r w:rsidRPr="00581C1D">
        <w:rPr>
          <w:b/>
        </w:rPr>
        <w:t>css</w:t>
      </w:r>
      <w:proofErr w:type="spellEnd"/>
      <w:r w:rsidRPr="00581C1D">
        <w:rPr>
          <w:b/>
        </w:rPr>
        <w:t xml:space="preserve"> --&gt;</w:t>
      </w:r>
    </w:p>
    <w:p w14:paraId="30C35408"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/typography.css' %}"&gt;</w:t>
      </w:r>
    </w:p>
    <w:p w14:paraId="507B965D"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/default-css.css' %}"&gt;</w:t>
      </w:r>
    </w:p>
    <w:p w14:paraId="3044575C"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/styles.css' %}"&gt;</w:t>
      </w:r>
    </w:p>
    <w:p w14:paraId="48D83BA3"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/responsive.css' %}"&gt;</w:t>
      </w:r>
    </w:p>
    <w:p w14:paraId="2A74C68A"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modernizr</w:t>
      </w:r>
      <w:proofErr w:type="spellEnd"/>
      <w:r w:rsidRPr="00581C1D">
        <w:rPr>
          <w:b/>
        </w:rPr>
        <w:t xml:space="preserve"> </w:t>
      </w:r>
      <w:proofErr w:type="spellStart"/>
      <w:r w:rsidRPr="00581C1D">
        <w:rPr>
          <w:b/>
        </w:rPr>
        <w:t>css</w:t>
      </w:r>
      <w:proofErr w:type="spellEnd"/>
      <w:r w:rsidRPr="00581C1D">
        <w:rPr>
          <w:b/>
        </w:rPr>
        <w:t xml:space="preserve"> --&gt;</w:t>
      </w:r>
    </w:p>
    <w:p w14:paraId="5CF16C4E"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/vendor/modernizr-2.8.3.min.js' %}"&gt;&lt;/script&gt;</w:t>
      </w:r>
    </w:p>
    <w:p w14:paraId="34D4D3D0" w14:textId="77777777" w:rsidR="00D56031" w:rsidRPr="00581C1D" w:rsidRDefault="00D56031" w:rsidP="00D56031">
      <w:pPr>
        <w:spacing w:line="360" w:lineRule="auto"/>
        <w:rPr>
          <w:b/>
        </w:rPr>
      </w:pPr>
      <w:r w:rsidRPr="00581C1D">
        <w:rPr>
          <w:b/>
        </w:rPr>
        <w:t>&lt;/head&gt;</w:t>
      </w:r>
    </w:p>
    <w:p w14:paraId="63CEA67B" w14:textId="77777777" w:rsidR="00D56031" w:rsidRPr="00581C1D" w:rsidRDefault="00D56031" w:rsidP="00D56031">
      <w:pPr>
        <w:spacing w:line="360" w:lineRule="auto"/>
        <w:rPr>
          <w:b/>
        </w:rPr>
      </w:pPr>
    </w:p>
    <w:p w14:paraId="09D5A74F" w14:textId="77777777" w:rsidR="00D56031" w:rsidRPr="00581C1D" w:rsidRDefault="00D56031" w:rsidP="00D56031">
      <w:pPr>
        <w:spacing w:line="360" w:lineRule="auto"/>
        <w:rPr>
          <w:b/>
        </w:rPr>
      </w:pPr>
      <w:r w:rsidRPr="00581C1D">
        <w:rPr>
          <w:b/>
        </w:rPr>
        <w:t>&lt;body&gt;</w:t>
      </w:r>
    </w:p>
    <w:p w14:paraId="64804761" w14:textId="77777777" w:rsidR="00D56031" w:rsidRPr="00581C1D" w:rsidRDefault="00D56031" w:rsidP="00D56031">
      <w:pPr>
        <w:spacing w:line="360" w:lineRule="auto"/>
        <w:rPr>
          <w:b/>
        </w:rPr>
      </w:pPr>
    </w:p>
    <w:p w14:paraId="283F5198"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page container area start --&gt;</w:t>
      </w:r>
    </w:p>
    <w:p w14:paraId="202A09A4" w14:textId="77777777" w:rsidR="00D56031" w:rsidRPr="00581C1D" w:rsidRDefault="00D56031" w:rsidP="00D56031">
      <w:pPr>
        <w:spacing w:line="360" w:lineRule="auto"/>
        <w:rPr>
          <w:b/>
        </w:rPr>
      </w:pPr>
      <w:r w:rsidRPr="00581C1D">
        <w:rPr>
          <w:b/>
        </w:rPr>
        <w:t xml:space="preserve">    &lt;div class="page-container"&gt;</w:t>
      </w:r>
    </w:p>
    <w:p w14:paraId="07C08EC1"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sidebar menu area start --&gt;</w:t>
      </w:r>
    </w:p>
    <w:p w14:paraId="0131421B" w14:textId="77777777" w:rsidR="00D56031" w:rsidRPr="00581C1D" w:rsidRDefault="00D56031" w:rsidP="00D56031">
      <w:pPr>
        <w:spacing w:line="360" w:lineRule="auto"/>
        <w:rPr>
          <w:b/>
        </w:rPr>
      </w:pPr>
      <w:r w:rsidRPr="00581C1D">
        <w:rPr>
          <w:b/>
        </w:rPr>
        <w:t xml:space="preserve">        {% include 'sidebar.html' %}</w:t>
      </w:r>
    </w:p>
    <w:p w14:paraId="59C1BDEE"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sidebar menu area end --&gt;</w:t>
      </w:r>
    </w:p>
    <w:p w14:paraId="78A02F2C"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main content area start --&gt;</w:t>
      </w:r>
    </w:p>
    <w:p w14:paraId="343E9CE0" w14:textId="77777777" w:rsidR="00D56031" w:rsidRPr="00581C1D" w:rsidRDefault="00D56031" w:rsidP="00D56031">
      <w:pPr>
        <w:spacing w:line="360" w:lineRule="auto"/>
        <w:rPr>
          <w:b/>
        </w:rPr>
      </w:pPr>
      <w:r w:rsidRPr="00581C1D">
        <w:rPr>
          <w:b/>
        </w:rPr>
        <w:t xml:space="preserve">        &lt;div class="main-content"&gt;</w:t>
      </w:r>
    </w:p>
    <w:p w14:paraId="61151ACF"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header area start --&gt;</w:t>
      </w:r>
    </w:p>
    <w:p w14:paraId="01B26473" w14:textId="77777777" w:rsidR="00D56031" w:rsidRPr="00581C1D" w:rsidRDefault="00D56031" w:rsidP="00D56031">
      <w:pPr>
        <w:spacing w:line="360" w:lineRule="auto"/>
        <w:rPr>
          <w:b/>
        </w:rPr>
      </w:pPr>
      <w:r w:rsidRPr="00581C1D">
        <w:rPr>
          <w:b/>
        </w:rPr>
        <w:t xml:space="preserve">           {% include 'header.html' %}</w:t>
      </w:r>
    </w:p>
    <w:p w14:paraId="33C43CCF"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header area end --&gt;</w:t>
      </w:r>
    </w:p>
    <w:p w14:paraId="0A5DB16A"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page title area start --&gt;</w:t>
      </w:r>
    </w:p>
    <w:p w14:paraId="476BDC51" w14:textId="77777777" w:rsidR="00D56031" w:rsidRPr="00581C1D" w:rsidRDefault="00D56031" w:rsidP="00D56031">
      <w:pPr>
        <w:spacing w:line="360" w:lineRule="auto"/>
        <w:rPr>
          <w:b/>
        </w:rPr>
      </w:pPr>
      <w:r w:rsidRPr="00581C1D">
        <w:rPr>
          <w:b/>
        </w:rPr>
        <w:t xml:space="preserve">            {% include 'pagetitle.html' %}</w:t>
      </w:r>
    </w:p>
    <w:p w14:paraId="0FEFDABB"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page title area end --&gt;</w:t>
      </w:r>
    </w:p>
    <w:p w14:paraId="7FA70076" w14:textId="77777777" w:rsidR="00D56031" w:rsidRPr="00581C1D" w:rsidRDefault="00D56031" w:rsidP="00D56031">
      <w:pPr>
        <w:spacing w:line="360" w:lineRule="auto"/>
        <w:rPr>
          <w:b/>
        </w:rPr>
      </w:pPr>
      <w:r w:rsidRPr="00581C1D">
        <w:rPr>
          <w:b/>
        </w:rPr>
        <w:t xml:space="preserve">            &lt;div class="main-content-inner"&gt;</w:t>
      </w:r>
    </w:p>
    <w:p w14:paraId="44C9A87A" w14:textId="77777777" w:rsidR="00D56031" w:rsidRPr="00581C1D" w:rsidRDefault="00D56031" w:rsidP="00D56031">
      <w:pPr>
        <w:spacing w:line="360" w:lineRule="auto"/>
        <w:rPr>
          <w:b/>
        </w:rPr>
      </w:pPr>
      <w:r w:rsidRPr="00581C1D">
        <w:rPr>
          <w:b/>
        </w:rPr>
        <w:t xml:space="preserve">                &lt;div class="row"&gt;</w:t>
      </w:r>
    </w:p>
    <w:p w14:paraId="075122AC"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data table start --&gt;</w:t>
      </w:r>
    </w:p>
    <w:p w14:paraId="4EABC580" w14:textId="77777777" w:rsidR="00D56031" w:rsidRPr="00581C1D" w:rsidRDefault="00D56031" w:rsidP="00D56031">
      <w:pPr>
        <w:spacing w:line="360" w:lineRule="auto"/>
        <w:rPr>
          <w:b/>
        </w:rPr>
      </w:pPr>
      <w:r w:rsidRPr="00581C1D">
        <w:rPr>
          <w:b/>
        </w:rPr>
        <w:t xml:space="preserve">                    &lt;div class="col-12 mt-5"&gt;</w:t>
      </w:r>
    </w:p>
    <w:p w14:paraId="2EC48F00" w14:textId="77777777" w:rsidR="00D56031" w:rsidRPr="00581C1D" w:rsidRDefault="00D56031" w:rsidP="00D56031">
      <w:pPr>
        <w:spacing w:line="360" w:lineRule="auto"/>
        <w:rPr>
          <w:b/>
        </w:rPr>
      </w:pPr>
      <w:r w:rsidRPr="00581C1D">
        <w:rPr>
          <w:b/>
        </w:rPr>
        <w:t xml:space="preserve">                        &lt;div class="card"&gt;</w:t>
      </w:r>
    </w:p>
    <w:p w14:paraId="45AEC220" w14:textId="77777777" w:rsidR="00D56031" w:rsidRPr="00581C1D" w:rsidRDefault="00D56031" w:rsidP="00D56031">
      <w:pPr>
        <w:spacing w:line="360" w:lineRule="auto"/>
        <w:rPr>
          <w:b/>
        </w:rPr>
      </w:pPr>
      <w:r w:rsidRPr="00581C1D">
        <w:rPr>
          <w:b/>
        </w:rPr>
        <w:t xml:space="preserve">                            &lt;div class="card-body"&gt;</w:t>
      </w:r>
    </w:p>
    <w:p w14:paraId="5C5A1845" w14:textId="77777777" w:rsidR="00D56031" w:rsidRPr="00581C1D" w:rsidRDefault="00D56031" w:rsidP="00D56031">
      <w:pPr>
        <w:spacing w:line="360" w:lineRule="auto"/>
        <w:rPr>
          <w:b/>
        </w:rPr>
      </w:pPr>
      <w:r w:rsidRPr="00581C1D">
        <w:rPr>
          <w:b/>
        </w:rPr>
        <w:t xml:space="preserve">                                &lt;h4 class="header-title"&gt;View Detail of Tickets&lt;/h4&gt;</w:t>
      </w:r>
    </w:p>
    <w:p w14:paraId="0761F652" w14:textId="77777777" w:rsidR="00D56031" w:rsidRPr="00581C1D" w:rsidRDefault="00D56031" w:rsidP="00D56031">
      <w:pPr>
        <w:spacing w:line="360" w:lineRule="auto"/>
        <w:rPr>
          <w:b/>
        </w:rPr>
      </w:pPr>
      <w:r w:rsidRPr="00581C1D">
        <w:rPr>
          <w:b/>
        </w:rPr>
        <w:t xml:space="preserve">                                &lt;div class="data-tables"&gt;</w:t>
      </w:r>
    </w:p>
    <w:p w14:paraId="543366CE" w14:textId="77777777" w:rsidR="00D56031" w:rsidRPr="00581C1D" w:rsidRDefault="00D56031" w:rsidP="00D56031">
      <w:pPr>
        <w:spacing w:line="360" w:lineRule="auto"/>
        <w:rPr>
          <w:b/>
        </w:rPr>
      </w:pPr>
      <w:r w:rsidRPr="00581C1D">
        <w:rPr>
          <w:b/>
        </w:rPr>
        <w:t xml:space="preserve">                &lt;table class="table text-center"&gt;</w:t>
      </w:r>
    </w:p>
    <w:p w14:paraId="52FBBD75" w14:textId="77777777" w:rsidR="00D56031" w:rsidRPr="00581C1D" w:rsidRDefault="00D56031" w:rsidP="00D56031">
      <w:pPr>
        <w:spacing w:line="360" w:lineRule="auto"/>
        <w:rPr>
          <w:b/>
        </w:rPr>
      </w:pPr>
      <w:r w:rsidRPr="00581C1D">
        <w:rPr>
          <w:b/>
        </w:rPr>
        <w:lastRenderedPageBreak/>
        <w:t xml:space="preserve">                                        &lt;</w:t>
      </w:r>
      <w:proofErr w:type="spellStart"/>
      <w:r w:rsidRPr="00581C1D">
        <w:rPr>
          <w:b/>
        </w:rPr>
        <w:t>thead</w:t>
      </w:r>
      <w:proofErr w:type="spellEnd"/>
      <w:r w:rsidRPr="00581C1D">
        <w:rPr>
          <w:b/>
        </w:rPr>
        <w:t xml:space="preserve"> class="</w:t>
      </w:r>
      <w:proofErr w:type="spellStart"/>
      <w:r w:rsidRPr="00581C1D">
        <w:rPr>
          <w:b/>
        </w:rPr>
        <w:t>bg</w:t>
      </w:r>
      <w:proofErr w:type="spellEnd"/>
      <w:r w:rsidRPr="00581C1D">
        <w:rPr>
          <w:b/>
        </w:rPr>
        <w:t>-light text-capitalize"&gt;</w:t>
      </w:r>
    </w:p>
    <w:p w14:paraId="1EA01C6E" w14:textId="77777777" w:rsidR="00D56031" w:rsidRPr="00581C1D" w:rsidRDefault="00D56031" w:rsidP="00D56031">
      <w:pPr>
        <w:spacing w:line="360" w:lineRule="auto"/>
        <w:rPr>
          <w:b/>
        </w:rPr>
      </w:pPr>
      <w:r w:rsidRPr="00581C1D">
        <w:rPr>
          <w:b/>
        </w:rPr>
        <w:t xml:space="preserve">                                            &lt;tr&gt;</w:t>
      </w:r>
    </w:p>
    <w:p w14:paraId="7F6F6327" w14:textId="77777777" w:rsidR="00D56031" w:rsidRPr="00581C1D" w:rsidRDefault="00D56031" w:rsidP="00D56031">
      <w:pPr>
        <w:spacing w:line="360" w:lineRule="auto"/>
        <w:rPr>
          <w:b/>
        </w:rPr>
      </w:pPr>
      <w:r w:rsidRPr="00581C1D">
        <w:rPr>
          <w:b/>
        </w:rPr>
        <w:t xml:space="preserve">                                                &lt;</w:t>
      </w:r>
      <w:proofErr w:type="spellStart"/>
      <w:r w:rsidRPr="00581C1D">
        <w:rPr>
          <w:b/>
        </w:rPr>
        <w:t>th</w:t>
      </w:r>
      <w:proofErr w:type="spellEnd"/>
      <w:r w:rsidRPr="00581C1D">
        <w:rPr>
          <w:b/>
        </w:rPr>
        <w:t>&gt;S.NO&lt;/</w:t>
      </w:r>
      <w:proofErr w:type="spellStart"/>
      <w:r w:rsidRPr="00581C1D">
        <w:rPr>
          <w:b/>
        </w:rPr>
        <w:t>th</w:t>
      </w:r>
      <w:proofErr w:type="spellEnd"/>
      <w:r w:rsidRPr="00581C1D">
        <w:rPr>
          <w:b/>
        </w:rPr>
        <w:t>&gt;</w:t>
      </w:r>
    </w:p>
    <w:p w14:paraId="6F3BBC09" w14:textId="77777777" w:rsidR="00D56031" w:rsidRPr="00581C1D" w:rsidRDefault="00D56031" w:rsidP="00D56031">
      <w:pPr>
        <w:spacing w:line="360" w:lineRule="auto"/>
        <w:rPr>
          <w:b/>
        </w:rPr>
      </w:pPr>
      <w:r w:rsidRPr="00581C1D">
        <w:rPr>
          <w:b/>
        </w:rPr>
        <w:t xml:space="preserve">                                                &lt;</w:t>
      </w:r>
      <w:proofErr w:type="spellStart"/>
      <w:r w:rsidRPr="00581C1D">
        <w:rPr>
          <w:b/>
        </w:rPr>
        <w:t>th</w:t>
      </w:r>
      <w:proofErr w:type="spellEnd"/>
      <w:r w:rsidRPr="00581C1D">
        <w:rPr>
          <w:b/>
        </w:rPr>
        <w:t>&gt;Ticket Type&lt;/th&gt;</w:t>
      </w:r>
    </w:p>
    <w:p w14:paraId="61A9A29F" w14:textId="77777777" w:rsidR="00D56031" w:rsidRPr="00581C1D" w:rsidRDefault="00D56031" w:rsidP="00D56031">
      <w:pPr>
        <w:spacing w:line="360" w:lineRule="auto"/>
        <w:rPr>
          <w:b/>
        </w:rPr>
      </w:pPr>
      <w:r w:rsidRPr="00581C1D">
        <w:rPr>
          <w:b/>
        </w:rPr>
        <w:t xml:space="preserve">                                                &lt;</w:t>
      </w:r>
      <w:proofErr w:type="spellStart"/>
      <w:r w:rsidRPr="00581C1D">
        <w:rPr>
          <w:b/>
        </w:rPr>
        <w:t>th</w:t>
      </w:r>
      <w:proofErr w:type="spellEnd"/>
      <w:r w:rsidRPr="00581C1D">
        <w:rPr>
          <w:b/>
        </w:rPr>
        <w:t>&gt;Price&lt;/</w:t>
      </w:r>
      <w:proofErr w:type="spellStart"/>
      <w:r w:rsidRPr="00581C1D">
        <w:rPr>
          <w:b/>
        </w:rPr>
        <w:t>th</w:t>
      </w:r>
      <w:proofErr w:type="spellEnd"/>
      <w:r w:rsidRPr="00581C1D">
        <w:rPr>
          <w:b/>
        </w:rPr>
        <w:t>&gt;</w:t>
      </w:r>
    </w:p>
    <w:p w14:paraId="43D0A99E" w14:textId="77777777" w:rsidR="00D56031" w:rsidRPr="00581C1D" w:rsidRDefault="00D56031" w:rsidP="00D56031">
      <w:pPr>
        <w:spacing w:line="360" w:lineRule="auto"/>
        <w:rPr>
          <w:b/>
        </w:rPr>
      </w:pPr>
      <w:r w:rsidRPr="00581C1D">
        <w:rPr>
          <w:b/>
        </w:rPr>
        <w:t xml:space="preserve">                                                &lt;</w:t>
      </w:r>
      <w:proofErr w:type="spellStart"/>
      <w:r w:rsidRPr="00581C1D">
        <w:rPr>
          <w:b/>
        </w:rPr>
        <w:t>th</w:t>
      </w:r>
      <w:proofErr w:type="spellEnd"/>
      <w:r w:rsidRPr="00581C1D">
        <w:rPr>
          <w:b/>
        </w:rPr>
        <w:t>&gt;Action&lt;/</w:t>
      </w:r>
      <w:proofErr w:type="spellStart"/>
      <w:r w:rsidRPr="00581C1D">
        <w:rPr>
          <w:b/>
        </w:rPr>
        <w:t>th</w:t>
      </w:r>
      <w:proofErr w:type="spellEnd"/>
      <w:r w:rsidRPr="00581C1D">
        <w:rPr>
          <w:b/>
        </w:rPr>
        <w:t>&gt;</w:t>
      </w:r>
    </w:p>
    <w:p w14:paraId="3707F5E7" w14:textId="77777777" w:rsidR="00D56031" w:rsidRPr="00581C1D" w:rsidRDefault="00D56031" w:rsidP="00D56031">
      <w:pPr>
        <w:spacing w:line="360" w:lineRule="auto"/>
        <w:rPr>
          <w:b/>
        </w:rPr>
      </w:pPr>
      <w:r w:rsidRPr="00581C1D">
        <w:rPr>
          <w:b/>
        </w:rPr>
        <w:t xml:space="preserve">                                            &lt;/tr&gt;</w:t>
      </w:r>
    </w:p>
    <w:p w14:paraId="47718126" w14:textId="77777777" w:rsidR="00D56031" w:rsidRPr="00581C1D" w:rsidRDefault="00D56031" w:rsidP="00D56031">
      <w:pPr>
        <w:spacing w:line="360" w:lineRule="auto"/>
        <w:rPr>
          <w:b/>
        </w:rPr>
      </w:pPr>
      <w:r w:rsidRPr="00581C1D">
        <w:rPr>
          <w:b/>
        </w:rPr>
        <w:t xml:space="preserve">                                        &lt;/</w:t>
      </w:r>
      <w:proofErr w:type="spellStart"/>
      <w:r w:rsidRPr="00581C1D">
        <w:rPr>
          <w:b/>
        </w:rPr>
        <w:t>thead</w:t>
      </w:r>
      <w:proofErr w:type="spellEnd"/>
      <w:r w:rsidRPr="00581C1D">
        <w:rPr>
          <w:b/>
        </w:rPr>
        <w:t>&gt;</w:t>
      </w:r>
    </w:p>
    <w:p w14:paraId="68746DA9" w14:textId="77777777" w:rsidR="00D56031" w:rsidRPr="00581C1D" w:rsidRDefault="00D56031" w:rsidP="00D56031">
      <w:pPr>
        <w:spacing w:line="360" w:lineRule="auto"/>
        <w:rPr>
          <w:b/>
        </w:rPr>
      </w:pPr>
      <w:r w:rsidRPr="00581C1D">
        <w:rPr>
          <w:b/>
        </w:rPr>
        <w:t xml:space="preserve">                                        {% for </w:t>
      </w:r>
      <w:proofErr w:type="spellStart"/>
      <w:r w:rsidRPr="00581C1D">
        <w:rPr>
          <w:b/>
        </w:rPr>
        <w:t>i</w:t>
      </w:r>
      <w:proofErr w:type="spellEnd"/>
      <w:r w:rsidRPr="00581C1D">
        <w:rPr>
          <w:b/>
        </w:rPr>
        <w:t xml:space="preserve"> in </w:t>
      </w:r>
      <w:proofErr w:type="spellStart"/>
      <w:r w:rsidRPr="00581C1D">
        <w:rPr>
          <w:b/>
        </w:rPr>
        <w:t>ttype</w:t>
      </w:r>
      <w:proofErr w:type="spellEnd"/>
      <w:r w:rsidRPr="00581C1D">
        <w:rPr>
          <w:b/>
        </w:rPr>
        <w:t xml:space="preserve"> %}</w:t>
      </w:r>
    </w:p>
    <w:p w14:paraId="559FEAF3" w14:textId="77777777" w:rsidR="00D56031" w:rsidRPr="00581C1D" w:rsidRDefault="00D56031" w:rsidP="00D56031">
      <w:pPr>
        <w:spacing w:line="360" w:lineRule="auto"/>
        <w:rPr>
          <w:b/>
        </w:rPr>
      </w:pPr>
      <w:r w:rsidRPr="00581C1D">
        <w:rPr>
          <w:b/>
        </w:rPr>
        <w:t xml:space="preserve">                                        &lt;</w:t>
      </w:r>
      <w:proofErr w:type="spellStart"/>
      <w:r w:rsidRPr="00581C1D">
        <w:rPr>
          <w:b/>
        </w:rPr>
        <w:t>tbody</w:t>
      </w:r>
      <w:proofErr w:type="spellEnd"/>
      <w:r w:rsidRPr="00581C1D">
        <w:rPr>
          <w:b/>
        </w:rPr>
        <w:t>&gt;</w:t>
      </w:r>
    </w:p>
    <w:p w14:paraId="73053E19" w14:textId="77777777" w:rsidR="00D56031" w:rsidRPr="00581C1D" w:rsidRDefault="00D56031" w:rsidP="00D56031">
      <w:pPr>
        <w:spacing w:line="360" w:lineRule="auto"/>
        <w:rPr>
          <w:b/>
        </w:rPr>
      </w:pPr>
      <w:r w:rsidRPr="00581C1D">
        <w:rPr>
          <w:b/>
        </w:rPr>
        <w:t xml:space="preserve">          &lt;tr data-expanded="true"&gt;</w:t>
      </w:r>
    </w:p>
    <w:p w14:paraId="2B2C2C69" w14:textId="77777777" w:rsidR="00D56031" w:rsidRPr="00581C1D" w:rsidRDefault="00D56031" w:rsidP="00D56031">
      <w:pPr>
        <w:spacing w:line="360" w:lineRule="auto"/>
        <w:rPr>
          <w:b/>
        </w:rPr>
      </w:pPr>
      <w:r w:rsidRPr="00581C1D">
        <w:rPr>
          <w:b/>
        </w:rPr>
        <w:t xml:space="preserve">            &lt;td&gt;{{</w:t>
      </w:r>
      <w:proofErr w:type="spellStart"/>
      <w:proofErr w:type="gramStart"/>
      <w:r w:rsidRPr="00581C1D">
        <w:rPr>
          <w:b/>
        </w:rPr>
        <w:t>forloop.counter</w:t>
      </w:r>
      <w:proofErr w:type="spellEnd"/>
      <w:proofErr w:type="gramEnd"/>
      <w:r w:rsidRPr="00581C1D">
        <w:rPr>
          <w:b/>
        </w:rPr>
        <w:t>}}&lt;/td&gt;</w:t>
      </w:r>
    </w:p>
    <w:p w14:paraId="58B07E34" w14:textId="77777777" w:rsidR="00D56031" w:rsidRPr="00581C1D" w:rsidRDefault="00D56031" w:rsidP="00D56031">
      <w:pPr>
        <w:spacing w:line="360" w:lineRule="auto"/>
        <w:rPr>
          <w:b/>
        </w:rPr>
      </w:pPr>
    </w:p>
    <w:p w14:paraId="05E6645D" w14:textId="77777777" w:rsidR="00D56031" w:rsidRPr="00581C1D" w:rsidRDefault="00D56031" w:rsidP="00D56031">
      <w:pPr>
        <w:spacing w:line="360" w:lineRule="auto"/>
        <w:rPr>
          <w:b/>
        </w:rPr>
      </w:pPr>
      <w:r w:rsidRPr="00581C1D">
        <w:rPr>
          <w:b/>
        </w:rPr>
        <w:t xml:space="preserve">                  &lt;td&gt;{{</w:t>
      </w:r>
      <w:proofErr w:type="spellStart"/>
      <w:proofErr w:type="gramStart"/>
      <w:r w:rsidRPr="00581C1D">
        <w:rPr>
          <w:b/>
        </w:rPr>
        <w:t>i.tickettype</w:t>
      </w:r>
      <w:proofErr w:type="spellEnd"/>
      <w:proofErr w:type="gramEnd"/>
      <w:r w:rsidRPr="00581C1D">
        <w:rPr>
          <w:b/>
        </w:rPr>
        <w:t>}}&lt;/td&gt;</w:t>
      </w:r>
    </w:p>
    <w:p w14:paraId="72A50498" w14:textId="77777777" w:rsidR="00D56031" w:rsidRPr="00581C1D" w:rsidRDefault="00D56031" w:rsidP="00D56031">
      <w:pPr>
        <w:spacing w:line="360" w:lineRule="auto"/>
        <w:rPr>
          <w:b/>
        </w:rPr>
      </w:pPr>
      <w:r w:rsidRPr="00581C1D">
        <w:rPr>
          <w:b/>
        </w:rPr>
        <w:t xml:space="preserve">                  &lt;td&gt;{{</w:t>
      </w:r>
      <w:proofErr w:type="spellStart"/>
      <w:proofErr w:type="gramStart"/>
      <w:r w:rsidRPr="00581C1D">
        <w:rPr>
          <w:b/>
        </w:rPr>
        <w:t>i.price</w:t>
      </w:r>
      <w:proofErr w:type="spellEnd"/>
      <w:proofErr w:type="gramEnd"/>
      <w:r w:rsidRPr="00581C1D">
        <w:rPr>
          <w:b/>
        </w:rPr>
        <w:t>}}&lt;/td&gt;</w:t>
      </w:r>
    </w:p>
    <w:p w14:paraId="3FAE3FFE" w14:textId="77777777" w:rsidR="00D56031" w:rsidRPr="00581C1D" w:rsidRDefault="00D56031" w:rsidP="00D56031">
      <w:pPr>
        <w:spacing w:line="360" w:lineRule="auto"/>
        <w:rPr>
          <w:b/>
        </w:rPr>
      </w:pPr>
      <w:r w:rsidRPr="00581C1D">
        <w:rPr>
          <w:b/>
        </w:rPr>
        <w:t xml:space="preserve">                  &lt;td&gt;&lt;a </w:t>
      </w:r>
      <w:proofErr w:type="spellStart"/>
      <w:r w:rsidRPr="00581C1D">
        <w:rPr>
          <w:b/>
        </w:rPr>
        <w:t>href</w:t>
      </w:r>
      <w:proofErr w:type="spellEnd"/>
      <w:r w:rsidRPr="00581C1D">
        <w:rPr>
          <w:b/>
        </w:rPr>
        <w:t xml:space="preserve">="{% </w:t>
      </w:r>
      <w:proofErr w:type="spellStart"/>
      <w:r w:rsidRPr="00581C1D">
        <w:rPr>
          <w:b/>
        </w:rPr>
        <w:t>url</w:t>
      </w:r>
      <w:proofErr w:type="spellEnd"/>
      <w:r w:rsidRPr="00581C1D">
        <w:rPr>
          <w:b/>
        </w:rPr>
        <w:t xml:space="preserve"> '</w:t>
      </w:r>
      <w:proofErr w:type="spellStart"/>
      <w:r w:rsidRPr="00581C1D">
        <w:rPr>
          <w:b/>
        </w:rPr>
        <w:t>edit_tickettype</w:t>
      </w:r>
      <w:proofErr w:type="spellEnd"/>
      <w:r w:rsidRPr="00581C1D">
        <w:rPr>
          <w:b/>
        </w:rPr>
        <w:t>' i.id %}"&gt;Edit&lt;/a&gt;</w:t>
      </w:r>
    </w:p>
    <w:p w14:paraId="1AD9C805" w14:textId="77777777" w:rsidR="00D56031" w:rsidRPr="00581C1D" w:rsidRDefault="00D56031" w:rsidP="00D56031">
      <w:pPr>
        <w:spacing w:line="360" w:lineRule="auto"/>
        <w:rPr>
          <w:b/>
        </w:rPr>
      </w:pPr>
      <w:r w:rsidRPr="00581C1D">
        <w:rPr>
          <w:b/>
        </w:rPr>
        <w:t xml:space="preserve">                &lt;/tr&gt;</w:t>
      </w:r>
    </w:p>
    <w:p w14:paraId="2FDB2C01" w14:textId="77777777" w:rsidR="00D56031" w:rsidRPr="00581C1D" w:rsidRDefault="00D56031" w:rsidP="00D56031">
      <w:pPr>
        <w:spacing w:line="360" w:lineRule="auto"/>
        <w:rPr>
          <w:b/>
        </w:rPr>
      </w:pPr>
      <w:r w:rsidRPr="00581C1D">
        <w:rPr>
          <w:b/>
        </w:rPr>
        <w:t xml:space="preserve">                {% </w:t>
      </w:r>
      <w:proofErr w:type="spellStart"/>
      <w:r w:rsidRPr="00581C1D">
        <w:rPr>
          <w:b/>
        </w:rPr>
        <w:t>endfor</w:t>
      </w:r>
      <w:proofErr w:type="spellEnd"/>
      <w:r w:rsidRPr="00581C1D">
        <w:rPr>
          <w:b/>
        </w:rPr>
        <w:t xml:space="preserve"> %}</w:t>
      </w:r>
    </w:p>
    <w:p w14:paraId="0633E115" w14:textId="77777777" w:rsidR="00D56031" w:rsidRPr="00581C1D" w:rsidRDefault="00D56031" w:rsidP="00D56031">
      <w:pPr>
        <w:spacing w:line="360" w:lineRule="auto"/>
        <w:rPr>
          <w:b/>
        </w:rPr>
      </w:pPr>
      <w:r w:rsidRPr="00581C1D">
        <w:rPr>
          <w:b/>
        </w:rPr>
        <w:t xml:space="preserve"> &lt;/</w:t>
      </w:r>
      <w:proofErr w:type="spellStart"/>
      <w:r w:rsidRPr="00581C1D">
        <w:rPr>
          <w:b/>
        </w:rPr>
        <w:t>tbody</w:t>
      </w:r>
      <w:proofErr w:type="spellEnd"/>
      <w:r w:rsidRPr="00581C1D">
        <w:rPr>
          <w:b/>
        </w:rPr>
        <w:t>&gt;</w:t>
      </w:r>
    </w:p>
    <w:p w14:paraId="0F4E9762" w14:textId="77777777" w:rsidR="00D56031" w:rsidRPr="00581C1D" w:rsidRDefault="00D56031" w:rsidP="00D56031">
      <w:pPr>
        <w:spacing w:line="360" w:lineRule="auto"/>
        <w:rPr>
          <w:b/>
        </w:rPr>
      </w:pPr>
      <w:r w:rsidRPr="00581C1D">
        <w:rPr>
          <w:b/>
        </w:rPr>
        <w:t xml:space="preserve">                                    &lt;/table&gt;</w:t>
      </w:r>
    </w:p>
    <w:p w14:paraId="55123948" w14:textId="77777777" w:rsidR="00D56031" w:rsidRPr="00581C1D" w:rsidRDefault="00D56031" w:rsidP="00D56031">
      <w:pPr>
        <w:spacing w:line="360" w:lineRule="auto"/>
        <w:rPr>
          <w:b/>
        </w:rPr>
      </w:pPr>
      <w:r w:rsidRPr="00581C1D">
        <w:rPr>
          <w:b/>
        </w:rPr>
        <w:t xml:space="preserve">                                &lt;/div&gt;</w:t>
      </w:r>
    </w:p>
    <w:p w14:paraId="372C5F37" w14:textId="77777777" w:rsidR="00D56031" w:rsidRPr="00581C1D" w:rsidRDefault="00D56031" w:rsidP="00D56031">
      <w:pPr>
        <w:spacing w:line="360" w:lineRule="auto"/>
        <w:rPr>
          <w:b/>
        </w:rPr>
      </w:pPr>
      <w:r w:rsidRPr="00581C1D">
        <w:rPr>
          <w:b/>
        </w:rPr>
        <w:t xml:space="preserve">                            &lt;/div&gt;</w:t>
      </w:r>
    </w:p>
    <w:p w14:paraId="3C4D9593" w14:textId="77777777" w:rsidR="00D56031" w:rsidRPr="00581C1D" w:rsidRDefault="00D56031" w:rsidP="00D56031">
      <w:pPr>
        <w:spacing w:line="360" w:lineRule="auto"/>
        <w:rPr>
          <w:b/>
        </w:rPr>
      </w:pPr>
      <w:r w:rsidRPr="00581C1D">
        <w:rPr>
          <w:b/>
        </w:rPr>
        <w:t xml:space="preserve">                        &lt;/div&gt;</w:t>
      </w:r>
    </w:p>
    <w:p w14:paraId="07700504" w14:textId="77777777" w:rsidR="00D56031" w:rsidRPr="00581C1D" w:rsidRDefault="00D56031" w:rsidP="00D56031">
      <w:pPr>
        <w:spacing w:line="360" w:lineRule="auto"/>
        <w:rPr>
          <w:b/>
        </w:rPr>
      </w:pPr>
      <w:r w:rsidRPr="00581C1D">
        <w:rPr>
          <w:b/>
        </w:rPr>
        <w:t xml:space="preserve">                    &lt;/div&gt;</w:t>
      </w:r>
    </w:p>
    <w:p w14:paraId="6F7D3168"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data table end --&gt;</w:t>
      </w:r>
    </w:p>
    <w:p w14:paraId="30DD6382" w14:textId="77777777" w:rsidR="00D56031" w:rsidRPr="00581C1D" w:rsidRDefault="00D56031" w:rsidP="00D56031">
      <w:pPr>
        <w:spacing w:line="360" w:lineRule="auto"/>
        <w:rPr>
          <w:b/>
        </w:rPr>
      </w:pPr>
    </w:p>
    <w:p w14:paraId="383F4E77" w14:textId="77777777" w:rsidR="00D56031" w:rsidRPr="00581C1D" w:rsidRDefault="00D56031" w:rsidP="00D56031">
      <w:pPr>
        <w:spacing w:line="360" w:lineRule="auto"/>
        <w:rPr>
          <w:b/>
        </w:rPr>
      </w:pPr>
    </w:p>
    <w:p w14:paraId="6FB1F5B5" w14:textId="77777777" w:rsidR="00D56031" w:rsidRPr="00581C1D" w:rsidRDefault="00D56031" w:rsidP="00D56031">
      <w:pPr>
        <w:spacing w:line="360" w:lineRule="auto"/>
        <w:rPr>
          <w:b/>
        </w:rPr>
      </w:pPr>
      <w:r w:rsidRPr="00581C1D">
        <w:rPr>
          <w:b/>
        </w:rPr>
        <w:t xml:space="preserve">                &lt;/div&gt;</w:t>
      </w:r>
    </w:p>
    <w:p w14:paraId="192C0FBA" w14:textId="77777777" w:rsidR="00D56031" w:rsidRPr="00581C1D" w:rsidRDefault="00D56031" w:rsidP="00D56031">
      <w:pPr>
        <w:spacing w:line="360" w:lineRule="auto"/>
        <w:rPr>
          <w:b/>
        </w:rPr>
      </w:pPr>
      <w:r w:rsidRPr="00581C1D">
        <w:rPr>
          <w:b/>
        </w:rPr>
        <w:t xml:space="preserve">            &lt;/div&gt;</w:t>
      </w:r>
    </w:p>
    <w:p w14:paraId="4A64067F" w14:textId="77777777" w:rsidR="00D56031" w:rsidRPr="00581C1D" w:rsidRDefault="00D56031" w:rsidP="00D56031">
      <w:pPr>
        <w:spacing w:line="360" w:lineRule="auto"/>
        <w:rPr>
          <w:b/>
        </w:rPr>
      </w:pPr>
      <w:r w:rsidRPr="00581C1D">
        <w:rPr>
          <w:b/>
        </w:rPr>
        <w:t xml:space="preserve">        &lt;/div&gt;</w:t>
      </w:r>
    </w:p>
    <w:p w14:paraId="7A5A0B41"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main content area end --&gt;</w:t>
      </w:r>
    </w:p>
    <w:p w14:paraId="6B6EA3A3"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footer area start--&gt;</w:t>
      </w:r>
    </w:p>
    <w:p w14:paraId="0E889B21" w14:textId="77777777" w:rsidR="00D56031" w:rsidRPr="00581C1D" w:rsidRDefault="00D56031" w:rsidP="00D56031">
      <w:pPr>
        <w:spacing w:line="360" w:lineRule="auto"/>
        <w:rPr>
          <w:b/>
        </w:rPr>
      </w:pPr>
      <w:r w:rsidRPr="00581C1D">
        <w:rPr>
          <w:b/>
        </w:rPr>
        <w:t xml:space="preserve">         {% include 'footer.html' %}</w:t>
      </w:r>
    </w:p>
    <w:p w14:paraId="29B3FEA8"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footer area end--&gt;</w:t>
      </w:r>
    </w:p>
    <w:p w14:paraId="793D3950" w14:textId="77777777" w:rsidR="00D56031" w:rsidRPr="00581C1D" w:rsidRDefault="00D56031" w:rsidP="00D56031">
      <w:pPr>
        <w:spacing w:line="360" w:lineRule="auto"/>
        <w:rPr>
          <w:b/>
        </w:rPr>
      </w:pPr>
      <w:r w:rsidRPr="00581C1D">
        <w:rPr>
          <w:b/>
        </w:rPr>
        <w:lastRenderedPageBreak/>
        <w:t xml:space="preserve">    &lt;/div&gt;</w:t>
      </w:r>
    </w:p>
    <w:p w14:paraId="3CCC9A70"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page container area end --&gt;</w:t>
      </w:r>
    </w:p>
    <w:p w14:paraId="104D9594" w14:textId="77777777" w:rsidR="00D56031" w:rsidRPr="00581C1D" w:rsidRDefault="00D56031" w:rsidP="00D56031">
      <w:pPr>
        <w:spacing w:line="360" w:lineRule="auto"/>
        <w:rPr>
          <w:b/>
        </w:rPr>
      </w:pPr>
    </w:p>
    <w:p w14:paraId="0B700EE8" w14:textId="77777777" w:rsidR="00D56031" w:rsidRPr="00581C1D" w:rsidRDefault="00D56031" w:rsidP="00D56031">
      <w:pPr>
        <w:spacing w:line="360" w:lineRule="auto"/>
        <w:rPr>
          <w:b/>
        </w:rPr>
      </w:pPr>
    </w:p>
    <w:p w14:paraId="64F8A056"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jquery</w:t>
      </w:r>
      <w:proofErr w:type="spellEnd"/>
      <w:r w:rsidRPr="00581C1D">
        <w:rPr>
          <w:b/>
        </w:rPr>
        <w:t xml:space="preserve"> latest version --&gt;</w:t>
      </w:r>
    </w:p>
    <w:p w14:paraId="312BFD14"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/vendor/jquery-2.2.4.min.js' %}"&gt;&lt;/script&gt;</w:t>
      </w:r>
    </w:p>
    <w:p w14:paraId="7F98A913"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bootstrap 4 </w:t>
      </w:r>
      <w:proofErr w:type="spellStart"/>
      <w:r w:rsidRPr="00581C1D">
        <w:rPr>
          <w:b/>
        </w:rPr>
        <w:t>js</w:t>
      </w:r>
      <w:proofErr w:type="spellEnd"/>
      <w:r w:rsidRPr="00581C1D">
        <w:rPr>
          <w:b/>
        </w:rPr>
        <w:t xml:space="preserve"> --&gt;</w:t>
      </w:r>
    </w:p>
    <w:p w14:paraId="1E9B42AD"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/popper.min.js' %}"&gt;&lt;/script&gt;</w:t>
      </w:r>
    </w:p>
    <w:p w14:paraId="4559BB97"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/bootstrap.min.js' %}"&gt;&lt;/script&gt;</w:t>
      </w:r>
    </w:p>
    <w:p w14:paraId="1E7E7A68"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/owl.carousel.min.js' %}"&gt;&lt;/script&gt;</w:t>
      </w:r>
    </w:p>
    <w:p w14:paraId="752AA67E"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/metisMenu.min.js' %}"&gt;&lt;/script&gt;</w:t>
      </w:r>
    </w:p>
    <w:p w14:paraId="00423141"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/jquery.slimscroll.min.js' %}"&gt;&lt;/script&gt;</w:t>
      </w:r>
    </w:p>
    <w:p w14:paraId="0668394C"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/jquery.slicknav.min.js' %}"&gt;&lt;/script&gt;</w:t>
      </w:r>
    </w:p>
    <w:p w14:paraId="676AD24E" w14:textId="77777777" w:rsidR="00D56031" w:rsidRPr="00581C1D" w:rsidRDefault="00D56031" w:rsidP="00D56031">
      <w:pPr>
        <w:spacing w:line="360" w:lineRule="auto"/>
        <w:rPr>
          <w:b/>
        </w:rPr>
      </w:pPr>
    </w:p>
    <w:p w14:paraId="0812DD4E"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Start </w:t>
      </w:r>
      <w:proofErr w:type="spellStart"/>
      <w:r w:rsidRPr="00581C1D">
        <w:rPr>
          <w:b/>
        </w:rPr>
        <w:t>datatable</w:t>
      </w:r>
      <w:proofErr w:type="spellEnd"/>
      <w:r w:rsidRPr="00581C1D">
        <w:rPr>
          <w:b/>
        </w:rPr>
        <w:t xml:space="preserve"> </w:t>
      </w:r>
      <w:proofErr w:type="spellStart"/>
      <w:r w:rsidRPr="00581C1D">
        <w:rPr>
          <w:b/>
        </w:rPr>
        <w:t>js</w:t>
      </w:r>
      <w:proofErr w:type="spellEnd"/>
      <w:r w:rsidRPr="00581C1D">
        <w:rPr>
          <w:b/>
        </w:rPr>
        <w:t xml:space="preserve"> --&gt;</w:t>
      </w:r>
    </w:p>
    <w:p w14:paraId="56C0BA4C" w14:textId="77777777" w:rsidR="00D56031" w:rsidRPr="00581C1D" w:rsidRDefault="00D56031" w:rsidP="00D56031">
      <w:pPr>
        <w:spacing w:line="360" w:lineRule="auto"/>
        <w:rPr>
          <w:b/>
        </w:rPr>
      </w:pPr>
      <w:r w:rsidRPr="00581C1D">
        <w:rPr>
          <w:b/>
        </w:rPr>
        <w:t xml:space="preserve">    &lt;script src="https://cdn.datatables.net/1.10.19/js/jquery.dataTables.js"&gt;&lt;/script&gt;</w:t>
      </w:r>
    </w:p>
    <w:p w14:paraId="3AB7E1F5" w14:textId="77777777" w:rsidR="00D56031" w:rsidRPr="00581C1D" w:rsidRDefault="00D56031" w:rsidP="00D56031">
      <w:pPr>
        <w:spacing w:line="360" w:lineRule="auto"/>
        <w:rPr>
          <w:b/>
        </w:rPr>
      </w:pPr>
      <w:r w:rsidRPr="00581C1D">
        <w:rPr>
          <w:b/>
        </w:rPr>
        <w:t xml:space="preserve">    &lt;script src="https://cdn.datatables.net/1.10.18/js/jquery.dataTables.min.js"&gt;&lt;/script&gt;</w:t>
      </w:r>
    </w:p>
    <w:p w14:paraId="3B644082" w14:textId="77777777" w:rsidR="00D56031" w:rsidRPr="00581C1D" w:rsidRDefault="00D56031" w:rsidP="00D56031">
      <w:pPr>
        <w:spacing w:line="360" w:lineRule="auto"/>
        <w:rPr>
          <w:b/>
        </w:rPr>
      </w:pPr>
      <w:r w:rsidRPr="00581C1D">
        <w:rPr>
          <w:b/>
        </w:rPr>
        <w:t xml:space="preserve">    &lt;script src="https://cdn.datatables.net/1.10.18/js/dataTables.bootstrap4.min.js"&gt;&lt;/script&gt;</w:t>
      </w:r>
    </w:p>
    <w:p w14:paraId="100B802A" w14:textId="77777777" w:rsidR="00D56031" w:rsidRPr="00581C1D" w:rsidRDefault="00D56031" w:rsidP="00D56031">
      <w:pPr>
        <w:spacing w:line="360" w:lineRule="auto"/>
        <w:rPr>
          <w:b/>
        </w:rPr>
      </w:pPr>
      <w:r w:rsidRPr="00581C1D">
        <w:rPr>
          <w:b/>
        </w:rPr>
        <w:t xml:space="preserve">    &lt;script src="https://cdn.datatables.net/responsive/2.2.3/js/dataTables.responsive.min.js"&gt;&lt;/script&gt;</w:t>
      </w:r>
    </w:p>
    <w:p w14:paraId="244082EE" w14:textId="77777777" w:rsidR="00D56031" w:rsidRPr="00581C1D" w:rsidRDefault="00D56031" w:rsidP="00D56031">
      <w:pPr>
        <w:spacing w:line="360" w:lineRule="auto"/>
        <w:rPr>
          <w:b/>
        </w:rPr>
      </w:pPr>
      <w:r w:rsidRPr="00581C1D">
        <w:rPr>
          <w:b/>
        </w:rPr>
        <w:t xml:space="preserve">    &lt;script src="https://cdn.datatables.net/responsive/2.2.3/js/responsive.bootstrap.min.js"&gt;&lt;/script&gt;</w:t>
      </w:r>
    </w:p>
    <w:p w14:paraId="59EBBCBA"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others plugins --&gt;</w:t>
      </w:r>
    </w:p>
    <w:p w14:paraId="43B4045C"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/plugins.js' %}"&gt;&lt;/script&gt;</w:t>
      </w:r>
    </w:p>
    <w:p w14:paraId="6C1820A0"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/scripts.js' %}"&gt;&lt;/script&gt;</w:t>
      </w:r>
    </w:p>
    <w:p w14:paraId="74A886D8" w14:textId="77777777" w:rsidR="00D56031" w:rsidRPr="00581C1D" w:rsidRDefault="00D56031" w:rsidP="00D56031">
      <w:pPr>
        <w:spacing w:line="360" w:lineRule="auto"/>
        <w:rPr>
          <w:b/>
        </w:rPr>
      </w:pPr>
      <w:r w:rsidRPr="00581C1D">
        <w:rPr>
          <w:b/>
        </w:rPr>
        <w:t>&lt;/body&gt;</w:t>
      </w:r>
    </w:p>
    <w:p w14:paraId="0049FBE4" w14:textId="77777777" w:rsidR="00D56031" w:rsidRPr="00581C1D" w:rsidRDefault="00D56031" w:rsidP="00D56031">
      <w:pPr>
        <w:spacing w:line="360" w:lineRule="auto"/>
        <w:rPr>
          <w:b/>
        </w:rPr>
      </w:pPr>
    </w:p>
    <w:p w14:paraId="31511134" w14:textId="77777777" w:rsidR="00D56031" w:rsidRPr="00581C1D" w:rsidRDefault="00D56031" w:rsidP="00D56031">
      <w:pPr>
        <w:spacing w:line="360" w:lineRule="auto"/>
        <w:rPr>
          <w:b/>
        </w:rPr>
      </w:pPr>
      <w:r w:rsidRPr="00581C1D">
        <w:rPr>
          <w:b/>
        </w:rPr>
        <w:t>&lt;/html&gt;</w:t>
      </w:r>
    </w:p>
    <w:p w14:paraId="0E0DB44A" w14:textId="77777777" w:rsidR="009070CA" w:rsidRPr="00581C1D" w:rsidRDefault="00D56031" w:rsidP="00D56031">
      <w:pPr>
        <w:spacing w:line="360" w:lineRule="auto"/>
        <w:rPr>
          <w:b/>
        </w:rPr>
      </w:pPr>
      <w:r w:rsidRPr="00581C1D">
        <w:rPr>
          <w:b/>
        </w:rPr>
        <w:t xml:space="preserve">{% </w:t>
      </w:r>
      <w:proofErr w:type="spellStart"/>
      <w:r w:rsidRPr="00581C1D">
        <w:rPr>
          <w:b/>
        </w:rPr>
        <w:t>endblock</w:t>
      </w:r>
      <w:proofErr w:type="spellEnd"/>
      <w:r w:rsidRPr="00581C1D">
        <w:rPr>
          <w:b/>
        </w:rPr>
        <w:t xml:space="preserve"> %}</w:t>
      </w:r>
    </w:p>
    <w:p w14:paraId="3ECA25D1" w14:textId="77777777" w:rsidR="005550E9" w:rsidRPr="00581C1D" w:rsidRDefault="005550E9" w:rsidP="005550E9">
      <w:pPr>
        <w:spacing w:line="360" w:lineRule="auto"/>
        <w:rPr>
          <w:b/>
        </w:rPr>
      </w:pPr>
    </w:p>
    <w:p w14:paraId="6C199FD6" w14:textId="77777777" w:rsidR="009070CA" w:rsidRPr="00581C1D" w:rsidRDefault="009070CA" w:rsidP="008637CC">
      <w:pPr>
        <w:spacing w:line="360" w:lineRule="auto"/>
        <w:jc w:val="center"/>
        <w:rPr>
          <w:b/>
        </w:rPr>
      </w:pPr>
    </w:p>
    <w:p w14:paraId="07D90EBD" w14:textId="77777777" w:rsidR="002F2E4C" w:rsidRPr="00581C1D" w:rsidRDefault="002F2E4C" w:rsidP="008637CC">
      <w:pPr>
        <w:spacing w:line="360" w:lineRule="auto"/>
        <w:jc w:val="center"/>
        <w:rPr>
          <w:b/>
        </w:rPr>
      </w:pPr>
    </w:p>
    <w:p w14:paraId="2D170DD3" w14:textId="37A4240F" w:rsidR="00457C1F" w:rsidRDefault="00D56031" w:rsidP="008637CC">
      <w:pPr>
        <w:spacing w:line="360" w:lineRule="auto"/>
        <w:jc w:val="center"/>
        <w:rPr>
          <w:b/>
          <w:sz w:val="28"/>
          <w:szCs w:val="28"/>
        </w:rPr>
      </w:pPr>
      <w:r w:rsidRPr="002C3C77">
        <w:rPr>
          <w:b/>
          <w:sz w:val="28"/>
          <w:szCs w:val="28"/>
        </w:rPr>
        <w:t>ADD TICKET</w:t>
      </w:r>
      <w:r w:rsidR="005550E9" w:rsidRPr="002C3C77">
        <w:rPr>
          <w:b/>
          <w:sz w:val="28"/>
          <w:szCs w:val="28"/>
        </w:rPr>
        <w:t xml:space="preserve"> PAGE</w:t>
      </w:r>
    </w:p>
    <w:p w14:paraId="2F0828CB" w14:textId="77777777" w:rsidR="007770C5" w:rsidRPr="002C3C77" w:rsidRDefault="007770C5" w:rsidP="008637CC">
      <w:pPr>
        <w:spacing w:line="360" w:lineRule="auto"/>
        <w:jc w:val="center"/>
        <w:rPr>
          <w:b/>
          <w:sz w:val="28"/>
          <w:szCs w:val="28"/>
        </w:rPr>
      </w:pPr>
    </w:p>
    <w:p w14:paraId="687A3516" w14:textId="77777777" w:rsidR="00D56031" w:rsidRPr="00581C1D" w:rsidRDefault="00D56031" w:rsidP="008637CC">
      <w:pPr>
        <w:spacing w:line="360" w:lineRule="auto"/>
        <w:jc w:val="center"/>
        <w:rPr>
          <w:b/>
        </w:rPr>
      </w:pPr>
    </w:p>
    <w:p w14:paraId="33537A3D" w14:textId="77777777" w:rsidR="00D56031" w:rsidRPr="00581C1D" w:rsidRDefault="00D56031" w:rsidP="00D56031">
      <w:pPr>
        <w:spacing w:line="360" w:lineRule="auto"/>
        <w:jc w:val="both"/>
        <w:rPr>
          <w:b/>
        </w:rPr>
      </w:pPr>
      <w:r w:rsidRPr="00581C1D">
        <w:rPr>
          <w:b/>
        </w:rPr>
        <w:t>{% load static %}</w:t>
      </w:r>
    </w:p>
    <w:p w14:paraId="2485498F" w14:textId="77777777" w:rsidR="00D56031" w:rsidRPr="00581C1D" w:rsidRDefault="00D56031" w:rsidP="00D56031">
      <w:pPr>
        <w:spacing w:line="360" w:lineRule="auto"/>
        <w:jc w:val="both"/>
        <w:rPr>
          <w:b/>
        </w:rPr>
      </w:pPr>
      <w:r w:rsidRPr="00581C1D">
        <w:rPr>
          <w:b/>
        </w:rPr>
        <w:t>{% block body %}</w:t>
      </w:r>
    </w:p>
    <w:p w14:paraId="2863ACCC" w14:textId="77777777" w:rsidR="00D56031" w:rsidRPr="00581C1D" w:rsidRDefault="00D56031" w:rsidP="00D56031">
      <w:pPr>
        <w:spacing w:line="360" w:lineRule="auto"/>
        <w:jc w:val="both"/>
        <w:rPr>
          <w:b/>
        </w:rPr>
      </w:pPr>
      <w:r w:rsidRPr="00581C1D">
        <w:rPr>
          <w:b/>
        </w:rPr>
        <w:t>&lt;html class="no-</w:t>
      </w:r>
      <w:proofErr w:type="spellStart"/>
      <w:r w:rsidRPr="00581C1D">
        <w:rPr>
          <w:b/>
        </w:rPr>
        <w:t>js</w:t>
      </w:r>
      <w:proofErr w:type="spellEnd"/>
      <w:r w:rsidRPr="00581C1D">
        <w:rPr>
          <w:b/>
        </w:rPr>
        <w:t>" lang="</w:t>
      </w:r>
      <w:proofErr w:type="spellStart"/>
      <w:r w:rsidRPr="00581C1D">
        <w:rPr>
          <w:b/>
        </w:rPr>
        <w:t>en</w:t>
      </w:r>
      <w:proofErr w:type="spellEnd"/>
      <w:r w:rsidRPr="00581C1D">
        <w:rPr>
          <w:b/>
        </w:rPr>
        <w:t>"&gt;</w:t>
      </w:r>
    </w:p>
    <w:p w14:paraId="12E8CA48" w14:textId="77777777" w:rsidR="00D56031" w:rsidRPr="00581C1D" w:rsidRDefault="00D56031" w:rsidP="00D56031">
      <w:pPr>
        <w:spacing w:line="360" w:lineRule="auto"/>
        <w:jc w:val="both"/>
        <w:rPr>
          <w:b/>
        </w:rPr>
      </w:pPr>
    </w:p>
    <w:p w14:paraId="07A4DA2A" w14:textId="77777777" w:rsidR="00D56031" w:rsidRPr="00581C1D" w:rsidRDefault="00D56031" w:rsidP="00D56031">
      <w:pPr>
        <w:spacing w:line="360" w:lineRule="auto"/>
        <w:jc w:val="both"/>
        <w:rPr>
          <w:b/>
        </w:rPr>
      </w:pPr>
      <w:r w:rsidRPr="00581C1D">
        <w:rPr>
          <w:b/>
        </w:rPr>
        <w:t>&lt;head&gt;</w:t>
      </w:r>
    </w:p>
    <w:p w14:paraId="5A5244F7" w14:textId="77777777" w:rsidR="00D56031" w:rsidRPr="00581C1D" w:rsidRDefault="00D56031" w:rsidP="00D56031">
      <w:pPr>
        <w:spacing w:line="360" w:lineRule="auto"/>
        <w:jc w:val="both"/>
        <w:rPr>
          <w:b/>
        </w:rPr>
      </w:pPr>
      <w:r w:rsidRPr="00581C1D">
        <w:rPr>
          <w:b/>
        </w:rPr>
        <w:t xml:space="preserve">    &lt;meta charset="utf-8"&gt;</w:t>
      </w:r>
    </w:p>
    <w:p w14:paraId="212C8B0E" w14:textId="77777777" w:rsidR="00D56031" w:rsidRPr="00581C1D" w:rsidRDefault="00D56031" w:rsidP="00D56031">
      <w:pPr>
        <w:spacing w:line="360" w:lineRule="auto"/>
        <w:jc w:val="both"/>
        <w:rPr>
          <w:b/>
        </w:rPr>
      </w:pPr>
      <w:r w:rsidRPr="00581C1D">
        <w:rPr>
          <w:b/>
        </w:rPr>
        <w:t xml:space="preserve">    &lt;meta http-</w:t>
      </w:r>
      <w:proofErr w:type="spellStart"/>
      <w:r w:rsidRPr="00581C1D">
        <w:rPr>
          <w:b/>
        </w:rPr>
        <w:t>equiv</w:t>
      </w:r>
      <w:proofErr w:type="spellEnd"/>
      <w:r w:rsidRPr="00581C1D">
        <w:rPr>
          <w:b/>
        </w:rPr>
        <w:t>="x-</w:t>
      </w:r>
      <w:proofErr w:type="spellStart"/>
      <w:r w:rsidRPr="00581C1D">
        <w:rPr>
          <w:b/>
        </w:rPr>
        <w:t>ua</w:t>
      </w:r>
      <w:proofErr w:type="spellEnd"/>
      <w:r w:rsidRPr="00581C1D">
        <w:rPr>
          <w:b/>
        </w:rPr>
        <w:t>-compatible" content="</w:t>
      </w:r>
      <w:proofErr w:type="spellStart"/>
      <w:proofErr w:type="gramStart"/>
      <w:r w:rsidRPr="00581C1D">
        <w:rPr>
          <w:b/>
        </w:rPr>
        <w:t>ie</w:t>
      </w:r>
      <w:proofErr w:type="spellEnd"/>
      <w:proofErr w:type="gramEnd"/>
      <w:r w:rsidRPr="00581C1D">
        <w:rPr>
          <w:b/>
        </w:rPr>
        <w:t>=edge"&gt;</w:t>
      </w:r>
    </w:p>
    <w:p w14:paraId="44DF4AF6" w14:textId="77777777" w:rsidR="00D56031" w:rsidRPr="00581C1D" w:rsidRDefault="00D56031" w:rsidP="00D56031">
      <w:pPr>
        <w:spacing w:line="360" w:lineRule="auto"/>
        <w:jc w:val="both"/>
        <w:rPr>
          <w:b/>
        </w:rPr>
      </w:pPr>
      <w:r w:rsidRPr="00581C1D">
        <w:rPr>
          <w:b/>
        </w:rPr>
        <w:t xml:space="preserve">    &lt;title&gt;Park Ticket Management System&lt;/title&gt;</w:t>
      </w:r>
    </w:p>
    <w:p w14:paraId="454BA605" w14:textId="77777777" w:rsidR="00D56031" w:rsidRPr="00581C1D" w:rsidRDefault="00D56031" w:rsidP="00D56031">
      <w:pPr>
        <w:spacing w:line="360" w:lineRule="auto"/>
        <w:jc w:val="both"/>
        <w:rPr>
          <w:b/>
        </w:rPr>
      </w:pPr>
      <w:r w:rsidRPr="00581C1D">
        <w:rPr>
          <w:b/>
        </w:rPr>
        <w:t xml:space="preserve">    &lt;meta name="viewport" content="width=device-width, initial-scale=1"&gt;</w:t>
      </w:r>
    </w:p>
    <w:p w14:paraId="022CE1D1"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="shortcut icon" type="image/</w:t>
      </w:r>
      <w:proofErr w:type="spellStart"/>
      <w:r w:rsidRPr="00581C1D">
        <w:rPr>
          <w:b/>
        </w:rPr>
        <w:t>png</w:t>
      </w:r>
      <w:proofErr w:type="spellEnd"/>
      <w:r w:rsidRPr="00581C1D">
        <w:rPr>
          <w:b/>
        </w:rPr>
        <w:t xml:space="preserve">" </w:t>
      </w:r>
      <w:proofErr w:type="spellStart"/>
      <w:r w:rsidRPr="00581C1D">
        <w:rPr>
          <w:b/>
        </w:rPr>
        <w:t>href</w:t>
      </w:r>
      <w:proofErr w:type="spellEnd"/>
      <w:r w:rsidRPr="00581C1D">
        <w:rPr>
          <w:b/>
        </w:rPr>
        <w:t>="{% static 'assets/images/icon/favicon.ico' %}"&gt;</w:t>
      </w:r>
    </w:p>
    <w:p w14:paraId="0EDFB3CB"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/bootstrap.min.css' %}"&gt;</w:t>
      </w:r>
    </w:p>
    <w:p w14:paraId="37013450"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/font-awesome.min.css' %}"&gt;</w:t>
      </w:r>
    </w:p>
    <w:p w14:paraId="4440A912"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/themify-icons.css' %}"&gt;</w:t>
      </w:r>
    </w:p>
    <w:p w14:paraId="7FA2E05E"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/metisMenu.css' %}"&gt;</w:t>
      </w:r>
    </w:p>
    <w:p w14:paraId="26866545"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/owl.carousel.min.css' %}"&gt;</w:t>
      </w:r>
    </w:p>
    <w:p w14:paraId="0CE7C9EF"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/slicknav.min.css' %}"&gt;</w:t>
      </w:r>
    </w:p>
    <w:p w14:paraId="333A7C57"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amchart</w:t>
      </w:r>
      <w:proofErr w:type="spellEnd"/>
      <w:r w:rsidRPr="00581C1D">
        <w:rPr>
          <w:b/>
        </w:rPr>
        <w:t xml:space="preserve"> </w:t>
      </w:r>
      <w:proofErr w:type="spellStart"/>
      <w:r w:rsidRPr="00581C1D">
        <w:rPr>
          <w:b/>
        </w:rPr>
        <w:t>css</w:t>
      </w:r>
      <w:proofErr w:type="spellEnd"/>
      <w:r w:rsidRPr="00581C1D">
        <w:rPr>
          <w:b/>
        </w:rPr>
        <w:t xml:space="preserve"> --&gt;</w:t>
      </w:r>
    </w:p>
    <w:p w14:paraId="65C0D704"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="https://www.amcharts.com/lib/3/plugins/export/export.css" type="text/</w:t>
      </w:r>
      <w:proofErr w:type="spellStart"/>
      <w:r w:rsidRPr="00581C1D">
        <w:rPr>
          <w:b/>
        </w:rPr>
        <w:t>css</w:t>
      </w:r>
      <w:proofErr w:type="spellEnd"/>
      <w:r w:rsidRPr="00581C1D">
        <w:rPr>
          <w:b/>
        </w:rPr>
        <w:t>" media="all" /&gt;</w:t>
      </w:r>
    </w:p>
    <w:p w14:paraId="3205A43F"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others </w:t>
      </w:r>
      <w:proofErr w:type="spellStart"/>
      <w:r w:rsidRPr="00581C1D">
        <w:rPr>
          <w:b/>
        </w:rPr>
        <w:t>css</w:t>
      </w:r>
      <w:proofErr w:type="spellEnd"/>
      <w:r w:rsidRPr="00581C1D">
        <w:rPr>
          <w:b/>
        </w:rPr>
        <w:t xml:space="preserve"> --&gt;</w:t>
      </w:r>
    </w:p>
    <w:p w14:paraId="1D7ADF07"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/typography.css' %}"&gt;</w:t>
      </w:r>
    </w:p>
    <w:p w14:paraId="0DCAD6BA"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/default-css.css' %}"&gt;</w:t>
      </w:r>
    </w:p>
    <w:p w14:paraId="399C667A"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/styles.css' %}"&gt;</w:t>
      </w:r>
    </w:p>
    <w:p w14:paraId="4014260B"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/responsive.css' %}"&gt;</w:t>
      </w:r>
    </w:p>
    <w:p w14:paraId="60045806"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modernizr</w:t>
      </w:r>
      <w:proofErr w:type="spellEnd"/>
      <w:r w:rsidRPr="00581C1D">
        <w:rPr>
          <w:b/>
        </w:rPr>
        <w:t xml:space="preserve"> </w:t>
      </w:r>
      <w:proofErr w:type="spellStart"/>
      <w:r w:rsidRPr="00581C1D">
        <w:rPr>
          <w:b/>
        </w:rPr>
        <w:t>css</w:t>
      </w:r>
      <w:proofErr w:type="spellEnd"/>
      <w:r w:rsidRPr="00581C1D">
        <w:rPr>
          <w:b/>
        </w:rPr>
        <w:t xml:space="preserve"> --&gt;</w:t>
      </w:r>
    </w:p>
    <w:p w14:paraId="21B1CAD4"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/vendor/modernizr-2.8.3.min.js' %}"&gt;&lt;/script&gt;</w:t>
      </w:r>
    </w:p>
    <w:p w14:paraId="3CBEE907" w14:textId="77777777" w:rsidR="00D56031" w:rsidRPr="00581C1D" w:rsidRDefault="00D56031" w:rsidP="00D56031">
      <w:pPr>
        <w:spacing w:line="360" w:lineRule="auto"/>
        <w:jc w:val="both"/>
        <w:rPr>
          <w:b/>
        </w:rPr>
      </w:pPr>
    </w:p>
    <w:p w14:paraId="02FE8C5C" w14:textId="77777777" w:rsidR="00D56031" w:rsidRPr="00581C1D" w:rsidRDefault="00D56031" w:rsidP="00D56031">
      <w:pPr>
        <w:spacing w:line="360" w:lineRule="auto"/>
        <w:jc w:val="both"/>
        <w:rPr>
          <w:b/>
        </w:rPr>
      </w:pPr>
      <w:r w:rsidRPr="00581C1D">
        <w:rPr>
          <w:b/>
        </w:rPr>
        <w:lastRenderedPageBreak/>
        <w:t>&lt;/head&gt;</w:t>
      </w:r>
    </w:p>
    <w:p w14:paraId="7A5B5E97" w14:textId="77777777" w:rsidR="00D56031" w:rsidRPr="00581C1D" w:rsidRDefault="00D56031" w:rsidP="00D56031">
      <w:pPr>
        <w:spacing w:line="360" w:lineRule="auto"/>
        <w:jc w:val="both"/>
        <w:rPr>
          <w:b/>
        </w:rPr>
      </w:pPr>
    </w:p>
    <w:p w14:paraId="1E48B767" w14:textId="77777777" w:rsidR="00D56031" w:rsidRPr="00581C1D" w:rsidRDefault="00D56031" w:rsidP="00D56031">
      <w:pPr>
        <w:spacing w:line="360" w:lineRule="auto"/>
        <w:jc w:val="both"/>
        <w:rPr>
          <w:b/>
        </w:rPr>
      </w:pPr>
      <w:r w:rsidRPr="00581C1D">
        <w:rPr>
          <w:b/>
        </w:rPr>
        <w:t>&lt;body&gt;</w:t>
      </w:r>
    </w:p>
    <w:p w14:paraId="66B0AE3A" w14:textId="77777777" w:rsidR="00D56031" w:rsidRPr="00581C1D" w:rsidRDefault="00D56031" w:rsidP="00D56031">
      <w:pPr>
        <w:spacing w:line="360" w:lineRule="auto"/>
        <w:jc w:val="both"/>
        <w:rPr>
          <w:b/>
        </w:rPr>
      </w:pPr>
    </w:p>
    <w:p w14:paraId="2318CFAC"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container area start --&gt;</w:t>
      </w:r>
    </w:p>
    <w:p w14:paraId="09E3C2D8" w14:textId="77777777" w:rsidR="00D56031" w:rsidRPr="00581C1D" w:rsidRDefault="00D56031" w:rsidP="00D56031">
      <w:pPr>
        <w:spacing w:line="360" w:lineRule="auto"/>
        <w:jc w:val="both"/>
        <w:rPr>
          <w:b/>
        </w:rPr>
      </w:pPr>
      <w:r w:rsidRPr="00581C1D">
        <w:rPr>
          <w:b/>
        </w:rPr>
        <w:t xml:space="preserve">    &lt;div class="page-container"&gt;</w:t>
      </w:r>
    </w:p>
    <w:p w14:paraId="01B68548"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sidebar menu area start --&gt;</w:t>
      </w:r>
    </w:p>
    <w:p w14:paraId="5223C018" w14:textId="77777777" w:rsidR="00D56031" w:rsidRPr="00581C1D" w:rsidRDefault="00D56031" w:rsidP="00D56031">
      <w:pPr>
        <w:spacing w:line="360" w:lineRule="auto"/>
        <w:jc w:val="both"/>
        <w:rPr>
          <w:b/>
        </w:rPr>
      </w:pPr>
      <w:r w:rsidRPr="00581C1D">
        <w:rPr>
          <w:b/>
        </w:rPr>
        <w:t xml:space="preserve">      {% include 'sidebar.html' %}</w:t>
      </w:r>
    </w:p>
    <w:p w14:paraId="408D479E"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sidebar menu area end --&gt;</w:t>
      </w:r>
    </w:p>
    <w:p w14:paraId="07013C4A"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main content area start --&gt;</w:t>
      </w:r>
    </w:p>
    <w:p w14:paraId="557285B9" w14:textId="77777777" w:rsidR="00D56031" w:rsidRPr="00581C1D" w:rsidRDefault="00D56031" w:rsidP="00D56031">
      <w:pPr>
        <w:spacing w:line="360" w:lineRule="auto"/>
        <w:jc w:val="both"/>
        <w:rPr>
          <w:b/>
        </w:rPr>
      </w:pPr>
      <w:r w:rsidRPr="00581C1D">
        <w:rPr>
          <w:b/>
        </w:rPr>
        <w:t xml:space="preserve">        &lt;div class="main-content"&gt;</w:t>
      </w:r>
    </w:p>
    <w:p w14:paraId="2580F5CE"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header area start --&gt;</w:t>
      </w:r>
    </w:p>
    <w:p w14:paraId="5F62B361" w14:textId="77777777" w:rsidR="00D56031" w:rsidRPr="00581C1D" w:rsidRDefault="00D56031" w:rsidP="00D56031">
      <w:pPr>
        <w:spacing w:line="360" w:lineRule="auto"/>
        <w:jc w:val="both"/>
        <w:rPr>
          <w:b/>
        </w:rPr>
      </w:pPr>
      <w:r w:rsidRPr="00581C1D">
        <w:rPr>
          <w:b/>
        </w:rPr>
        <w:t xml:space="preserve">          {% include 'header.html' %}</w:t>
      </w:r>
    </w:p>
    <w:p w14:paraId="68887E61"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header area end --&gt;</w:t>
      </w:r>
    </w:p>
    <w:p w14:paraId="57654FE4"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title area start --&gt;</w:t>
      </w:r>
    </w:p>
    <w:p w14:paraId="64B6B2F2" w14:textId="77777777" w:rsidR="00D56031" w:rsidRPr="00581C1D" w:rsidRDefault="00D56031" w:rsidP="00D56031">
      <w:pPr>
        <w:spacing w:line="360" w:lineRule="auto"/>
        <w:jc w:val="both"/>
        <w:rPr>
          <w:b/>
        </w:rPr>
      </w:pPr>
      <w:r w:rsidRPr="00581C1D">
        <w:rPr>
          <w:b/>
        </w:rPr>
        <w:t xml:space="preserve">           {% include 'pagetitle.html' %}</w:t>
      </w:r>
    </w:p>
    <w:p w14:paraId="4FFBD4F1"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title area end --&gt;</w:t>
      </w:r>
    </w:p>
    <w:p w14:paraId="0B24F207" w14:textId="77777777" w:rsidR="00D56031" w:rsidRPr="00581C1D" w:rsidRDefault="00D56031" w:rsidP="00D56031">
      <w:pPr>
        <w:spacing w:line="360" w:lineRule="auto"/>
        <w:jc w:val="both"/>
        <w:rPr>
          <w:b/>
        </w:rPr>
      </w:pPr>
      <w:r w:rsidRPr="00581C1D">
        <w:rPr>
          <w:b/>
        </w:rPr>
        <w:t xml:space="preserve">            &lt;div class="main-content-inner"&gt;</w:t>
      </w:r>
    </w:p>
    <w:p w14:paraId="2365AD2B" w14:textId="77777777" w:rsidR="00D56031" w:rsidRPr="00581C1D" w:rsidRDefault="00D56031" w:rsidP="00D56031">
      <w:pPr>
        <w:spacing w:line="360" w:lineRule="auto"/>
        <w:jc w:val="both"/>
        <w:rPr>
          <w:b/>
        </w:rPr>
      </w:pPr>
      <w:r w:rsidRPr="00581C1D">
        <w:rPr>
          <w:b/>
        </w:rPr>
        <w:t xml:space="preserve">                &lt;div class="row"&gt;</w:t>
      </w:r>
    </w:p>
    <w:p w14:paraId="0EB10E0F" w14:textId="77777777" w:rsidR="00D56031" w:rsidRPr="00581C1D" w:rsidRDefault="00D56031" w:rsidP="00D56031">
      <w:pPr>
        <w:spacing w:line="360" w:lineRule="auto"/>
        <w:jc w:val="both"/>
        <w:rPr>
          <w:b/>
        </w:rPr>
      </w:pPr>
    </w:p>
    <w:p w14:paraId="39751B35" w14:textId="77777777" w:rsidR="00D56031" w:rsidRPr="00581C1D" w:rsidRDefault="00D56031" w:rsidP="00D56031">
      <w:pPr>
        <w:spacing w:line="360" w:lineRule="auto"/>
        <w:jc w:val="both"/>
        <w:rPr>
          <w:b/>
        </w:rPr>
      </w:pPr>
      <w:r w:rsidRPr="00581C1D">
        <w:rPr>
          <w:b/>
        </w:rPr>
        <w:t xml:space="preserve">                    &lt;div class="col-lg-6 col-ml-12"&gt;</w:t>
      </w:r>
    </w:p>
    <w:p w14:paraId="5CA19E36" w14:textId="77777777" w:rsidR="00D56031" w:rsidRPr="00581C1D" w:rsidRDefault="00D56031" w:rsidP="00D56031">
      <w:pPr>
        <w:spacing w:line="360" w:lineRule="auto"/>
        <w:jc w:val="both"/>
        <w:rPr>
          <w:b/>
        </w:rPr>
      </w:pPr>
      <w:r w:rsidRPr="00581C1D">
        <w:rPr>
          <w:b/>
        </w:rPr>
        <w:t xml:space="preserve">                        &lt;div class="row"&gt;</w:t>
      </w:r>
    </w:p>
    <w:p w14:paraId="3F3F7547"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basic form start --&gt;</w:t>
      </w:r>
    </w:p>
    <w:p w14:paraId="008301B5" w14:textId="77777777" w:rsidR="00D56031" w:rsidRPr="00581C1D" w:rsidRDefault="00D56031" w:rsidP="00D56031">
      <w:pPr>
        <w:spacing w:line="360" w:lineRule="auto"/>
        <w:jc w:val="both"/>
        <w:rPr>
          <w:b/>
        </w:rPr>
      </w:pPr>
      <w:r w:rsidRPr="00581C1D">
        <w:rPr>
          <w:b/>
        </w:rPr>
        <w:t xml:space="preserve">                            &lt;div class="col-12 mt-5"&gt;</w:t>
      </w:r>
    </w:p>
    <w:p w14:paraId="3CE53939" w14:textId="77777777" w:rsidR="00D56031" w:rsidRPr="00581C1D" w:rsidRDefault="00D56031" w:rsidP="00D56031">
      <w:pPr>
        <w:spacing w:line="360" w:lineRule="auto"/>
        <w:jc w:val="both"/>
        <w:rPr>
          <w:b/>
        </w:rPr>
      </w:pPr>
      <w:r w:rsidRPr="00581C1D">
        <w:rPr>
          <w:b/>
        </w:rPr>
        <w:t xml:space="preserve">                                &lt;div class="card"&gt;</w:t>
      </w:r>
    </w:p>
    <w:p w14:paraId="40D10996" w14:textId="77777777" w:rsidR="00D56031" w:rsidRPr="00581C1D" w:rsidRDefault="00D56031" w:rsidP="00D56031">
      <w:pPr>
        <w:spacing w:line="360" w:lineRule="auto"/>
        <w:jc w:val="both"/>
        <w:rPr>
          <w:b/>
        </w:rPr>
      </w:pPr>
      <w:r w:rsidRPr="00581C1D">
        <w:rPr>
          <w:b/>
        </w:rPr>
        <w:t xml:space="preserve">                                    &lt;div class="card-body"&gt;</w:t>
      </w:r>
    </w:p>
    <w:p w14:paraId="2E69A88B" w14:textId="77777777" w:rsidR="00D56031" w:rsidRPr="00581C1D" w:rsidRDefault="00D56031" w:rsidP="00D56031">
      <w:pPr>
        <w:spacing w:line="360" w:lineRule="auto"/>
        <w:jc w:val="both"/>
        <w:rPr>
          <w:b/>
        </w:rPr>
      </w:pPr>
      <w:r w:rsidRPr="00581C1D">
        <w:rPr>
          <w:b/>
        </w:rPr>
        <w:t xml:space="preserve">                                        &lt;h4 class="header-title"&gt;Add Ticket&lt;/h4&gt;</w:t>
      </w:r>
    </w:p>
    <w:p w14:paraId="2673A94D" w14:textId="77777777" w:rsidR="00D56031" w:rsidRPr="00581C1D" w:rsidRDefault="00D56031" w:rsidP="00D56031">
      <w:pPr>
        <w:spacing w:line="360" w:lineRule="auto"/>
        <w:jc w:val="both"/>
        <w:rPr>
          <w:b/>
        </w:rPr>
      </w:pPr>
    </w:p>
    <w:p w14:paraId="3E32A96B" w14:textId="77777777" w:rsidR="00D56031" w:rsidRPr="00581C1D" w:rsidRDefault="00D56031" w:rsidP="00D56031">
      <w:pPr>
        <w:spacing w:line="360" w:lineRule="auto"/>
        <w:jc w:val="both"/>
        <w:rPr>
          <w:b/>
        </w:rPr>
      </w:pPr>
    </w:p>
    <w:p w14:paraId="389A3B6C" w14:textId="77777777" w:rsidR="00D56031" w:rsidRPr="00581C1D" w:rsidRDefault="00D56031" w:rsidP="00D56031">
      <w:pPr>
        <w:spacing w:line="360" w:lineRule="auto"/>
        <w:jc w:val="both"/>
        <w:rPr>
          <w:b/>
        </w:rPr>
      </w:pPr>
      <w:r w:rsidRPr="00581C1D">
        <w:rPr>
          <w:b/>
        </w:rPr>
        <w:t xml:space="preserve">                                        &lt;form method="post" action="" name=""&gt;</w:t>
      </w:r>
    </w:p>
    <w:p w14:paraId="0FE67800" w14:textId="77777777" w:rsidR="00D56031" w:rsidRPr="00581C1D" w:rsidRDefault="00D56031" w:rsidP="00D56031">
      <w:pPr>
        <w:spacing w:line="360" w:lineRule="auto"/>
        <w:jc w:val="both"/>
        <w:rPr>
          <w:b/>
        </w:rPr>
      </w:pPr>
      <w:r w:rsidRPr="00581C1D">
        <w:rPr>
          <w:b/>
        </w:rPr>
        <w:t xml:space="preserve">                                            {% </w:t>
      </w:r>
      <w:proofErr w:type="spellStart"/>
      <w:r w:rsidRPr="00581C1D">
        <w:rPr>
          <w:b/>
        </w:rPr>
        <w:t>csrf_token</w:t>
      </w:r>
      <w:proofErr w:type="spellEnd"/>
      <w:r w:rsidRPr="00581C1D">
        <w:rPr>
          <w:b/>
        </w:rPr>
        <w:t xml:space="preserve"> %}</w:t>
      </w:r>
    </w:p>
    <w:p w14:paraId="179662B5" w14:textId="77777777" w:rsidR="00D56031" w:rsidRPr="00581C1D" w:rsidRDefault="00D56031" w:rsidP="00D56031">
      <w:pPr>
        <w:spacing w:line="360" w:lineRule="auto"/>
        <w:jc w:val="both"/>
        <w:rPr>
          <w:b/>
        </w:rPr>
      </w:pPr>
      <w:r w:rsidRPr="00581C1D">
        <w:rPr>
          <w:b/>
        </w:rPr>
        <w:t xml:space="preserve">                                             &lt;div class="form-group"&gt;</w:t>
      </w:r>
    </w:p>
    <w:p w14:paraId="7F5570E6" w14:textId="77777777" w:rsidR="00D56031" w:rsidRPr="00581C1D" w:rsidRDefault="00D56031" w:rsidP="00D56031">
      <w:pPr>
        <w:spacing w:line="360" w:lineRule="auto"/>
        <w:jc w:val="both"/>
        <w:rPr>
          <w:b/>
        </w:rPr>
      </w:pPr>
      <w:r w:rsidRPr="00581C1D">
        <w:rPr>
          <w:b/>
        </w:rPr>
        <w:t xml:space="preserve">                                                &lt;label for="exampleInputEmail1"&gt;Adult&lt;/label&gt;</w:t>
      </w:r>
    </w:p>
    <w:p w14:paraId="0BD91BC6" w14:textId="77777777" w:rsidR="00D56031" w:rsidRPr="00581C1D" w:rsidRDefault="00D56031" w:rsidP="00D56031">
      <w:pPr>
        <w:spacing w:line="360" w:lineRule="auto"/>
        <w:jc w:val="both"/>
        <w:rPr>
          <w:b/>
        </w:rPr>
      </w:pPr>
      <w:r w:rsidRPr="00581C1D">
        <w:rPr>
          <w:b/>
        </w:rPr>
        <w:t xml:space="preserve">                                                &lt;input type="text" class="form-control" id="</w:t>
      </w:r>
      <w:proofErr w:type="spellStart"/>
      <w:r w:rsidRPr="00581C1D">
        <w:rPr>
          <w:b/>
        </w:rPr>
        <w:t>noadult</w:t>
      </w:r>
      <w:proofErr w:type="spellEnd"/>
      <w:r w:rsidRPr="00581C1D">
        <w:rPr>
          <w:b/>
        </w:rPr>
        <w:t xml:space="preserve">" </w:t>
      </w:r>
      <w:r w:rsidRPr="00581C1D">
        <w:rPr>
          <w:b/>
        </w:rPr>
        <w:lastRenderedPageBreak/>
        <w:t>name="</w:t>
      </w:r>
      <w:proofErr w:type="spellStart"/>
      <w:r w:rsidRPr="00581C1D">
        <w:rPr>
          <w:b/>
        </w:rPr>
        <w:t>noadult</w:t>
      </w:r>
      <w:proofErr w:type="spellEnd"/>
      <w:r w:rsidRPr="00581C1D">
        <w:rPr>
          <w:b/>
        </w:rPr>
        <w:t>" aria-</w:t>
      </w:r>
      <w:proofErr w:type="spellStart"/>
      <w:r w:rsidRPr="00581C1D">
        <w:rPr>
          <w:b/>
        </w:rPr>
        <w:t>describedby</w:t>
      </w:r>
      <w:proofErr w:type="spellEnd"/>
      <w:r w:rsidRPr="00581C1D">
        <w:rPr>
          <w:b/>
        </w:rPr>
        <w:t>="</w:t>
      </w:r>
      <w:proofErr w:type="spellStart"/>
      <w:r w:rsidRPr="00581C1D">
        <w:rPr>
          <w:b/>
        </w:rPr>
        <w:t>emailHelp</w:t>
      </w:r>
      <w:proofErr w:type="spellEnd"/>
      <w:r w:rsidRPr="00581C1D">
        <w:rPr>
          <w:b/>
        </w:rPr>
        <w:t>" placeholder="No. of Adult" value="" required="true"&gt;</w:t>
      </w:r>
    </w:p>
    <w:p w14:paraId="230B23EB" w14:textId="77777777" w:rsidR="00D56031" w:rsidRPr="00581C1D" w:rsidRDefault="00D56031" w:rsidP="00D56031">
      <w:pPr>
        <w:spacing w:line="360" w:lineRule="auto"/>
        <w:jc w:val="both"/>
        <w:rPr>
          <w:b/>
        </w:rPr>
      </w:pPr>
      <w:r w:rsidRPr="00581C1D">
        <w:rPr>
          <w:b/>
        </w:rPr>
        <w:t xml:space="preserve">                                            &lt;/div&gt;</w:t>
      </w:r>
    </w:p>
    <w:p w14:paraId="7D6DAF8E" w14:textId="77777777" w:rsidR="00D56031" w:rsidRPr="00581C1D" w:rsidRDefault="00D56031" w:rsidP="00D56031">
      <w:pPr>
        <w:spacing w:line="360" w:lineRule="auto"/>
        <w:jc w:val="both"/>
        <w:rPr>
          <w:b/>
        </w:rPr>
      </w:pPr>
      <w:r w:rsidRPr="00581C1D">
        <w:rPr>
          <w:b/>
        </w:rPr>
        <w:t xml:space="preserve">                                         &lt;div class="form-group"&gt;</w:t>
      </w:r>
    </w:p>
    <w:p w14:paraId="73F4DBD6" w14:textId="77777777" w:rsidR="00D56031" w:rsidRPr="00581C1D" w:rsidRDefault="00D56031" w:rsidP="00D56031">
      <w:pPr>
        <w:spacing w:line="360" w:lineRule="auto"/>
        <w:jc w:val="both"/>
        <w:rPr>
          <w:b/>
        </w:rPr>
      </w:pPr>
      <w:r w:rsidRPr="00581C1D">
        <w:rPr>
          <w:b/>
        </w:rPr>
        <w:t xml:space="preserve">                                                &lt;label for="exampleInputEmail1"&gt;Children&lt;/label&gt;</w:t>
      </w:r>
    </w:p>
    <w:p w14:paraId="13A28752" w14:textId="77777777" w:rsidR="00D56031" w:rsidRPr="00581C1D" w:rsidRDefault="00D56031" w:rsidP="00D56031">
      <w:pPr>
        <w:spacing w:line="360" w:lineRule="auto"/>
        <w:jc w:val="both"/>
        <w:rPr>
          <w:b/>
        </w:rPr>
      </w:pPr>
      <w:r w:rsidRPr="00581C1D">
        <w:rPr>
          <w:b/>
        </w:rPr>
        <w:t xml:space="preserve">                                                &lt;input type="text" class="form-control" id="</w:t>
      </w:r>
      <w:proofErr w:type="spellStart"/>
      <w:r w:rsidRPr="00581C1D">
        <w:rPr>
          <w:b/>
        </w:rPr>
        <w:t>nochildren</w:t>
      </w:r>
      <w:proofErr w:type="spellEnd"/>
      <w:r w:rsidRPr="00581C1D">
        <w:rPr>
          <w:b/>
        </w:rPr>
        <w:t>" name="</w:t>
      </w:r>
      <w:proofErr w:type="spellStart"/>
      <w:r w:rsidRPr="00581C1D">
        <w:rPr>
          <w:b/>
        </w:rPr>
        <w:t>nochildren</w:t>
      </w:r>
      <w:proofErr w:type="spellEnd"/>
      <w:r w:rsidRPr="00581C1D">
        <w:rPr>
          <w:b/>
        </w:rPr>
        <w:t>" aria-</w:t>
      </w:r>
      <w:proofErr w:type="spellStart"/>
      <w:r w:rsidRPr="00581C1D">
        <w:rPr>
          <w:b/>
        </w:rPr>
        <w:t>describedby</w:t>
      </w:r>
      <w:proofErr w:type="spellEnd"/>
      <w:r w:rsidRPr="00581C1D">
        <w:rPr>
          <w:b/>
        </w:rPr>
        <w:t>="</w:t>
      </w:r>
      <w:proofErr w:type="spellStart"/>
      <w:r w:rsidRPr="00581C1D">
        <w:rPr>
          <w:b/>
        </w:rPr>
        <w:t>emailHelp</w:t>
      </w:r>
      <w:proofErr w:type="spellEnd"/>
      <w:r w:rsidRPr="00581C1D">
        <w:rPr>
          <w:b/>
        </w:rPr>
        <w:t xml:space="preserve">" placeholder="No. of </w:t>
      </w:r>
      <w:proofErr w:type="spellStart"/>
      <w:r w:rsidRPr="00581C1D">
        <w:rPr>
          <w:b/>
        </w:rPr>
        <w:t>Childrens</w:t>
      </w:r>
      <w:proofErr w:type="spellEnd"/>
      <w:r w:rsidRPr="00581C1D">
        <w:rPr>
          <w:b/>
        </w:rPr>
        <w:t>" value="" required="true"&gt;</w:t>
      </w:r>
    </w:p>
    <w:p w14:paraId="5D2E21E4" w14:textId="77777777" w:rsidR="00D56031" w:rsidRPr="00581C1D" w:rsidRDefault="00D56031" w:rsidP="00D56031">
      <w:pPr>
        <w:spacing w:line="360" w:lineRule="auto"/>
        <w:jc w:val="both"/>
        <w:rPr>
          <w:b/>
        </w:rPr>
      </w:pPr>
    </w:p>
    <w:p w14:paraId="4DD6FE25" w14:textId="77777777" w:rsidR="00D56031" w:rsidRPr="00581C1D" w:rsidRDefault="00D56031" w:rsidP="00D56031">
      <w:pPr>
        <w:spacing w:line="360" w:lineRule="auto"/>
        <w:jc w:val="both"/>
        <w:rPr>
          <w:b/>
        </w:rPr>
      </w:pPr>
      <w:r w:rsidRPr="00581C1D">
        <w:rPr>
          <w:b/>
        </w:rPr>
        <w:t xml:space="preserve">                                            &lt;/div&gt;</w:t>
      </w:r>
    </w:p>
    <w:p w14:paraId="4BE0B4DF" w14:textId="77777777" w:rsidR="00D56031" w:rsidRPr="00581C1D" w:rsidRDefault="00D56031" w:rsidP="00D56031">
      <w:pPr>
        <w:spacing w:line="360" w:lineRule="auto"/>
        <w:jc w:val="both"/>
        <w:rPr>
          <w:b/>
        </w:rPr>
      </w:pPr>
    </w:p>
    <w:p w14:paraId="0687AA47" w14:textId="77777777" w:rsidR="00D56031" w:rsidRPr="00581C1D" w:rsidRDefault="00D56031" w:rsidP="00D56031">
      <w:pPr>
        <w:spacing w:line="360" w:lineRule="auto"/>
        <w:jc w:val="both"/>
        <w:rPr>
          <w:b/>
        </w:rPr>
      </w:pPr>
      <w:r w:rsidRPr="00581C1D">
        <w:rPr>
          <w:b/>
        </w:rPr>
        <w:t xml:space="preserve">                                             &lt;input type="hidden" name="</w:t>
      </w:r>
      <w:proofErr w:type="spellStart"/>
      <w:r w:rsidRPr="00581C1D">
        <w:rPr>
          <w:b/>
        </w:rPr>
        <w:t>aprice</w:t>
      </w:r>
      <w:proofErr w:type="spellEnd"/>
      <w:r w:rsidRPr="00581C1D">
        <w:rPr>
          <w:b/>
        </w:rPr>
        <w:t>" value="{{</w:t>
      </w:r>
      <w:proofErr w:type="spellStart"/>
      <w:proofErr w:type="gramStart"/>
      <w:r w:rsidRPr="00581C1D">
        <w:rPr>
          <w:b/>
        </w:rPr>
        <w:t>aprice.price</w:t>
      </w:r>
      <w:proofErr w:type="spellEnd"/>
      <w:proofErr w:type="gramEnd"/>
      <w:r w:rsidRPr="00581C1D">
        <w:rPr>
          <w:b/>
        </w:rPr>
        <w:t>}}"&gt;</w:t>
      </w:r>
    </w:p>
    <w:p w14:paraId="1D9C226A" w14:textId="77777777" w:rsidR="00D56031" w:rsidRPr="00581C1D" w:rsidRDefault="00D56031" w:rsidP="00D56031">
      <w:pPr>
        <w:spacing w:line="360" w:lineRule="auto"/>
        <w:jc w:val="both"/>
        <w:rPr>
          <w:b/>
        </w:rPr>
      </w:pPr>
    </w:p>
    <w:p w14:paraId="09E0EDF7" w14:textId="77777777" w:rsidR="00D56031" w:rsidRPr="00581C1D" w:rsidRDefault="00D56031" w:rsidP="00D56031">
      <w:pPr>
        <w:spacing w:line="360" w:lineRule="auto"/>
        <w:jc w:val="both"/>
        <w:rPr>
          <w:b/>
        </w:rPr>
      </w:pPr>
      <w:r w:rsidRPr="00581C1D">
        <w:rPr>
          <w:b/>
        </w:rPr>
        <w:t xml:space="preserve">                                            &lt;input type="hidden" name="</w:t>
      </w:r>
      <w:proofErr w:type="spellStart"/>
      <w:r w:rsidRPr="00581C1D">
        <w:rPr>
          <w:b/>
        </w:rPr>
        <w:t>cprice</w:t>
      </w:r>
      <w:proofErr w:type="spellEnd"/>
      <w:r w:rsidRPr="00581C1D">
        <w:rPr>
          <w:b/>
        </w:rPr>
        <w:t>" value="{{</w:t>
      </w:r>
      <w:proofErr w:type="spellStart"/>
      <w:proofErr w:type="gramStart"/>
      <w:r w:rsidRPr="00581C1D">
        <w:rPr>
          <w:b/>
        </w:rPr>
        <w:t>cprice.price</w:t>
      </w:r>
      <w:proofErr w:type="spellEnd"/>
      <w:proofErr w:type="gramEnd"/>
      <w:r w:rsidRPr="00581C1D">
        <w:rPr>
          <w:b/>
        </w:rPr>
        <w:t>}}"&gt;</w:t>
      </w:r>
    </w:p>
    <w:p w14:paraId="1515CBB7" w14:textId="77777777" w:rsidR="00D56031" w:rsidRPr="00581C1D" w:rsidRDefault="00D56031" w:rsidP="00D56031">
      <w:pPr>
        <w:spacing w:line="360" w:lineRule="auto"/>
        <w:jc w:val="both"/>
        <w:rPr>
          <w:b/>
        </w:rPr>
      </w:pPr>
    </w:p>
    <w:p w14:paraId="0034DAB1" w14:textId="77777777" w:rsidR="00D56031" w:rsidRPr="00581C1D" w:rsidRDefault="00D56031" w:rsidP="00D56031">
      <w:pPr>
        <w:spacing w:line="360" w:lineRule="auto"/>
        <w:jc w:val="both"/>
        <w:rPr>
          <w:b/>
        </w:rPr>
      </w:pPr>
      <w:r w:rsidRPr="00581C1D">
        <w:rPr>
          <w:b/>
        </w:rPr>
        <w:t xml:space="preserve">                                            &lt;button type="submit" class="</w:t>
      </w:r>
      <w:proofErr w:type="spellStart"/>
      <w:r w:rsidRPr="00581C1D">
        <w:rPr>
          <w:b/>
        </w:rPr>
        <w:t>btn</w:t>
      </w:r>
      <w:proofErr w:type="spellEnd"/>
      <w:r w:rsidRPr="00581C1D">
        <w:rPr>
          <w:b/>
        </w:rPr>
        <w:t xml:space="preserve"> </w:t>
      </w:r>
      <w:proofErr w:type="spellStart"/>
      <w:r w:rsidRPr="00581C1D">
        <w:rPr>
          <w:b/>
        </w:rPr>
        <w:t>btn</w:t>
      </w:r>
      <w:proofErr w:type="spellEnd"/>
      <w:r w:rsidRPr="00581C1D">
        <w:rPr>
          <w:b/>
        </w:rPr>
        <w:t>-primary mt-4 pr-4 pl-4" name="submit"&gt;Submit&lt;/button&gt;</w:t>
      </w:r>
    </w:p>
    <w:p w14:paraId="06B6560D" w14:textId="77777777" w:rsidR="00D56031" w:rsidRPr="00581C1D" w:rsidRDefault="00D56031" w:rsidP="00D56031">
      <w:pPr>
        <w:spacing w:line="360" w:lineRule="auto"/>
        <w:jc w:val="both"/>
        <w:rPr>
          <w:b/>
        </w:rPr>
      </w:pPr>
      <w:r w:rsidRPr="00581C1D">
        <w:rPr>
          <w:b/>
        </w:rPr>
        <w:t xml:space="preserve">                                        &lt;/form&gt;</w:t>
      </w:r>
    </w:p>
    <w:p w14:paraId="1C0FE879" w14:textId="77777777" w:rsidR="00D56031" w:rsidRPr="00581C1D" w:rsidRDefault="00D56031" w:rsidP="00D56031">
      <w:pPr>
        <w:spacing w:line="360" w:lineRule="auto"/>
        <w:jc w:val="both"/>
        <w:rPr>
          <w:b/>
        </w:rPr>
      </w:pPr>
      <w:r w:rsidRPr="00581C1D">
        <w:rPr>
          <w:b/>
        </w:rPr>
        <w:t xml:space="preserve">                                    &lt;/div&gt;</w:t>
      </w:r>
    </w:p>
    <w:p w14:paraId="29563135" w14:textId="77777777" w:rsidR="00D56031" w:rsidRPr="00581C1D" w:rsidRDefault="00D56031" w:rsidP="00D56031">
      <w:pPr>
        <w:spacing w:line="360" w:lineRule="auto"/>
        <w:jc w:val="both"/>
        <w:rPr>
          <w:b/>
        </w:rPr>
      </w:pPr>
      <w:r w:rsidRPr="00581C1D">
        <w:rPr>
          <w:b/>
        </w:rPr>
        <w:t xml:space="preserve">                                &lt;/div&gt;</w:t>
      </w:r>
    </w:p>
    <w:p w14:paraId="6AAA7EE1" w14:textId="77777777" w:rsidR="00D56031" w:rsidRPr="00581C1D" w:rsidRDefault="00D56031" w:rsidP="00D56031">
      <w:pPr>
        <w:spacing w:line="360" w:lineRule="auto"/>
        <w:jc w:val="both"/>
        <w:rPr>
          <w:b/>
        </w:rPr>
      </w:pPr>
      <w:r w:rsidRPr="00581C1D">
        <w:rPr>
          <w:b/>
        </w:rPr>
        <w:t xml:space="preserve">                            &lt;/div&gt;</w:t>
      </w:r>
    </w:p>
    <w:p w14:paraId="29D25DE9"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basic form end --&gt;</w:t>
      </w:r>
    </w:p>
    <w:p w14:paraId="06697F7A" w14:textId="77777777" w:rsidR="00D56031" w:rsidRPr="00581C1D" w:rsidRDefault="00D56031" w:rsidP="00D56031">
      <w:pPr>
        <w:spacing w:line="360" w:lineRule="auto"/>
        <w:jc w:val="both"/>
        <w:rPr>
          <w:b/>
        </w:rPr>
      </w:pPr>
    </w:p>
    <w:p w14:paraId="184C17E8" w14:textId="77777777" w:rsidR="00D56031" w:rsidRPr="00581C1D" w:rsidRDefault="00D56031" w:rsidP="00D56031">
      <w:pPr>
        <w:spacing w:line="360" w:lineRule="auto"/>
        <w:jc w:val="both"/>
        <w:rPr>
          <w:b/>
        </w:rPr>
      </w:pPr>
    </w:p>
    <w:p w14:paraId="3A3DD5AE" w14:textId="77777777" w:rsidR="00D56031" w:rsidRPr="00581C1D" w:rsidRDefault="00D56031" w:rsidP="00D56031">
      <w:pPr>
        <w:spacing w:line="360" w:lineRule="auto"/>
        <w:jc w:val="both"/>
        <w:rPr>
          <w:b/>
        </w:rPr>
      </w:pPr>
      <w:r w:rsidRPr="00581C1D">
        <w:rPr>
          <w:b/>
        </w:rPr>
        <w:t xml:space="preserve">                        &lt;/div&gt;</w:t>
      </w:r>
    </w:p>
    <w:p w14:paraId="713B491A" w14:textId="77777777" w:rsidR="00D56031" w:rsidRPr="00581C1D" w:rsidRDefault="00D56031" w:rsidP="00D56031">
      <w:pPr>
        <w:spacing w:line="360" w:lineRule="auto"/>
        <w:jc w:val="both"/>
        <w:rPr>
          <w:b/>
        </w:rPr>
      </w:pPr>
      <w:r w:rsidRPr="00581C1D">
        <w:rPr>
          <w:b/>
        </w:rPr>
        <w:t xml:space="preserve">                    &lt;/div&gt;</w:t>
      </w:r>
    </w:p>
    <w:p w14:paraId="0A7062EF" w14:textId="77777777" w:rsidR="00D56031" w:rsidRPr="00581C1D" w:rsidRDefault="00D56031" w:rsidP="00D56031">
      <w:pPr>
        <w:spacing w:line="360" w:lineRule="auto"/>
        <w:jc w:val="both"/>
        <w:rPr>
          <w:b/>
        </w:rPr>
      </w:pPr>
      <w:r w:rsidRPr="00581C1D">
        <w:rPr>
          <w:b/>
        </w:rPr>
        <w:t xml:space="preserve">                &lt;/div&gt;</w:t>
      </w:r>
    </w:p>
    <w:p w14:paraId="1490214D" w14:textId="77777777" w:rsidR="00D56031" w:rsidRPr="00581C1D" w:rsidRDefault="00D56031" w:rsidP="00D56031">
      <w:pPr>
        <w:spacing w:line="360" w:lineRule="auto"/>
        <w:jc w:val="both"/>
        <w:rPr>
          <w:b/>
        </w:rPr>
      </w:pPr>
      <w:r w:rsidRPr="00581C1D">
        <w:rPr>
          <w:b/>
        </w:rPr>
        <w:t xml:space="preserve">            &lt;/div&gt;</w:t>
      </w:r>
    </w:p>
    <w:p w14:paraId="785A3C78" w14:textId="77777777" w:rsidR="00D56031" w:rsidRPr="00581C1D" w:rsidRDefault="00D56031" w:rsidP="00D56031">
      <w:pPr>
        <w:spacing w:line="360" w:lineRule="auto"/>
        <w:jc w:val="both"/>
        <w:rPr>
          <w:b/>
        </w:rPr>
      </w:pPr>
      <w:r w:rsidRPr="00581C1D">
        <w:rPr>
          <w:b/>
        </w:rPr>
        <w:t xml:space="preserve">        &lt;/div&gt;</w:t>
      </w:r>
    </w:p>
    <w:p w14:paraId="38CEBBF5"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main content area end --&gt;</w:t>
      </w:r>
    </w:p>
    <w:p w14:paraId="6E0D834A"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footer area start--&gt;</w:t>
      </w:r>
    </w:p>
    <w:p w14:paraId="17728D32" w14:textId="77777777" w:rsidR="00D56031" w:rsidRPr="00581C1D" w:rsidRDefault="00D56031" w:rsidP="00D56031">
      <w:pPr>
        <w:spacing w:line="360" w:lineRule="auto"/>
        <w:jc w:val="both"/>
        <w:rPr>
          <w:b/>
        </w:rPr>
      </w:pPr>
      <w:r w:rsidRPr="00581C1D">
        <w:rPr>
          <w:b/>
        </w:rPr>
        <w:t xml:space="preserve">        {% include 'footer.html' %}</w:t>
      </w:r>
    </w:p>
    <w:p w14:paraId="209F6C71" w14:textId="77777777" w:rsidR="00D56031" w:rsidRPr="00581C1D" w:rsidRDefault="00D56031" w:rsidP="00D56031">
      <w:pPr>
        <w:spacing w:line="360" w:lineRule="auto"/>
        <w:jc w:val="both"/>
        <w:rPr>
          <w:b/>
        </w:rPr>
      </w:pPr>
      <w:r w:rsidRPr="00581C1D">
        <w:rPr>
          <w:b/>
        </w:rPr>
        <w:lastRenderedPageBreak/>
        <w:t xml:space="preserve">        </w:t>
      </w:r>
      <w:proofErr w:type="gramStart"/>
      <w:r w:rsidRPr="00581C1D">
        <w:rPr>
          <w:b/>
        </w:rPr>
        <w:t>&lt;!--</w:t>
      </w:r>
      <w:proofErr w:type="gramEnd"/>
      <w:r w:rsidRPr="00581C1D">
        <w:rPr>
          <w:b/>
        </w:rPr>
        <w:t xml:space="preserve"> footer area end--&gt;</w:t>
      </w:r>
    </w:p>
    <w:p w14:paraId="1F0FE426" w14:textId="77777777" w:rsidR="00D56031" w:rsidRPr="00581C1D" w:rsidRDefault="00D56031" w:rsidP="00D56031">
      <w:pPr>
        <w:spacing w:line="360" w:lineRule="auto"/>
        <w:jc w:val="both"/>
        <w:rPr>
          <w:b/>
        </w:rPr>
      </w:pPr>
      <w:r w:rsidRPr="00581C1D">
        <w:rPr>
          <w:b/>
        </w:rPr>
        <w:t xml:space="preserve">    &lt;/div&gt;</w:t>
      </w:r>
    </w:p>
    <w:p w14:paraId="3FB04904"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container area end --&gt;</w:t>
      </w:r>
    </w:p>
    <w:p w14:paraId="68EDF5AB"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offset area start --&gt;</w:t>
      </w:r>
    </w:p>
    <w:p w14:paraId="0BF68B73" w14:textId="77777777" w:rsidR="00D56031" w:rsidRPr="00581C1D" w:rsidRDefault="00D56031" w:rsidP="00D56031">
      <w:pPr>
        <w:spacing w:line="360" w:lineRule="auto"/>
        <w:jc w:val="both"/>
        <w:rPr>
          <w:b/>
        </w:rPr>
      </w:pPr>
    </w:p>
    <w:p w14:paraId="0C506497"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jquery</w:t>
      </w:r>
      <w:proofErr w:type="spellEnd"/>
      <w:r w:rsidRPr="00581C1D">
        <w:rPr>
          <w:b/>
        </w:rPr>
        <w:t xml:space="preserve"> latest version --&gt;</w:t>
      </w:r>
    </w:p>
    <w:p w14:paraId="032FB5F9"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/vendor/jquery-2.2.4.min.js' %}"&gt;&lt;/script&gt;</w:t>
      </w:r>
    </w:p>
    <w:p w14:paraId="5864BF03"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bootstrap 4 </w:t>
      </w:r>
      <w:proofErr w:type="spellStart"/>
      <w:r w:rsidRPr="00581C1D">
        <w:rPr>
          <w:b/>
        </w:rPr>
        <w:t>js</w:t>
      </w:r>
      <w:proofErr w:type="spellEnd"/>
      <w:r w:rsidRPr="00581C1D">
        <w:rPr>
          <w:b/>
        </w:rPr>
        <w:t xml:space="preserve"> --&gt;</w:t>
      </w:r>
    </w:p>
    <w:p w14:paraId="2C00C0B7"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/popper.min.js' %}"&gt;&lt;/script&gt;</w:t>
      </w:r>
    </w:p>
    <w:p w14:paraId="33EE092B"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/bootstrap.min.js' %}"&gt;&lt;/script&gt;</w:t>
      </w:r>
    </w:p>
    <w:p w14:paraId="4DE2848C"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/owl.carousel.min.js' %}"&gt;&lt;/script&gt;</w:t>
      </w:r>
    </w:p>
    <w:p w14:paraId="0603C51B"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/metisMenu.min.js' %}"&gt;&lt;/script&gt;</w:t>
      </w:r>
    </w:p>
    <w:p w14:paraId="59AD52E8"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/jquery.slimscroll.min.js' %}"&gt;&lt;/script&gt;</w:t>
      </w:r>
    </w:p>
    <w:p w14:paraId="69526DAA"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/jquery.slicknav.min.js' %}"&gt;&lt;/script&gt;</w:t>
      </w:r>
    </w:p>
    <w:p w14:paraId="1A45F55E" w14:textId="77777777" w:rsidR="00D56031" w:rsidRPr="00581C1D" w:rsidRDefault="00D56031" w:rsidP="00D56031">
      <w:pPr>
        <w:spacing w:line="360" w:lineRule="auto"/>
        <w:jc w:val="both"/>
        <w:rPr>
          <w:b/>
        </w:rPr>
      </w:pPr>
    </w:p>
    <w:p w14:paraId="08E2CC20"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others plugins --&gt;</w:t>
      </w:r>
    </w:p>
    <w:p w14:paraId="7FBDAB35"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/plugins.js' %}"&gt;&lt;/script&gt;</w:t>
      </w:r>
    </w:p>
    <w:p w14:paraId="2A5E0A50"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/scripts.js' %}"&gt;&lt;/script&gt;</w:t>
      </w:r>
    </w:p>
    <w:p w14:paraId="74BE74DA" w14:textId="77777777" w:rsidR="00D56031" w:rsidRPr="00581C1D" w:rsidRDefault="00D56031" w:rsidP="00D56031">
      <w:pPr>
        <w:spacing w:line="360" w:lineRule="auto"/>
        <w:jc w:val="both"/>
        <w:rPr>
          <w:b/>
        </w:rPr>
      </w:pPr>
      <w:r w:rsidRPr="00581C1D">
        <w:rPr>
          <w:b/>
        </w:rPr>
        <w:t>&lt;/body&gt;</w:t>
      </w:r>
    </w:p>
    <w:p w14:paraId="4995CE93" w14:textId="77777777" w:rsidR="00D56031" w:rsidRPr="00581C1D" w:rsidRDefault="00D56031" w:rsidP="00D56031">
      <w:pPr>
        <w:spacing w:line="360" w:lineRule="auto"/>
        <w:jc w:val="both"/>
        <w:rPr>
          <w:b/>
        </w:rPr>
      </w:pPr>
    </w:p>
    <w:p w14:paraId="1322AF27" w14:textId="77777777" w:rsidR="00D56031" w:rsidRPr="00581C1D" w:rsidRDefault="00D56031" w:rsidP="00D56031">
      <w:pPr>
        <w:spacing w:line="360" w:lineRule="auto"/>
        <w:jc w:val="both"/>
        <w:rPr>
          <w:b/>
        </w:rPr>
      </w:pPr>
      <w:r w:rsidRPr="00581C1D">
        <w:rPr>
          <w:b/>
        </w:rPr>
        <w:t>&lt;/html&gt;</w:t>
      </w:r>
    </w:p>
    <w:p w14:paraId="34A6252A" w14:textId="77777777" w:rsidR="00D56031" w:rsidRPr="00581C1D" w:rsidRDefault="00D56031" w:rsidP="00D56031">
      <w:pPr>
        <w:spacing w:line="360" w:lineRule="auto"/>
        <w:jc w:val="both"/>
        <w:rPr>
          <w:b/>
        </w:rPr>
      </w:pPr>
    </w:p>
    <w:p w14:paraId="64EC865C" w14:textId="77777777" w:rsidR="00D56031" w:rsidRPr="00581C1D" w:rsidRDefault="00D56031" w:rsidP="00D56031">
      <w:pPr>
        <w:spacing w:line="360" w:lineRule="auto"/>
        <w:jc w:val="both"/>
        <w:rPr>
          <w:b/>
        </w:rPr>
      </w:pPr>
      <w:r w:rsidRPr="00581C1D">
        <w:rPr>
          <w:b/>
        </w:rPr>
        <w:t xml:space="preserve"> {% </w:t>
      </w:r>
      <w:proofErr w:type="spellStart"/>
      <w:r w:rsidRPr="00581C1D">
        <w:rPr>
          <w:b/>
        </w:rPr>
        <w:t>ifequal</w:t>
      </w:r>
      <w:proofErr w:type="spellEnd"/>
      <w:r w:rsidRPr="00581C1D">
        <w:rPr>
          <w:b/>
        </w:rPr>
        <w:t xml:space="preserve"> error "no" %}</w:t>
      </w:r>
    </w:p>
    <w:p w14:paraId="60EB69E9" w14:textId="77777777" w:rsidR="00D56031" w:rsidRPr="00581C1D" w:rsidRDefault="00D56031" w:rsidP="00D56031">
      <w:pPr>
        <w:spacing w:line="360" w:lineRule="auto"/>
        <w:jc w:val="both"/>
        <w:rPr>
          <w:b/>
        </w:rPr>
      </w:pPr>
      <w:r w:rsidRPr="00581C1D">
        <w:rPr>
          <w:b/>
        </w:rPr>
        <w:t>&lt;script&gt;</w:t>
      </w:r>
    </w:p>
    <w:p w14:paraId="424AFE77" w14:textId="77777777" w:rsidR="00D56031" w:rsidRPr="00581C1D" w:rsidRDefault="00D56031" w:rsidP="00D56031">
      <w:pPr>
        <w:spacing w:line="360" w:lineRule="auto"/>
        <w:jc w:val="both"/>
        <w:rPr>
          <w:b/>
        </w:rPr>
      </w:pPr>
      <w:r w:rsidRPr="00581C1D">
        <w:rPr>
          <w:b/>
        </w:rPr>
        <w:t xml:space="preserve">    </w:t>
      </w:r>
      <w:proofErr w:type="gramStart"/>
      <w:r w:rsidRPr="00581C1D">
        <w:rPr>
          <w:b/>
        </w:rPr>
        <w:t>alert(</w:t>
      </w:r>
      <w:proofErr w:type="gramEnd"/>
      <w:r w:rsidRPr="00581C1D">
        <w:rPr>
          <w:b/>
        </w:rPr>
        <w:t>'Ticket information has been added.');</w:t>
      </w:r>
    </w:p>
    <w:p w14:paraId="5210E782" w14:textId="77777777" w:rsidR="00D56031" w:rsidRPr="00581C1D" w:rsidRDefault="00D56031" w:rsidP="00D56031">
      <w:pPr>
        <w:spacing w:line="360" w:lineRule="auto"/>
        <w:jc w:val="both"/>
        <w:rPr>
          <w:b/>
        </w:rPr>
      </w:pPr>
      <w:r w:rsidRPr="00581C1D">
        <w:rPr>
          <w:b/>
        </w:rPr>
        <w:t xml:space="preserve">    </w:t>
      </w:r>
      <w:proofErr w:type="spellStart"/>
      <w:proofErr w:type="gramStart"/>
      <w:r w:rsidRPr="00581C1D">
        <w:rPr>
          <w:b/>
        </w:rPr>
        <w:t>window.location</w:t>
      </w:r>
      <w:proofErr w:type="spellEnd"/>
      <w:proofErr w:type="gramEnd"/>
      <w:r w:rsidRPr="00581C1D">
        <w:rPr>
          <w:b/>
        </w:rPr>
        <w:t xml:space="preserve">=('{% </w:t>
      </w:r>
      <w:proofErr w:type="spellStart"/>
      <w:r w:rsidRPr="00581C1D">
        <w:rPr>
          <w:b/>
        </w:rPr>
        <w:t>url</w:t>
      </w:r>
      <w:proofErr w:type="spellEnd"/>
      <w:r w:rsidRPr="00581C1D">
        <w:rPr>
          <w:b/>
        </w:rPr>
        <w:t xml:space="preserve"> '</w:t>
      </w:r>
      <w:proofErr w:type="spellStart"/>
      <w:r w:rsidRPr="00581C1D">
        <w:rPr>
          <w:b/>
        </w:rPr>
        <w:t>manage_ticket</w:t>
      </w:r>
      <w:proofErr w:type="spellEnd"/>
      <w:r w:rsidRPr="00581C1D">
        <w:rPr>
          <w:b/>
        </w:rPr>
        <w:t>' %}');</w:t>
      </w:r>
    </w:p>
    <w:p w14:paraId="6D8E3C9E" w14:textId="77777777" w:rsidR="00D56031" w:rsidRPr="00581C1D" w:rsidRDefault="00D56031" w:rsidP="00D56031">
      <w:pPr>
        <w:spacing w:line="360" w:lineRule="auto"/>
        <w:jc w:val="both"/>
        <w:rPr>
          <w:b/>
        </w:rPr>
      </w:pPr>
      <w:r w:rsidRPr="00581C1D">
        <w:rPr>
          <w:b/>
        </w:rPr>
        <w:t>&lt;/script&gt;</w:t>
      </w:r>
    </w:p>
    <w:p w14:paraId="04B863CD" w14:textId="77777777" w:rsidR="00D56031" w:rsidRPr="00581C1D" w:rsidRDefault="00D56031" w:rsidP="00D56031">
      <w:pPr>
        <w:spacing w:line="360" w:lineRule="auto"/>
        <w:jc w:val="both"/>
        <w:rPr>
          <w:b/>
        </w:rPr>
      </w:pPr>
      <w:r w:rsidRPr="00581C1D">
        <w:rPr>
          <w:b/>
        </w:rPr>
        <w:t xml:space="preserve">{% </w:t>
      </w:r>
      <w:proofErr w:type="spellStart"/>
      <w:r w:rsidRPr="00581C1D">
        <w:rPr>
          <w:b/>
        </w:rPr>
        <w:t>endifequal</w:t>
      </w:r>
      <w:proofErr w:type="spellEnd"/>
      <w:r w:rsidRPr="00581C1D">
        <w:rPr>
          <w:b/>
        </w:rPr>
        <w:t xml:space="preserve"> %}</w:t>
      </w:r>
    </w:p>
    <w:p w14:paraId="30D96041" w14:textId="77777777" w:rsidR="00D56031" w:rsidRPr="00581C1D" w:rsidRDefault="00D56031" w:rsidP="00D56031">
      <w:pPr>
        <w:spacing w:line="360" w:lineRule="auto"/>
        <w:jc w:val="both"/>
        <w:rPr>
          <w:b/>
        </w:rPr>
      </w:pPr>
      <w:r w:rsidRPr="00581C1D">
        <w:rPr>
          <w:b/>
        </w:rPr>
        <w:t xml:space="preserve">{% </w:t>
      </w:r>
      <w:proofErr w:type="spellStart"/>
      <w:r w:rsidRPr="00581C1D">
        <w:rPr>
          <w:b/>
        </w:rPr>
        <w:t>ifequal</w:t>
      </w:r>
      <w:proofErr w:type="spellEnd"/>
      <w:r w:rsidRPr="00581C1D">
        <w:rPr>
          <w:b/>
        </w:rPr>
        <w:t xml:space="preserve"> error "yes" %}</w:t>
      </w:r>
    </w:p>
    <w:p w14:paraId="1E4E5A9B" w14:textId="77777777" w:rsidR="00D56031" w:rsidRPr="00581C1D" w:rsidRDefault="00D56031" w:rsidP="00D56031">
      <w:pPr>
        <w:spacing w:line="360" w:lineRule="auto"/>
        <w:jc w:val="both"/>
        <w:rPr>
          <w:b/>
        </w:rPr>
      </w:pPr>
      <w:r w:rsidRPr="00581C1D">
        <w:rPr>
          <w:b/>
        </w:rPr>
        <w:t>&lt;script&gt;</w:t>
      </w:r>
    </w:p>
    <w:p w14:paraId="3EF6C09A" w14:textId="77777777" w:rsidR="00D56031" w:rsidRPr="00581C1D" w:rsidRDefault="00D56031" w:rsidP="00D56031">
      <w:pPr>
        <w:spacing w:line="360" w:lineRule="auto"/>
        <w:jc w:val="both"/>
        <w:rPr>
          <w:b/>
        </w:rPr>
      </w:pPr>
      <w:r w:rsidRPr="00581C1D">
        <w:rPr>
          <w:b/>
        </w:rPr>
        <w:t xml:space="preserve">    </w:t>
      </w:r>
      <w:proofErr w:type="gramStart"/>
      <w:r w:rsidRPr="00581C1D">
        <w:rPr>
          <w:b/>
        </w:rPr>
        <w:t>alert(</w:t>
      </w:r>
      <w:proofErr w:type="gramEnd"/>
      <w:r w:rsidRPr="00581C1D">
        <w:rPr>
          <w:b/>
        </w:rPr>
        <w:t>'Something Went Wrong. Please try again');</w:t>
      </w:r>
    </w:p>
    <w:p w14:paraId="1B47BB0D" w14:textId="77777777" w:rsidR="00D56031" w:rsidRPr="00581C1D" w:rsidRDefault="00D56031" w:rsidP="00D56031">
      <w:pPr>
        <w:spacing w:line="360" w:lineRule="auto"/>
        <w:jc w:val="both"/>
        <w:rPr>
          <w:b/>
        </w:rPr>
      </w:pPr>
      <w:r w:rsidRPr="00581C1D">
        <w:rPr>
          <w:b/>
        </w:rPr>
        <w:t>&lt;/script&gt;</w:t>
      </w:r>
    </w:p>
    <w:p w14:paraId="29DF92CD" w14:textId="77777777" w:rsidR="00D56031" w:rsidRPr="00581C1D" w:rsidRDefault="00D56031" w:rsidP="00D56031">
      <w:pPr>
        <w:spacing w:line="360" w:lineRule="auto"/>
        <w:jc w:val="both"/>
        <w:rPr>
          <w:b/>
        </w:rPr>
      </w:pPr>
      <w:r w:rsidRPr="00581C1D">
        <w:rPr>
          <w:b/>
        </w:rPr>
        <w:t xml:space="preserve">{% </w:t>
      </w:r>
      <w:proofErr w:type="spellStart"/>
      <w:r w:rsidRPr="00581C1D">
        <w:rPr>
          <w:b/>
        </w:rPr>
        <w:t>endifequal</w:t>
      </w:r>
      <w:proofErr w:type="spellEnd"/>
      <w:r w:rsidRPr="00581C1D">
        <w:rPr>
          <w:b/>
        </w:rPr>
        <w:t xml:space="preserve"> %}</w:t>
      </w:r>
    </w:p>
    <w:p w14:paraId="010F9B57" w14:textId="77777777" w:rsidR="005550E9" w:rsidRPr="00581C1D" w:rsidRDefault="00D56031" w:rsidP="00D56031">
      <w:pPr>
        <w:spacing w:line="360" w:lineRule="auto"/>
        <w:jc w:val="both"/>
        <w:rPr>
          <w:b/>
        </w:rPr>
      </w:pPr>
      <w:r w:rsidRPr="00581C1D">
        <w:rPr>
          <w:b/>
        </w:rPr>
        <w:t xml:space="preserve">{% </w:t>
      </w:r>
      <w:proofErr w:type="spellStart"/>
      <w:r w:rsidRPr="00581C1D">
        <w:rPr>
          <w:b/>
        </w:rPr>
        <w:t>endblock</w:t>
      </w:r>
      <w:proofErr w:type="spellEnd"/>
      <w:r w:rsidRPr="00581C1D">
        <w:rPr>
          <w:b/>
        </w:rPr>
        <w:t xml:space="preserve"> %}</w:t>
      </w:r>
    </w:p>
    <w:p w14:paraId="4EC71C6A" w14:textId="77777777" w:rsidR="002F2E4C" w:rsidRPr="00581C1D" w:rsidRDefault="002F2E4C" w:rsidP="00457C1F">
      <w:pPr>
        <w:spacing w:line="360" w:lineRule="auto"/>
        <w:jc w:val="both"/>
        <w:rPr>
          <w:b/>
        </w:rPr>
      </w:pPr>
    </w:p>
    <w:p w14:paraId="4799F71C" w14:textId="77777777" w:rsidR="009070CA" w:rsidRPr="00581C1D" w:rsidRDefault="009070CA" w:rsidP="00457C1F">
      <w:pPr>
        <w:spacing w:line="360" w:lineRule="auto"/>
        <w:jc w:val="both"/>
        <w:rPr>
          <w:b/>
        </w:rPr>
      </w:pPr>
    </w:p>
    <w:p w14:paraId="78A9C1FD" w14:textId="77777777" w:rsidR="00D56031" w:rsidRPr="00581C1D" w:rsidRDefault="00D56031" w:rsidP="00457C1F">
      <w:pPr>
        <w:spacing w:line="360" w:lineRule="auto"/>
        <w:jc w:val="both"/>
        <w:rPr>
          <w:b/>
        </w:rPr>
      </w:pPr>
    </w:p>
    <w:p w14:paraId="2383F86E" w14:textId="6711C950" w:rsidR="00F932A6" w:rsidRDefault="00F932A6" w:rsidP="00457C1F">
      <w:pPr>
        <w:spacing w:line="360" w:lineRule="auto"/>
        <w:jc w:val="both"/>
        <w:rPr>
          <w:b/>
          <w:sz w:val="28"/>
          <w:szCs w:val="28"/>
        </w:rPr>
      </w:pPr>
      <w:r w:rsidRPr="00581C1D">
        <w:rPr>
          <w:b/>
        </w:rPr>
        <w:t xml:space="preserve">                                       </w:t>
      </w:r>
      <w:r w:rsidR="00D56031" w:rsidRPr="002C3C77">
        <w:rPr>
          <w:b/>
          <w:sz w:val="28"/>
          <w:szCs w:val="28"/>
        </w:rPr>
        <w:t>MANAGE TICKET</w:t>
      </w:r>
      <w:r w:rsidRPr="002C3C77">
        <w:rPr>
          <w:b/>
          <w:sz w:val="28"/>
          <w:szCs w:val="28"/>
        </w:rPr>
        <w:t xml:space="preserve"> PAGE CODING</w:t>
      </w:r>
    </w:p>
    <w:p w14:paraId="3064EC89" w14:textId="77777777" w:rsidR="007770C5" w:rsidRPr="002C3C77" w:rsidRDefault="007770C5" w:rsidP="00457C1F">
      <w:pPr>
        <w:spacing w:line="360" w:lineRule="auto"/>
        <w:jc w:val="both"/>
        <w:rPr>
          <w:b/>
          <w:sz w:val="28"/>
          <w:szCs w:val="28"/>
        </w:rPr>
      </w:pPr>
    </w:p>
    <w:p w14:paraId="18DE4EA2" w14:textId="77777777" w:rsidR="00D56031" w:rsidRPr="00581C1D" w:rsidRDefault="00D56031" w:rsidP="00D56031">
      <w:pPr>
        <w:spacing w:line="360" w:lineRule="auto"/>
        <w:jc w:val="both"/>
        <w:rPr>
          <w:b/>
        </w:rPr>
      </w:pPr>
      <w:r w:rsidRPr="00581C1D">
        <w:rPr>
          <w:b/>
        </w:rPr>
        <w:t>{% load static %}</w:t>
      </w:r>
    </w:p>
    <w:p w14:paraId="237B58F2" w14:textId="77777777" w:rsidR="00D56031" w:rsidRPr="00581C1D" w:rsidRDefault="00D56031" w:rsidP="00D56031">
      <w:pPr>
        <w:spacing w:line="360" w:lineRule="auto"/>
        <w:jc w:val="both"/>
        <w:rPr>
          <w:b/>
        </w:rPr>
      </w:pPr>
      <w:r w:rsidRPr="00581C1D">
        <w:rPr>
          <w:b/>
        </w:rPr>
        <w:t>{% block body %}</w:t>
      </w:r>
    </w:p>
    <w:p w14:paraId="4E100951" w14:textId="77777777" w:rsidR="00D56031" w:rsidRPr="00581C1D" w:rsidRDefault="00D56031" w:rsidP="00D56031">
      <w:pPr>
        <w:spacing w:line="360" w:lineRule="auto"/>
        <w:jc w:val="both"/>
        <w:rPr>
          <w:b/>
        </w:rPr>
      </w:pPr>
      <w:r w:rsidRPr="00581C1D">
        <w:rPr>
          <w:b/>
        </w:rPr>
        <w:t>&lt;html class="no-</w:t>
      </w:r>
      <w:proofErr w:type="spellStart"/>
      <w:r w:rsidRPr="00581C1D">
        <w:rPr>
          <w:b/>
        </w:rPr>
        <w:t>js</w:t>
      </w:r>
      <w:proofErr w:type="spellEnd"/>
      <w:r w:rsidRPr="00581C1D">
        <w:rPr>
          <w:b/>
        </w:rPr>
        <w:t>" lang="</w:t>
      </w:r>
      <w:proofErr w:type="spellStart"/>
      <w:r w:rsidRPr="00581C1D">
        <w:rPr>
          <w:b/>
        </w:rPr>
        <w:t>en</w:t>
      </w:r>
      <w:proofErr w:type="spellEnd"/>
      <w:r w:rsidRPr="00581C1D">
        <w:rPr>
          <w:b/>
        </w:rPr>
        <w:t>"&gt;</w:t>
      </w:r>
    </w:p>
    <w:p w14:paraId="58423441" w14:textId="77777777" w:rsidR="00D56031" w:rsidRPr="00581C1D" w:rsidRDefault="00D56031" w:rsidP="00D56031">
      <w:pPr>
        <w:spacing w:line="360" w:lineRule="auto"/>
        <w:jc w:val="both"/>
        <w:rPr>
          <w:b/>
        </w:rPr>
      </w:pPr>
    </w:p>
    <w:p w14:paraId="7EDB748E" w14:textId="77777777" w:rsidR="00D56031" w:rsidRPr="00581C1D" w:rsidRDefault="00D56031" w:rsidP="00D56031">
      <w:pPr>
        <w:spacing w:line="360" w:lineRule="auto"/>
        <w:jc w:val="both"/>
        <w:rPr>
          <w:b/>
        </w:rPr>
      </w:pPr>
      <w:r w:rsidRPr="00581C1D">
        <w:rPr>
          <w:b/>
        </w:rPr>
        <w:t>&lt;head&gt;</w:t>
      </w:r>
    </w:p>
    <w:p w14:paraId="44136EB6" w14:textId="77777777" w:rsidR="00D56031" w:rsidRPr="00581C1D" w:rsidRDefault="00D56031" w:rsidP="00D56031">
      <w:pPr>
        <w:spacing w:line="360" w:lineRule="auto"/>
        <w:jc w:val="both"/>
        <w:rPr>
          <w:b/>
        </w:rPr>
      </w:pPr>
      <w:r w:rsidRPr="00581C1D">
        <w:rPr>
          <w:b/>
        </w:rPr>
        <w:t xml:space="preserve">    &lt;meta charset="utf-8"&gt;</w:t>
      </w:r>
    </w:p>
    <w:p w14:paraId="388B1129" w14:textId="77777777" w:rsidR="00D56031" w:rsidRPr="00581C1D" w:rsidRDefault="00D56031" w:rsidP="00D56031">
      <w:pPr>
        <w:spacing w:line="360" w:lineRule="auto"/>
        <w:jc w:val="both"/>
        <w:rPr>
          <w:b/>
        </w:rPr>
      </w:pPr>
      <w:r w:rsidRPr="00581C1D">
        <w:rPr>
          <w:b/>
        </w:rPr>
        <w:t xml:space="preserve">    &lt;meta http-</w:t>
      </w:r>
      <w:proofErr w:type="spellStart"/>
      <w:r w:rsidRPr="00581C1D">
        <w:rPr>
          <w:b/>
        </w:rPr>
        <w:t>equiv</w:t>
      </w:r>
      <w:proofErr w:type="spellEnd"/>
      <w:r w:rsidRPr="00581C1D">
        <w:rPr>
          <w:b/>
        </w:rPr>
        <w:t>="x-</w:t>
      </w:r>
      <w:proofErr w:type="spellStart"/>
      <w:r w:rsidRPr="00581C1D">
        <w:rPr>
          <w:b/>
        </w:rPr>
        <w:t>ua</w:t>
      </w:r>
      <w:proofErr w:type="spellEnd"/>
      <w:r w:rsidRPr="00581C1D">
        <w:rPr>
          <w:b/>
        </w:rPr>
        <w:t>-compatible" content="</w:t>
      </w:r>
      <w:proofErr w:type="spellStart"/>
      <w:proofErr w:type="gramStart"/>
      <w:r w:rsidRPr="00581C1D">
        <w:rPr>
          <w:b/>
        </w:rPr>
        <w:t>ie</w:t>
      </w:r>
      <w:proofErr w:type="spellEnd"/>
      <w:proofErr w:type="gramEnd"/>
      <w:r w:rsidRPr="00581C1D">
        <w:rPr>
          <w:b/>
        </w:rPr>
        <w:t>=edge"&gt;</w:t>
      </w:r>
    </w:p>
    <w:p w14:paraId="4A1E31F4" w14:textId="77777777" w:rsidR="00D56031" w:rsidRPr="00581C1D" w:rsidRDefault="00D56031" w:rsidP="00D56031">
      <w:pPr>
        <w:spacing w:line="360" w:lineRule="auto"/>
        <w:jc w:val="both"/>
        <w:rPr>
          <w:b/>
        </w:rPr>
      </w:pPr>
      <w:r w:rsidRPr="00581C1D">
        <w:rPr>
          <w:b/>
        </w:rPr>
        <w:t xml:space="preserve">    &lt;title&gt;Manage Ticket - Park Ticket Management System&lt;/title&gt;</w:t>
      </w:r>
    </w:p>
    <w:p w14:paraId="036F323D" w14:textId="77777777" w:rsidR="00D56031" w:rsidRPr="00581C1D" w:rsidRDefault="00D56031" w:rsidP="00D56031">
      <w:pPr>
        <w:spacing w:line="360" w:lineRule="auto"/>
        <w:jc w:val="both"/>
        <w:rPr>
          <w:b/>
        </w:rPr>
      </w:pPr>
      <w:r w:rsidRPr="00581C1D">
        <w:rPr>
          <w:b/>
        </w:rPr>
        <w:t xml:space="preserve">    &lt;meta name="viewport" content="width=device-width, initial-scale=1"&gt;</w:t>
      </w:r>
    </w:p>
    <w:p w14:paraId="5BE70468"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="shortcut icon" type="image/</w:t>
      </w:r>
      <w:proofErr w:type="spellStart"/>
      <w:r w:rsidRPr="00581C1D">
        <w:rPr>
          <w:b/>
        </w:rPr>
        <w:t>png</w:t>
      </w:r>
      <w:proofErr w:type="spellEnd"/>
      <w:r w:rsidRPr="00581C1D">
        <w:rPr>
          <w:b/>
        </w:rPr>
        <w:t xml:space="preserve">" </w:t>
      </w:r>
      <w:proofErr w:type="spellStart"/>
      <w:r w:rsidRPr="00581C1D">
        <w:rPr>
          <w:b/>
        </w:rPr>
        <w:t>href</w:t>
      </w:r>
      <w:proofErr w:type="spellEnd"/>
      <w:r w:rsidRPr="00581C1D">
        <w:rPr>
          <w:b/>
        </w:rPr>
        <w:t>="{% static 'assets/images/icon/favicon.ico' %}"&gt;</w:t>
      </w:r>
    </w:p>
    <w:p w14:paraId="48A0F71A"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/bootstrap.min.css' %}"&gt;</w:t>
      </w:r>
    </w:p>
    <w:p w14:paraId="62347ACF"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/font-awesome.min.css' %}"&gt;</w:t>
      </w:r>
    </w:p>
    <w:p w14:paraId="1258334A"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/themify-icons.css' %}"&gt;</w:t>
      </w:r>
    </w:p>
    <w:p w14:paraId="5CB45A6C"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/metisMenu.css' %}"&gt;</w:t>
      </w:r>
    </w:p>
    <w:p w14:paraId="0DFDD873"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/owl.carousel.min.css' %}"&gt;</w:t>
      </w:r>
    </w:p>
    <w:p w14:paraId="5E6566E0"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/slicknav.min.css' %}"&gt;</w:t>
      </w:r>
    </w:p>
    <w:p w14:paraId="73289AEE"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amcharts</w:t>
      </w:r>
      <w:proofErr w:type="spellEnd"/>
      <w:r w:rsidRPr="00581C1D">
        <w:rPr>
          <w:b/>
        </w:rPr>
        <w:t xml:space="preserve"> </w:t>
      </w:r>
      <w:proofErr w:type="spellStart"/>
      <w:r w:rsidRPr="00581C1D">
        <w:rPr>
          <w:b/>
        </w:rPr>
        <w:t>css</w:t>
      </w:r>
      <w:proofErr w:type="spellEnd"/>
      <w:r w:rsidRPr="00581C1D">
        <w:rPr>
          <w:b/>
        </w:rPr>
        <w:t xml:space="preserve"> --&gt;</w:t>
      </w:r>
    </w:p>
    <w:p w14:paraId="77CC8A74"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="https://www.amcharts.com/lib/3/plugins/export/export.css" type="text/</w:t>
      </w:r>
      <w:proofErr w:type="spellStart"/>
      <w:r w:rsidRPr="00581C1D">
        <w:rPr>
          <w:b/>
        </w:rPr>
        <w:t>css</w:t>
      </w:r>
      <w:proofErr w:type="spellEnd"/>
      <w:r w:rsidRPr="00581C1D">
        <w:rPr>
          <w:b/>
        </w:rPr>
        <w:t>" media="all" /&gt;</w:t>
      </w:r>
    </w:p>
    <w:p w14:paraId="7CE876DA"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Start </w:t>
      </w:r>
      <w:proofErr w:type="spellStart"/>
      <w:r w:rsidRPr="00581C1D">
        <w:rPr>
          <w:b/>
        </w:rPr>
        <w:t>datatable</w:t>
      </w:r>
      <w:proofErr w:type="spellEnd"/>
      <w:r w:rsidRPr="00581C1D">
        <w:rPr>
          <w:b/>
        </w:rPr>
        <w:t xml:space="preserve"> </w:t>
      </w:r>
      <w:proofErr w:type="spellStart"/>
      <w:r w:rsidRPr="00581C1D">
        <w:rPr>
          <w:b/>
        </w:rPr>
        <w:t>css</w:t>
      </w:r>
      <w:proofErr w:type="spellEnd"/>
      <w:r w:rsidRPr="00581C1D">
        <w:rPr>
          <w:b/>
        </w:rPr>
        <w:t xml:space="preserve"> --&gt;</w:t>
      </w:r>
    </w:p>
    <w:p w14:paraId="7D248CFE"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="stylesheet" type="text/</w:t>
      </w:r>
      <w:proofErr w:type="spellStart"/>
      <w:r w:rsidRPr="00581C1D">
        <w:rPr>
          <w:b/>
        </w:rPr>
        <w:t>css</w:t>
      </w:r>
      <w:proofErr w:type="spellEnd"/>
      <w:r w:rsidRPr="00581C1D">
        <w:rPr>
          <w:b/>
        </w:rPr>
        <w:t>" href="https://cdn.datatables.net/1.10.19/css/jquery.dataTables.css"&gt;</w:t>
      </w:r>
    </w:p>
    <w:p w14:paraId="7E41D997"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="stylesheet" type="text/</w:t>
      </w:r>
      <w:proofErr w:type="spellStart"/>
      <w:r w:rsidRPr="00581C1D">
        <w:rPr>
          <w:b/>
        </w:rPr>
        <w:t>css</w:t>
      </w:r>
      <w:proofErr w:type="spellEnd"/>
      <w:r w:rsidRPr="00581C1D">
        <w:rPr>
          <w:b/>
        </w:rPr>
        <w:t>" href="https://cdn.datatables.net/1.10.18/css/dataTables.bootstrap4.min.css"&gt;</w:t>
      </w:r>
    </w:p>
    <w:p w14:paraId="3F4576A8"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="stylesheet" type="text/</w:t>
      </w:r>
      <w:proofErr w:type="spellStart"/>
      <w:r w:rsidRPr="00581C1D">
        <w:rPr>
          <w:b/>
        </w:rPr>
        <w:t>css</w:t>
      </w:r>
      <w:proofErr w:type="spellEnd"/>
      <w:r w:rsidRPr="00581C1D">
        <w:rPr>
          <w:b/>
        </w:rPr>
        <w:t>" href="https://cdn.datatables.net/responsive/2.2.3/css/responsive.bootstrap.min.css"&gt;</w:t>
      </w:r>
    </w:p>
    <w:p w14:paraId="66E5EE29" w14:textId="77777777" w:rsidR="00D56031" w:rsidRPr="00581C1D" w:rsidRDefault="00D56031" w:rsidP="00D56031">
      <w:pPr>
        <w:spacing w:line="360" w:lineRule="auto"/>
        <w:jc w:val="both"/>
        <w:rPr>
          <w:b/>
        </w:rPr>
      </w:pPr>
      <w:r w:rsidRPr="00581C1D">
        <w:rPr>
          <w:b/>
        </w:rPr>
        <w:lastRenderedPageBreak/>
        <w:t xml:space="preserve">    &lt;link </w:t>
      </w:r>
      <w:proofErr w:type="spellStart"/>
      <w:r w:rsidRPr="00581C1D">
        <w:rPr>
          <w:b/>
        </w:rPr>
        <w:t>rel</w:t>
      </w:r>
      <w:proofErr w:type="spellEnd"/>
      <w:r w:rsidRPr="00581C1D">
        <w:rPr>
          <w:b/>
        </w:rPr>
        <w:t>="stylesheet" type="text/</w:t>
      </w:r>
      <w:proofErr w:type="spellStart"/>
      <w:r w:rsidRPr="00581C1D">
        <w:rPr>
          <w:b/>
        </w:rPr>
        <w:t>css</w:t>
      </w:r>
      <w:proofErr w:type="spellEnd"/>
      <w:r w:rsidRPr="00581C1D">
        <w:rPr>
          <w:b/>
        </w:rPr>
        <w:t>" href="https://cdn.datatables.net/responsive/2.2.3/css/responsive.jqueryui.min.css"&gt;</w:t>
      </w:r>
    </w:p>
    <w:p w14:paraId="1DEE80A6"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style </w:t>
      </w:r>
      <w:proofErr w:type="spellStart"/>
      <w:r w:rsidRPr="00581C1D">
        <w:rPr>
          <w:b/>
        </w:rPr>
        <w:t>css</w:t>
      </w:r>
      <w:proofErr w:type="spellEnd"/>
      <w:r w:rsidRPr="00581C1D">
        <w:rPr>
          <w:b/>
        </w:rPr>
        <w:t xml:space="preserve"> --&gt;</w:t>
      </w:r>
    </w:p>
    <w:p w14:paraId="61CA2D67"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/typography.css' %}"&gt;</w:t>
      </w:r>
    </w:p>
    <w:p w14:paraId="243CC51A"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/default-css.css' %}"&gt;</w:t>
      </w:r>
    </w:p>
    <w:p w14:paraId="4A623383"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/styles.css' %}"&gt;</w:t>
      </w:r>
    </w:p>
    <w:p w14:paraId="345F03DB"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/responsive.css' %}"&gt;</w:t>
      </w:r>
    </w:p>
    <w:p w14:paraId="3C23A52D"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modernizr</w:t>
      </w:r>
      <w:proofErr w:type="spellEnd"/>
      <w:r w:rsidRPr="00581C1D">
        <w:rPr>
          <w:b/>
        </w:rPr>
        <w:t xml:space="preserve"> </w:t>
      </w:r>
      <w:proofErr w:type="spellStart"/>
      <w:r w:rsidRPr="00581C1D">
        <w:rPr>
          <w:b/>
        </w:rPr>
        <w:t>css</w:t>
      </w:r>
      <w:proofErr w:type="spellEnd"/>
      <w:r w:rsidRPr="00581C1D">
        <w:rPr>
          <w:b/>
        </w:rPr>
        <w:t xml:space="preserve"> --&gt;</w:t>
      </w:r>
    </w:p>
    <w:p w14:paraId="3E84872A"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/vendor/modernizr-2.8.3.min.js' %}"&gt;&lt;/script&gt;</w:t>
      </w:r>
    </w:p>
    <w:p w14:paraId="7D422B99" w14:textId="77777777" w:rsidR="00D56031" w:rsidRPr="00581C1D" w:rsidRDefault="00D56031" w:rsidP="00D56031">
      <w:pPr>
        <w:spacing w:line="360" w:lineRule="auto"/>
        <w:jc w:val="both"/>
        <w:rPr>
          <w:b/>
        </w:rPr>
      </w:pPr>
      <w:r w:rsidRPr="00581C1D">
        <w:rPr>
          <w:b/>
        </w:rPr>
        <w:t>&lt;/head&gt;</w:t>
      </w:r>
    </w:p>
    <w:p w14:paraId="6E8F8883" w14:textId="77777777" w:rsidR="00D56031" w:rsidRPr="00581C1D" w:rsidRDefault="00D56031" w:rsidP="00D56031">
      <w:pPr>
        <w:spacing w:line="360" w:lineRule="auto"/>
        <w:jc w:val="both"/>
        <w:rPr>
          <w:b/>
        </w:rPr>
      </w:pPr>
    </w:p>
    <w:p w14:paraId="1374F437" w14:textId="77777777" w:rsidR="00D56031" w:rsidRPr="00581C1D" w:rsidRDefault="00D56031" w:rsidP="00D56031">
      <w:pPr>
        <w:spacing w:line="360" w:lineRule="auto"/>
        <w:jc w:val="both"/>
        <w:rPr>
          <w:b/>
        </w:rPr>
      </w:pPr>
      <w:r w:rsidRPr="00581C1D">
        <w:rPr>
          <w:b/>
        </w:rPr>
        <w:t>&lt;body&gt;</w:t>
      </w:r>
    </w:p>
    <w:p w14:paraId="08C9A7BE" w14:textId="77777777" w:rsidR="00D56031" w:rsidRPr="00581C1D" w:rsidRDefault="00D56031" w:rsidP="00D56031">
      <w:pPr>
        <w:spacing w:line="360" w:lineRule="auto"/>
        <w:jc w:val="both"/>
        <w:rPr>
          <w:b/>
        </w:rPr>
      </w:pPr>
    </w:p>
    <w:p w14:paraId="3B34DB9F"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container area start --&gt;</w:t>
      </w:r>
    </w:p>
    <w:p w14:paraId="75DA340E" w14:textId="77777777" w:rsidR="00D56031" w:rsidRPr="00581C1D" w:rsidRDefault="00D56031" w:rsidP="00D56031">
      <w:pPr>
        <w:spacing w:line="360" w:lineRule="auto"/>
        <w:jc w:val="both"/>
        <w:rPr>
          <w:b/>
        </w:rPr>
      </w:pPr>
      <w:r w:rsidRPr="00581C1D">
        <w:rPr>
          <w:b/>
        </w:rPr>
        <w:t xml:space="preserve">    &lt;div class="page-container"&gt;</w:t>
      </w:r>
    </w:p>
    <w:p w14:paraId="4F0C005C"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sidebar menu area start --&gt;</w:t>
      </w:r>
    </w:p>
    <w:p w14:paraId="1A76AC41" w14:textId="77777777" w:rsidR="00D56031" w:rsidRPr="00581C1D" w:rsidRDefault="00D56031" w:rsidP="00D56031">
      <w:pPr>
        <w:spacing w:line="360" w:lineRule="auto"/>
        <w:jc w:val="both"/>
        <w:rPr>
          <w:b/>
        </w:rPr>
      </w:pPr>
      <w:r w:rsidRPr="00581C1D">
        <w:rPr>
          <w:b/>
        </w:rPr>
        <w:t xml:space="preserve">        {% include 'sidebar.html' %}</w:t>
      </w:r>
    </w:p>
    <w:p w14:paraId="55BB037E"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sidebar menu area end --&gt;</w:t>
      </w:r>
    </w:p>
    <w:p w14:paraId="0281D65D"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main content area start --&gt;</w:t>
      </w:r>
    </w:p>
    <w:p w14:paraId="4A095C3E" w14:textId="77777777" w:rsidR="00D56031" w:rsidRPr="00581C1D" w:rsidRDefault="00D56031" w:rsidP="00D56031">
      <w:pPr>
        <w:spacing w:line="360" w:lineRule="auto"/>
        <w:jc w:val="both"/>
        <w:rPr>
          <w:b/>
        </w:rPr>
      </w:pPr>
      <w:r w:rsidRPr="00581C1D">
        <w:rPr>
          <w:b/>
        </w:rPr>
        <w:t xml:space="preserve">        &lt;div class="main-content"&gt;</w:t>
      </w:r>
    </w:p>
    <w:p w14:paraId="642481AD"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header area start --&gt;</w:t>
      </w:r>
    </w:p>
    <w:p w14:paraId="678FC1CE" w14:textId="77777777" w:rsidR="00D56031" w:rsidRPr="00581C1D" w:rsidRDefault="00D56031" w:rsidP="00D56031">
      <w:pPr>
        <w:spacing w:line="360" w:lineRule="auto"/>
        <w:jc w:val="both"/>
        <w:rPr>
          <w:b/>
        </w:rPr>
      </w:pPr>
      <w:r w:rsidRPr="00581C1D">
        <w:rPr>
          <w:b/>
        </w:rPr>
        <w:t xml:space="preserve">         {% include 'header.html' %}</w:t>
      </w:r>
    </w:p>
    <w:p w14:paraId="110AF4A0"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header area end --&gt;</w:t>
      </w:r>
    </w:p>
    <w:p w14:paraId="6C574A1B"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title area start --&gt;</w:t>
      </w:r>
    </w:p>
    <w:p w14:paraId="6BC2DF8C" w14:textId="77777777" w:rsidR="00D56031" w:rsidRPr="00581C1D" w:rsidRDefault="00D56031" w:rsidP="00D56031">
      <w:pPr>
        <w:spacing w:line="360" w:lineRule="auto"/>
        <w:jc w:val="both"/>
        <w:rPr>
          <w:b/>
        </w:rPr>
      </w:pPr>
      <w:r w:rsidRPr="00581C1D">
        <w:rPr>
          <w:b/>
        </w:rPr>
        <w:t xml:space="preserve">            {% include 'pagetitle.html' %}</w:t>
      </w:r>
    </w:p>
    <w:p w14:paraId="2E06F3DF"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title area end --&gt;</w:t>
      </w:r>
    </w:p>
    <w:p w14:paraId="5BC68F25" w14:textId="77777777" w:rsidR="00D56031" w:rsidRPr="00581C1D" w:rsidRDefault="00D56031" w:rsidP="00D56031">
      <w:pPr>
        <w:spacing w:line="360" w:lineRule="auto"/>
        <w:jc w:val="both"/>
        <w:rPr>
          <w:b/>
        </w:rPr>
      </w:pPr>
      <w:r w:rsidRPr="00581C1D">
        <w:rPr>
          <w:b/>
        </w:rPr>
        <w:t xml:space="preserve">            &lt;div class="main-content-inner"&gt;</w:t>
      </w:r>
    </w:p>
    <w:p w14:paraId="6B6E762D" w14:textId="77777777" w:rsidR="00D56031" w:rsidRPr="00581C1D" w:rsidRDefault="00D56031" w:rsidP="00D56031">
      <w:pPr>
        <w:spacing w:line="360" w:lineRule="auto"/>
        <w:jc w:val="both"/>
        <w:rPr>
          <w:b/>
        </w:rPr>
      </w:pPr>
      <w:r w:rsidRPr="00581C1D">
        <w:rPr>
          <w:b/>
        </w:rPr>
        <w:t xml:space="preserve">                &lt;div class="row"&gt;</w:t>
      </w:r>
    </w:p>
    <w:p w14:paraId="07B8803B"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data table start --&gt;</w:t>
      </w:r>
    </w:p>
    <w:p w14:paraId="4C1C0FDB" w14:textId="77777777" w:rsidR="00D56031" w:rsidRPr="00581C1D" w:rsidRDefault="00D56031" w:rsidP="00D56031">
      <w:pPr>
        <w:spacing w:line="360" w:lineRule="auto"/>
        <w:jc w:val="both"/>
        <w:rPr>
          <w:b/>
        </w:rPr>
      </w:pPr>
      <w:r w:rsidRPr="00581C1D">
        <w:rPr>
          <w:b/>
        </w:rPr>
        <w:t xml:space="preserve">                    &lt;div class="col-12 mt-5"&gt;</w:t>
      </w:r>
    </w:p>
    <w:p w14:paraId="6B9915C7" w14:textId="77777777" w:rsidR="00D56031" w:rsidRPr="00581C1D" w:rsidRDefault="00D56031" w:rsidP="00D56031">
      <w:pPr>
        <w:spacing w:line="360" w:lineRule="auto"/>
        <w:jc w:val="both"/>
        <w:rPr>
          <w:b/>
        </w:rPr>
      </w:pPr>
      <w:r w:rsidRPr="00581C1D">
        <w:rPr>
          <w:b/>
        </w:rPr>
        <w:t xml:space="preserve">                        &lt;div class="card"&gt;</w:t>
      </w:r>
    </w:p>
    <w:p w14:paraId="6AE56F99" w14:textId="77777777" w:rsidR="00D56031" w:rsidRPr="00581C1D" w:rsidRDefault="00D56031" w:rsidP="00D56031">
      <w:pPr>
        <w:spacing w:line="360" w:lineRule="auto"/>
        <w:jc w:val="both"/>
        <w:rPr>
          <w:b/>
        </w:rPr>
      </w:pPr>
      <w:r w:rsidRPr="00581C1D">
        <w:rPr>
          <w:b/>
        </w:rPr>
        <w:t xml:space="preserve">                            &lt;div class="card-body"&gt;</w:t>
      </w:r>
    </w:p>
    <w:p w14:paraId="7EF7279B" w14:textId="77777777" w:rsidR="00D56031" w:rsidRPr="00581C1D" w:rsidRDefault="00D56031" w:rsidP="00D56031">
      <w:pPr>
        <w:spacing w:line="360" w:lineRule="auto"/>
        <w:jc w:val="both"/>
        <w:rPr>
          <w:b/>
        </w:rPr>
      </w:pPr>
      <w:r w:rsidRPr="00581C1D">
        <w:rPr>
          <w:b/>
        </w:rPr>
        <w:t xml:space="preserve">                                &lt;h4 class="header-title"&gt;View Detail of Tickets&lt;/h4&gt;</w:t>
      </w:r>
    </w:p>
    <w:p w14:paraId="6AB75C38" w14:textId="77777777" w:rsidR="00D56031" w:rsidRPr="00581C1D" w:rsidRDefault="00D56031" w:rsidP="00D56031">
      <w:pPr>
        <w:spacing w:line="360" w:lineRule="auto"/>
        <w:jc w:val="both"/>
        <w:rPr>
          <w:b/>
        </w:rPr>
      </w:pPr>
      <w:r w:rsidRPr="00581C1D">
        <w:rPr>
          <w:b/>
        </w:rPr>
        <w:t xml:space="preserve">                                &lt;div class="data-tables"&gt;</w:t>
      </w:r>
    </w:p>
    <w:p w14:paraId="1759B460" w14:textId="77777777" w:rsidR="00D56031" w:rsidRPr="00581C1D" w:rsidRDefault="00D56031" w:rsidP="00D56031">
      <w:pPr>
        <w:spacing w:line="360" w:lineRule="auto"/>
        <w:jc w:val="both"/>
        <w:rPr>
          <w:b/>
        </w:rPr>
      </w:pPr>
      <w:r w:rsidRPr="00581C1D">
        <w:rPr>
          <w:b/>
        </w:rPr>
        <w:lastRenderedPageBreak/>
        <w:t xml:space="preserve">                &lt;table class="table text-center"&gt;</w:t>
      </w:r>
    </w:p>
    <w:p w14:paraId="67698D28" w14:textId="77777777" w:rsidR="00D56031" w:rsidRPr="00581C1D" w:rsidRDefault="00D56031" w:rsidP="00D56031">
      <w:pPr>
        <w:spacing w:line="360" w:lineRule="auto"/>
        <w:jc w:val="both"/>
        <w:rPr>
          <w:b/>
        </w:rPr>
      </w:pPr>
      <w:r w:rsidRPr="00581C1D">
        <w:rPr>
          <w:b/>
        </w:rPr>
        <w:t xml:space="preserve">                                        &lt;</w:t>
      </w:r>
      <w:proofErr w:type="spellStart"/>
      <w:r w:rsidRPr="00581C1D">
        <w:rPr>
          <w:b/>
        </w:rPr>
        <w:t>thead</w:t>
      </w:r>
      <w:proofErr w:type="spellEnd"/>
      <w:r w:rsidRPr="00581C1D">
        <w:rPr>
          <w:b/>
        </w:rPr>
        <w:t xml:space="preserve"> class="</w:t>
      </w:r>
      <w:proofErr w:type="spellStart"/>
      <w:r w:rsidRPr="00581C1D">
        <w:rPr>
          <w:b/>
        </w:rPr>
        <w:t>bg</w:t>
      </w:r>
      <w:proofErr w:type="spellEnd"/>
      <w:r w:rsidRPr="00581C1D">
        <w:rPr>
          <w:b/>
        </w:rPr>
        <w:t>-light text-capitalize"&gt;</w:t>
      </w:r>
    </w:p>
    <w:p w14:paraId="57591FE8" w14:textId="77777777" w:rsidR="00D56031" w:rsidRPr="00581C1D" w:rsidRDefault="00D56031" w:rsidP="00D56031">
      <w:pPr>
        <w:spacing w:line="360" w:lineRule="auto"/>
        <w:jc w:val="both"/>
        <w:rPr>
          <w:b/>
        </w:rPr>
      </w:pPr>
      <w:r w:rsidRPr="00581C1D">
        <w:rPr>
          <w:b/>
        </w:rPr>
        <w:t xml:space="preserve">                                            &lt;tr&gt;</w:t>
      </w:r>
    </w:p>
    <w:p w14:paraId="1129E219" w14:textId="77777777" w:rsidR="00D56031" w:rsidRPr="00581C1D" w:rsidRDefault="00D56031" w:rsidP="00D56031">
      <w:pPr>
        <w:spacing w:line="360" w:lineRule="auto"/>
        <w:jc w:val="both"/>
        <w:rPr>
          <w:b/>
        </w:rPr>
      </w:pPr>
      <w:r w:rsidRPr="00581C1D">
        <w:rPr>
          <w:b/>
        </w:rPr>
        <w:t xml:space="preserve">                                                &lt;</w:t>
      </w:r>
      <w:proofErr w:type="spellStart"/>
      <w:r w:rsidRPr="00581C1D">
        <w:rPr>
          <w:b/>
        </w:rPr>
        <w:t>th</w:t>
      </w:r>
      <w:proofErr w:type="spellEnd"/>
      <w:r w:rsidRPr="00581C1D">
        <w:rPr>
          <w:b/>
        </w:rPr>
        <w:t>&gt;S.NO&lt;/</w:t>
      </w:r>
      <w:proofErr w:type="spellStart"/>
      <w:r w:rsidRPr="00581C1D">
        <w:rPr>
          <w:b/>
        </w:rPr>
        <w:t>th</w:t>
      </w:r>
      <w:proofErr w:type="spellEnd"/>
      <w:r w:rsidRPr="00581C1D">
        <w:rPr>
          <w:b/>
        </w:rPr>
        <w:t>&gt;</w:t>
      </w:r>
    </w:p>
    <w:p w14:paraId="0ED39241" w14:textId="77777777" w:rsidR="00D56031" w:rsidRPr="00581C1D" w:rsidRDefault="00D56031" w:rsidP="00D56031">
      <w:pPr>
        <w:spacing w:line="360" w:lineRule="auto"/>
        <w:jc w:val="both"/>
        <w:rPr>
          <w:b/>
        </w:rPr>
      </w:pPr>
      <w:r w:rsidRPr="00581C1D">
        <w:rPr>
          <w:b/>
        </w:rPr>
        <w:t xml:space="preserve">                                                &lt;</w:t>
      </w:r>
      <w:proofErr w:type="spellStart"/>
      <w:r w:rsidRPr="00581C1D">
        <w:rPr>
          <w:b/>
        </w:rPr>
        <w:t>th</w:t>
      </w:r>
      <w:proofErr w:type="spellEnd"/>
      <w:r w:rsidRPr="00581C1D">
        <w:rPr>
          <w:b/>
        </w:rPr>
        <w:t>&gt;Ticket ID&lt;/th&gt;</w:t>
      </w:r>
    </w:p>
    <w:p w14:paraId="659E91CA" w14:textId="77777777" w:rsidR="00D56031" w:rsidRPr="00581C1D" w:rsidRDefault="00D56031" w:rsidP="00D56031">
      <w:pPr>
        <w:spacing w:line="360" w:lineRule="auto"/>
        <w:jc w:val="both"/>
        <w:rPr>
          <w:b/>
        </w:rPr>
      </w:pPr>
      <w:r w:rsidRPr="00581C1D">
        <w:rPr>
          <w:b/>
        </w:rPr>
        <w:t xml:space="preserve">                                                &lt;</w:t>
      </w:r>
      <w:proofErr w:type="spellStart"/>
      <w:r w:rsidRPr="00581C1D">
        <w:rPr>
          <w:b/>
        </w:rPr>
        <w:t>th</w:t>
      </w:r>
      <w:proofErr w:type="spellEnd"/>
      <w:r w:rsidRPr="00581C1D">
        <w:rPr>
          <w:b/>
        </w:rPr>
        <w:t>&gt;Generating Ticket Date&lt;/</w:t>
      </w:r>
      <w:proofErr w:type="spellStart"/>
      <w:r w:rsidRPr="00581C1D">
        <w:rPr>
          <w:b/>
        </w:rPr>
        <w:t>th</w:t>
      </w:r>
      <w:proofErr w:type="spellEnd"/>
      <w:r w:rsidRPr="00581C1D">
        <w:rPr>
          <w:b/>
        </w:rPr>
        <w:t>&gt;</w:t>
      </w:r>
    </w:p>
    <w:p w14:paraId="0F4BEBD8" w14:textId="77777777" w:rsidR="00D56031" w:rsidRPr="00581C1D" w:rsidRDefault="00D56031" w:rsidP="00D56031">
      <w:pPr>
        <w:spacing w:line="360" w:lineRule="auto"/>
        <w:jc w:val="both"/>
        <w:rPr>
          <w:b/>
        </w:rPr>
      </w:pPr>
      <w:r w:rsidRPr="00581C1D">
        <w:rPr>
          <w:b/>
        </w:rPr>
        <w:t xml:space="preserve">                                                &lt;</w:t>
      </w:r>
      <w:proofErr w:type="spellStart"/>
      <w:r w:rsidRPr="00581C1D">
        <w:rPr>
          <w:b/>
        </w:rPr>
        <w:t>th</w:t>
      </w:r>
      <w:proofErr w:type="spellEnd"/>
      <w:r w:rsidRPr="00581C1D">
        <w:rPr>
          <w:b/>
        </w:rPr>
        <w:t>&gt;Action&lt;/</w:t>
      </w:r>
      <w:proofErr w:type="spellStart"/>
      <w:r w:rsidRPr="00581C1D">
        <w:rPr>
          <w:b/>
        </w:rPr>
        <w:t>th</w:t>
      </w:r>
      <w:proofErr w:type="spellEnd"/>
      <w:r w:rsidRPr="00581C1D">
        <w:rPr>
          <w:b/>
        </w:rPr>
        <w:t>&gt;</w:t>
      </w:r>
    </w:p>
    <w:p w14:paraId="6EA381CD" w14:textId="77777777" w:rsidR="00D56031" w:rsidRPr="00581C1D" w:rsidRDefault="00D56031" w:rsidP="00D56031">
      <w:pPr>
        <w:spacing w:line="360" w:lineRule="auto"/>
        <w:jc w:val="both"/>
        <w:rPr>
          <w:b/>
        </w:rPr>
      </w:pPr>
      <w:r w:rsidRPr="00581C1D">
        <w:rPr>
          <w:b/>
        </w:rPr>
        <w:t xml:space="preserve">                                            &lt;/tr&gt;</w:t>
      </w:r>
    </w:p>
    <w:p w14:paraId="11B7887E" w14:textId="77777777" w:rsidR="00D56031" w:rsidRPr="00581C1D" w:rsidRDefault="00D56031" w:rsidP="00D56031">
      <w:pPr>
        <w:spacing w:line="360" w:lineRule="auto"/>
        <w:jc w:val="both"/>
        <w:rPr>
          <w:b/>
        </w:rPr>
      </w:pPr>
      <w:r w:rsidRPr="00581C1D">
        <w:rPr>
          <w:b/>
        </w:rPr>
        <w:t xml:space="preserve">                                        &lt;/</w:t>
      </w:r>
      <w:proofErr w:type="spellStart"/>
      <w:r w:rsidRPr="00581C1D">
        <w:rPr>
          <w:b/>
        </w:rPr>
        <w:t>thead</w:t>
      </w:r>
      <w:proofErr w:type="spellEnd"/>
      <w:r w:rsidRPr="00581C1D">
        <w:rPr>
          <w:b/>
        </w:rPr>
        <w:t>&gt;</w:t>
      </w:r>
    </w:p>
    <w:p w14:paraId="48FBF65B" w14:textId="77777777" w:rsidR="00D56031" w:rsidRPr="00581C1D" w:rsidRDefault="00D56031" w:rsidP="00D56031">
      <w:pPr>
        <w:spacing w:line="360" w:lineRule="auto"/>
        <w:jc w:val="both"/>
        <w:rPr>
          <w:b/>
        </w:rPr>
      </w:pPr>
    </w:p>
    <w:p w14:paraId="0526DDD3" w14:textId="77777777" w:rsidR="00D56031" w:rsidRPr="00581C1D" w:rsidRDefault="00D56031" w:rsidP="00D56031">
      <w:pPr>
        <w:spacing w:line="360" w:lineRule="auto"/>
        <w:jc w:val="both"/>
        <w:rPr>
          <w:b/>
        </w:rPr>
      </w:pPr>
      <w:r w:rsidRPr="00581C1D">
        <w:rPr>
          <w:b/>
        </w:rPr>
        <w:t xml:space="preserve">                     {% for </w:t>
      </w:r>
      <w:proofErr w:type="spellStart"/>
      <w:r w:rsidRPr="00581C1D">
        <w:rPr>
          <w:b/>
        </w:rPr>
        <w:t>i</w:t>
      </w:r>
      <w:proofErr w:type="spellEnd"/>
      <w:r w:rsidRPr="00581C1D">
        <w:rPr>
          <w:b/>
        </w:rPr>
        <w:t xml:space="preserve"> in ticket %}</w:t>
      </w:r>
    </w:p>
    <w:p w14:paraId="3F18962F" w14:textId="77777777" w:rsidR="00D56031" w:rsidRPr="00581C1D" w:rsidRDefault="00D56031" w:rsidP="00D56031">
      <w:pPr>
        <w:spacing w:line="360" w:lineRule="auto"/>
        <w:jc w:val="both"/>
        <w:rPr>
          <w:b/>
        </w:rPr>
      </w:pPr>
      <w:r w:rsidRPr="00581C1D">
        <w:rPr>
          <w:b/>
        </w:rPr>
        <w:t xml:space="preserve">                                        &lt;</w:t>
      </w:r>
      <w:proofErr w:type="spellStart"/>
      <w:r w:rsidRPr="00581C1D">
        <w:rPr>
          <w:b/>
        </w:rPr>
        <w:t>tbody</w:t>
      </w:r>
      <w:proofErr w:type="spellEnd"/>
      <w:r w:rsidRPr="00581C1D">
        <w:rPr>
          <w:b/>
        </w:rPr>
        <w:t>&gt;</w:t>
      </w:r>
    </w:p>
    <w:p w14:paraId="2D465B32" w14:textId="77777777" w:rsidR="00D56031" w:rsidRPr="00581C1D" w:rsidRDefault="00D56031" w:rsidP="00D56031">
      <w:pPr>
        <w:spacing w:line="360" w:lineRule="auto"/>
        <w:jc w:val="both"/>
        <w:rPr>
          <w:b/>
        </w:rPr>
      </w:pPr>
      <w:r w:rsidRPr="00581C1D">
        <w:rPr>
          <w:b/>
        </w:rPr>
        <w:t xml:space="preserve">          &lt;tr data-expanded="true"&gt;</w:t>
      </w:r>
    </w:p>
    <w:p w14:paraId="7F2569FF" w14:textId="77777777" w:rsidR="00D56031" w:rsidRPr="00581C1D" w:rsidRDefault="00D56031" w:rsidP="00D56031">
      <w:pPr>
        <w:spacing w:line="360" w:lineRule="auto"/>
        <w:jc w:val="both"/>
        <w:rPr>
          <w:b/>
        </w:rPr>
      </w:pPr>
      <w:r w:rsidRPr="00581C1D">
        <w:rPr>
          <w:b/>
        </w:rPr>
        <w:t xml:space="preserve">            &lt;td&gt;{{</w:t>
      </w:r>
      <w:proofErr w:type="spellStart"/>
      <w:proofErr w:type="gramStart"/>
      <w:r w:rsidRPr="00581C1D">
        <w:rPr>
          <w:b/>
        </w:rPr>
        <w:t>forloop.counter</w:t>
      </w:r>
      <w:proofErr w:type="spellEnd"/>
      <w:proofErr w:type="gramEnd"/>
      <w:r w:rsidRPr="00581C1D">
        <w:rPr>
          <w:b/>
        </w:rPr>
        <w:t>}}&lt;/td&gt;</w:t>
      </w:r>
    </w:p>
    <w:p w14:paraId="59605DDC" w14:textId="77777777" w:rsidR="00D56031" w:rsidRPr="00581C1D" w:rsidRDefault="00D56031" w:rsidP="00D56031">
      <w:pPr>
        <w:spacing w:line="360" w:lineRule="auto"/>
        <w:jc w:val="both"/>
        <w:rPr>
          <w:b/>
        </w:rPr>
      </w:pPr>
    </w:p>
    <w:p w14:paraId="60FDB56F" w14:textId="77777777" w:rsidR="00D56031" w:rsidRPr="00581C1D" w:rsidRDefault="00D56031" w:rsidP="00D56031">
      <w:pPr>
        <w:spacing w:line="360" w:lineRule="auto"/>
        <w:jc w:val="both"/>
        <w:rPr>
          <w:b/>
        </w:rPr>
      </w:pPr>
      <w:r w:rsidRPr="00581C1D">
        <w:rPr>
          <w:b/>
        </w:rPr>
        <w:t xml:space="preserve">                  &lt;td&gt;{{</w:t>
      </w:r>
      <w:proofErr w:type="spellStart"/>
      <w:proofErr w:type="gramStart"/>
      <w:r w:rsidRPr="00581C1D">
        <w:rPr>
          <w:b/>
        </w:rPr>
        <w:t>i.ticketid</w:t>
      </w:r>
      <w:proofErr w:type="spellEnd"/>
      <w:proofErr w:type="gramEnd"/>
      <w:r w:rsidRPr="00581C1D">
        <w:rPr>
          <w:b/>
        </w:rPr>
        <w:t>}}&lt;/td&gt;</w:t>
      </w:r>
    </w:p>
    <w:p w14:paraId="00264E7A" w14:textId="77777777" w:rsidR="00D56031" w:rsidRPr="00581C1D" w:rsidRDefault="00D56031" w:rsidP="00D56031">
      <w:pPr>
        <w:spacing w:line="360" w:lineRule="auto"/>
        <w:jc w:val="both"/>
        <w:rPr>
          <w:b/>
        </w:rPr>
      </w:pPr>
      <w:r w:rsidRPr="00581C1D">
        <w:rPr>
          <w:b/>
        </w:rPr>
        <w:t xml:space="preserve">                  &lt;td&gt;{{</w:t>
      </w:r>
      <w:proofErr w:type="spellStart"/>
      <w:proofErr w:type="gramStart"/>
      <w:r w:rsidRPr="00581C1D">
        <w:rPr>
          <w:b/>
        </w:rPr>
        <w:t>i.postingdate</w:t>
      </w:r>
      <w:proofErr w:type="spellEnd"/>
      <w:proofErr w:type="gramEnd"/>
      <w:r w:rsidRPr="00581C1D">
        <w:rPr>
          <w:b/>
        </w:rPr>
        <w:t>}}&lt;/td&gt;</w:t>
      </w:r>
    </w:p>
    <w:p w14:paraId="589D480E" w14:textId="77777777" w:rsidR="00D56031" w:rsidRPr="00581C1D" w:rsidRDefault="00D56031" w:rsidP="00D56031">
      <w:pPr>
        <w:spacing w:line="360" w:lineRule="auto"/>
        <w:jc w:val="both"/>
        <w:rPr>
          <w:b/>
        </w:rPr>
      </w:pPr>
      <w:r w:rsidRPr="00581C1D">
        <w:rPr>
          <w:b/>
        </w:rPr>
        <w:t xml:space="preserve">                  &lt;td&gt;&lt;a </w:t>
      </w:r>
      <w:proofErr w:type="spellStart"/>
      <w:r w:rsidRPr="00581C1D">
        <w:rPr>
          <w:b/>
        </w:rPr>
        <w:t>href</w:t>
      </w:r>
      <w:proofErr w:type="spellEnd"/>
      <w:r w:rsidRPr="00581C1D">
        <w:rPr>
          <w:b/>
        </w:rPr>
        <w:t xml:space="preserve">="{% </w:t>
      </w:r>
      <w:proofErr w:type="spellStart"/>
      <w:r w:rsidRPr="00581C1D">
        <w:rPr>
          <w:b/>
        </w:rPr>
        <w:t>url</w:t>
      </w:r>
      <w:proofErr w:type="spellEnd"/>
      <w:r w:rsidRPr="00581C1D">
        <w:rPr>
          <w:b/>
        </w:rPr>
        <w:t xml:space="preserve"> '</w:t>
      </w:r>
      <w:proofErr w:type="spellStart"/>
      <w:r w:rsidRPr="00581C1D">
        <w:rPr>
          <w:b/>
        </w:rPr>
        <w:t>view_ticketdetail</w:t>
      </w:r>
      <w:proofErr w:type="spellEnd"/>
      <w:r w:rsidRPr="00581C1D">
        <w:rPr>
          <w:b/>
        </w:rPr>
        <w:t>' i.id %}"&gt;View&lt;/a&gt;</w:t>
      </w:r>
    </w:p>
    <w:p w14:paraId="24E22199" w14:textId="77777777" w:rsidR="00D56031" w:rsidRPr="00581C1D" w:rsidRDefault="00D56031" w:rsidP="00D56031">
      <w:pPr>
        <w:spacing w:line="360" w:lineRule="auto"/>
        <w:jc w:val="both"/>
        <w:rPr>
          <w:b/>
        </w:rPr>
      </w:pPr>
      <w:r w:rsidRPr="00581C1D">
        <w:rPr>
          <w:b/>
        </w:rPr>
        <w:t xml:space="preserve">                &lt;/tr&gt;</w:t>
      </w:r>
    </w:p>
    <w:p w14:paraId="122FAAA6" w14:textId="77777777" w:rsidR="00D56031" w:rsidRPr="00581C1D" w:rsidRDefault="00D56031" w:rsidP="00D56031">
      <w:pPr>
        <w:spacing w:line="360" w:lineRule="auto"/>
        <w:jc w:val="both"/>
        <w:rPr>
          <w:b/>
        </w:rPr>
      </w:pPr>
      <w:r w:rsidRPr="00581C1D">
        <w:rPr>
          <w:b/>
        </w:rPr>
        <w:t xml:space="preserve">                {% </w:t>
      </w:r>
      <w:proofErr w:type="spellStart"/>
      <w:r w:rsidRPr="00581C1D">
        <w:rPr>
          <w:b/>
        </w:rPr>
        <w:t>endfor</w:t>
      </w:r>
      <w:proofErr w:type="spellEnd"/>
      <w:r w:rsidRPr="00581C1D">
        <w:rPr>
          <w:b/>
        </w:rPr>
        <w:t xml:space="preserve"> %}</w:t>
      </w:r>
    </w:p>
    <w:p w14:paraId="49B26165" w14:textId="77777777" w:rsidR="00D56031" w:rsidRPr="00581C1D" w:rsidRDefault="00D56031" w:rsidP="00D56031">
      <w:pPr>
        <w:spacing w:line="360" w:lineRule="auto"/>
        <w:jc w:val="both"/>
        <w:rPr>
          <w:b/>
        </w:rPr>
      </w:pPr>
      <w:r w:rsidRPr="00581C1D">
        <w:rPr>
          <w:b/>
        </w:rPr>
        <w:t xml:space="preserve"> &lt;/</w:t>
      </w:r>
      <w:proofErr w:type="spellStart"/>
      <w:r w:rsidRPr="00581C1D">
        <w:rPr>
          <w:b/>
        </w:rPr>
        <w:t>tbody</w:t>
      </w:r>
      <w:proofErr w:type="spellEnd"/>
      <w:r w:rsidRPr="00581C1D">
        <w:rPr>
          <w:b/>
        </w:rPr>
        <w:t>&gt;</w:t>
      </w:r>
    </w:p>
    <w:p w14:paraId="5B4F3748" w14:textId="77777777" w:rsidR="00D56031" w:rsidRPr="00581C1D" w:rsidRDefault="00D56031" w:rsidP="00D56031">
      <w:pPr>
        <w:spacing w:line="360" w:lineRule="auto"/>
        <w:jc w:val="both"/>
        <w:rPr>
          <w:b/>
        </w:rPr>
      </w:pPr>
      <w:r w:rsidRPr="00581C1D">
        <w:rPr>
          <w:b/>
        </w:rPr>
        <w:t xml:space="preserve">                                    &lt;/table&gt;</w:t>
      </w:r>
    </w:p>
    <w:p w14:paraId="0908ABF6" w14:textId="77777777" w:rsidR="00D56031" w:rsidRPr="00581C1D" w:rsidRDefault="00D56031" w:rsidP="00D56031">
      <w:pPr>
        <w:spacing w:line="360" w:lineRule="auto"/>
        <w:jc w:val="both"/>
        <w:rPr>
          <w:b/>
        </w:rPr>
      </w:pPr>
      <w:r w:rsidRPr="00581C1D">
        <w:rPr>
          <w:b/>
        </w:rPr>
        <w:t xml:space="preserve">                                &lt;/div&gt;</w:t>
      </w:r>
    </w:p>
    <w:p w14:paraId="2CB9B7F0" w14:textId="77777777" w:rsidR="00D56031" w:rsidRPr="00581C1D" w:rsidRDefault="00D56031" w:rsidP="00D56031">
      <w:pPr>
        <w:spacing w:line="360" w:lineRule="auto"/>
        <w:jc w:val="both"/>
        <w:rPr>
          <w:b/>
        </w:rPr>
      </w:pPr>
      <w:r w:rsidRPr="00581C1D">
        <w:rPr>
          <w:b/>
        </w:rPr>
        <w:t xml:space="preserve">                            &lt;/div&gt;</w:t>
      </w:r>
    </w:p>
    <w:p w14:paraId="6BD2352C" w14:textId="77777777" w:rsidR="00D56031" w:rsidRPr="00581C1D" w:rsidRDefault="00D56031" w:rsidP="00D56031">
      <w:pPr>
        <w:spacing w:line="360" w:lineRule="auto"/>
        <w:jc w:val="both"/>
        <w:rPr>
          <w:b/>
        </w:rPr>
      </w:pPr>
      <w:r w:rsidRPr="00581C1D">
        <w:rPr>
          <w:b/>
        </w:rPr>
        <w:t xml:space="preserve">                        &lt;/div&gt;</w:t>
      </w:r>
    </w:p>
    <w:p w14:paraId="7A4EC1A8" w14:textId="77777777" w:rsidR="00D56031" w:rsidRPr="00581C1D" w:rsidRDefault="00D56031" w:rsidP="00D56031">
      <w:pPr>
        <w:spacing w:line="360" w:lineRule="auto"/>
        <w:jc w:val="both"/>
        <w:rPr>
          <w:b/>
        </w:rPr>
      </w:pPr>
      <w:r w:rsidRPr="00581C1D">
        <w:rPr>
          <w:b/>
        </w:rPr>
        <w:t xml:space="preserve">                    &lt;/div&gt;</w:t>
      </w:r>
    </w:p>
    <w:p w14:paraId="3A6840CB"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data table end --&gt;</w:t>
      </w:r>
    </w:p>
    <w:p w14:paraId="4C8A81D7" w14:textId="77777777" w:rsidR="00D56031" w:rsidRPr="00581C1D" w:rsidRDefault="00D56031" w:rsidP="00D56031">
      <w:pPr>
        <w:spacing w:line="360" w:lineRule="auto"/>
        <w:jc w:val="both"/>
        <w:rPr>
          <w:b/>
        </w:rPr>
      </w:pPr>
    </w:p>
    <w:p w14:paraId="78A3E3A1" w14:textId="77777777" w:rsidR="00D56031" w:rsidRPr="00581C1D" w:rsidRDefault="00D56031" w:rsidP="00D56031">
      <w:pPr>
        <w:spacing w:line="360" w:lineRule="auto"/>
        <w:jc w:val="both"/>
        <w:rPr>
          <w:b/>
        </w:rPr>
      </w:pPr>
    </w:p>
    <w:p w14:paraId="42607F1D" w14:textId="77777777" w:rsidR="00D56031" w:rsidRPr="00581C1D" w:rsidRDefault="00D56031" w:rsidP="00D56031">
      <w:pPr>
        <w:spacing w:line="360" w:lineRule="auto"/>
        <w:jc w:val="both"/>
        <w:rPr>
          <w:b/>
        </w:rPr>
      </w:pPr>
      <w:r w:rsidRPr="00581C1D">
        <w:rPr>
          <w:b/>
        </w:rPr>
        <w:t xml:space="preserve">                &lt;/div&gt;</w:t>
      </w:r>
    </w:p>
    <w:p w14:paraId="0AF95D78" w14:textId="77777777" w:rsidR="00D56031" w:rsidRPr="00581C1D" w:rsidRDefault="00D56031" w:rsidP="00D56031">
      <w:pPr>
        <w:spacing w:line="360" w:lineRule="auto"/>
        <w:jc w:val="both"/>
        <w:rPr>
          <w:b/>
        </w:rPr>
      </w:pPr>
      <w:r w:rsidRPr="00581C1D">
        <w:rPr>
          <w:b/>
        </w:rPr>
        <w:t xml:space="preserve">            &lt;/div&gt;</w:t>
      </w:r>
    </w:p>
    <w:p w14:paraId="1B838795" w14:textId="77777777" w:rsidR="00D56031" w:rsidRPr="00581C1D" w:rsidRDefault="00D56031" w:rsidP="00D56031">
      <w:pPr>
        <w:spacing w:line="360" w:lineRule="auto"/>
        <w:jc w:val="both"/>
        <w:rPr>
          <w:b/>
        </w:rPr>
      </w:pPr>
      <w:r w:rsidRPr="00581C1D">
        <w:rPr>
          <w:b/>
        </w:rPr>
        <w:t xml:space="preserve">        &lt;/div&gt;</w:t>
      </w:r>
    </w:p>
    <w:p w14:paraId="1FF52171"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main content area end --&gt;</w:t>
      </w:r>
    </w:p>
    <w:p w14:paraId="1A10BC60"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footer area start--&gt;</w:t>
      </w:r>
    </w:p>
    <w:p w14:paraId="0F177DED" w14:textId="77777777" w:rsidR="00D56031" w:rsidRPr="00581C1D" w:rsidRDefault="00D56031" w:rsidP="00D56031">
      <w:pPr>
        <w:spacing w:line="360" w:lineRule="auto"/>
        <w:jc w:val="both"/>
        <w:rPr>
          <w:b/>
        </w:rPr>
      </w:pPr>
      <w:r w:rsidRPr="00581C1D">
        <w:rPr>
          <w:b/>
        </w:rPr>
        <w:lastRenderedPageBreak/>
        <w:t xml:space="preserve">         {% include 'footer.html' %}</w:t>
      </w:r>
    </w:p>
    <w:p w14:paraId="1346B8C7"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footer area end--&gt;</w:t>
      </w:r>
    </w:p>
    <w:p w14:paraId="1B2B6F4E" w14:textId="77777777" w:rsidR="00D56031" w:rsidRPr="00581C1D" w:rsidRDefault="00D56031" w:rsidP="00D56031">
      <w:pPr>
        <w:spacing w:line="360" w:lineRule="auto"/>
        <w:jc w:val="both"/>
        <w:rPr>
          <w:b/>
        </w:rPr>
      </w:pPr>
      <w:r w:rsidRPr="00581C1D">
        <w:rPr>
          <w:b/>
        </w:rPr>
        <w:t xml:space="preserve">    &lt;/div&gt;</w:t>
      </w:r>
    </w:p>
    <w:p w14:paraId="6C59C1F9"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container area end --&gt;</w:t>
      </w:r>
    </w:p>
    <w:p w14:paraId="4A7367F7" w14:textId="77777777" w:rsidR="00D56031" w:rsidRPr="00581C1D" w:rsidRDefault="00D56031" w:rsidP="00D56031">
      <w:pPr>
        <w:spacing w:line="360" w:lineRule="auto"/>
        <w:jc w:val="both"/>
        <w:rPr>
          <w:b/>
        </w:rPr>
      </w:pPr>
    </w:p>
    <w:p w14:paraId="486847F8" w14:textId="77777777" w:rsidR="00D56031" w:rsidRPr="00581C1D" w:rsidRDefault="00D56031" w:rsidP="00D56031">
      <w:pPr>
        <w:spacing w:line="360" w:lineRule="auto"/>
        <w:jc w:val="both"/>
        <w:rPr>
          <w:b/>
        </w:rPr>
      </w:pPr>
    </w:p>
    <w:p w14:paraId="639DDBBE"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jquery</w:t>
      </w:r>
      <w:proofErr w:type="spellEnd"/>
      <w:r w:rsidRPr="00581C1D">
        <w:rPr>
          <w:b/>
        </w:rPr>
        <w:t xml:space="preserve"> latest version --&gt;</w:t>
      </w:r>
    </w:p>
    <w:p w14:paraId="3A040262"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/vendor/jquery-2.2.4.min.js' %}"&gt;&lt;/script&gt;</w:t>
      </w:r>
    </w:p>
    <w:p w14:paraId="46DC34D4"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bootstrap 4 </w:t>
      </w:r>
      <w:proofErr w:type="spellStart"/>
      <w:r w:rsidRPr="00581C1D">
        <w:rPr>
          <w:b/>
        </w:rPr>
        <w:t>js</w:t>
      </w:r>
      <w:proofErr w:type="spellEnd"/>
      <w:r w:rsidRPr="00581C1D">
        <w:rPr>
          <w:b/>
        </w:rPr>
        <w:t xml:space="preserve"> --&gt;</w:t>
      </w:r>
    </w:p>
    <w:p w14:paraId="08E390F2"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/popper.min.js' %}"&gt;&lt;/script&gt;</w:t>
      </w:r>
    </w:p>
    <w:p w14:paraId="1D3C44EB"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/bootstrap.min.js' %}"&gt;&lt;/script&gt;</w:t>
      </w:r>
    </w:p>
    <w:p w14:paraId="2C2CBD45"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/owl.carousel.min.js' %}"&gt;&lt;/script&gt;</w:t>
      </w:r>
    </w:p>
    <w:p w14:paraId="4B65C7FF"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/metisMenu.min.js' %}"&gt;&lt;/script&gt;</w:t>
      </w:r>
    </w:p>
    <w:p w14:paraId="1AB669DD"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/jquery.slimscroll.min.js' %}"&gt;&lt;/script&gt;</w:t>
      </w:r>
    </w:p>
    <w:p w14:paraId="63081029"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/jquery.slicknav.min.js' %}"&gt;&lt;/script&gt;</w:t>
      </w:r>
    </w:p>
    <w:p w14:paraId="4760DCAC" w14:textId="77777777" w:rsidR="00D56031" w:rsidRPr="00581C1D" w:rsidRDefault="00D56031" w:rsidP="00D56031">
      <w:pPr>
        <w:spacing w:line="360" w:lineRule="auto"/>
        <w:jc w:val="both"/>
        <w:rPr>
          <w:b/>
        </w:rPr>
      </w:pPr>
    </w:p>
    <w:p w14:paraId="69FE7BE9"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Start </w:t>
      </w:r>
      <w:proofErr w:type="spellStart"/>
      <w:r w:rsidRPr="00581C1D">
        <w:rPr>
          <w:b/>
        </w:rPr>
        <w:t>datatable</w:t>
      </w:r>
      <w:proofErr w:type="spellEnd"/>
      <w:r w:rsidRPr="00581C1D">
        <w:rPr>
          <w:b/>
        </w:rPr>
        <w:t xml:space="preserve"> </w:t>
      </w:r>
      <w:proofErr w:type="spellStart"/>
      <w:r w:rsidRPr="00581C1D">
        <w:rPr>
          <w:b/>
        </w:rPr>
        <w:t>js</w:t>
      </w:r>
      <w:proofErr w:type="spellEnd"/>
      <w:r w:rsidRPr="00581C1D">
        <w:rPr>
          <w:b/>
        </w:rPr>
        <w:t xml:space="preserve"> --&gt;</w:t>
      </w:r>
    </w:p>
    <w:p w14:paraId="62E49A25" w14:textId="77777777" w:rsidR="00D56031" w:rsidRPr="00581C1D" w:rsidRDefault="00D56031" w:rsidP="00D56031">
      <w:pPr>
        <w:spacing w:line="360" w:lineRule="auto"/>
        <w:jc w:val="both"/>
        <w:rPr>
          <w:b/>
        </w:rPr>
      </w:pPr>
      <w:r w:rsidRPr="00581C1D">
        <w:rPr>
          <w:b/>
        </w:rPr>
        <w:t xml:space="preserve">    &lt;script src="https://cdn.datatables.net/1.10.19/js/jquery.dataTables.js"&gt;&lt;/script&gt;</w:t>
      </w:r>
    </w:p>
    <w:p w14:paraId="76FA6AFC" w14:textId="77777777" w:rsidR="00D56031" w:rsidRPr="00581C1D" w:rsidRDefault="00D56031" w:rsidP="00D56031">
      <w:pPr>
        <w:spacing w:line="360" w:lineRule="auto"/>
        <w:jc w:val="both"/>
        <w:rPr>
          <w:b/>
        </w:rPr>
      </w:pPr>
      <w:r w:rsidRPr="00581C1D">
        <w:rPr>
          <w:b/>
        </w:rPr>
        <w:t xml:space="preserve">    &lt;script src="https://cdn.datatables.net/1.10.18/js/jquery.dataTables.min.js"&gt;&lt;/script&gt;</w:t>
      </w:r>
    </w:p>
    <w:p w14:paraId="7FE734D0" w14:textId="77777777" w:rsidR="00D56031" w:rsidRPr="00581C1D" w:rsidRDefault="00D56031" w:rsidP="00D56031">
      <w:pPr>
        <w:spacing w:line="360" w:lineRule="auto"/>
        <w:jc w:val="both"/>
        <w:rPr>
          <w:b/>
        </w:rPr>
      </w:pPr>
      <w:r w:rsidRPr="00581C1D">
        <w:rPr>
          <w:b/>
        </w:rPr>
        <w:t xml:space="preserve">    &lt;script src="https://cdn.datatables.net/1.10.18/js/dataTables.bootstrap4.min.js"&gt;&lt;/script&gt;</w:t>
      </w:r>
    </w:p>
    <w:p w14:paraId="63E205B9" w14:textId="77777777" w:rsidR="00D56031" w:rsidRPr="00581C1D" w:rsidRDefault="00D56031" w:rsidP="00D56031">
      <w:pPr>
        <w:spacing w:line="360" w:lineRule="auto"/>
        <w:jc w:val="both"/>
        <w:rPr>
          <w:b/>
        </w:rPr>
      </w:pPr>
      <w:r w:rsidRPr="00581C1D">
        <w:rPr>
          <w:b/>
        </w:rPr>
        <w:t xml:space="preserve">    &lt;script src="https://cdn.datatables.net/responsive/2.2.3/js/dataTables.responsive.min.js"&gt;&lt;/script&gt;</w:t>
      </w:r>
    </w:p>
    <w:p w14:paraId="71027547" w14:textId="77777777" w:rsidR="00D56031" w:rsidRPr="00581C1D" w:rsidRDefault="00D56031" w:rsidP="00D56031">
      <w:pPr>
        <w:spacing w:line="360" w:lineRule="auto"/>
        <w:jc w:val="both"/>
        <w:rPr>
          <w:b/>
        </w:rPr>
      </w:pPr>
      <w:r w:rsidRPr="00581C1D">
        <w:rPr>
          <w:b/>
        </w:rPr>
        <w:t xml:space="preserve">    &lt;script src="https://cdn.datatables.net/responsive/2.2.3/js/responsive.bootstrap.min.js"&gt;&lt;/script&gt;</w:t>
      </w:r>
    </w:p>
    <w:p w14:paraId="065A144A"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others plugins --&gt;</w:t>
      </w:r>
    </w:p>
    <w:p w14:paraId="48C91926"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/plugins.js' %}"&gt;&lt;/script&gt;</w:t>
      </w:r>
    </w:p>
    <w:p w14:paraId="65D69E78"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/scripts.js' %}"&gt;&lt;/script&gt;</w:t>
      </w:r>
    </w:p>
    <w:p w14:paraId="758A4F5C" w14:textId="77777777" w:rsidR="00D56031" w:rsidRPr="00581C1D" w:rsidRDefault="00D56031" w:rsidP="00D56031">
      <w:pPr>
        <w:spacing w:line="360" w:lineRule="auto"/>
        <w:jc w:val="both"/>
        <w:rPr>
          <w:b/>
        </w:rPr>
      </w:pPr>
      <w:r w:rsidRPr="00581C1D">
        <w:rPr>
          <w:b/>
        </w:rPr>
        <w:t>&lt;/body&gt;</w:t>
      </w:r>
    </w:p>
    <w:p w14:paraId="56138098" w14:textId="77777777" w:rsidR="00D56031" w:rsidRPr="00581C1D" w:rsidRDefault="00D56031" w:rsidP="00D56031">
      <w:pPr>
        <w:spacing w:line="360" w:lineRule="auto"/>
        <w:jc w:val="both"/>
        <w:rPr>
          <w:b/>
        </w:rPr>
      </w:pPr>
    </w:p>
    <w:p w14:paraId="453930F1" w14:textId="77777777" w:rsidR="00D56031" w:rsidRPr="00581C1D" w:rsidRDefault="00D56031" w:rsidP="00D56031">
      <w:pPr>
        <w:spacing w:line="360" w:lineRule="auto"/>
        <w:jc w:val="both"/>
        <w:rPr>
          <w:b/>
        </w:rPr>
      </w:pPr>
      <w:r w:rsidRPr="00581C1D">
        <w:rPr>
          <w:b/>
        </w:rPr>
        <w:t>&lt;/html&gt;</w:t>
      </w:r>
    </w:p>
    <w:p w14:paraId="673D9EF4" w14:textId="00C793FA" w:rsidR="002F2E4C" w:rsidRDefault="00D56031" w:rsidP="005550E9">
      <w:pPr>
        <w:spacing w:line="360" w:lineRule="auto"/>
        <w:jc w:val="both"/>
        <w:rPr>
          <w:b/>
        </w:rPr>
      </w:pPr>
      <w:r w:rsidRPr="00581C1D">
        <w:rPr>
          <w:b/>
        </w:rPr>
        <w:t xml:space="preserve">{% </w:t>
      </w:r>
      <w:proofErr w:type="spellStart"/>
      <w:r w:rsidRPr="00581C1D">
        <w:rPr>
          <w:b/>
        </w:rPr>
        <w:t>endblock</w:t>
      </w:r>
      <w:proofErr w:type="spellEnd"/>
      <w:r w:rsidRPr="00581C1D">
        <w:rPr>
          <w:b/>
        </w:rPr>
        <w:t xml:space="preserve"> %}</w:t>
      </w:r>
    </w:p>
    <w:p w14:paraId="03848C21" w14:textId="77777777" w:rsidR="007770C5" w:rsidRPr="00581C1D" w:rsidRDefault="007770C5" w:rsidP="005550E9">
      <w:pPr>
        <w:spacing w:line="360" w:lineRule="auto"/>
        <w:jc w:val="both"/>
        <w:rPr>
          <w:b/>
        </w:rPr>
      </w:pPr>
    </w:p>
    <w:p w14:paraId="4207F47C" w14:textId="0F008B36" w:rsidR="00183AAE" w:rsidRDefault="00D56031" w:rsidP="005550E9">
      <w:pPr>
        <w:spacing w:line="360" w:lineRule="auto"/>
        <w:jc w:val="center"/>
        <w:rPr>
          <w:b/>
          <w:sz w:val="28"/>
          <w:szCs w:val="28"/>
        </w:rPr>
      </w:pPr>
      <w:r w:rsidRPr="002C3C77">
        <w:rPr>
          <w:b/>
          <w:sz w:val="28"/>
          <w:szCs w:val="28"/>
        </w:rPr>
        <w:t>VIEW TICKET DETAIL</w:t>
      </w:r>
      <w:r w:rsidR="00A04776" w:rsidRPr="002C3C77">
        <w:rPr>
          <w:b/>
          <w:sz w:val="28"/>
          <w:szCs w:val="28"/>
        </w:rPr>
        <w:t xml:space="preserve"> PAGE </w:t>
      </w:r>
      <w:r w:rsidR="00183AAE" w:rsidRPr="002C3C77">
        <w:rPr>
          <w:b/>
          <w:sz w:val="28"/>
          <w:szCs w:val="28"/>
        </w:rPr>
        <w:t>CODING</w:t>
      </w:r>
    </w:p>
    <w:p w14:paraId="22E93E97" w14:textId="77777777" w:rsidR="007770C5" w:rsidRPr="002C3C77" w:rsidRDefault="007770C5" w:rsidP="005550E9">
      <w:pPr>
        <w:spacing w:line="360" w:lineRule="auto"/>
        <w:jc w:val="center"/>
        <w:rPr>
          <w:b/>
          <w:sz w:val="28"/>
          <w:szCs w:val="28"/>
        </w:rPr>
      </w:pPr>
    </w:p>
    <w:p w14:paraId="463B022D" w14:textId="77777777" w:rsidR="00183AAE" w:rsidRPr="00581C1D" w:rsidRDefault="00183AAE" w:rsidP="00183AAE">
      <w:pPr>
        <w:spacing w:line="360" w:lineRule="auto"/>
        <w:jc w:val="both"/>
        <w:rPr>
          <w:b/>
        </w:rPr>
      </w:pPr>
    </w:p>
    <w:p w14:paraId="60CF5CFA" w14:textId="77777777" w:rsidR="00D56031" w:rsidRPr="00581C1D" w:rsidRDefault="00D56031" w:rsidP="00D56031">
      <w:pPr>
        <w:spacing w:line="360" w:lineRule="auto"/>
        <w:jc w:val="both"/>
        <w:rPr>
          <w:b/>
        </w:rPr>
      </w:pPr>
      <w:r w:rsidRPr="00581C1D">
        <w:rPr>
          <w:b/>
        </w:rPr>
        <w:t>{% load static %}</w:t>
      </w:r>
    </w:p>
    <w:p w14:paraId="0E2EBA7D" w14:textId="77777777" w:rsidR="00D56031" w:rsidRPr="00581C1D" w:rsidRDefault="00D56031" w:rsidP="00D56031">
      <w:pPr>
        <w:spacing w:line="360" w:lineRule="auto"/>
        <w:jc w:val="both"/>
        <w:rPr>
          <w:b/>
        </w:rPr>
      </w:pPr>
      <w:r w:rsidRPr="00581C1D">
        <w:rPr>
          <w:b/>
        </w:rPr>
        <w:t>{% block body %}</w:t>
      </w:r>
    </w:p>
    <w:p w14:paraId="31B514D1" w14:textId="77777777" w:rsidR="00D56031" w:rsidRPr="00581C1D" w:rsidRDefault="00D56031" w:rsidP="00D56031">
      <w:pPr>
        <w:spacing w:line="360" w:lineRule="auto"/>
        <w:jc w:val="both"/>
        <w:rPr>
          <w:b/>
        </w:rPr>
      </w:pPr>
      <w:r w:rsidRPr="00581C1D">
        <w:rPr>
          <w:b/>
        </w:rPr>
        <w:t>&lt;html class="no-</w:t>
      </w:r>
      <w:proofErr w:type="spellStart"/>
      <w:r w:rsidRPr="00581C1D">
        <w:rPr>
          <w:b/>
        </w:rPr>
        <w:t>js</w:t>
      </w:r>
      <w:proofErr w:type="spellEnd"/>
      <w:r w:rsidRPr="00581C1D">
        <w:rPr>
          <w:b/>
        </w:rPr>
        <w:t>" lang="</w:t>
      </w:r>
      <w:proofErr w:type="spellStart"/>
      <w:r w:rsidRPr="00581C1D">
        <w:rPr>
          <w:b/>
        </w:rPr>
        <w:t>en</w:t>
      </w:r>
      <w:proofErr w:type="spellEnd"/>
      <w:r w:rsidRPr="00581C1D">
        <w:rPr>
          <w:b/>
        </w:rPr>
        <w:t>"&gt;</w:t>
      </w:r>
    </w:p>
    <w:p w14:paraId="0AEC73BD" w14:textId="77777777" w:rsidR="00D56031" w:rsidRPr="00581C1D" w:rsidRDefault="00D56031" w:rsidP="00D56031">
      <w:pPr>
        <w:spacing w:line="360" w:lineRule="auto"/>
        <w:jc w:val="both"/>
        <w:rPr>
          <w:b/>
        </w:rPr>
      </w:pPr>
    </w:p>
    <w:p w14:paraId="2C20DD06" w14:textId="77777777" w:rsidR="00D56031" w:rsidRPr="00581C1D" w:rsidRDefault="00D56031" w:rsidP="00D56031">
      <w:pPr>
        <w:spacing w:line="360" w:lineRule="auto"/>
        <w:jc w:val="both"/>
        <w:rPr>
          <w:b/>
        </w:rPr>
      </w:pPr>
      <w:r w:rsidRPr="00581C1D">
        <w:rPr>
          <w:b/>
        </w:rPr>
        <w:t>&lt;head&gt;</w:t>
      </w:r>
    </w:p>
    <w:p w14:paraId="03CBEDF9" w14:textId="77777777" w:rsidR="00D56031" w:rsidRPr="00581C1D" w:rsidRDefault="00D56031" w:rsidP="00D56031">
      <w:pPr>
        <w:spacing w:line="360" w:lineRule="auto"/>
        <w:jc w:val="both"/>
        <w:rPr>
          <w:b/>
        </w:rPr>
      </w:pPr>
      <w:r w:rsidRPr="00581C1D">
        <w:rPr>
          <w:b/>
        </w:rPr>
        <w:t xml:space="preserve">    &lt;meta charset="utf-8"&gt;</w:t>
      </w:r>
    </w:p>
    <w:p w14:paraId="4175252D" w14:textId="77777777" w:rsidR="00D56031" w:rsidRPr="00581C1D" w:rsidRDefault="00D56031" w:rsidP="00D56031">
      <w:pPr>
        <w:spacing w:line="360" w:lineRule="auto"/>
        <w:jc w:val="both"/>
        <w:rPr>
          <w:b/>
        </w:rPr>
      </w:pPr>
      <w:r w:rsidRPr="00581C1D">
        <w:rPr>
          <w:b/>
        </w:rPr>
        <w:t xml:space="preserve">    &lt;meta http-</w:t>
      </w:r>
      <w:proofErr w:type="spellStart"/>
      <w:r w:rsidRPr="00581C1D">
        <w:rPr>
          <w:b/>
        </w:rPr>
        <w:t>equiv</w:t>
      </w:r>
      <w:proofErr w:type="spellEnd"/>
      <w:r w:rsidRPr="00581C1D">
        <w:rPr>
          <w:b/>
        </w:rPr>
        <w:t>="x-</w:t>
      </w:r>
      <w:proofErr w:type="spellStart"/>
      <w:r w:rsidRPr="00581C1D">
        <w:rPr>
          <w:b/>
        </w:rPr>
        <w:t>ua</w:t>
      </w:r>
      <w:proofErr w:type="spellEnd"/>
      <w:r w:rsidRPr="00581C1D">
        <w:rPr>
          <w:b/>
        </w:rPr>
        <w:t>-compatible" content="</w:t>
      </w:r>
      <w:proofErr w:type="spellStart"/>
      <w:proofErr w:type="gramStart"/>
      <w:r w:rsidRPr="00581C1D">
        <w:rPr>
          <w:b/>
        </w:rPr>
        <w:t>ie</w:t>
      </w:r>
      <w:proofErr w:type="spellEnd"/>
      <w:proofErr w:type="gramEnd"/>
      <w:r w:rsidRPr="00581C1D">
        <w:rPr>
          <w:b/>
        </w:rPr>
        <w:t>=edge"&gt;</w:t>
      </w:r>
    </w:p>
    <w:p w14:paraId="46200045" w14:textId="77777777" w:rsidR="00D56031" w:rsidRPr="00581C1D" w:rsidRDefault="00D56031" w:rsidP="00D56031">
      <w:pPr>
        <w:spacing w:line="360" w:lineRule="auto"/>
        <w:jc w:val="both"/>
        <w:rPr>
          <w:b/>
        </w:rPr>
      </w:pPr>
      <w:r w:rsidRPr="00581C1D">
        <w:rPr>
          <w:b/>
        </w:rPr>
        <w:t xml:space="preserve">    &lt;title&gt;View Indian Ticket - Park Ticket Management System&lt;/title&gt;</w:t>
      </w:r>
    </w:p>
    <w:p w14:paraId="54B73780" w14:textId="77777777" w:rsidR="00D56031" w:rsidRPr="00581C1D" w:rsidRDefault="00D56031" w:rsidP="00D56031">
      <w:pPr>
        <w:spacing w:line="360" w:lineRule="auto"/>
        <w:jc w:val="both"/>
        <w:rPr>
          <w:b/>
        </w:rPr>
      </w:pPr>
      <w:r w:rsidRPr="00581C1D">
        <w:rPr>
          <w:b/>
        </w:rPr>
        <w:t xml:space="preserve">    &lt;meta name="viewport" content="width=device-width, initial-scale=1"&gt;</w:t>
      </w:r>
    </w:p>
    <w:p w14:paraId="13D8FA93"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="shortcut icon" type="image/</w:t>
      </w:r>
      <w:proofErr w:type="spellStart"/>
      <w:r w:rsidRPr="00581C1D">
        <w:rPr>
          <w:b/>
        </w:rPr>
        <w:t>png</w:t>
      </w:r>
      <w:proofErr w:type="spellEnd"/>
      <w:r w:rsidRPr="00581C1D">
        <w:rPr>
          <w:b/>
        </w:rPr>
        <w:t xml:space="preserve">" </w:t>
      </w:r>
      <w:proofErr w:type="spellStart"/>
      <w:r w:rsidRPr="00581C1D">
        <w:rPr>
          <w:b/>
        </w:rPr>
        <w:t>href</w:t>
      </w:r>
      <w:proofErr w:type="spellEnd"/>
      <w:r w:rsidRPr="00581C1D">
        <w:rPr>
          <w:b/>
        </w:rPr>
        <w:t>="{% static 'assets/images/icon/favicon.ico' %}"&gt;</w:t>
      </w:r>
    </w:p>
    <w:p w14:paraId="0611A16A"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/bootstrap.min.css' %}"&gt;</w:t>
      </w:r>
    </w:p>
    <w:p w14:paraId="6D6A01F9"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/font-awesome.min.css' %}"&gt;</w:t>
      </w:r>
    </w:p>
    <w:p w14:paraId="16DA9C94"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/themify-icons.css' %}"&gt;</w:t>
      </w:r>
    </w:p>
    <w:p w14:paraId="5BB59BA0"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/metisMenu.css' %}"&gt;</w:t>
      </w:r>
    </w:p>
    <w:p w14:paraId="61203C5D"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/owl.carousel.min.css' %}"&gt;</w:t>
      </w:r>
    </w:p>
    <w:p w14:paraId="2CB8A390"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/slicknav.min.css' %}"&gt;</w:t>
      </w:r>
    </w:p>
    <w:p w14:paraId="426794BE"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amchart</w:t>
      </w:r>
      <w:proofErr w:type="spellEnd"/>
      <w:r w:rsidRPr="00581C1D">
        <w:rPr>
          <w:b/>
        </w:rPr>
        <w:t xml:space="preserve"> </w:t>
      </w:r>
      <w:proofErr w:type="spellStart"/>
      <w:r w:rsidRPr="00581C1D">
        <w:rPr>
          <w:b/>
        </w:rPr>
        <w:t>css</w:t>
      </w:r>
      <w:proofErr w:type="spellEnd"/>
      <w:r w:rsidRPr="00581C1D">
        <w:rPr>
          <w:b/>
        </w:rPr>
        <w:t xml:space="preserve"> --&gt;</w:t>
      </w:r>
    </w:p>
    <w:p w14:paraId="1AC2172A"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="https://www.amcharts.com/lib/3/plugins/export/export.css" type="text/</w:t>
      </w:r>
      <w:proofErr w:type="spellStart"/>
      <w:r w:rsidRPr="00581C1D">
        <w:rPr>
          <w:b/>
        </w:rPr>
        <w:t>css</w:t>
      </w:r>
      <w:proofErr w:type="spellEnd"/>
      <w:r w:rsidRPr="00581C1D">
        <w:rPr>
          <w:b/>
        </w:rPr>
        <w:t>" media="all" /&gt;</w:t>
      </w:r>
    </w:p>
    <w:p w14:paraId="22FF6D71"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others </w:t>
      </w:r>
      <w:proofErr w:type="spellStart"/>
      <w:r w:rsidRPr="00581C1D">
        <w:rPr>
          <w:b/>
        </w:rPr>
        <w:t>css</w:t>
      </w:r>
      <w:proofErr w:type="spellEnd"/>
      <w:r w:rsidRPr="00581C1D">
        <w:rPr>
          <w:b/>
        </w:rPr>
        <w:t xml:space="preserve"> --&gt;</w:t>
      </w:r>
    </w:p>
    <w:p w14:paraId="3C1650F5"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/typography.css' %}"&gt;</w:t>
      </w:r>
    </w:p>
    <w:p w14:paraId="3F2C96BA"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/default-css.css' %}"&gt;</w:t>
      </w:r>
    </w:p>
    <w:p w14:paraId="2C9F419A"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/styles.css' %}"&gt;</w:t>
      </w:r>
    </w:p>
    <w:p w14:paraId="74A4773A" w14:textId="77777777" w:rsidR="00D56031" w:rsidRPr="00581C1D" w:rsidRDefault="00D56031" w:rsidP="00D56031">
      <w:pPr>
        <w:spacing w:line="360" w:lineRule="auto"/>
        <w:jc w:val="both"/>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/responsive.css' %}"&gt;</w:t>
      </w:r>
    </w:p>
    <w:p w14:paraId="647ED472"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modernizr</w:t>
      </w:r>
      <w:proofErr w:type="spellEnd"/>
      <w:r w:rsidRPr="00581C1D">
        <w:rPr>
          <w:b/>
        </w:rPr>
        <w:t xml:space="preserve"> </w:t>
      </w:r>
      <w:proofErr w:type="spellStart"/>
      <w:r w:rsidRPr="00581C1D">
        <w:rPr>
          <w:b/>
        </w:rPr>
        <w:t>css</w:t>
      </w:r>
      <w:proofErr w:type="spellEnd"/>
      <w:r w:rsidRPr="00581C1D">
        <w:rPr>
          <w:b/>
        </w:rPr>
        <w:t xml:space="preserve"> --&gt;</w:t>
      </w:r>
    </w:p>
    <w:p w14:paraId="70A8F44D"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/vendor/modernizr-2.8.3.min.js' %}"&gt;&lt;/script&gt;</w:t>
      </w:r>
    </w:p>
    <w:p w14:paraId="1CB1147A" w14:textId="77777777" w:rsidR="00D56031" w:rsidRPr="00581C1D" w:rsidRDefault="00D56031" w:rsidP="00D56031">
      <w:pPr>
        <w:spacing w:line="360" w:lineRule="auto"/>
        <w:jc w:val="both"/>
        <w:rPr>
          <w:b/>
        </w:rPr>
      </w:pPr>
    </w:p>
    <w:p w14:paraId="506B5261" w14:textId="77777777" w:rsidR="00D56031" w:rsidRPr="00581C1D" w:rsidRDefault="00D56031" w:rsidP="00D56031">
      <w:pPr>
        <w:spacing w:line="360" w:lineRule="auto"/>
        <w:jc w:val="both"/>
        <w:rPr>
          <w:b/>
        </w:rPr>
      </w:pPr>
      <w:r w:rsidRPr="00581C1D">
        <w:rPr>
          <w:b/>
        </w:rPr>
        <w:lastRenderedPageBreak/>
        <w:t>&lt;/head&gt;</w:t>
      </w:r>
    </w:p>
    <w:p w14:paraId="404426B5" w14:textId="77777777" w:rsidR="00D56031" w:rsidRPr="00581C1D" w:rsidRDefault="00D56031" w:rsidP="00D56031">
      <w:pPr>
        <w:spacing w:line="360" w:lineRule="auto"/>
        <w:jc w:val="both"/>
        <w:rPr>
          <w:b/>
        </w:rPr>
      </w:pPr>
    </w:p>
    <w:p w14:paraId="118DD4EF" w14:textId="77777777" w:rsidR="00D56031" w:rsidRPr="00581C1D" w:rsidRDefault="00D56031" w:rsidP="00D56031">
      <w:pPr>
        <w:spacing w:line="360" w:lineRule="auto"/>
        <w:jc w:val="both"/>
        <w:rPr>
          <w:b/>
        </w:rPr>
      </w:pPr>
      <w:r w:rsidRPr="00581C1D">
        <w:rPr>
          <w:b/>
        </w:rPr>
        <w:t>&lt;body&gt;</w:t>
      </w:r>
    </w:p>
    <w:p w14:paraId="092E8CE0" w14:textId="77777777" w:rsidR="00D56031" w:rsidRPr="00581C1D" w:rsidRDefault="00D56031" w:rsidP="00D56031">
      <w:pPr>
        <w:spacing w:line="360" w:lineRule="auto"/>
        <w:jc w:val="both"/>
        <w:rPr>
          <w:b/>
        </w:rPr>
      </w:pPr>
    </w:p>
    <w:p w14:paraId="59DF1BC1"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container area start --&gt;</w:t>
      </w:r>
    </w:p>
    <w:p w14:paraId="5F38A5A9" w14:textId="77777777" w:rsidR="00D56031" w:rsidRPr="00581C1D" w:rsidRDefault="00D56031" w:rsidP="00D56031">
      <w:pPr>
        <w:spacing w:line="360" w:lineRule="auto"/>
        <w:jc w:val="both"/>
        <w:rPr>
          <w:b/>
        </w:rPr>
      </w:pPr>
      <w:r w:rsidRPr="00581C1D">
        <w:rPr>
          <w:b/>
        </w:rPr>
        <w:t xml:space="preserve">    &lt;div class="page-container"&gt;</w:t>
      </w:r>
    </w:p>
    <w:p w14:paraId="1B38297A"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sidebar menu area start --&gt;</w:t>
      </w:r>
    </w:p>
    <w:p w14:paraId="549BE212" w14:textId="77777777" w:rsidR="00D56031" w:rsidRPr="00581C1D" w:rsidRDefault="00D56031" w:rsidP="00D56031">
      <w:pPr>
        <w:spacing w:line="360" w:lineRule="auto"/>
        <w:jc w:val="both"/>
        <w:rPr>
          <w:b/>
        </w:rPr>
      </w:pPr>
      <w:r w:rsidRPr="00581C1D">
        <w:rPr>
          <w:b/>
        </w:rPr>
        <w:t xml:space="preserve">      {% include 'sidebar.html' %}</w:t>
      </w:r>
    </w:p>
    <w:p w14:paraId="7B3CA194"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sidebar menu area end --&gt;</w:t>
      </w:r>
    </w:p>
    <w:p w14:paraId="600FB12F"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main content area start --&gt;</w:t>
      </w:r>
    </w:p>
    <w:p w14:paraId="550D532E" w14:textId="77777777" w:rsidR="00D56031" w:rsidRPr="00581C1D" w:rsidRDefault="00D56031" w:rsidP="00D56031">
      <w:pPr>
        <w:spacing w:line="360" w:lineRule="auto"/>
        <w:jc w:val="both"/>
        <w:rPr>
          <w:b/>
        </w:rPr>
      </w:pPr>
      <w:r w:rsidRPr="00581C1D">
        <w:rPr>
          <w:b/>
        </w:rPr>
        <w:t xml:space="preserve">        &lt;div class="main-content"&gt;</w:t>
      </w:r>
    </w:p>
    <w:p w14:paraId="7B3CF641"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header area start --&gt;</w:t>
      </w:r>
    </w:p>
    <w:p w14:paraId="6CC0270D" w14:textId="77777777" w:rsidR="00D56031" w:rsidRPr="00581C1D" w:rsidRDefault="00D56031" w:rsidP="00D56031">
      <w:pPr>
        <w:spacing w:line="360" w:lineRule="auto"/>
        <w:jc w:val="both"/>
        <w:rPr>
          <w:b/>
        </w:rPr>
      </w:pPr>
      <w:r w:rsidRPr="00581C1D">
        <w:rPr>
          <w:b/>
        </w:rPr>
        <w:t xml:space="preserve">          {% include 'header.html' %}</w:t>
      </w:r>
    </w:p>
    <w:p w14:paraId="22A71F47"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header area end --&gt;</w:t>
      </w:r>
    </w:p>
    <w:p w14:paraId="00679C85"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title area start --&gt;</w:t>
      </w:r>
    </w:p>
    <w:p w14:paraId="21EC56DC" w14:textId="77777777" w:rsidR="00D56031" w:rsidRPr="00581C1D" w:rsidRDefault="00D56031" w:rsidP="00D56031">
      <w:pPr>
        <w:spacing w:line="360" w:lineRule="auto"/>
        <w:jc w:val="both"/>
        <w:rPr>
          <w:b/>
        </w:rPr>
      </w:pPr>
      <w:r w:rsidRPr="00581C1D">
        <w:rPr>
          <w:b/>
        </w:rPr>
        <w:t xml:space="preserve">           {% include 'pagetitle.html' %}</w:t>
      </w:r>
    </w:p>
    <w:p w14:paraId="02CD06C6"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title area end --&gt;</w:t>
      </w:r>
    </w:p>
    <w:p w14:paraId="0E899B6C" w14:textId="77777777" w:rsidR="00D56031" w:rsidRPr="00581C1D" w:rsidRDefault="00D56031" w:rsidP="00D56031">
      <w:pPr>
        <w:spacing w:line="360" w:lineRule="auto"/>
        <w:jc w:val="both"/>
        <w:rPr>
          <w:b/>
        </w:rPr>
      </w:pPr>
      <w:r w:rsidRPr="00581C1D">
        <w:rPr>
          <w:b/>
        </w:rPr>
        <w:t xml:space="preserve">            &lt;div class="main-content-inner"&gt;</w:t>
      </w:r>
    </w:p>
    <w:p w14:paraId="501C2845" w14:textId="77777777" w:rsidR="00D56031" w:rsidRPr="00581C1D" w:rsidRDefault="00D56031" w:rsidP="00D56031">
      <w:pPr>
        <w:spacing w:line="360" w:lineRule="auto"/>
        <w:jc w:val="both"/>
        <w:rPr>
          <w:b/>
        </w:rPr>
      </w:pPr>
      <w:r w:rsidRPr="00581C1D">
        <w:rPr>
          <w:b/>
        </w:rPr>
        <w:t xml:space="preserve">                &lt;div class="row"&gt;</w:t>
      </w:r>
    </w:p>
    <w:p w14:paraId="6341CC16" w14:textId="77777777" w:rsidR="00D56031" w:rsidRPr="00581C1D" w:rsidRDefault="00D56031" w:rsidP="00D56031">
      <w:pPr>
        <w:spacing w:line="360" w:lineRule="auto"/>
        <w:jc w:val="both"/>
        <w:rPr>
          <w:b/>
        </w:rPr>
      </w:pPr>
    </w:p>
    <w:p w14:paraId="6E3F4CD8" w14:textId="77777777" w:rsidR="00D56031" w:rsidRPr="00581C1D" w:rsidRDefault="00D56031" w:rsidP="00D56031">
      <w:pPr>
        <w:spacing w:line="360" w:lineRule="auto"/>
        <w:jc w:val="both"/>
        <w:rPr>
          <w:b/>
        </w:rPr>
      </w:pPr>
      <w:r w:rsidRPr="00581C1D">
        <w:rPr>
          <w:b/>
        </w:rPr>
        <w:t xml:space="preserve">                    &lt;div class="col-lg-8 col-ml-12"&gt;</w:t>
      </w:r>
    </w:p>
    <w:p w14:paraId="0D73E70B" w14:textId="77777777" w:rsidR="00D56031" w:rsidRPr="00581C1D" w:rsidRDefault="00D56031" w:rsidP="00D56031">
      <w:pPr>
        <w:spacing w:line="360" w:lineRule="auto"/>
        <w:jc w:val="both"/>
        <w:rPr>
          <w:b/>
        </w:rPr>
      </w:pPr>
      <w:r w:rsidRPr="00581C1D">
        <w:rPr>
          <w:b/>
        </w:rPr>
        <w:t xml:space="preserve">                        &lt;div class="row"&gt;</w:t>
      </w:r>
    </w:p>
    <w:p w14:paraId="32734C1E"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basic form start --&gt;</w:t>
      </w:r>
    </w:p>
    <w:p w14:paraId="0C3BDA71" w14:textId="77777777" w:rsidR="00D56031" w:rsidRPr="00581C1D" w:rsidRDefault="00D56031" w:rsidP="00D56031">
      <w:pPr>
        <w:spacing w:line="360" w:lineRule="auto"/>
        <w:jc w:val="both"/>
        <w:rPr>
          <w:b/>
        </w:rPr>
      </w:pPr>
      <w:r w:rsidRPr="00581C1D">
        <w:rPr>
          <w:b/>
        </w:rPr>
        <w:t xml:space="preserve">                            &lt;div class="col-12 mt-5"&gt;</w:t>
      </w:r>
    </w:p>
    <w:p w14:paraId="6F37D5B9" w14:textId="77777777" w:rsidR="00D56031" w:rsidRPr="00581C1D" w:rsidRDefault="00D56031" w:rsidP="00D56031">
      <w:pPr>
        <w:spacing w:line="360" w:lineRule="auto"/>
        <w:jc w:val="both"/>
        <w:rPr>
          <w:b/>
        </w:rPr>
      </w:pPr>
      <w:r w:rsidRPr="00581C1D">
        <w:rPr>
          <w:b/>
        </w:rPr>
        <w:t xml:space="preserve">                                &lt;div class="card"&gt;</w:t>
      </w:r>
    </w:p>
    <w:p w14:paraId="4C0F0EA5" w14:textId="77777777" w:rsidR="00D56031" w:rsidRPr="00581C1D" w:rsidRDefault="00D56031" w:rsidP="00D56031">
      <w:pPr>
        <w:spacing w:line="360" w:lineRule="auto"/>
        <w:jc w:val="both"/>
        <w:rPr>
          <w:b/>
        </w:rPr>
      </w:pPr>
      <w:r w:rsidRPr="00581C1D">
        <w:rPr>
          <w:b/>
        </w:rPr>
        <w:t xml:space="preserve">                                    &lt;div class="card-body" id="</w:t>
      </w:r>
      <w:proofErr w:type="spellStart"/>
      <w:r w:rsidRPr="00581C1D">
        <w:rPr>
          <w:b/>
        </w:rPr>
        <w:t>exampl</w:t>
      </w:r>
      <w:proofErr w:type="spellEnd"/>
      <w:r w:rsidRPr="00581C1D">
        <w:rPr>
          <w:b/>
        </w:rPr>
        <w:t>"&gt;</w:t>
      </w:r>
    </w:p>
    <w:p w14:paraId="78B1B444" w14:textId="77777777" w:rsidR="00D56031" w:rsidRPr="00581C1D" w:rsidRDefault="00D56031" w:rsidP="00D56031">
      <w:pPr>
        <w:spacing w:line="360" w:lineRule="auto"/>
        <w:jc w:val="both"/>
        <w:rPr>
          <w:b/>
        </w:rPr>
      </w:pPr>
    </w:p>
    <w:p w14:paraId="545D9D39" w14:textId="77777777" w:rsidR="00D56031" w:rsidRPr="00581C1D" w:rsidRDefault="00D56031" w:rsidP="00D56031">
      <w:pPr>
        <w:spacing w:line="360" w:lineRule="auto"/>
        <w:jc w:val="both"/>
        <w:rPr>
          <w:b/>
        </w:rPr>
      </w:pPr>
      <w:r w:rsidRPr="00581C1D">
        <w:rPr>
          <w:b/>
        </w:rPr>
        <w:t xml:space="preserve">                                        &lt;h4 class="header-title" style="color: blue"&gt;View Detail of Ticket ID: {{</w:t>
      </w:r>
      <w:proofErr w:type="spellStart"/>
      <w:proofErr w:type="gramStart"/>
      <w:r w:rsidRPr="00581C1D">
        <w:rPr>
          <w:b/>
        </w:rPr>
        <w:t>ticket.ticketid</w:t>
      </w:r>
      <w:proofErr w:type="spellEnd"/>
      <w:proofErr w:type="gramEnd"/>
      <w:r w:rsidRPr="00581C1D">
        <w:rPr>
          <w:b/>
        </w:rPr>
        <w:t>}}&lt;/h4&gt;</w:t>
      </w:r>
    </w:p>
    <w:p w14:paraId="26656BC0" w14:textId="77777777" w:rsidR="00D56031" w:rsidRPr="00581C1D" w:rsidRDefault="00D56031" w:rsidP="00D56031">
      <w:pPr>
        <w:spacing w:line="360" w:lineRule="auto"/>
        <w:jc w:val="both"/>
        <w:rPr>
          <w:b/>
        </w:rPr>
      </w:pPr>
      <w:r w:rsidRPr="00581C1D">
        <w:rPr>
          <w:b/>
        </w:rPr>
        <w:t xml:space="preserve">                                        &lt;h5 class="header-title" style="color: blue"&gt;Visiting Date: {{</w:t>
      </w:r>
      <w:proofErr w:type="spellStart"/>
      <w:proofErr w:type="gramStart"/>
      <w:r w:rsidRPr="00581C1D">
        <w:rPr>
          <w:b/>
        </w:rPr>
        <w:t>ticket.postingdate</w:t>
      </w:r>
      <w:proofErr w:type="spellEnd"/>
      <w:proofErr w:type="gramEnd"/>
      <w:r w:rsidRPr="00581C1D">
        <w:rPr>
          <w:b/>
        </w:rPr>
        <w:t>}}&lt;/h5&gt;</w:t>
      </w:r>
    </w:p>
    <w:p w14:paraId="1BE368A3" w14:textId="77777777" w:rsidR="00D56031" w:rsidRPr="00581C1D" w:rsidRDefault="00D56031" w:rsidP="00D56031">
      <w:pPr>
        <w:spacing w:line="360" w:lineRule="auto"/>
        <w:jc w:val="both"/>
        <w:rPr>
          <w:b/>
        </w:rPr>
      </w:pPr>
    </w:p>
    <w:p w14:paraId="7E31FE6B" w14:textId="77777777" w:rsidR="00D56031" w:rsidRPr="00581C1D" w:rsidRDefault="00D56031" w:rsidP="00D56031">
      <w:pPr>
        <w:spacing w:line="360" w:lineRule="auto"/>
        <w:jc w:val="both"/>
        <w:rPr>
          <w:b/>
        </w:rPr>
      </w:pPr>
    </w:p>
    <w:p w14:paraId="5EFA3A77" w14:textId="77777777" w:rsidR="00D56031" w:rsidRPr="00581C1D" w:rsidRDefault="00D56031" w:rsidP="00D56031">
      <w:pPr>
        <w:spacing w:line="360" w:lineRule="auto"/>
        <w:jc w:val="both"/>
        <w:rPr>
          <w:b/>
        </w:rPr>
      </w:pPr>
      <w:r w:rsidRPr="00581C1D">
        <w:rPr>
          <w:b/>
        </w:rPr>
        <w:t xml:space="preserve">                                        &lt;table border="1" class="table table-striped table-bordered </w:t>
      </w:r>
      <w:r w:rsidRPr="00581C1D">
        <w:rPr>
          <w:b/>
        </w:rPr>
        <w:lastRenderedPageBreak/>
        <w:t>first" &gt;</w:t>
      </w:r>
    </w:p>
    <w:p w14:paraId="40A1E124" w14:textId="77777777" w:rsidR="00D56031" w:rsidRPr="00581C1D" w:rsidRDefault="00D56031" w:rsidP="00D56031">
      <w:pPr>
        <w:spacing w:line="360" w:lineRule="auto"/>
        <w:jc w:val="both"/>
        <w:rPr>
          <w:b/>
        </w:rPr>
      </w:pPr>
      <w:r w:rsidRPr="00581C1D">
        <w:rPr>
          <w:b/>
        </w:rPr>
        <w:t xml:space="preserve">                                            &lt;tr&gt;</w:t>
      </w:r>
    </w:p>
    <w:p w14:paraId="1D46E9DD" w14:textId="77777777" w:rsidR="00D56031" w:rsidRPr="00581C1D" w:rsidRDefault="00D56031" w:rsidP="00D56031">
      <w:pPr>
        <w:spacing w:line="360" w:lineRule="auto"/>
        <w:jc w:val="both"/>
        <w:rPr>
          <w:b/>
        </w:rPr>
      </w:pPr>
      <w:r w:rsidRPr="00581C1D">
        <w:rPr>
          <w:b/>
        </w:rPr>
        <w:t xml:space="preserve">                                                &lt;</w:t>
      </w:r>
      <w:proofErr w:type="spellStart"/>
      <w:r w:rsidRPr="00581C1D">
        <w:rPr>
          <w:b/>
        </w:rPr>
        <w:t>th</w:t>
      </w:r>
      <w:proofErr w:type="spellEnd"/>
      <w:r w:rsidRPr="00581C1D">
        <w:rPr>
          <w:b/>
        </w:rPr>
        <w:t>&gt;#&lt;/th&gt;</w:t>
      </w:r>
    </w:p>
    <w:p w14:paraId="44867736" w14:textId="77777777" w:rsidR="00D56031" w:rsidRPr="00581C1D" w:rsidRDefault="00D56031" w:rsidP="00D56031">
      <w:pPr>
        <w:spacing w:line="360" w:lineRule="auto"/>
        <w:jc w:val="both"/>
        <w:rPr>
          <w:b/>
        </w:rPr>
      </w:pPr>
      <w:r w:rsidRPr="00581C1D">
        <w:rPr>
          <w:b/>
        </w:rPr>
        <w:t xml:space="preserve">                                                &lt;</w:t>
      </w:r>
      <w:proofErr w:type="spellStart"/>
      <w:r w:rsidRPr="00581C1D">
        <w:rPr>
          <w:b/>
        </w:rPr>
        <w:t>th</w:t>
      </w:r>
      <w:proofErr w:type="spellEnd"/>
      <w:r w:rsidRPr="00581C1D">
        <w:rPr>
          <w:b/>
        </w:rPr>
        <w:t>&gt;No of Tickets&lt;/</w:t>
      </w:r>
      <w:proofErr w:type="spellStart"/>
      <w:r w:rsidRPr="00581C1D">
        <w:rPr>
          <w:b/>
        </w:rPr>
        <w:t>th</w:t>
      </w:r>
      <w:proofErr w:type="spellEnd"/>
      <w:r w:rsidRPr="00581C1D">
        <w:rPr>
          <w:b/>
        </w:rPr>
        <w:t>&gt;</w:t>
      </w:r>
    </w:p>
    <w:p w14:paraId="759827BC" w14:textId="77777777" w:rsidR="00D56031" w:rsidRPr="00581C1D" w:rsidRDefault="00D56031" w:rsidP="00D56031">
      <w:pPr>
        <w:spacing w:line="360" w:lineRule="auto"/>
        <w:jc w:val="both"/>
        <w:rPr>
          <w:b/>
        </w:rPr>
      </w:pPr>
      <w:r w:rsidRPr="00581C1D">
        <w:rPr>
          <w:b/>
        </w:rPr>
        <w:t xml:space="preserve">                                                &lt;</w:t>
      </w:r>
      <w:proofErr w:type="spellStart"/>
      <w:r w:rsidRPr="00581C1D">
        <w:rPr>
          <w:b/>
        </w:rPr>
        <w:t>th</w:t>
      </w:r>
      <w:proofErr w:type="spellEnd"/>
      <w:r w:rsidRPr="00581C1D">
        <w:rPr>
          <w:b/>
        </w:rPr>
        <w:t>&gt;Price per unit&lt;/</w:t>
      </w:r>
      <w:proofErr w:type="spellStart"/>
      <w:r w:rsidRPr="00581C1D">
        <w:rPr>
          <w:b/>
        </w:rPr>
        <w:t>th</w:t>
      </w:r>
      <w:proofErr w:type="spellEnd"/>
      <w:r w:rsidRPr="00581C1D">
        <w:rPr>
          <w:b/>
        </w:rPr>
        <w:t>&gt;</w:t>
      </w:r>
    </w:p>
    <w:p w14:paraId="69393E52" w14:textId="77777777" w:rsidR="00D56031" w:rsidRPr="00581C1D" w:rsidRDefault="00D56031" w:rsidP="00D56031">
      <w:pPr>
        <w:spacing w:line="360" w:lineRule="auto"/>
        <w:jc w:val="both"/>
        <w:rPr>
          <w:b/>
        </w:rPr>
      </w:pPr>
      <w:r w:rsidRPr="00581C1D">
        <w:rPr>
          <w:b/>
        </w:rPr>
        <w:t xml:space="preserve">                                                &lt;</w:t>
      </w:r>
      <w:proofErr w:type="spellStart"/>
      <w:r w:rsidRPr="00581C1D">
        <w:rPr>
          <w:b/>
        </w:rPr>
        <w:t>th</w:t>
      </w:r>
      <w:proofErr w:type="spellEnd"/>
      <w:r w:rsidRPr="00581C1D">
        <w:rPr>
          <w:b/>
        </w:rPr>
        <w:t>&gt;Total&lt;/</w:t>
      </w:r>
      <w:proofErr w:type="spellStart"/>
      <w:r w:rsidRPr="00581C1D">
        <w:rPr>
          <w:b/>
        </w:rPr>
        <w:t>th</w:t>
      </w:r>
      <w:proofErr w:type="spellEnd"/>
      <w:r w:rsidRPr="00581C1D">
        <w:rPr>
          <w:b/>
        </w:rPr>
        <w:t>&gt;</w:t>
      </w:r>
    </w:p>
    <w:p w14:paraId="5418C6B3" w14:textId="77777777" w:rsidR="00D56031" w:rsidRPr="00581C1D" w:rsidRDefault="00D56031" w:rsidP="00D56031">
      <w:pPr>
        <w:spacing w:line="360" w:lineRule="auto"/>
        <w:jc w:val="both"/>
        <w:rPr>
          <w:b/>
        </w:rPr>
      </w:pPr>
      <w:r w:rsidRPr="00581C1D">
        <w:rPr>
          <w:b/>
        </w:rPr>
        <w:t xml:space="preserve">                                            &lt;/tr&gt;</w:t>
      </w:r>
    </w:p>
    <w:p w14:paraId="558BA4FB" w14:textId="77777777" w:rsidR="00D56031" w:rsidRPr="00581C1D" w:rsidRDefault="00D56031" w:rsidP="00D56031">
      <w:pPr>
        <w:spacing w:line="360" w:lineRule="auto"/>
        <w:jc w:val="both"/>
        <w:rPr>
          <w:b/>
        </w:rPr>
      </w:pPr>
      <w:r w:rsidRPr="00581C1D">
        <w:rPr>
          <w:b/>
        </w:rPr>
        <w:t xml:space="preserve">                                &lt;tr&gt;</w:t>
      </w:r>
    </w:p>
    <w:p w14:paraId="694516DC" w14:textId="77777777" w:rsidR="00D56031" w:rsidRPr="00581C1D" w:rsidRDefault="00D56031" w:rsidP="00D56031">
      <w:pPr>
        <w:spacing w:line="360" w:lineRule="auto"/>
        <w:jc w:val="both"/>
        <w:rPr>
          <w:b/>
        </w:rPr>
      </w:pPr>
      <w:r w:rsidRPr="00581C1D">
        <w:rPr>
          <w:b/>
        </w:rPr>
        <w:t xml:space="preserve">                                    &lt;</w:t>
      </w:r>
      <w:proofErr w:type="spellStart"/>
      <w:r w:rsidRPr="00581C1D">
        <w:rPr>
          <w:b/>
        </w:rPr>
        <w:t>th</w:t>
      </w:r>
      <w:proofErr w:type="spellEnd"/>
      <w:r w:rsidRPr="00581C1D">
        <w:rPr>
          <w:b/>
        </w:rPr>
        <w:t xml:space="preserve"> &gt;Number of Adult &lt;/</w:t>
      </w:r>
      <w:proofErr w:type="spellStart"/>
      <w:r w:rsidRPr="00581C1D">
        <w:rPr>
          <w:b/>
        </w:rPr>
        <w:t>th</w:t>
      </w:r>
      <w:proofErr w:type="spellEnd"/>
      <w:r w:rsidRPr="00581C1D">
        <w:rPr>
          <w:b/>
        </w:rPr>
        <w:t>&gt;</w:t>
      </w:r>
    </w:p>
    <w:p w14:paraId="1A8AE26C" w14:textId="77777777" w:rsidR="00D56031" w:rsidRPr="00581C1D" w:rsidRDefault="00D56031" w:rsidP="00D56031">
      <w:pPr>
        <w:spacing w:line="360" w:lineRule="auto"/>
        <w:jc w:val="both"/>
        <w:rPr>
          <w:b/>
        </w:rPr>
      </w:pPr>
      <w:r w:rsidRPr="00581C1D">
        <w:rPr>
          <w:b/>
        </w:rPr>
        <w:t xml:space="preserve">                                    &lt;td style="padding-left: 10px"&gt;{{</w:t>
      </w:r>
      <w:proofErr w:type="spellStart"/>
      <w:proofErr w:type="gramStart"/>
      <w:r w:rsidRPr="00581C1D">
        <w:rPr>
          <w:b/>
        </w:rPr>
        <w:t>ticket.noofadult</w:t>
      </w:r>
      <w:proofErr w:type="spellEnd"/>
      <w:proofErr w:type="gramEnd"/>
      <w:r w:rsidRPr="00581C1D">
        <w:rPr>
          <w:b/>
        </w:rPr>
        <w:t>}}&lt;/td&gt;</w:t>
      </w:r>
    </w:p>
    <w:p w14:paraId="5D1CFD4F" w14:textId="77777777" w:rsidR="00D56031" w:rsidRPr="00581C1D" w:rsidRDefault="00D56031" w:rsidP="00D56031">
      <w:pPr>
        <w:spacing w:line="360" w:lineRule="auto"/>
        <w:jc w:val="both"/>
        <w:rPr>
          <w:b/>
        </w:rPr>
      </w:pPr>
      <w:r w:rsidRPr="00581C1D">
        <w:rPr>
          <w:b/>
        </w:rPr>
        <w:t xml:space="preserve">                                     &lt;td style="padding-left: 10px"&gt;{{</w:t>
      </w:r>
      <w:proofErr w:type="spellStart"/>
      <w:proofErr w:type="gramStart"/>
      <w:r w:rsidRPr="00581C1D">
        <w:rPr>
          <w:b/>
        </w:rPr>
        <w:t>ticket.adultunitprice</w:t>
      </w:r>
      <w:proofErr w:type="spellEnd"/>
      <w:proofErr w:type="gramEnd"/>
      <w:r w:rsidRPr="00581C1D">
        <w:rPr>
          <w:b/>
        </w:rPr>
        <w:t>}} Rs.&lt;/td&gt;</w:t>
      </w:r>
    </w:p>
    <w:p w14:paraId="3C2EA2C1" w14:textId="77777777" w:rsidR="00D56031" w:rsidRPr="00581C1D" w:rsidRDefault="00D56031" w:rsidP="00D56031">
      <w:pPr>
        <w:spacing w:line="360" w:lineRule="auto"/>
        <w:jc w:val="both"/>
        <w:rPr>
          <w:b/>
        </w:rPr>
      </w:pPr>
      <w:r w:rsidRPr="00581C1D">
        <w:rPr>
          <w:b/>
        </w:rPr>
        <w:t xml:space="preserve">                                     &lt;td style="padding-left: 10px"</w:t>
      </w:r>
      <w:proofErr w:type="gramStart"/>
      <w:r w:rsidRPr="00581C1D">
        <w:rPr>
          <w:b/>
        </w:rPr>
        <w:t>&gt;{</w:t>
      </w:r>
      <w:proofErr w:type="gramEnd"/>
      <w:r w:rsidRPr="00581C1D">
        <w:rPr>
          <w:b/>
        </w:rPr>
        <w:t>{</w:t>
      </w:r>
      <w:proofErr w:type="spellStart"/>
      <w:r w:rsidRPr="00581C1D">
        <w:rPr>
          <w:b/>
        </w:rPr>
        <w:t>totalcostadult</w:t>
      </w:r>
      <w:proofErr w:type="spellEnd"/>
      <w:r w:rsidRPr="00581C1D">
        <w:rPr>
          <w:b/>
        </w:rPr>
        <w:t xml:space="preserve"> }} Rs.&lt;/td&gt;</w:t>
      </w:r>
    </w:p>
    <w:p w14:paraId="6426A4E5" w14:textId="77777777" w:rsidR="00D56031" w:rsidRPr="00581C1D" w:rsidRDefault="00D56031" w:rsidP="00D56031">
      <w:pPr>
        <w:spacing w:line="360" w:lineRule="auto"/>
        <w:jc w:val="both"/>
        <w:rPr>
          <w:b/>
        </w:rPr>
      </w:pPr>
      <w:r w:rsidRPr="00581C1D">
        <w:rPr>
          <w:b/>
        </w:rPr>
        <w:t xml:space="preserve">                                &lt;/tr&gt;</w:t>
      </w:r>
    </w:p>
    <w:p w14:paraId="3990DCC7" w14:textId="77777777" w:rsidR="00D56031" w:rsidRPr="00581C1D" w:rsidRDefault="00D56031" w:rsidP="00D56031">
      <w:pPr>
        <w:spacing w:line="360" w:lineRule="auto"/>
        <w:jc w:val="both"/>
        <w:rPr>
          <w:b/>
        </w:rPr>
      </w:pPr>
      <w:r w:rsidRPr="00581C1D">
        <w:rPr>
          <w:b/>
        </w:rPr>
        <w:t xml:space="preserve">                                &lt;tr&gt;</w:t>
      </w:r>
    </w:p>
    <w:p w14:paraId="0572943D" w14:textId="77777777" w:rsidR="00D56031" w:rsidRPr="00581C1D" w:rsidRDefault="00D56031" w:rsidP="00D56031">
      <w:pPr>
        <w:spacing w:line="360" w:lineRule="auto"/>
        <w:jc w:val="both"/>
        <w:rPr>
          <w:b/>
        </w:rPr>
      </w:pPr>
      <w:r w:rsidRPr="00581C1D">
        <w:rPr>
          <w:b/>
        </w:rPr>
        <w:t xml:space="preserve">                                    &lt;</w:t>
      </w:r>
      <w:proofErr w:type="spellStart"/>
      <w:r w:rsidRPr="00581C1D">
        <w:rPr>
          <w:b/>
        </w:rPr>
        <w:t>th</w:t>
      </w:r>
      <w:proofErr w:type="spellEnd"/>
      <w:r w:rsidRPr="00581C1D">
        <w:rPr>
          <w:b/>
        </w:rPr>
        <w:t xml:space="preserve">&gt;Number of </w:t>
      </w:r>
      <w:proofErr w:type="spellStart"/>
      <w:r w:rsidRPr="00581C1D">
        <w:rPr>
          <w:b/>
        </w:rPr>
        <w:t>Chlidren</w:t>
      </w:r>
      <w:proofErr w:type="spellEnd"/>
      <w:r w:rsidRPr="00581C1D">
        <w:rPr>
          <w:b/>
        </w:rPr>
        <w:t xml:space="preserve"> &lt;/</w:t>
      </w:r>
      <w:proofErr w:type="spellStart"/>
      <w:r w:rsidRPr="00581C1D">
        <w:rPr>
          <w:b/>
        </w:rPr>
        <w:t>th</w:t>
      </w:r>
      <w:proofErr w:type="spellEnd"/>
      <w:r w:rsidRPr="00581C1D">
        <w:rPr>
          <w:b/>
        </w:rPr>
        <w:t>&gt;</w:t>
      </w:r>
    </w:p>
    <w:p w14:paraId="17ADA8C0" w14:textId="77777777" w:rsidR="00D56031" w:rsidRPr="00581C1D" w:rsidRDefault="00D56031" w:rsidP="00D56031">
      <w:pPr>
        <w:spacing w:line="360" w:lineRule="auto"/>
        <w:jc w:val="both"/>
        <w:rPr>
          <w:b/>
        </w:rPr>
      </w:pPr>
      <w:r w:rsidRPr="00581C1D">
        <w:rPr>
          <w:b/>
        </w:rPr>
        <w:t xml:space="preserve">                                    &lt;td style="padding-left: 10px"&gt;{{</w:t>
      </w:r>
      <w:proofErr w:type="spellStart"/>
      <w:proofErr w:type="gramStart"/>
      <w:r w:rsidRPr="00581C1D">
        <w:rPr>
          <w:b/>
        </w:rPr>
        <w:t>ticket.noofchild</w:t>
      </w:r>
      <w:proofErr w:type="spellEnd"/>
      <w:proofErr w:type="gramEnd"/>
      <w:r w:rsidRPr="00581C1D">
        <w:rPr>
          <w:b/>
        </w:rPr>
        <w:t>}}&lt;/td&gt;</w:t>
      </w:r>
    </w:p>
    <w:p w14:paraId="7C2F9740" w14:textId="77777777" w:rsidR="00D56031" w:rsidRPr="00581C1D" w:rsidRDefault="00D56031" w:rsidP="00D56031">
      <w:pPr>
        <w:spacing w:line="360" w:lineRule="auto"/>
        <w:jc w:val="both"/>
        <w:rPr>
          <w:b/>
        </w:rPr>
      </w:pPr>
      <w:r w:rsidRPr="00581C1D">
        <w:rPr>
          <w:b/>
        </w:rPr>
        <w:t xml:space="preserve">                                    &lt;td style="padding-left: 10px"&gt;{{</w:t>
      </w:r>
      <w:proofErr w:type="spellStart"/>
      <w:proofErr w:type="gramStart"/>
      <w:r w:rsidRPr="00581C1D">
        <w:rPr>
          <w:b/>
        </w:rPr>
        <w:t>ticket.childunitprice</w:t>
      </w:r>
      <w:proofErr w:type="spellEnd"/>
      <w:proofErr w:type="gramEnd"/>
      <w:r w:rsidRPr="00581C1D">
        <w:rPr>
          <w:b/>
        </w:rPr>
        <w:t>}} Rs.&lt;/td&gt;</w:t>
      </w:r>
    </w:p>
    <w:p w14:paraId="48CA79B8" w14:textId="77777777" w:rsidR="00D56031" w:rsidRPr="00581C1D" w:rsidRDefault="00D56031" w:rsidP="00D56031">
      <w:pPr>
        <w:spacing w:line="360" w:lineRule="auto"/>
        <w:jc w:val="both"/>
        <w:rPr>
          <w:b/>
        </w:rPr>
      </w:pPr>
      <w:r w:rsidRPr="00581C1D">
        <w:rPr>
          <w:b/>
        </w:rPr>
        <w:t xml:space="preserve">                                     &lt;td style="padding-left: 10px"</w:t>
      </w:r>
      <w:proofErr w:type="gramStart"/>
      <w:r w:rsidRPr="00581C1D">
        <w:rPr>
          <w:b/>
        </w:rPr>
        <w:t>&gt;{</w:t>
      </w:r>
      <w:proofErr w:type="gramEnd"/>
      <w:r w:rsidRPr="00581C1D">
        <w:rPr>
          <w:b/>
        </w:rPr>
        <w:t>{</w:t>
      </w:r>
      <w:proofErr w:type="spellStart"/>
      <w:r w:rsidRPr="00581C1D">
        <w:rPr>
          <w:b/>
        </w:rPr>
        <w:t>totalcostchild</w:t>
      </w:r>
      <w:proofErr w:type="spellEnd"/>
      <w:r w:rsidRPr="00581C1D">
        <w:rPr>
          <w:b/>
        </w:rPr>
        <w:t xml:space="preserve"> }} Rs.&lt;/td&gt;</w:t>
      </w:r>
    </w:p>
    <w:p w14:paraId="1AAC7145" w14:textId="77777777" w:rsidR="00D56031" w:rsidRPr="00581C1D" w:rsidRDefault="00D56031" w:rsidP="00D56031">
      <w:pPr>
        <w:spacing w:line="360" w:lineRule="auto"/>
        <w:jc w:val="both"/>
        <w:rPr>
          <w:b/>
        </w:rPr>
      </w:pPr>
      <w:r w:rsidRPr="00581C1D">
        <w:rPr>
          <w:b/>
        </w:rPr>
        <w:t xml:space="preserve">                                &lt;/tr&gt;</w:t>
      </w:r>
    </w:p>
    <w:p w14:paraId="64822D58" w14:textId="77777777" w:rsidR="00D56031" w:rsidRPr="00581C1D" w:rsidRDefault="00D56031" w:rsidP="00D56031">
      <w:pPr>
        <w:spacing w:line="360" w:lineRule="auto"/>
        <w:jc w:val="both"/>
        <w:rPr>
          <w:b/>
        </w:rPr>
      </w:pPr>
    </w:p>
    <w:p w14:paraId="71127B88" w14:textId="77777777" w:rsidR="00D56031" w:rsidRPr="00581C1D" w:rsidRDefault="00D56031" w:rsidP="00D56031">
      <w:pPr>
        <w:spacing w:line="360" w:lineRule="auto"/>
        <w:jc w:val="both"/>
        <w:rPr>
          <w:b/>
        </w:rPr>
      </w:pPr>
      <w:r w:rsidRPr="00581C1D">
        <w:rPr>
          <w:b/>
        </w:rPr>
        <w:t xml:space="preserve">                                 &lt;tr&gt;</w:t>
      </w:r>
    </w:p>
    <w:p w14:paraId="6D1A0631" w14:textId="77777777" w:rsidR="00D56031" w:rsidRPr="00581C1D" w:rsidRDefault="00D56031" w:rsidP="00D56031">
      <w:pPr>
        <w:spacing w:line="360" w:lineRule="auto"/>
        <w:jc w:val="both"/>
        <w:rPr>
          <w:b/>
        </w:rPr>
      </w:pPr>
      <w:r w:rsidRPr="00581C1D">
        <w:rPr>
          <w:b/>
        </w:rPr>
        <w:t xml:space="preserve">                                    &lt;</w:t>
      </w:r>
      <w:proofErr w:type="spellStart"/>
      <w:r w:rsidRPr="00581C1D">
        <w:rPr>
          <w:b/>
        </w:rPr>
        <w:t>th</w:t>
      </w:r>
      <w:proofErr w:type="spellEnd"/>
      <w:r w:rsidRPr="00581C1D">
        <w:rPr>
          <w:b/>
        </w:rPr>
        <w:t xml:space="preserve"> style="text-align: </w:t>
      </w:r>
      <w:proofErr w:type="spellStart"/>
      <w:proofErr w:type="gramStart"/>
      <w:r w:rsidRPr="00581C1D">
        <w:rPr>
          <w:b/>
        </w:rPr>
        <w:t>center;color</w:t>
      </w:r>
      <w:proofErr w:type="spellEnd"/>
      <w:proofErr w:type="gramEnd"/>
      <w:r w:rsidRPr="00581C1D">
        <w:rPr>
          <w:b/>
        </w:rPr>
        <w:t xml:space="preserve">: </w:t>
      </w:r>
      <w:proofErr w:type="spellStart"/>
      <w:r w:rsidRPr="00581C1D">
        <w:rPr>
          <w:b/>
        </w:rPr>
        <w:t>red;font-size</w:t>
      </w:r>
      <w:proofErr w:type="spellEnd"/>
      <w:r w:rsidRPr="00581C1D">
        <w:rPr>
          <w:b/>
        </w:rPr>
        <w:t xml:space="preserve">: 20px" </w:t>
      </w:r>
      <w:proofErr w:type="spellStart"/>
      <w:r w:rsidRPr="00581C1D">
        <w:rPr>
          <w:b/>
        </w:rPr>
        <w:t>colspan</w:t>
      </w:r>
      <w:proofErr w:type="spellEnd"/>
      <w:r w:rsidRPr="00581C1D">
        <w:rPr>
          <w:b/>
        </w:rPr>
        <w:t>="3"&gt;Total Ticket Price&lt;/</w:t>
      </w:r>
      <w:proofErr w:type="spellStart"/>
      <w:r w:rsidRPr="00581C1D">
        <w:rPr>
          <w:b/>
        </w:rPr>
        <w:t>th</w:t>
      </w:r>
      <w:proofErr w:type="spellEnd"/>
      <w:r w:rsidRPr="00581C1D">
        <w:rPr>
          <w:b/>
        </w:rPr>
        <w:t>&gt;</w:t>
      </w:r>
    </w:p>
    <w:p w14:paraId="1A6C7453" w14:textId="77777777" w:rsidR="00D56031" w:rsidRPr="00581C1D" w:rsidRDefault="00D56031" w:rsidP="00D56031">
      <w:pPr>
        <w:spacing w:line="360" w:lineRule="auto"/>
        <w:jc w:val="both"/>
        <w:rPr>
          <w:b/>
        </w:rPr>
      </w:pPr>
      <w:r w:rsidRPr="00581C1D">
        <w:rPr>
          <w:b/>
        </w:rPr>
        <w:t xml:space="preserve">                                    &lt;td style="padding-left: 10px;"&gt;{{total}} </w:t>
      </w:r>
      <w:proofErr w:type="gramStart"/>
      <w:r w:rsidRPr="00581C1D">
        <w:rPr>
          <w:b/>
        </w:rPr>
        <w:t>Rs.&lt;</w:t>
      </w:r>
      <w:proofErr w:type="gramEnd"/>
      <w:r w:rsidRPr="00581C1D">
        <w:rPr>
          <w:b/>
        </w:rPr>
        <w:t>/td&gt;</w:t>
      </w:r>
    </w:p>
    <w:p w14:paraId="4DB744A1" w14:textId="77777777" w:rsidR="00D56031" w:rsidRPr="00581C1D" w:rsidRDefault="00D56031" w:rsidP="00D56031">
      <w:pPr>
        <w:spacing w:line="360" w:lineRule="auto"/>
        <w:jc w:val="both"/>
        <w:rPr>
          <w:b/>
        </w:rPr>
      </w:pPr>
      <w:r w:rsidRPr="00581C1D">
        <w:rPr>
          <w:b/>
        </w:rPr>
        <w:t xml:space="preserve">                                &lt;/tr&gt;</w:t>
      </w:r>
    </w:p>
    <w:p w14:paraId="0AD0C256" w14:textId="77777777" w:rsidR="00D56031" w:rsidRPr="00581C1D" w:rsidRDefault="00D56031" w:rsidP="00D56031">
      <w:pPr>
        <w:spacing w:line="360" w:lineRule="auto"/>
        <w:jc w:val="both"/>
        <w:rPr>
          <w:b/>
        </w:rPr>
      </w:pPr>
      <w:r w:rsidRPr="00581C1D">
        <w:rPr>
          <w:b/>
        </w:rPr>
        <w:t xml:space="preserve">                                &lt;/table&gt;</w:t>
      </w:r>
    </w:p>
    <w:p w14:paraId="05BC1BA9" w14:textId="77777777" w:rsidR="00D56031" w:rsidRPr="00581C1D" w:rsidRDefault="00D56031" w:rsidP="00D56031">
      <w:pPr>
        <w:spacing w:line="360" w:lineRule="auto"/>
        <w:jc w:val="both"/>
        <w:rPr>
          <w:b/>
        </w:rPr>
      </w:pPr>
      <w:r w:rsidRPr="00581C1D">
        <w:rPr>
          <w:b/>
        </w:rPr>
        <w:t xml:space="preserve">                                    &lt;/div&gt;</w:t>
      </w:r>
    </w:p>
    <w:p w14:paraId="1C7DE1A3" w14:textId="77777777" w:rsidR="00D56031" w:rsidRPr="00581C1D" w:rsidRDefault="00D56031" w:rsidP="00D56031">
      <w:pPr>
        <w:spacing w:line="360" w:lineRule="auto"/>
        <w:jc w:val="both"/>
        <w:rPr>
          <w:b/>
        </w:rPr>
      </w:pPr>
    </w:p>
    <w:p w14:paraId="2445E962" w14:textId="77777777" w:rsidR="00D56031" w:rsidRPr="00581C1D" w:rsidRDefault="00D56031" w:rsidP="00D56031">
      <w:pPr>
        <w:spacing w:line="360" w:lineRule="auto"/>
        <w:jc w:val="both"/>
        <w:rPr>
          <w:b/>
        </w:rPr>
      </w:pPr>
      <w:r w:rsidRPr="00581C1D">
        <w:rPr>
          <w:b/>
        </w:rPr>
        <w:t xml:space="preserve">                                     &lt;p style="margin-top:1%</w:t>
      </w:r>
      <w:proofErr w:type="gramStart"/>
      <w:r w:rsidRPr="00581C1D">
        <w:rPr>
          <w:b/>
        </w:rPr>
        <w:t>"  align</w:t>
      </w:r>
      <w:proofErr w:type="gramEnd"/>
      <w:r w:rsidRPr="00581C1D">
        <w:rPr>
          <w:b/>
        </w:rPr>
        <w:t>="center"&gt;</w:t>
      </w:r>
    </w:p>
    <w:p w14:paraId="29170CCD" w14:textId="77777777" w:rsidR="00D56031" w:rsidRPr="00581C1D" w:rsidRDefault="00D56031" w:rsidP="00D56031">
      <w:pPr>
        <w:spacing w:line="360" w:lineRule="auto"/>
        <w:jc w:val="both"/>
        <w:rPr>
          <w:b/>
        </w:rPr>
      </w:pPr>
      <w:r w:rsidRPr="00581C1D">
        <w:rPr>
          <w:b/>
        </w:rPr>
        <w:t xml:space="preserve">  &lt;</w:t>
      </w:r>
      <w:proofErr w:type="spellStart"/>
      <w:r w:rsidRPr="00581C1D">
        <w:rPr>
          <w:b/>
        </w:rPr>
        <w:t>i</w:t>
      </w:r>
      <w:proofErr w:type="spellEnd"/>
      <w:r w:rsidRPr="00581C1D">
        <w:rPr>
          <w:b/>
        </w:rPr>
        <w:t xml:space="preserve"> class="fa fa-print fa-2x" style="cursor: pointer;</w:t>
      </w:r>
      <w:proofErr w:type="gramStart"/>
      <w:r w:rsidRPr="00581C1D">
        <w:rPr>
          <w:b/>
        </w:rPr>
        <w:t xml:space="preserve">"  </w:t>
      </w:r>
      <w:proofErr w:type="spellStart"/>
      <w:r w:rsidRPr="00581C1D">
        <w:rPr>
          <w:b/>
        </w:rPr>
        <w:t>OnClick</w:t>
      </w:r>
      <w:proofErr w:type="spellEnd"/>
      <w:proofErr w:type="gramEnd"/>
      <w:r w:rsidRPr="00581C1D">
        <w:rPr>
          <w:b/>
        </w:rPr>
        <w:t>="</w:t>
      </w:r>
      <w:proofErr w:type="spellStart"/>
      <w:r w:rsidRPr="00581C1D">
        <w:rPr>
          <w:b/>
        </w:rPr>
        <w:t>CallPrint</w:t>
      </w:r>
      <w:proofErr w:type="spellEnd"/>
      <w:r w:rsidRPr="00581C1D">
        <w:rPr>
          <w:b/>
        </w:rPr>
        <w:t>(</w:t>
      </w:r>
      <w:proofErr w:type="spellStart"/>
      <w:r w:rsidRPr="00581C1D">
        <w:rPr>
          <w:b/>
        </w:rPr>
        <w:t>this.value</w:t>
      </w:r>
      <w:proofErr w:type="spellEnd"/>
      <w:r w:rsidRPr="00581C1D">
        <w:rPr>
          <w:b/>
        </w:rPr>
        <w:t>)" &gt;&lt;/</w:t>
      </w:r>
      <w:proofErr w:type="spellStart"/>
      <w:r w:rsidRPr="00581C1D">
        <w:rPr>
          <w:b/>
        </w:rPr>
        <w:t>i</w:t>
      </w:r>
      <w:proofErr w:type="spellEnd"/>
      <w:r w:rsidRPr="00581C1D">
        <w:rPr>
          <w:b/>
        </w:rPr>
        <w:t>&gt;</w:t>
      </w:r>
    </w:p>
    <w:p w14:paraId="7452D0C9" w14:textId="77777777" w:rsidR="00D56031" w:rsidRPr="00581C1D" w:rsidRDefault="00D56031" w:rsidP="00D56031">
      <w:pPr>
        <w:spacing w:line="360" w:lineRule="auto"/>
        <w:jc w:val="both"/>
        <w:rPr>
          <w:b/>
        </w:rPr>
      </w:pPr>
      <w:r w:rsidRPr="00581C1D">
        <w:rPr>
          <w:b/>
        </w:rPr>
        <w:t>&lt;/p&gt;</w:t>
      </w:r>
    </w:p>
    <w:p w14:paraId="2820B7B1" w14:textId="77777777" w:rsidR="00D56031" w:rsidRPr="00581C1D" w:rsidRDefault="00D56031" w:rsidP="00D56031">
      <w:pPr>
        <w:spacing w:line="360" w:lineRule="auto"/>
        <w:jc w:val="both"/>
        <w:rPr>
          <w:b/>
        </w:rPr>
      </w:pPr>
      <w:r w:rsidRPr="00581C1D">
        <w:rPr>
          <w:b/>
        </w:rPr>
        <w:t xml:space="preserve">                                &lt;/div&gt;</w:t>
      </w:r>
    </w:p>
    <w:p w14:paraId="0A33C0C5" w14:textId="77777777" w:rsidR="00D56031" w:rsidRPr="00581C1D" w:rsidRDefault="00D56031" w:rsidP="00D56031">
      <w:pPr>
        <w:spacing w:line="360" w:lineRule="auto"/>
        <w:jc w:val="both"/>
        <w:rPr>
          <w:b/>
        </w:rPr>
      </w:pPr>
      <w:r w:rsidRPr="00581C1D">
        <w:rPr>
          <w:b/>
        </w:rPr>
        <w:t xml:space="preserve">                            &lt;/div&gt;</w:t>
      </w:r>
    </w:p>
    <w:p w14:paraId="7E76F345" w14:textId="77777777" w:rsidR="00D56031" w:rsidRPr="00581C1D" w:rsidRDefault="00D56031" w:rsidP="00D56031">
      <w:pPr>
        <w:spacing w:line="360" w:lineRule="auto"/>
        <w:jc w:val="both"/>
        <w:rPr>
          <w:b/>
        </w:rPr>
      </w:pPr>
      <w:r w:rsidRPr="00581C1D">
        <w:rPr>
          <w:b/>
        </w:rPr>
        <w:lastRenderedPageBreak/>
        <w:t xml:space="preserve">                            </w:t>
      </w:r>
      <w:proofErr w:type="gramStart"/>
      <w:r w:rsidRPr="00581C1D">
        <w:rPr>
          <w:b/>
        </w:rPr>
        <w:t>&lt;!--</w:t>
      </w:r>
      <w:proofErr w:type="gramEnd"/>
      <w:r w:rsidRPr="00581C1D">
        <w:rPr>
          <w:b/>
        </w:rPr>
        <w:t xml:space="preserve"> basic form end --&gt;</w:t>
      </w:r>
    </w:p>
    <w:p w14:paraId="345F96A1" w14:textId="77777777" w:rsidR="00D56031" w:rsidRPr="00581C1D" w:rsidRDefault="00D56031" w:rsidP="00D56031">
      <w:pPr>
        <w:spacing w:line="360" w:lineRule="auto"/>
        <w:jc w:val="both"/>
        <w:rPr>
          <w:b/>
        </w:rPr>
      </w:pPr>
    </w:p>
    <w:p w14:paraId="52225C01" w14:textId="77777777" w:rsidR="00D56031" w:rsidRPr="00581C1D" w:rsidRDefault="00D56031" w:rsidP="00D56031">
      <w:pPr>
        <w:spacing w:line="360" w:lineRule="auto"/>
        <w:jc w:val="both"/>
        <w:rPr>
          <w:b/>
        </w:rPr>
      </w:pPr>
    </w:p>
    <w:p w14:paraId="0B307114" w14:textId="77777777" w:rsidR="00D56031" w:rsidRPr="00581C1D" w:rsidRDefault="00D56031" w:rsidP="00D56031">
      <w:pPr>
        <w:spacing w:line="360" w:lineRule="auto"/>
        <w:jc w:val="both"/>
        <w:rPr>
          <w:b/>
        </w:rPr>
      </w:pPr>
      <w:r w:rsidRPr="00581C1D">
        <w:rPr>
          <w:b/>
        </w:rPr>
        <w:t xml:space="preserve">                        &lt;/div&gt;</w:t>
      </w:r>
    </w:p>
    <w:p w14:paraId="5C6EB028" w14:textId="77777777" w:rsidR="00D56031" w:rsidRPr="00581C1D" w:rsidRDefault="00D56031" w:rsidP="00D56031">
      <w:pPr>
        <w:spacing w:line="360" w:lineRule="auto"/>
        <w:jc w:val="both"/>
        <w:rPr>
          <w:b/>
        </w:rPr>
      </w:pPr>
      <w:r w:rsidRPr="00581C1D">
        <w:rPr>
          <w:b/>
        </w:rPr>
        <w:t xml:space="preserve">                    &lt;/div&gt;</w:t>
      </w:r>
    </w:p>
    <w:p w14:paraId="1D68C899" w14:textId="77777777" w:rsidR="00D56031" w:rsidRPr="00581C1D" w:rsidRDefault="00D56031" w:rsidP="00D56031">
      <w:pPr>
        <w:spacing w:line="360" w:lineRule="auto"/>
        <w:jc w:val="both"/>
        <w:rPr>
          <w:b/>
        </w:rPr>
      </w:pPr>
      <w:r w:rsidRPr="00581C1D">
        <w:rPr>
          <w:b/>
        </w:rPr>
        <w:t xml:space="preserve">                &lt;/div&gt;</w:t>
      </w:r>
    </w:p>
    <w:p w14:paraId="57E455CB" w14:textId="77777777" w:rsidR="00D56031" w:rsidRPr="00581C1D" w:rsidRDefault="00D56031" w:rsidP="00D56031">
      <w:pPr>
        <w:spacing w:line="360" w:lineRule="auto"/>
        <w:jc w:val="both"/>
        <w:rPr>
          <w:b/>
        </w:rPr>
      </w:pPr>
      <w:r w:rsidRPr="00581C1D">
        <w:rPr>
          <w:b/>
        </w:rPr>
        <w:t xml:space="preserve">            &lt;/div&gt;</w:t>
      </w:r>
    </w:p>
    <w:p w14:paraId="6DBC4022" w14:textId="77777777" w:rsidR="00D56031" w:rsidRPr="00581C1D" w:rsidRDefault="00D56031" w:rsidP="00D56031">
      <w:pPr>
        <w:spacing w:line="360" w:lineRule="auto"/>
        <w:jc w:val="both"/>
        <w:rPr>
          <w:b/>
        </w:rPr>
      </w:pPr>
      <w:r w:rsidRPr="00581C1D">
        <w:rPr>
          <w:b/>
        </w:rPr>
        <w:t xml:space="preserve">        &lt;/div&gt;</w:t>
      </w:r>
    </w:p>
    <w:p w14:paraId="69F54E10"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main content area end --&gt;</w:t>
      </w:r>
    </w:p>
    <w:p w14:paraId="02C0A371"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footer area start--&gt;</w:t>
      </w:r>
    </w:p>
    <w:p w14:paraId="334AE18C" w14:textId="77777777" w:rsidR="00D56031" w:rsidRPr="00581C1D" w:rsidRDefault="00D56031" w:rsidP="00D56031">
      <w:pPr>
        <w:spacing w:line="360" w:lineRule="auto"/>
        <w:jc w:val="both"/>
        <w:rPr>
          <w:b/>
        </w:rPr>
      </w:pPr>
      <w:r w:rsidRPr="00581C1D">
        <w:rPr>
          <w:b/>
        </w:rPr>
        <w:t xml:space="preserve">         {% include 'footer.html' %}</w:t>
      </w:r>
    </w:p>
    <w:p w14:paraId="5ABB73E1"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footer area end--&gt;</w:t>
      </w:r>
    </w:p>
    <w:p w14:paraId="64595C2C" w14:textId="77777777" w:rsidR="00D56031" w:rsidRPr="00581C1D" w:rsidRDefault="00D56031" w:rsidP="00D56031">
      <w:pPr>
        <w:spacing w:line="360" w:lineRule="auto"/>
        <w:jc w:val="both"/>
        <w:rPr>
          <w:b/>
        </w:rPr>
      </w:pPr>
      <w:r w:rsidRPr="00581C1D">
        <w:rPr>
          <w:b/>
        </w:rPr>
        <w:t xml:space="preserve">    &lt;/div&gt;</w:t>
      </w:r>
    </w:p>
    <w:p w14:paraId="5331F13B"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page container area end --&gt;</w:t>
      </w:r>
    </w:p>
    <w:p w14:paraId="3E0037D4"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offset area start --&gt;</w:t>
      </w:r>
    </w:p>
    <w:p w14:paraId="296AA03A" w14:textId="77777777" w:rsidR="00D56031" w:rsidRPr="00581C1D" w:rsidRDefault="00D56031" w:rsidP="00D56031">
      <w:pPr>
        <w:spacing w:line="360" w:lineRule="auto"/>
        <w:jc w:val="both"/>
        <w:rPr>
          <w:b/>
        </w:rPr>
      </w:pPr>
    </w:p>
    <w:p w14:paraId="7A918D3C"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jquery</w:t>
      </w:r>
      <w:proofErr w:type="spellEnd"/>
      <w:r w:rsidRPr="00581C1D">
        <w:rPr>
          <w:b/>
        </w:rPr>
        <w:t xml:space="preserve"> latest version --&gt;</w:t>
      </w:r>
    </w:p>
    <w:p w14:paraId="3CE43188"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/vendor/jquery-2.2.4.min.js' %}"&gt;&lt;/script&gt;</w:t>
      </w:r>
    </w:p>
    <w:p w14:paraId="194CF644"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bootstrap 4 </w:t>
      </w:r>
      <w:proofErr w:type="spellStart"/>
      <w:r w:rsidRPr="00581C1D">
        <w:rPr>
          <w:b/>
        </w:rPr>
        <w:t>js</w:t>
      </w:r>
      <w:proofErr w:type="spellEnd"/>
      <w:r w:rsidRPr="00581C1D">
        <w:rPr>
          <w:b/>
        </w:rPr>
        <w:t xml:space="preserve"> --&gt;</w:t>
      </w:r>
    </w:p>
    <w:p w14:paraId="38904999"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/popper.min.js' %}"&gt;&lt;/script&gt;</w:t>
      </w:r>
    </w:p>
    <w:p w14:paraId="12644395"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/bootstrap.min.js' %}"&gt;&lt;/script&gt;</w:t>
      </w:r>
    </w:p>
    <w:p w14:paraId="2B816C2B"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/owl.carousel.min.js' %}"&gt;&lt;/script&gt;</w:t>
      </w:r>
    </w:p>
    <w:p w14:paraId="1F1F7A93"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/metisMenu.min.js' %}"&gt;&lt;/script&gt;</w:t>
      </w:r>
    </w:p>
    <w:p w14:paraId="15AE21C9"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/jquery.slimscroll.min.js' %}"&gt;&lt;/script&gt;</w:t>
      </w:r>
    </w:p>
    <w:p w14:paraId="5452E154"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/jquery.slicknav.min.js' %}"&gt;&lt;/script&gt;</w:t>
      </w:r>
    </w:p>
    <w:p w14:paraId="0A9B2E08" w14:textId="77777777" w:rsidR="00D56031" w:rsidRPr="00581C1D" w:rsidRDefault="00D56031" w:rsidP="00D56031">
      <w:pPr>
        <w:spacing w:line="360" w:lineRule="auto"/>
        <w:jc w:val="both"/>
        <w:rPr>
          <w:b/>
        </w:rPr>
      </w:pPr>
    </w:p>
    <w:p w14:paraId="7E41AC90" w14:textId="77777777" w:rsidR="00D56031" w:rsidRPr="00581C1D" w:rsidRDefault="00D56031" w:rsidP="00D56031">
      <w:pPr>
        <w:spacing w:line="360" w:lineRule="auto"/>
        <w:jc w:val="both"/>
        <w:rPr>
          <w:b/>
        </w:rPr>
      </w:pPr>
    </w:p>
    <w:p w14:paraId="38861157" w14:textId="77777777" w:rsidR="00D56031" w:rsidRPr="00581C1D" w:rsidRDefault="00D56031" w:rsidP="00D56031">
      <w:pPr>
        <w:spacing w:line="360" w:lineRule="auto"/>
        <w:jc w:val="both"/>
        <w:rPr>
          <w:b/>
        </w:rPr>
      </w:pPr>
      <w:r w:rsidRPr="00581C1D">
        <w:rPr>
          <w:b/>
        </w:rPr>
        <w:t xml:space="preserve">    </w:t>
      </w:r>
      <w:proofErr w:type="gramStart"/>
      <w:r w:rsidRPr="00581C1D">
        <w:rPr>
          <w:b/>
        </w:rPr>
        <w:t>&lt;!--</w:t>
      </w:r>
      <w:proofErr w:type="gramEnd"/>
      <w:r w:rsidRPr="00581C1D">
        <w:rPr>
          <w:b/>
        </w:rPr>
        <w:t xml:space="preserve"> others plugins --&gt;</w:t>
      </w:r>
    </w:p>
    <w:p w14:paraId="0A54085B"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/plugins.js' %}"&gt;&lt;/script&gt;</w:t>
      </w:r>
    </w:p>
    <w:p w14:paraId="54D1450D" w14:textId="77777777" w:rsidR="00D56031" w:rsidRPr="00581C1D" w:rsidRDefault="00D56031" w:rsidP="00D56031">
      <w:pPr>
        <w:spacing w:line="360" w:lineRule="auto"/>
        <w:jc w:val="both"/>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/scripts.js' %}"&gt;&lt;/script&gt;</w:t>
      </w:r>
    </w:p>
    <w:p w14:paraId="7B52F430" w14:textId="77777777" w:rsidR="00D56031" w:rsidRPr="00581C1D" w:rsidRDefault="00D56031" w:rsidP="00D56031">
      <w:pPr>
        <w:spacing w:line="360" w:lineRule="auto"/>
        <w:jc w:val="both"/>
        <w:rPr>
          <w:b/>
        </w:rPr>
      </w:pPr>
    </w:p>
    <w:p w14:paraId="386EC7EE" w14:textId="77777777" w:rsidR="00D56031" w:rsidRPr="00581C1D" w:rsidRDefault="00D56031" w:rsidP="00D56031">
      <w:pPr>
        <w:spacing w:line="360" w:lineRule="auto"/>
        <w:jc w:val="both"/>
        <w:rPr>
          <w:b/>
        </w:rPr>
      </w:pPr>
      <w:r w:rsidRPr="00581C1D">
        <w:rPr>
          <w:b/>
        </w:rPr>
        <w:t xml:space="preserve">     &lt;script&gt;</w:t>
      </w:r>
    </w:p>
    <w:p w14:paraId="0CF8BDEC" w14:textId="77777777" w:rsidR="00D56031" w:rsidRPr="00581C1D" w:rsidRDefault="00D56031" w:rsidP="00D56031">
      <w:pPr>
        <w:spacing w:line="360" w:lineRule="auto"/>
        <w:jc w:val="both"/>
        <w:rPr>
          <w:b/>
        </w:rPr>
      </w:pPr>
      <w:r w:rsidRPr="00581C1D">
        <w:rPr>
          <w:b/>
        </w:rPr>
        <w:t xml:space="preserve">function </w:t>
      </w:r>
      <w:proofErr w:type="spellStart"/>
      <w:r w:rsidRPr="00581C1D">
        <w:rPr>
          <w:b/>
        </w:rPr>
        <w:t>CallPrint</w:t>
      </w:r>
      <w:proofErr w:type="spellEnd"/>
      <w:r w:rsidRPr="00581C1D">
        <w:rPr>
          <w:b/>
        </w:rPr>
        <w:t>(strid) {</w:t>
      </w:r>
    </w:p>
    <w:p w14:paraId="3D9AACA6" w14:textId="77777777" w:rsidR="00D56031" w:rsidRPr="00581C1D" w:rsidRDefault="00D56031" w:rsidP="00D56031">
      <w:pPr>
        <w:spacing w:line="360" w:lineRule="auto"/>
        <w:jc w:val="both"/>
        <w:rPr>
          <w:b/>
        </w:rPr>
      </w:pPr>
      <w:r w:rsidRPr="00581C1D">
        <w:rPr>
          <w:b/>
        </w:rPr>
        <w:t xml:space="preserve">var </w:t>
      </w:r>
      <w:proofErr w:type="spellStart"/>
      <w:r w:rsidRPr="00581C1D">
        <w:rPr>
          <w:b/>
        </w:rPr>
        <w:t>prtContent</w:t>
      </w:r>
      <w:proofErr w:type="spellEnd"/>
      <w:r w:rsidRPr="00581C1D">
        <w:rPr>
          <w:b/>
        </w:rPr>
        <w:t xml:space="preserve"> = </w:t>
      </w:r>
      <w:proofErr w:type="spellStart"/>
      <w:proofErr w:type="gramStart"/>
      <w:r w:rsidRPr="00581C1D">
        <w:rPr>
          <w:b/>
        </w:rPr>
        <w:t>document.getElementById</w:t>
      </w:r>
      <w:proofErr w:type="spellEnd"/>
      <w:proofErr w:type="gramEnd"/>
      <w:r w:rsidRPr="00581C1D">
        <w:rPr>
          <w:b/>
        </w:rPr>
        <w:t>("</w:t>
      </w:r>
      <w:proofErr w:type="spellStart"/>
      <w:r w:rsidRPr="00581C1D">
        <w:rPr>
          <w:b/>
        </w:rPr>
        <w:t>exampl</w:t>
      </w:r>
      <w:proofErr w:type="spellEnd"/>
      <w:r w:rsidRPr="00581C1D">
        <w:rPr>
          <w:b/>
        </w:rPr>
        <w:t>");</w:t>
      </w:r>
    </w:p>
    <w:p w14:paraId="71DE32B2" w14:textId="77777777" w:rsidR="00D56031" w:rsidRPr="00581C1D" w:rsidRDefault="00D56031" w:rsidP="00D56031">
      <w:pPr>
        <w:spacing w:line="360" w:lineRule="auto"/>
        <w:jc w:val="both"/>
        <w:rPr>
          <w:b/>
        </w:rPr>
      </w:pPr>
      <w:r w:rsidRPr="00581C1D">
        <w:rPr>
          <w:b/>
        </w:rPr>
        <w:lastRenderedPageBreak/>
        <w:t xml:space="preserve">var </w:t>
      </w:r>
      <w:proofErr w:type="spellStart"/>
      <w:r w:rsidRPr="00581C1D">
        <w:rPr>
          <w:b/>
        </w:rPr>
        <w:t>WinPrint</w:t>
      </w:r>
      <w:proofErr w:type="spellEnd"/>
      <w:r w:rsidRPr="00581C1D">
        <w:rPr>
          <w:b/>
        </w:rPr>
        <w:t xml:space="preserve"> = </w:t>
      </w:r>
      <w:proofErr w:type="spellStart"/>
      <w:proofErr w:type="gramStart"/>
      <w:r w:rsidRPr="00581C1D">
        <w:rPr>
          <w:b/>
        </w:rPr>
        <w:t>window.open</w:t>
      </w:r>
      <w:proofErr w:type="spellEnd"/>
      <w:proofErr w:type="gramEnd"/>
      <w:r w:rsidRPr="00581C1D">
        <w:rPr>
          <w:b/>
        </w:rPr>
        <w:t>('', '', 'left=0,top=0,width=800,height=900,toolbar=0,scrollbars=0,status=0');</w:t>
      </w:r>
    </w:p>
    <w:p w14:paraId="744BC10F" w14:textId="77777777" w:rsidR="00D56031" w:rsidRPr="00581C1D" w:rsidRDefault="00D56031" w:rsidP="00D56031">
      <w:pPr>
        <w:spacing w:line="360" w:lineRule="auto"/>
        <w:jc w:val="both"/>
        <w:rPr>
          <w:b/>
        </w:rPr>
      </w:pPr>
      <w:proofErr w:type="spellStart"/>
      <w:proofErr w:type="gramStart"/>
      <w:r w:rsidRPr="00581C1D">
        <w:rPr>
          <w:b/>
        </w:rPr>
        <w:t>WinPrint.document.write</w:t>
      </w:r>
      <w:proofErr w:type="spellEnd"/>
      <w:proofErr w:type="gramEnd"/>
      <w:r w:rsidRPr="00581C1D">
        <w:rPr>
          <w:b/>
        </w:rPr>
        <w:t>(</w:t>
      </w:r>
      <w:proofErr w:type="spellStart"/>
      <w:r w:rsidRPr="00581C1D">
        <w:rPr>
          <w:b/>
        </w:rPr>
        <w:t>prtContent.innerHTML</w:t>
      </w:r>
      <w:proofErr w:type="spellEnd"/>
      <w:r w:rsidRPr="00581C1D">
        <w:rPr>
          <w:b/>
        </w:rPr>
        <w:t>);</w:t>
      </w:r>
    </w:p>
    <w:p w14:paraId="193A59F5" w14:textId="77777777" w:rsidR="00D56031" w:rsidRPr="00581C1D" w:rsidRDefault="00D56031" w:rsidP="00D56031">
      <w:pPr>
        <w:spacing w:line="360" w:lineRule="auto"/>
        <w:jc w:val="both"/>
        <w:rPr>
          <w:b/>
        </w:rPr>
      </w:pPr>
      <w:proofErr w:type="spellStart"/>
      <w:proofErr w:type="gramStart"/>
      <w:r w:rsidRPr="00581C1D">
        <w:rPr>
          <w:b/>
        </w:rPr>
        <w:t>WinPrint.document.close</w:t>
      </w:r>
      <w:proofErr w:type="spellEnd"/>
      <w:proofErr w:type="gramEnd"/>
      <w:r w:rsidRPr="00581C1D">
        <w:rPr>
          <w:b/>
        </w:rPr>
        <w:t>();</w:t>
      </w:r>
    </w:p>
    <w:p w14:paraId="6E99C911" w14:textId="77777777" w:rsidR="00D56031" w:rsidRPr="00581C1D" w:rsidRDefault="00D56031" w:rsidP="00D56031">
      <w:pPr>
        <w:spacing w:line="360" w:lineRule="auto"/>
        <w:jc w:val="both"/>
        <w:rPr>
          <w:b/>
        </w:rPr>
      </w:pPr>
      <w:proofErr w:type="spellStart"/>
      <w:r w:rsidRPr="00581C1D">
        <w:rPr>
          <w:b/>
        </w:rPr>
        <w:t>WinPrint.focus</w:t>
      </w:r>
      <w:proofErr w:type="spellEnd"/>
      <w:r w:rsidRPr="00581C1D">
        <w:rPr>
          <w:b/>
        </w:rPr>
        <w:t>();</w:t>
      </w:r>
    </w:p>
    <w:p w14:paraId="1CC392CE" w14:textId="77777777" w:rsidR="00D56031" w:rsidRPr="00581C1D" w:rsidRDefault="00D56031" w:rsidP="00D56031">
      <w:pPr>
        <w:spacing w:line="360" w:lineRule="auto"/>
        <w:jc w:val="both"/>
        <w:rPr>
          <w:b/>
        </w:rPr>
      </w:pPr>
      <w:proofErr w:type="spellStart"/>
      <w:r w:rsidRPr="00581C1D">
        <w:rPr>
          <w:b/>
        </w:rPr>
        <w:t>WinPrint.print</w:t>
      </w:r>
      <w:proofErr w:type="spellEnd"/>
      <w:r w:rsidRPr="00581C1D">
        <w:rPr>
          <w:b/>
        </w:rPr>
        <w:t>();</w:t>
      </w:r>
    </w:p>
    <w:p w14:paraId="15E3A59B" w14:textId="77777777" w:rsidR="00D56031" w:rsidRPr="00581C1D" w:rsidRDefault="00D56031" w:rsidP="00D56031">
      <w:pPr>
        <w:spacing w:line="360" w:lineRule="auto"/>
        <w:jc w:val="both"/>
        <w:rPr>
          <w:b/>
        </w:rPr>
      </w:pPr>
      <w:proofErr w:type="spellStart"/>
      <w:r w:rsidRPr="00581C1D">
        <w:rPr>
          <w:b/>
        </w:rPr>
        <w:t>WinPrint.close</w:t>
      </w:r>
      <w:proofErr w:type="spellEnd"/>
      <w:r w:rsidRPr="00581C1D">
        <w:rPr>
          <w:b/>
        </w:rPr>
        <w:t>();</w:t>
      </w:r>
    </w:p>
    <w:p w14:paraId="5954EAB2" w14:textId="77777777" w:rsidR="00D56031" w:rsidRPr="00581C1D" w:rsidRDefault="00D56031" w:rsidP="00D56031">
      <w:pPr>
        <w:spacing w:line="360" w:lineRule="auto"/>
        <w:jc w:val="both"/>
        <w:rPr>
          <w:b/>
        </w:rPr>
      </w:pPr>
      <w:r w:rsidRPr="00581C1D">
        <w:rPr>
          <w:b/>
        </w:rPr>
        <w:t>}</w:t>
      </w:r>
    </w:p>
    <w:p w14:paraId="29BCA221" w14:textId="77777777" w:rsidR="00D56031" w:rsidRPr="00581C1D" w:rsidRDefault="00D56031" w:rsidP="00D56031">
      <w:pPr>
        <w:spacing w:line="360" w:lineRule="auto"/>
        <w:jc w:val="both"/>
        <w:rPr>
          <w:b/>
        </w:rPr>
      </w:pPr>
    </w:p>
    <w:p w14:paraId="44A4A24E" w14:textId="77777777" w:rsidR="00D56031" w:rsidRPr="00581C1D" w:rsidRDefault="00D56031" w:rsidP="00D56031">
      <w:pPr>
        <w:spacing w:line="360" w:lineRule="auto"/>
        <w:jc w:val="both"/>
        <w:rPr>
          <w:b/>
        </w:rPr>
      </w:pPr>
      <w:r w:rsidRPr="00581C1D">
        <w:rPr>
          <w:b/>
        </w:rPr>
        <w:t>&lt;/script&gt;</w:t>
      </w:r>
    </w:p>
    <w:p w14:paraId="7AF36DC3" w14:textId="77777777" w:rsidR="00D56031" w:rsidRPr="00581C1D" w:rsidRDefault="00D56031" w:rsidP="00D56031">
      <w:pPr>
        <w:spacing w:line="360" w:lineRule="auto"/>
        <w:jc w:val="both"/>
        <w:rPr>
          <w:b/>
        </w:rPr>
      </w:pPr>
    </w:p>
    <w:p w14:paraId="67C6D377" w14:textId="77777777" w:rsidR="00D56031" w:rsidRPr="00581C1D" w:rsidRDefault="00D56031" w:rsidP="00D56031">
      <w:pPr>
        <w:spacing w:line="360" w:lineRule="auto"/>
        <w:jc w:val="both"/>
        <w:rPr>
          <w:b/>
        </w:rPr>
      </w:pPr>
      <w:r w:rsidRPr="00581C1D">
        <w:rPr>
          <w:b/>
        </w:rPr>
        <w:t>&lt;/body&gt;</w:t>
      </w:r>
    </w:p>
    <w:p w14:paraId="51AB5F5C" w14:textId="77777777" w:rsidR="00D56031" w:rsidRPr="00581C1D" w:rsidRDefault="00D56031" w:rsidP="00D56031">
      <w:pPr>
        <w:spacing w:line="360" w:lineRule="auto"/>
        <w:jc w:val="both"/>
        <w:rPr>
          <w:b/>
        </w:rPr>
      </w:pPr>
    </w:p>
    <w:p w14:paraId="3676322D" w14:textId="77777777" w:rsidR="00D56031" w:rsidRPr="00581C1D" w:rsidRDefault="00D56031" w:rsidP="00D56031">
      <w:pPr>
        <w:spacing w:line="360" w:lineRule="auto"/>
        <w:jc w:val="both"/>
        <w:rPr>
          <w:b/>
        </w:rPr>
      </w:pPr>
      <w:r w:rsidRPr="00581C1D">
        <w:rPr>
          <w:b/>
        </w:rPr>
        <w:t>&lt;/html&gt;</w:t>
      </w:r>
    </w:p>
    <w:p w14:paraId="6F6FB572" w14:textId="77777777" w:rsidR="005550E9" w:rsidRPr="00581C1D" w:rsidRDefault="00D56031" w:rsidP="00D56031">
      <w:pPr>
        <w:spacing w:line="360" w:lineRule="auto"/>
        <w:jc w:val="both"/>
        <w:rPr>
          <w:b/>
        </w:rPr>
      </w:pPr>
      <w:r w:rsidRPr="00581C1D">
        <w:rPr>
          <w:b/>
        </w:rPr>
        <w:t xml:space="preserve">{% </w:t>
      </w:r>
      <w:proofErr w:type="spellStart"/>
      <w:r w:rsidRPr="00581C1D">
        <w:rPr>
          <w:b/>
        </w:rPr>
        <w:t>endblock</w:t>
      </w:r>
      <w:proofErr w:type="spellEnd"/>
      <w:r w:rsidRPr="00581C1D">
        <w:rPr>
          <w:b/>
        </w:rPr>
        <w:t xml:space="preserve"> %}</w:t>
      </w:r>
    </w:p>
    <w:p w14:paraId="2B90D319" w14:textId="77777777" w:rsidR="005550E9" w:rsidRPr="00581C1D" w:rsidRDefault="005550E9" w:rsidP="005550E9">
      <w:pPr>
        <w:spacing w:line="360" w:lineRule="auto"/>
        <w:jc w:val="both"/>
        <w:rPr>
          <w:b/>
        </w:rPr>
      </w:pPr>
    </w:p>
    <w:p w14:paraId="6DFF2325" w14:textId="77777777" w:rsidR="005550E9" w:rsidRPr="00581C1D" w:rsidRDefault="005550E9" w:rsidP="005550E9">
      <w:pPr>
        <w:spacing w:line="360" w:lineRule="auto"/>
        <w:jc w:val="both"/>
        <w:rPr>
          <w:b/>
        </w:rPr>
      </w:pPr>
    </w:p>
    <w:p w14:paraId="6FF44411" w14:textId="77777777" w:rsidR="005550E9" w:rsidRPr="00581C1D" w:rsidRDefault="005550E9" w:rsidP="005550E9">
      <w:pPr>
        <w:spacing w:line="360" w:lineRule="auto"/>
        <w:jc w:val="both"/>
        <w:rPr>
          <w:b/>
        </w:rPr>
      </w:pPr>
    </w:p>
    <w:p w14:paraId="08E4234F" w14:textId="77777777" w:rsidR="005550E9" w:rsidRPr="00581C1D" w:rsidRDefault="005550E9" w:rsidP="005550E9">
      <w:pPr>
        <w:spacing w:line="360" w:lineRule="auto"/>
        <w:jc w:val="both"/>
        <w:rPr>
          <w:b/>
        </w:rPr>
      </w:pPr>
    </w:p>
    <w:p w14:paraId="332B4D2A" w14:textId="77777777" w:rsidR="005550E9" w:rsidRPr="00581C1D" w:rsidRDefault="005550E9" w:rsidP="005550E9">
      <w:pPr>
        <w:spacing w:line="360" w:lineRule="auto"/>
        <w:jc w:val="both"/>
        <w:rPr>
          <w:b/>
        </w:rPr>
      </w:pPr>
    </w:p>
    <w:p w14:paraId="1F3C1854" w14:textId="77777777" w:rsidR="005550E9" w:rsidRPr="00581C1D" w:rsidRDefault="005550E9" w:rsidP="005550E9">
      <w:pPr>
        <w:spacing w:line="360" w:lineRule="auto"/>
        <w:jc w:val="both"/>
        <w:rPr>
          <w:b/>
        </w:rPr>
      </w:pPr>
    </w:p>
    <w:p w14:paraId="5F7E20B6" w14:textId="77777777" w:rsidR="005550E9" w:rsidRPr="00581C1D" w:rsidRDefault="005550E9" w:rsidP="005550E9">
      <w:pPr>
        <w:spacing w:line="360" w:lineRule="auto"/>
        <w:jc w:val="both"/>
        <w:rPr>
          <w:b/>
        </w:rPr>
      </w:pPr>
    </w:p>
    <w:p w14:paraId="04B9C9ED" w14:textId="77777777" w:rsidR="003A5013" w:rsidRPr="00581C1D" w:rsidRDefault="003A5013" w:rsidP="005550E9">
      <w:pPr>
        <w:spacing w:line="360" w:lineRule="auto"/>
        <w:jc w:val="both"/>
        <w:rPr>
          <w:b/>
        </w:rPr>
      </w:pPr>
    </w:p>
    <w:p w14:paraId="66843A79" w14:textId="77777777" w:rsidR="003A5013" w:rsidRPr="00581C1D" w:rsidRDefault="003A5013" w:rsidP="005550E9">
      <w:pPr>
        <w:spacing w:line="360" w:lineRule="auto"/>
        <w:jc w:val="both"/>
        <w:rPr>
          <w:b/>
        </w:rPr>
      </w:pPr>
    </w:p>
    <w:p w14:paraId="79C428B1" w14:textId="77777777" w:rsidR="003A5013" w:rsidRPr="00581C1D" w:rsidRDefault="003A5013" w:rsidP="005550E9">
      <w:pPr>
        <w:spacing w:line="360" w:lineRule="auto"/>
        <w:jc w:val="both"/>
        <w:rPr>
          <w:b/>
        </w:rPr>
      </w:pPr>
    </w:p>
    <w:p w14:paraId="755A0E5A" w14:textId="77777777" w:rsidR="003A5013" w:rsidRPr="00581C1D" w:rsidRDefault="003A5013" w:rsidP="005550E9">
      <w:pPr>
        <w:spacing w:line="360" w:lineRule="auto"/>
        <w:jc w:val="both"/>
        <w:rPr>
          <w:b/>
        </w:rPr>
      </w:pPr>
    </w:p>
    <w:p w14:paraId="1AE57CDF" w14:textId="77777777" w:rsidR="003A5013" w:rsidRPr="00581C1D" w:rsidRDefault="003A5013" w:rsidP="005550E9">
      <w:pPr>
        <w:spacing w:line="360" w:lineRule="auto"/>
        <w:jc w:val="both"/>
        <w:rPr>
          <w:b/>
        </w:rPr>
      </w:pPr>
    </w:p>
    <w:p w14:paraId="70F43952" w14:textId="77777777" w:rsidR="003A5013" w:rsidRPr="00581C1D" w:rsidRDefault="003A5013" w:rsidP="005550E9">
      <w:pPr>
        <w:spacing w:line="360" w:lineRule="auto"/>
        <w:jc w:val="both"/>
        <w:rPr>
          <w:b/>
        </w:rPr>
      </w:pPr>
    </w:p>
    <w:p w14:paraId="6447F579" w14:textId="77777777" w:rsidR="003A5013" w:rsidRPr="00581C1D" w:rsidRDefault="003A5013" w:rsidP="005550E9">
      <w:pPr>
        <w:spacing w:line="360" w:lineRule="auto"/>
        <w:jc w:val="both"/>
        <w:rPr>
          <w:b/>
        </w:rPr>
      </w:pPr>
    </w:p>
    <w:p w14:paraId="37A1185F" w14:textId="77777777" w:rsidR="003A5013" w:rsidRPr="00581C1D" w:rsidRDefault="003A5013" w:rsidP="005550E9">
      <w:pPr>
        <w:spacing w:line="360" w:lineRule="auto"/>
        <w:jc w:val="both"/>
        <w:rPr>
          <w:b/>
        </w:rPr>
      </w:pPr>
    </w:p>
    <w:p w14:paraId="3A30C031" w14:textId="77777777" w:rsidR="003A5013" w:rsidRPr="00581C1D" w:rsidRDefault="003A5013" w:rsidP="005550E9">
      <w:pPr>
        <w:spacing w:line="360" w:lineRule="auto"/>
        <w:jc w:val="both"/>
        <w:rPr>
          <w:b/>
        </w:rPr>
      </w:pPr>
    </w:p>
    <w:p w14:paraId="7B49DCCE" w14:textId="77777777" w:rsidR="003A5013" w:rsidRPr="00581C1D" w:rsidRDefault="003A5013" w:rsidP="005550E9">
      <w:pPr>
        <w:spacing w:line="360" w:lineRule="auto"/>
        <w:jc w:val="both"/>
        <w:rPr>
          <w:b/>
        </w:rPr>
      </w:pPr>
    </w:p>
    <w:p w14:paraId="5BA8D634" w14:textId="77777777" w:rsidR="003A5013" w:rsidRPr="00581C1D" w:rsidRDefault="003A5013" w:rsidP="005550E9">
      <w:pPr>
        <w:spacing w:line="360" w:lineRule="auto"/>
        <w:jc w:val="both"/>
        <w:rPr>
          <w:b/>
        </w:rPr>
      </w:pPr>
    </w:p>
    <w:p w14:paraId="48B3FB6F" w14:textId="77777777" w:rsidR="00D56031" w:rsidRPr="00581C1D" w:rsidRDefault="00D56031" w:rsidP="005550E9">
      <w:pPr>
        <w:spacing w:line="360" w:lineRule="auto"/>
        <w:jc w:val="both"/>
        <w:rPr>
          <w:b/>
        </w:rPr>
      </w:pPr>
    </w:p>
    <w:p w14:paraId="3BC1B128" w14:textId="77777777" w:rsidR="0085055E" w:rsidRPr="00581C1D" w:rsidRDefault="0085055E" w:rsidP="00183AAE">
      <w:pPr>
        <w:spacing w:line="360" w:lineRule="auto"/>
        <w:jc w:val="both"/>
        <w:rPr>
          <w:b/>
        </w:rPr>
      </w:pPr>
    </w:p>
    <w:p w14:paraId="10B63196" w14:textId="6912E241" w:rsidR="00D56031" w:rsidRDefault="00D56031" w:rsidP="00D56031">
      <w:pPr>
        <w:spacing w:line="360" w:lineRule="auto"/>
        <w:jc w:val="center"/>
        <w:rPr>
          <w:b/>
        </w:rPr>
      </w:pPr>
      <w:r w:rsidRPr="00581C1D">
        <w:rPr>
          <w:b/>
        </w:rPr>
        <w:t>SEARCH B/W DATE REPORTS PAGE CODING</w:t>
      </w:r>
    </w:p>
    <w:p w14:paraId="147EBAE5" w14:textId="77777777" w:rsidR="007770C5" w:rsidRPr="00581C1D" w:rsidRDefault="007770C5" w:rsidP="00D56031">
      <w:pPr>
        <w:spacing w:line="360" w:lineRule="auto"/>
        <w:jc w:val="center"/>
        <w:rPr>
          <w:b/>
        </w:rPr>
      </w:pPr>
    </w:p>
    <w:p w14:paraId="38990A1B" w14:textId="77777777" w:rsidR="00D56031" w:rsidRPr="00581C1D" w:rsidRDefault="00D56031" w:rsidP="00D56031">
      <w:pPr>
        <w:spacing w:line="360" w:lineRule="auto"/>
        <w:jc w:val="center"/>
        <w:rPr>
          <w:b/>
        </w:rPr>
      </w:pPr>
    </w:p>
    <w:p w14:paraId="622573A4" w14:textId="77777777" w:rsidR="00D56031" w:rsidRPr="00581C1D" w:rsidRDefault="00D56031" w:rsidP="00D56031">
      <w:pPr>
        <w:spacing w:line="360" w:lineRule="auto"/>
        <w:rPr>
          <w:b/>
        </w:rPr>
      </w:pPr>
      <w:r w:rsidRPr="00581C1D">
        <w:rPr>
          <w:b/>
        </w:rPr>
        <w:t>{% load static %}</w:t>
      </w:r>
    </w:p>
    <w:p w14:paraId="51D23F81" w14:textId="77777777" w:rsidR="00D56031" w:rsidRPr="00581C1D" w:rsidRDefault="00D56031" w:rsidP="00D56031">
      <w:pPr>
        <w:spacing w:line="360" w:lineRule="auto"/>
        <w:rPr>
          <w:b/>
        </w:rPr>
      </w:pPr>
      <w:r w:rsidRPr="00581C1D">
        <w:rPr>
          <w:b/>
        </w:rPr>
        <w:t>{% block body %}</w:t>
      </w:r>
    </w:p>
    <w:p w14:paraId="09DB2B68" w14:textId="77777777" w:rsidR="00D56031" w:rsidRPr="00581C1D" w:rsidRDefault="00D56031" w:rsidP="00D56031">
      <w:pPr>
        <w:spacing w:line="360" w:lineRule="auto"/>
        <w:rPr>
          <w:b/>
        </w:rPr>
      </w:pPr>
      <w:r w:rsidRPr="00581C1D">
        <w:rPr>
          <w:b/>
        </w:rPr>
        <w:t>&lt;html class="no-</w:t>
      </w:r>
      <w:proofErr w:type="spellStart"/>
      <w:r w:rsidRPr="00581C1D">
        <w:rPr>
          <w:b/>
        </w:rPr>
        <w:t>js</w:t>
      </w:r>
      <w:proofErr w:type="spellEnd"/>
      <w:r w:rsidRPr="00581C1D">
        <w:rPr>
          <w:b/>
        </w:rPr>
        <w:t>" lang="</w:t>
      </w:r>
      <w:proofErr w:type="spellStart"/>
      <w:r w:rsidRPr="00581C1D">
        <w:rPr>
          <w:b/>
        </w:rPr>
        <w:t>en</w:t>
      </w:r>
      <w:proofErr w:type="spellEnd"/>
      <w:r w:rsidRPr="00581C1D">
        <w:rPr>
          <w:b/>
        </w:rPr>
        <w:t>"&gt;</w:t>
      </w:r>
    </w:p>
    <w:p w14:paraId="381CEBB4" w14:textId="77777777" w:rsidR="00D56031" w:rsidRPr="00581C1D" w:rsidRDefault="00D56031" w:rsidP="00D56031">
      <w:pPr>
        <w:spacing w:line="360" w:lineRule="auto"/>
        <w:rPr>
          <w:b/>
        </w:rPr>
      </w:pPr>
    </w:p>
    <w:p w14:paraId="488B37B3" w14:textId="77777777" w:rsidR="00D56031" w:rsidRPr="00581C1D" w:rsidRDefault="00D56031" w:rsidP="00D56031">
      <w:pPr>
        <w:spacing w:line="360" w:lineRule="auto"/>
        <w:rPr>
          <w:b/>
        </w:rPr>
      </w:pPr>
      <w:r w:rsidRPr="00581C1D">
        <w:rPr>
          <w:b/>
        </w:rPr>
        <w:t>&lt;head&gt;</w:t>
      </w:r>
    </w:p>
    <w:p w14:paraId="1FE4A9AB" w14:textId="77777777" w:rsidR="00D56031" w:rsidRPr="00581C1D" w:rsidRDefault="00D56031" w:rsidP="00D56031">
      <w:pPr>
        <w:spacing w:line="360" w:lineRule="auto"/>
        <w:rPr>
          <w:b/>
        </w:rPr>
      </w:pPr>
      <w:r w:rsidRPr="00581C1D">
        <w:rPr>
          <w:b/>
        </w:rPr>
        <w:t xml:space="preserve">    &lt;meta charset="utf-8"&gt;</w:t>
      </w:r>
    </w:p>
    <w:p w14:paraId="224DBE38" w14:textId="77777777" w:rsidR="00D56031" w:rsidRPr="00581C1D" w:rsidRDefault="00D56031" w:rsidP="00D56031">
      <w:pPr>
        <w:spacing w:line="360" w:lineRule="auto"/>
        <w:rPr>
          <w:b/>
        </w:rPr>
      </w:pPr>
      <w:r w:rsidRPr="00581C1D">
        <w:rPr>
          <w:b/>
        </w:rPr>
        <w:t xml:space="preserve">    &lt;meta http-</w:t>
      </w:r>
      <w:proofErr w:type="spellStart"/>
      <w:r w:rsidRPr="00581C1D">
        <w:rPr>
          <w:b/>
        </w:rPr>
        <w:t>equiv</w:t>
      </w:r>
      <w:proofErr w:type="spellEnd"/>
      <w:r w:rsidRPr="00581C1D">
        <w:rPr>
          <w:b/>
        </w:rPr>
        <w:t>="x-</w:t>
      </w:r>
      <w:proofErr w:type="spellStart"/>
      <w:r w:rsidRPr="00581C1D">
        <w:rPr>
          <w:b/>
        </w:rPr>
        <w:t>ua</w:t>
      </w:r>
      <w:proofErr w:type="spellEnd"/>
      <w:r w:rsidRPr="00581C1D">
        <w:rPr>
          <w:b/>
        </w:rPr>
        <w:t>-compatible" content="</w:t>
      </w:r>
      <w:proofErr w:type="spellStart"/>
      <w:proofErr w:type="gramStart"/>
      <w:r w:rsidRPr="00581C1D">
        <w:rPr>
          <w:b/>
        </w:rPr>
        <w:t>ie</w:t>
      </w:r>
      <w:proofErr w:type="spellEnd"/>
      <w:proofErr w:type="gramEnd"/>
      <w:r w:rsidRPr="00581C1D">
        <w:rPr>
          <w:b/>
        </w:rPr>
        <w:t>=edge"&gt;</w:t>
      </w:r>
    </w:p>
    <w:p w14:paraId="1B872D8F" w14:textId="77777777" w:rsidR="00D56031" w:rsidRPr="00581C1D" w:rsidRDefault="00D56031" w:rsidP="00D56031">
      <w:pPr>
        <w:spacing w:line="360" w:lineRule="auto"/>
        <w:rPr>
          <w:b/>
        </w:rPr>
      </w:pPr>
      <w:r w:rsidRPr="00581C1D">
        <w:rPr>
          <w:b/>
        </w:rPr>
        <w:t xml:space="preserve">    &lt;title&gt;Between Dates Report of Ticket Generating - Park Ticket Management System&lt;/title&gt;</w:t>
      </w:r>
    </w:p>
    <w:p w14:paraId="2BEB77CE" w14:textId="77777777" w:rsidR="00D56031" w:rsidRPr="00581C1D" w:rsidRDefault="00D56031" w:rsidP="00D56031">
      <w:pPr>
        <w:spacing w:line="360" w:lineRule="auto"/>
        <w:rPr>
          <w:b/>
        </w:rPr>
      </w:pPr>
      <w:r w:rsidRPr="00581C1D">
        <w:rPr>
          <w:b/>
        </w:rPr>
        <w:t xml:space="preserve">    &lt;meta name="viewport" content="width=device-width, initial-scale=1"&gt;</w:t>
      </w:r>
    </w:p>
    <w:p w14:paraId="035FDDCD"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="shortcut icon" type="image/</w:t>
      </w:r>
      <w:proofErr w:type="spellStart"/>
      <w:r w:rsidRPr="00581C1D">
        <w:rPr>
          <w:b/>
        </w:rPr>
        <w:t>png</w:t>
      </w:r>
      <w:proofErr w:type="spellEnd"/>
      <w:r w:rsidRPr="00581C1D">
        <w:rPr>
          <w:b/>
        </w:rPr>
        <w:t xml:space="preserve">" </w:t>
      </w:r>
      <w:proofErr w:type="spellStart"/>
      <w:r w:rsidRPr="00581C1D">
        <w:rPr>
          <w:b/>
        </w:rPr>
        <w:t>href</w:t>
      </w:r>
      <w:proofErr w:type="spellEnd"/>
      <w:r w:rsidRPr="00581C1D">
        <w:rPr>
          <w:b/>
        </w:rPr>
        <w:t>="{% static 'assets/images/icon/favicon.ico' %}"&gt;</w:t>
      </w:r>
    </w:p>
    <w:p w14:paraId="0FCCAB49"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/bootstrap.min.css' %}"&gt;</w:t>
      </w:r>
    </w:p>
    <w:p w14:paraId="39D3D0A2"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/font-awesome.min.css' %}"&gt;</w:t>
      </w:r>
    </w:p>
    <w:p w14:paraId="0DF7AAC6"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/themify-icons.css' %}"&gt;</w:t>
      </w:r>
    </w:p>
    <w:p w14:paraId="715F3230"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/metisMenu.css' %}"&gt;</w:t>
      </w:r>
    </w:p>
    <w:p w14:paraId="6C15477B"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/owl.carousel.min.css' %}"&gt;</w:t>
      </w:r>
    </w:p>
    <w:p w14:paraId="07643731"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/slicknav.min.css' %}"&gt;</w:t>
      </w:r>
    </w:p>
    <w:p w14:paraId="2AA60FDE"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amchart</w:t>
      </w:r>
      <w:proofErr w:type="spellEnd"/>
      <w:r w:rsidRPr="00581C1D">
        <w:rPr>
          <w:b/>
        </w:rPr>
        <w:t xml:space="preserve"> </w:t>
      </w:r>
      <w:proofErr w:type="spellStart"/>
      <w:r w:rsidRPr="00581C1D">
        <w:rPr>
          <w:b/>
        </w:rPr>
        <w:t>css</w:t>
      </w:r>
      <w:proofErr w:type="spellEnd"/>
      <w:r w:rsidRPr="00581C1D">
        <w:rPr>
          <w:b/>
        </w:rPr>
        <w:t xml:space="preserve"> --&gt;</w:t>
      </w:r>
    </w:p>
    <w:p w14:paraId="3FBB92E9"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="https://www.amcharts.com/lib/3/plugins/export/export.css" type="text/</w:t>
      </w:r>
      <w:proofErr w:type="spellStart"/>
      <w:r w:rsidRPr="00581C1D">
        <w:rPr>
          <w:b/>
        </w:rPr>
        <w:t>css</w:t>
      </w:r>
      <w:proofErr w:type="spellEnd"/>
      <w:r w:rsidRPr="00581C1D">
        <w:rPr>
          <w:b/>
        </w:rPr>
        <w:t>" media="all" /&gt;</w:t>
      </w:r>
    </w:p>
    <w:p w14:paraId="19FFD7A1"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others </w:t>
      </w:r>
      <w:proofErr w:type="spellStart"/>
      <w:r w:rsidRPr="00581C1D">
        <w:rPr>
          <w:b/>
        </w:rPr>
        <w:t>css</w:t>
      </w:r>
      <w:proofErr w:type="spellEnd"/>
      <w:r w:rsidRPr="00581C1D">
        <w:rPr>
          <w:b/>
        </w:rPr>
        <w:t xml:space="preserve"> --&gt;</w:t>
      </w:r>
    </w:p>
    <w:p w14:paraId="06FFECF2"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/typography.css' %}"&gt;</w:t>
      </w:r>
    </w:p>
    <w:p w14:paraId="2331AEE5"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/default-css.css' %}"&gt;</w:t>
      </w:r>
    </w:p>
    <w:p w14:paraId="440F5CC2"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/styles.css' %}"&gt;</w:t>
      </w:r>
    </w:p>
    <w:p w14:paraId="1C6668F4" w14:textId="77777777" w:rsidR="00D56031" w:rsidRPr="00581C1D" w:rsidRDefault="00D56031" w:rsidP="00D56031">
      <w:pPr>
        <w:spacing w:line="360" w:lineRule="auto"/>
        <w:rPr>
          <w:b/>
        </w:rPr>
      </w:pPr>
      <w:r w:rsidRPr="00581C1D">
        <w:rPr>
          <w:b/>
        </w:rPr>
        <w:t xml:space="preserve">    &lt;link </w:t>
      </w:r>
      <w:proofErr w:type="spellStart"/>
      <w:r w:rsidRPr="00581C1D">
        <w:rPr>
          <w:b/>
        </w:rPr>
        <w:t>rel</w:t>
      </w:r>
      <w:proofErr w:type="spellEnd"/>
      <w:r w:rsidRPr="00581C1D">
        <w:rPr>
          <w:b/>
        </w:rPr>
        <w:t xml:space="preserve">="stylesheet" </w:t>
      </w:r>
      <w:proofErr w:type="spellStart"/>
      <w:r w:rsidRPr="00581C1D">
        <w:rPr>
          <w:b/>
        </w:rPr>
        <w:t>href</w:t>
      </w:r>
      <w:proofErr w:type="spellEnd"/>
      <w:r w:rsidRPr="00581C1D">
        <w:rPr>
          <w:b/>
        </w:rPr>
        <w:t>="{% static 'assets/</w:t>
      </w:r>
      <w:proofErr w:type="spellStart"/>
      <w:r w:rsidRPr="00581C1D">
        <w:rPr>
          <w:b/>
        </w:rPr>
        <w:t>css</w:t>
      </w:r>
      <w:proofErr w:type="spellEnd"/>
      <w:r w:rsidRPr="00581C1D">
        <w:rPr>
          <w:b/>
        </w:rPr>
        <w:t>/responsive.css' %}"&gt;</w:t>
      </w:r>
    </w:p>
    <w:p w14:paraId="1FD51064"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modernizr</w:t>
      </w:r>
      <w:proofErr w:type="spellEnd"/>
      <w:r w:rsidRPr="00581C1D">
        <w:rPr>
          <w:b/>
        </w:rPr>
        <w:t xml:space="preserve"> </w:t>
      </w:r>
      <w:proofErr w:type="spellStart"/>
      <w:r w:rsidRPr="00581C1D">
        <w:rPr>
          <w:b/>
        </w:rPr>
        <w:t>css</w:t>
      </w:r>
      <w:proofErr w:type="spellEnd"/>
      <w:r w:rsidRPr="00581C1D">
        <w:rPr>
          <w:b/>
        </w:rPr>
        <w:t xml:space="preserve"> --&gt;</w:t>
      </w:r>
    </w:p>
    <w:p w14:paraId="4BE28533"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/vendor/modernizr-2.8.3.min.js' %}"&gt;&lt;/script&gt;</w:t>
      </w:r>
    </w:p>
    <w:p w14:paraId="4C1CCA32" w14:textId="77777777" w:rsidR="00D56031" w:rsidRPr="00581C1D" w:rsidRDefault="00D56031" w:rsidP="00D56031">
      <w:pPr>
        <w:spacing w:line="360" w:lineRule="auto"/>
        <w:rPr>
          <w:b/>
        </w:rPr>
      </w:pPr>
    </w:p>
    <w:p w14:paraId="0785C3BF" w14:textId="77777777" w:rsidR="00D56031" w:rsidRPr="00581C1D" w:rsidRDefault="00D56031" w:rsidP="00D56031">
      <w:pPr>
        <w:spacing w:line="360" w:lineRule="auto"/>
        <w:rPr>
          <w:b/>
        </w:rPr>
      </w:pPr>
      <w:r w:rsidRPr="00581C1D">
        <w:rPr>
          <w:b/>
        </w:rPr>
        <w:lastRenderedPageBreak/>
        <w:t>&lt;/head&gt;</w:t>
      </w:r>
    </w:p>
    <w:p w14:paraId="31B33939" w14:textId="77777777" w:rsidR="00D56031" w:rsidRPr="00581C1D" w:rsidRDefault="00D56031" w:rsidP="00D56031">
      <w:pPr>
        <w:spacing w:line="360" w:lineRule="auto"/>
        <w:rPr>
          <w:b/>
        </w:rPr>
      </w:pPr>
    </w:p>
    <w:p w14:paraId="43A71A72" w14:textId="77777777" w:rsidR="00D56031" w:rsidRPr="00581C1D" w:rsidRDefault="00D56031" w:rsidP="00D56031">
      <w:pPr>
        <w:spacing w:line="360" w:lineRule="auto"/>
        <w:rPr>
          <w:b/>
        </w:rPr>
      </w:pPr>
      <w:r w:rsidRPr="00581C1D">
        <w:rPr>
          <w:b/>
        </w:rPr>
        <w:t>&lt;body&gt;</w:t>
      </w:r>
    </w:p>
    <w:p w14:paraId="7CAE5FFA" w14:textId="77777777" w:rsidR="00D56031" w:rsidRPr="00581C1D" w:rsidRDefault="00D56031" w:rsidP="00D56031">
      <w:pPr>
        <w:spacing w:line="360" w:lineRule="auto"/>
        <w:rPr>
          <w:b/>
        </w:rPr>
      </w:pPr>
    </w:p>
    <w:p w14:paraId="48A4EE7C"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page container area start --&gt;</w:t>
      </w:r>
    </w:p>
    <w:p w14:paraId="7A5DDDD7" w14:textId="77777777" w:rsidR="00D56031" w:rsidRPr="00581C1D" w:rsidRDefault="00D56031" w:rsidP="00D56031">
      <w:pPr>
        <w:spacing w:line="360" w:lineRule="auto"/>
        <w:rPr>
          <w:b/>
        </w:rPr>
      </w:pPr>
      <w:r w:rsidRPr="00581C1D">
        <w:rPr>
          <w:b/>
        </w:rPr>
        <w:t xml:space="preserve">    &lt;div class="page-container"&gt;</w:t>
      </w:r>
    </w:p>
    <w:p w14:paraId="7E14764A"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sidebar menu area start --&gt;</w:t>
      </w:r>
    </w:p>
    <w:p w14:paraId="720AF861" w14:textId="77777777" w:rsidR="00D56031" w:rsidRPr="00581C1D" w:rsidRDefault="00D56031" w:rsidP="00D56031">
      <w:pPr>
        <w:spacing w:line="360" w:lineRule="auto"/>
        <w:rPr>
          <w:b/>
        </w:rPr>
      </w:pPr>
      <w:r w:rsidRPr="00581C1D">
        <w:rPr>
          <w:b/>
        </w:rPr>
        <w:t xml:space="preserve">      {% include 'sidebar.html' %}</w:t>
      </w:r>
    </w:p>
    <w:p w14:paraId="29E7990D"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sidebar menu area end --&gt;</w:t>
      </w:r>
    </w:p>
    <w:p w14:paraId="34E74C48"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main content area start --&gt;</w:t>
      </w:r>
    </w:p>
    <w:p w14:paraId="286647B7" w14:textId="77777777" w:rsidR="00D56031" w:rsidRPr="00581C1D" w:rsidRDefault="00D56031" w:rsidP="00D56031">
      <w:pPr>
        <w:spacing w:line="360" w:lineRule="auto"/>
        <w:rPr>
          <w:b/>
        </w:rPr>
      </w:pPr>
      <w:r w:rsidRPr="00581C1D">
        <w:rPr>
          <w:b/>
        </w:rPr>
        <w:t xml:space="preserve">        &lt;div class="main-content"&gt;</w:t>
      </w:r>
    </w:p>
    <w:p w14:paraId="76D9FDFC"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header area start --&gt;</w:t>
      </w:r>
    </w:p>
    <w:p w14:paraId="23F1A9D4" w14:textId="77777777" w:rsidR="00D56031" w:rsidRPr="00581C1D" w:rsidRDefault="00D56031" w:rsidP="00D56031">
      <w:pPr>
        <w:spacing w:line="360" w:lineRule="auto"/>
        <w:rPr>
          <w:b/>
        </w:rPr>
      </w:pPr>
      <w:r w:rsidRPr="00581C1D">
        <w:rPr>
          <w:b/>
        </w:rPr>
        <w:t xml:space="preserve">           {% include 'header.html' %}</w:t>
      </w:r>
    </w:p>
    <w:p w14:paraId="090CF878"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header area end --&gt;</w:t>
      </w:r>
    </w:p>
    <w:p w14:paraId="51A4CDE3"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page title area start --&gt;</w:t>
      </w:r>
    </w:p>
    <w:p w14:paraId="3A7B6371" w14:textId="77777777" w:rsidR="00D56031" w:rsidRPr="00581C1D" w:rsidRDefault="00D56031" w:rsidP="00D56031">
      <w:pPr>
        <w:spacing w:line="360" w:lineRule="auto"/>
        <w:rPr>
          <w:b/>
        </w:rPr>
      </w:pPr>
      <w:r w:rsidRPr="00581C1D">
        <w:rPr>
          <w:b/>
        </w:rPr>
        <w:t xml:space="preserve">           {% include 'pagetitle.html' %}</w:t>
      </w:r>
    </w:p>
    <w:p w14:paraId="2AA2C80F"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page title area end --&gt;</w:t>
      </w:r>
    </w:p>
    <w:p w14:paraId="41E1B167" w14:textId="77777777" w:rsidR="00D56031" w:rsidRPr="00581C1D" w:rsidRDefault="00D56031" w:rsidP="00D56031">
      <w:pPr>
        <w:spacing w:line="360" w:lineRule="auto"/>
        <w:rPr>
          <w:b/>
        </w:rPr>
      </w:pPr>
      <w:r w:rsidRPr="00581C1D">
        <w:rPr>
          <w:b/>
        </w:rPr>
        <w:t xml:space="preserve">            &lt;div class="main-content-inner"&gt;</w:t>
      </w:r>
    </w:p>
    <w:p w14:paraId="0A5FA0FA" w14:textId="77777777" w:rsidR="00D56031" w:rsidRPr="00581C1D" w:rsidRDefault="00D56031" w:rsidP="00D56031">
      <w:pPr>
        <w:spacing w:line="360" w:lineRule="auto"/>
        <w:rPr>
          <w:b/>
        </w:rPr>
      </w:pPr>
      <w:r w:rsidRPr="00581C1D">
        <w:rPr>
          <w:b/>
        </w:rPr>
        <w:t xml:space="preserve">                &lt;div class="row"&gt;</w:t>
      </w:r>
    </w:p>
    <w:p w14:paraId="11AF4128" w14:textId="77777777" w:rsidR="00D56031" w:rsidRPr="00581C1D" w:rsidRDefault="00D56031" w:rsidP="00D56031">
      <w:pPr>
        <w:spacing w:line="360" w:lineRule="auto"/>
        <w:rPr>
          <w:b/>
        </w:rPr>
      </w:pPr>
    </w:p>
    <w:p w14:paraId="0B636710" w14:textId="77777777" w:rsidR="00D56031" w:rsidRPr="00581C1D" w:rsidRDefault="00D56031" w:rsidP="00D56031">
      <w:pPr>
        <w:spacing w:line="360" w:lineRule="auto"/>
        <w:rPr>
          <w:b/>
        </w:rPr>
      </w:pPr>
      <w:r w:rsidRPr="00581C1D">
        <w:rPr>
          <w:b/>
        </w:rPr>
        <w:t xml:space="preserve">                    &lt;div class="col-lg-6 col-ml-12"&gt;</w:t>
      </w:r>
    </w:p>
    <w:p w14:paraId="7F7587E2" w14:textId="77777777" w:rsidR="00D56031" w:rsidRPr="00581C1D" w:rsidRDefault="00D56031" w:rsidP="00D56031">
      <w:pPr>
        <w:spacing w:line="360" w:lineRule="auto"/>
        <w:rPr>
          <w:b/>
        </w:rPr>
      </w:pPr>
      <w:r w:rsidRPr="00581C1D">
        <w:rPr>
          <w:b/>
        </w:rPr>
        <w:t xml:space="preserve">                        &lt;div class="row"&gt;</w:t>
      </w:r>
    </w:p>
    <w:p w14:paraId="5AEAD659"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basic form start --&gt;</w:t>
      </w:r>
    </w:p>
    <w:p w14:paraId="7E2DE7E0" w14:textId="77777777" w:rsidR="00D56031" w:rsidRPr="00581C1D" w:rsidRDefault="00D56031" w:rsidP="00D56031">
      <w:pPr>
        <w:spacing w:line="360" w:lineRule="auto"/>
        <w:rPr>
          <w:b/>
        </w:rPr>
      </w:pPr>
      <w:r w:rsidRPr="00581C1D">
        <w:rPr>
          <w:b/>
        </w:rPr>
        <w:t xml:space="preserve">                            &lt;div class="col-12 mt-5"&gt;</w:t>
      </w:r>
    </w:p>
    <w:p w14:paraId="42256A85" w14:textId="77777777" w:rsidR="00D56031" w:rsidRPr="00581C1D" w:rsidRDefault="00D56031" w:rsidP="00D56031">
      <w:pPr>
        <w:spacing w:line="360" w:lineRule="auto"/>
        <w:rPr>
          <w:b/>
        </w:rPr>
      </w:pPr>
      <w:r w:rsidRPr="00581C1D">
        <w:rPr>
          <w:b/>
        </w:rPr>
        <w:t xml:space="preserve">                                &lt;div class="card"&gt;</w:t>
      </w:r>
    </w:p>
    <w:p w14:paraId="30744AC2" w14:textId="77777777" w:rsidR="00D56031" w:rsidRPr="00581C1D" w:rsidRDefault="00D56031" w:rsidP="00D56031">
      <w:pPr>
        <w:spacing w:line="360" w:lineRule="auto"/>
        <w:rPr>
          <w:b/>
        </w:rPr>
      </w:pPr>
      <w:r w:rsidRPr="00581C1D">
        <w:rPr>
          <w:b/>
        </w:rPr>
        <w:t xml:space="preserve">                                    &lt;div class="card-body"&gt;</w:t>
      </w:r>
    </w:p>
    <w:p w14:paraId="7864B12A" w14:textId="77777777" w:rsidR="00D56031" w:rsidRPr="00581C1D" w:rsidRDefault="00D56031" w:rsidP="00D56031">
      <w:pPr>
        <w:spacing w:line="360" w:lineRule="auto"/>
        <w:rPr>
          <w:b/>
        </w:rPr>
      </w:pPr>
      <w:r w:rsidRPr="00581C1D">
        <w:rPr>
          <w:b/>
        </w:rPr>
        <w:t xml:space="preserve">                                        &lt;h4 class="header-title" style="color: blue"&gt;Between Dates Reports of Ticket Generating&lt;/h4&gt;</w:t>
      </w:r>
    </w:p>
    <w:p w14:paraId="49ED9D68" w14:textId="77777777" w:rsidR="00D56031" w:rsidRPr="00581C1D" w:rsidRDefault="00D56031" w:rsidP="00D56031">
      <w:pPr>
        <w:spacing w:line="360" w:lineRule="auto"/>
        <w:rPr>
          <w:b/>
        </w:rPr>
      </w:pPr>
    </w:p>
    <w:p w14:paraId="3BBC7014" w14:textId="77777777" w:rsidR="00D56031" w:rsidRPr="00581C1D" w:rsidRDefault="00D56031" w:rsidP="00D56031">
      <w:pPr>
        <w:spacing w:line="360" w:lineRule="auto"/>
        <w:rPr>
          <w:b/>
        </w:rPr>
      </w:pPr>
    </w:p>
    <w:p w14:paraId="47248C2D" w14:textId="77777777" w:rsidR="00D56031" w:rsidRPr="00581C1D" w:rsidRDefault="00D56031" w:rsidP="00D56031">
      <w:pPr>
        <w:spacing w:line="360" w:lineRule="auto"/>
        <w:rPr>
          <w:b/>
        </w:rPr>
      </w:pPr>
      <w:r w:rsidRPr="00581C1D">
        <w:rPr>
          <w:b/>
        </w:rPr>
        <w:t xml:space="preserve">                                        &lt;form method="post" name="</w:t>
      </w:r>
      <w:proofErr w:type="spellStart"/>
      <w:r w:rsidRPr="00581C1D">
        <w:rPr>
          <w:b/>
        </w:rPr>
        <w:t>bwdatesreport</w:t>
      </w:r>
      <w:proofErr w:type="spellEnd"/>
      <w:r w:rsidRPr="00581C1D">
        <w:rPr>
          <w:b/>
        </w:rPr>
        <w:t>" &gt;</w:t>
      </w:r>
    </w:p>
    <w:p w14:paraId="60227D2D" w14:textId="77777777" w:rsidR="00D56031" w:rsidRPr="00581C1D" w:rsidRDefault="00D56031" w:rsidP="00D56031">
      <w:pPr>
        <w:spacing w:line="360" w:lineRule="auto"/>
        <w:rPr>
          <w:b/>
        </w:rPr>
      </w:pPr>
      <w:r w:rsidRPr="00581C1D">
        <w:rPr>
          <w:b/>
        </w:rPr>
        <w:t xml:space="preserve">                                        {% </w:t>
      </w:r>
      <w:proofErr w:type="spellStart"/>
      <w:r w:rsidRPr="00581C1D">
        <w:rPr>
          <w:b/>
        </w:rPr>
        <w:t>csrf_token</w:t>
      </w:r>
      <w:proofErr w:type="spellEnd"/>
      <w:r w:rsidRPr="00581C1D">
        <w:rPr>
          <w:b/>
        </w:rPr>
        <w:t xml:space="preserve"> %}</w:t>
      </w:r>
    </w:p>
    <w:p w14:paraId="26291798" w14:textId="77777777" w:rsidR="00D56031" w:rsidRPr="00581C1D" w:rsidRDefault="00D56031" w:rsidP="00D56031">
      <w:pPr>
        <w:spacing w:line="360" w:lineRule="auto"/>
        <w:rPr>
          <w:b/>
        </w:rPr>
      </w:pPr>
      <w:r w:rsidRPr="00581C1D">
        <w:rPr>
          <w:b/>
        </w:rPr>
        <w:t xml:space="preserve">                                             &lt;div class="form-group"&gt;</w:t>
      </w:r>
    </w:p>
    <w:p w14:paraId="117AD972" w14:textId="77777777" w:rsidR="00D56031" w:rsidRPr="00581C1D" w:rsidRDefault="00D56031" w:rsidP="00D56031">
      <w:pPr>
        <w:spacing w:line="360" w:lineRule="auto"/>
        <w:rPr>
          <w:b/>
        </w:rPr>
      </w:pPr>
      <w:r w:rsidRPr="00581C1D">
        <w:rPr>
          <w:b/>
        </w:rPr>
        <w:t xml:space="preserve">                                                &lt;label&gt;From Date&lt;/label&gt;</w:t>
      </w:r>
    </w:p>
    <w:p w14:paraId="30F498DF" w14:textId="77777777" w:rsidR="00D56031" w:rsidRPr="00581C1D" w:rsidRDefault="00D56031" w:rsidP="00D56031">
      <w:pPr>
        <w:spacing w:line="360" w:lineRule="auto"/>
        <w:rPr>
          <w:b/>
        </w:rPr>
      </w:pPr>
      <w:r w:rsidRPr="00581C1D">
        <w:rPr>
          <w:b/>
        </w:rPr>
        <w:lastRenderedPageBreak/>
        <w:t xml:space="preserve">                                                &lt;input type="date" id="</w:t>
      </w:r>
      <w:proofErr w:type="spellStart"/>
      <w:r w:rsidRPr="00581C1D">
        <w:rPr>
          <w:b/>
        </w:rPr>
        <w:t>fromdate</w:t>
      </w:r>
      <w:proofErr w:type="spellEnd"/>
      <w:r w:rsidRPr="00581C1D">
        <w:rPr>
          <w:b/>
        </w:rPr>
        <w:t>" name="</w:t>
      </w:r>
      <w:proofErr w:type="spellStart"/>
      <w:r w:rsidRPr="00581C1D">
        <w:rPr>
          <w:b/>
        </w:rPr>
        <w:t>fromdate</w:t>
      </w:r>
      <w:proofErr w:type="spellEnd"/>
      <w:r w:rsidRPr="00581C1D">
        <w:rPr>
          <w:b/>
        </w:rPr>
        <w:t>" value="" class="form-control" required="true"&gt;&lt;/div&gt;</w:t>
      </w:r>
    </w:p>
    <w:p w14:paraId="32996E2A" w14:textId="77777777" w:rsidR="00D56031" w:rsidRPr="00581C1D" w:rsidRDefault="00D56031" w:rsidP="00D56031">
      <w:pPr>
        <w:spacing w:line="360" w:lineRule="auto"/>
        <w:rPr>
          <w:b/>
        </w:rPr>
      </w:pPr>
    </w:p>
    <w:p w14:paraId="43242237" w14:textId="77777777" w:rsidR="00D56031" w:rsidRPr="00581C1D" w:rsidRDefault="00D56031" w:rsidP="00D56031">
      <w:pPr>
        <w:spacing w:line="360" w:lineRule="auto"/>
        <w:rPr>
          <w:b/>
        </w:rPr>
      </w:pPr>
      <w:r w:rsidRPr="00581C1D">
        <w:rPr>
          <w:b/>
        </w:rPr>
        <w:t xml:space="preserve">                                         &lt;div class="form-group"&gt;</w:t>
      </w:r>
    </w:p>
    <w:p w14:paraId="5C417377" w14:textId="77777777" w:rsidR="00D56031" w:rsidRPr="00581C1D" w:rsidRDefault="00D56031" w:rsidP="00D56031">
      <w:pPr>
        <w:spacing w:line="360" w:lineRule="auto"/>
        <w:rPr>
          <w:b/>
        </w:rPr>
      </w:pPr>
      <w:r w:rsidRPr="00581C1D">
        <w:rPr>
          <w:b/>
        </w:rPr>
        <w:t xml:space="preserve">                                                &lt;label&gt;To Date&lt;/label&gt;</w:t>
      </w:r>
    </w:p>
    <w:p w14:paraId="55F7941D" w14:textId="77777777" w:rsidR="00D56031" w:rsidRPr="00581C1D" w:rsidRDefault="00D56031" w:rsidP="00D56031">
      <w:pPr>
        <w:spacing w:line="360" w:lineRule="auto"/>
        <w:rPr>
          <w:b/>
        </w:rPr>
      </w:pPr>
      <w:r w:rsidRPr="00581C1D">
        <w:rPr>
          <w:b/>
        </w:rPr>
        <w:t xml:space="preserve">                                               &lt;input type="date" id="</w:t>
      </w:r>
      <w:proofErr w:type="spellStart"/>
      <w:r w:rsidRPr="00581C1D">
        <w:rPr>
          <w:b/>
        </w:rPr>
        <w:t>todate</w:t>
      </w:r>
      <w:proofErr w:type="spellEnd"/>
      <w:r w:rsidRPr="00581C1D">
        <w:rPr>
          <w:b/>
        </w:rPr>
        <w:t>" name="</w:t>
      </w:r>
      <w:proofErr w:type="spellStart"/>
      <w:r w:rsidRPr="00581C1D">
        <w:rPr>
          <w:b/>
        </w:rPr>
        <w:t>todate</w:t>
      </w:r>
      <w:proofErr w:type="spellEnd"/>
      <w:r w:rsidRPr="00581C1D">
        <w:rPr>
          <w:b/>
        </w:rPr>
        <w:t>" value="" class="form-control" required="true"&gt;</w:t>
      </w:r>
    </w:p>
    <w:p w14:paraId="15FA0E5B" w14:textId="77777777" w:rsidR="00D56031" w:rsidRPr="00581C1D" w:rsidRDefault="00D56031" w:rsidP="00D56031">
      <w:pPr>
        <w:spacing w:line="360" w:lineRule="auto"/>
        <w:rPr>
          <w:b/>
        </w:rPr>
      </w:pPr>
    </w:p>
    <w:p w14:paraId="3505692A" w14:textId="77777777" w:rsidR="00D56031" w:rsidRPr="00581C1D" w:rsidRDefault="00D56031" w:rsidP="00D56031">
      <w:pPr>
        <w:spacing w:line="360" w:lineRule="auto"/>
        <w:rPr>
          <w:b/>
        </w:rPr>
      </w:pPr>
      <w:r w:rsidRPr="00581C1D">
        <w:rPr>
          <w:b/>
        </w:rPr>
        <w:t xml:space="preserve">                                            &lt;/div&gt;</w:t>
      </w:r>
    </w:p>
    <w:p w14:paraId="2BA03B43" w14:textId="77777777" w:rsidR="00D56031" w:rsidRPr="00581C1D" w:rsidRDefault="00D56031" w:rsidP="00D56031">
      <w:pPr>
        <w:spacing w:line="360" w:lineRule="auto"/>
        <w:rPr>
          <w:b/>
        </w:rPr>
      </w:pPr>
    </w:p>
    <w:p w14:paraId="3D0E4C5C" w14:textId="77777777" w:rsidR="00D56031" w:rsidRPr="00581C1D" w:rsidRDefault="00D56031" w:rsidP="00D56031">
      <w:pPr>
        <w:spacing w:line="360" w:lineRule="auto"/>
        <w:rPr>
          <w:b/>
        </w:rPr>
      </w:pPr>
      <w:r w:rsidRPr="00581C1D">
        <w:rPr>
          <w:b/>
        </w:rPr>
        <w:t xml:space="preserve">                                            &lt;button type="submit" class="</w:t>
      </w:r>
      <w:proofErr w:type="spellStart"/>
      <w:r w:rsidRPr="00581C1D">
        <w:rPr>
          <w:b/>
        </w:rPr>
        <w:t>btn</w:t>
      </w:r>
      <w:proofErr w:type="spellEnd"/>
      <w:r w:rsidRPr="00581C1D">
        <w:rPr>
          <w:b/>
        </w:rPr>
        <w:t xml:space="preserve"> </w:t>
      </w:r>
      <w:proofErr w:type="spellStart"/>
      <w:r w:rsidRPr="00581C1D">
        <w:rPr>
          <w:b/>
        </w:rPr>
        <w:t>btn</w:t>
      </w:r>
      <w:proofErr w:type="spellEnd"/>
      <w:r w:rsidRPr="00581C1D">
        <w:rPr>
          <w:b/>
        </w:rPr>
        <w:t>-primary mt-4 pr-4 pl-4" name="submit"&gt;Submit&lt;/button&gt;</w:t>
      </w:r>
    </w:p>
    <w:p w14:paraId="68944926" w14:textId="77777777" w:rsidR="00D56031" w:rsidRPr="00581C1D" w:rsidRDefault="00D56031" w:rsidP="00D56031">
      <w:pPr>
        <w:spacing w:line="360" w:lineRule="auto"/>
        <w:rPr>
          <w:b/>
        </w:rPr>
      </w:pPr>
      <w:r w:rsidRPr="00581C1D">
        <w:rPr>
          <w:b/>
        </w:rPr>
        <w:t xml:space="preserve">                                        &lt;/form&gt;</w:t>
      </w:r>
    </w:p>
    <w:p w14:paraId="1BC72DF1" w14:textId="77777777" w:rsidR="00D56031" w:rsidRPr="00581C1D" w:rsidRDefault="00D56031" w:rsidP="00D56031">
      <w:pPr>
        <w:spacing w:line="360" w:lineRule="auto"/>
        <w:rPr>
          <w:b/>
        </w:rPr>
      </w:pPr>
      <w:r w:rsidRPr="00581C1D">
        <w:rPr>
          <w:b/>
        </w:rPr>
        <w:t xml:space="preserve">                                    &lt;/div&gt;</w:t>
      </w:r>
    </w:p>
    <w:p w14:paraId="433A490C" w14:textId="77777777" w:rsidR="00D56031" w:rsidRPr="00581C1D" w:rsidRDefault="00D56031" w:rsidP="00D56031">
      <w:pPr>
        <w:spacing w:line="360" w:lineRule="auto"/>
        <w:rPr>
          <w:b/>
        </w:rPr>
      </w:pPr>
      <w:r w:rsidRPr="00581C1D">
        <w:rPr>
          <w:b/>
        </w:rPr>
        <w:t xml:space="preserve">                                &lt;/div&gt;</w:t>
      </w:r>
    </w:p>
    <w:p w14:paraId="2E112AAD" w14:textId="77777777" w:rsidR="00D56031" w:rsidRPr="00581C1D" w:rsidRDefault="00D56031" w:rsidP="00D56031">
      <w:pPr>
        <w:spacing w:line="360" w:lineRule="auto"/>
        <w:rPr>
          <w:b/>
        </w:rPr>
      </w:pPr>
      <w:r w:rsidRPr="00581C1D">
        <w:rPr>
          <w:b/>
        </w:rPr>
        <w:t xml:space="preserve">                            &lt;/div&gt;</w:t>
      </w:r>
    </w:p>
    <w:p w14:paraId="639EF61A"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basic form end --&gt;</w:t>
      </w:r>
    </w:p>
    <w:p w14:paraId="645439AE" w14:textId="77777777" w:rsidR="00D56031" w:rsidRPr="00581C1D" w:rsidRDefault="00D56031" w:rsidP="00D56031">
      <w:pPr>
        <w:spacing w:line="360" w:lineRule="auto"/>
        <w:rPr>
          <w:b/>
        </w:rPr>
      </w:pPr>
    </w:p>
    <w:p w14:paraId="0E35BA2E" w14:textId="77777777" w:rsidR="00D56031" w:rsidRPr="00581C1D" w:rsidRDefault="00D56031" w:rsidP="00D56031">
      <w:pPr>
        <w:spacing w:line="360" w:lineRule="auto"/>
        <w:rPr>
          <w:b/>
        </w:rPr>
      </w:pPr>
    </w:p>
    <w:p w14:paraId="3E3434C1" w14:textId="77777777" w:rsidR="00D56031" w:rsidRPr="00581C1D" w:rsidRDefault="00D56031" w:rsidP="00D56031">
      <w:pPr>
        <w:spacing w:line="360" w:lineRule="auto"/>
        <w:rPr>
          <w:b/>
        </w:rPr>
      </w:pPr>
      <w:r w:rsidRPr="00581C1D">
        <w:rPr>
          <w:b/>
        </w:rPr>
        <w:t xml:space="preserve">                        &lt;/div&gt;</w:t>
      </w:r>
    </w:p>
    <w:p w14:paraId="73D892DF" w14:textId="77777777" w:rsidR="00D56031" w:rsidRPr="00581C1D" w:rsidRDefault="00D56031" w:rsidP="00D56031">
      <w:pPr>
        <w:spacing w:line="360" w:lineRule="auto"/>
        <w:rPr>
          <w:b/>
        </w:rPr>
      </w:pPr>
      <w:r w:rsidRPr="00581C1D">
        <w:rPr>
          <w:b/>
        </w:rPr>
        <w:t xml:space="preserve">                    &lt;/div&gt;</w:t>
      </w:r>
    </w:p>
    <w:p w14:paraId="56876F25" w14:textId="77777777" w:rsidR="00D56031" w:rsidRPr="00581C1D" w:rsidRDefault="00D56031" w:rsidP="00D56031">
      <w:pPr>
        <w:spacing w:line="360" w:lineRule="auto"/>
        <w:rPr>
          <w:b/>
        </w:rPr>
      </w:pPr>
      <w:r w:rsidRPr="00581C1D">
        <w:rPr>
          <w:b/>
        </w:rPr>
        <w:t xml:space="preserve">                &lt;/div&gt;</w:t>
      </w:r>
    </w:p>
    <w:p w14:paraId="24BFBB48" w14:textId="77777777" w:rsidR="00D56031" w:rsidRPr="00581C1D" w:rsidRDefault="00D56031" w:rsidP="00D56031">
      <w:pPr>
        <w:spacing w:line="360" w:lineRule="auto"/>
        <w:rPr>
          <w:b/>
        </w:rPr>
      </w:pPr>
      <w:r w:rsidRPr="00581C1D">
        <w:rPr>
          <w:b/>
        </w:rPr>
        <w:t xml:space="preserve">            &lt;/div&gt;</w:t>
      </w:r>
    </w:p>
    <w:p w14:paraId="6A806EA7" w14:textId="77777777" w:rsidR="00D56031" w:rsidRPr="00581C1D" w:rsidRDefault="00D56031" w:rsidP="00D56031">
      <w:pPr>
        <w:spacing w:line="360" w:lineRule="auto"/>
        <w:rPr>
          <w:b/>
        </w:rPr>
      </w:pPr>
      <w:r w:rsidRPr="00581C1D">
        <w:rPr>
          <w:b/>
        </w:rPr>
        <w:t xml:space="preserve">        &lt;/div&gt;</w:t>
      </w:r>
    </w:p>
    <w:p w14:paraId="5C21F108"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main content area end --&gt;</w:t>
      </w:r>
    </w:p>
    <w:p w14:paraId="1D289D1F"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footer area start--&gt;</w:t>
      </w:r>
    </w:p>
    <w:p w14:paraId="3A20603D" w14:textId="77777777" w:rsidR="00D56031" w:rsidRPr="00581C1D" w:rsidRDefault="00D56031" w:rsidP="00D56031">
      <w:pPr>
        <w:spacing w:line="360" w:lineRule="auto"/>
        <w:rPr>
          <w:b/>
        </w:rPr>
      </w:pPr>
      <w:r w:rsidRPr="00581C1D">
        <w:rPr>
          <w:b/>
        </w:rPr>
        <w:t xml:space="preserve">        {% include 'footer.html' %}</w:t>
      </w:r>
    </w:p>
    <w:p w14:paraId="0718E3EC"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footer area end--&gt;</w:t>
      </w:r>
    </w:p>
    <w:p w14:paraId="60EC8D74" w14:textId="77777777" w:rsidR="00D56031" w:rsidRPr="00581C1D" w:rsidRDefault="00D56031" w:rsidP="00D56031">
      <w:pPr>
        <w:spacing w:line="360" w:lineRule="auto"/>
        <w:rPr>
          <w:b/>
        </w:rPr>
      </w:pPr>
      <w:r w:rsidRPr="00581C1D">
        <w:rPr>
          <w:b/>
        </w:rPr>
        <w:t xml:space="preserve">    &lt;/div&gt;</w:t>
      </w:r>
    </w:p>
    <w:p w14:paraId="6DFB883C"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page container area end --&gt;</w:t>
      </w:r>
    </w:p>
    <w:p w14:paraId="65A6519E"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offset area start --&gt;</w:t>
      </w:r>
    </w:p>
    <w:p w14:paraId="389602ED" w14:textId="77777777" w:rsidR="00D56031" w:rsidRPr="00581C1D" w:rsidRDefault="00D56031" w:rsidP="00D56031">
      <w:pPr>
        <w:spacing w:line="360" w:lineRule="auto"/>
        <w:rPr>
          <w:b/>
        </w:rPr>
      </w:pPr>
    </w:p>
    <w:p w14:paraId="6DFB007B"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jquery</w:t>
      </w:r>
      <w:proofErr w:type="spellEnd"/>
      <w:r w:rsidRPr="00581C1D">
        <w:rPr>
          <w:b/>
        </w:rPr>
        <w:t xml:space="preserve"> latest version --&gt;</w:t>
      </w:r>
    </w:p>
    <w:p w14:paraId="514E6C56"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/vendor/jquery-2.2.4.min.js' %}"&gt;&lt;/script&gt;</w:t>
      </w:r>
    </w:p>
    <w:p w14:paraId="489F109C" w14:textId="77777777" w:rsidR="00D56031" w:rsidRPr="00581C1D" w:rsidRDefault="00D56031" w:rsidP="00D56031">
      <w:pPr>
        <w:spacing w:line="360" w:lineRule="auto"/>
        <w:rPr>
          <w:b/>
        </w:rPr>
      </w:pPr>
      <w:r w:rsidRPr="00581C1D">
        <w:rPr>
          <w:b/>
        </w:rPr>
        <w:lastRenderedPageBreak/>
        <w:t xml:space="preserve">    </w:t>
      </w:r>
      <w:proofErr w:type="gramStart"/>
      <w:r w:rsidRPr="00581C1D">
        <w:rPr>
          <w:b/>
        </w:rPr>
        <w:t>&lt;!--</w:t>
      </w:r>
      <w:proofErr w:type="gramEnd"/>
      <w:r w:rsidRPr="00581C1D">
        <w:rPr>
          <w:b/>
        </w:rPr>
        <w:t xml:space="preserve"> bootstrap 4 </w:t>
      </w:r>
      <w:proofErr w:type="spellStart"/>
      <w:r w:rsidRPr="00581C1D">
        <w:rPr>
          <w:b/>
        </w:rPr>
        <w:t>js</w:t>
      </w:r>
      <w:proofErr w:type="spellEnd"/>
      <w:r w:rsidRPr="00581C1D">
        <w:rPr>
          <w:b/>
        </w:rPr>
        <w:t xml:space="preserve"> --&gt;</w:t>
      </w:r>
    </w:p>
    <w:p w14:paraId="194D03B2"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/popper.min.js' %}"&gt;&lt;/script&gt;</w:t>
      </w:r>
    </w:p>
    <w:p w14:paraId="3A938108"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/bootstrap.min.js' %}"&gt;&lt;/script&gt;</w:t>
      </w:r>
    </w:p>
    <w:p w14:paraId="47C9E0AE"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/owl.carousel.min.js' %}"&gt;&lt;/script&gt;</w:t>
      </w:r>
    </w:p>
    <w:p w14:paraId="26BD45B5"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/metisMenu.min.js' %}"&gt;&lt;/script&gt;</w:t>
      </w:r>
    </w:p>
    <w:p w14:paraId="46280A12"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/jquery.slimscroll.min.js' %}"&gt;&lt;/script&gt;</w:t>
      </w:r>
    </w:p>
    <w:p w14:paraId="09171BCD"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/jquery.slicknav.min.js' %}"&gt;&lt;/script&gt;</w:t>
      </w:r>
    </w:p>
    <w:p w14:paraId="569230FB" w14:textId="77777777" w:rsidR="00D56031" w:rsidRPr="00581C1D" w:rsidRDefault="00D56031" w:rsidP="00D56031">
      <w:pPr>
        <w:spacing w:line="360" w:lineRule="auto"/>
        <w:rPr>
          <w:b/>
        </w:rPr>
      </w:pPr>
    </w:p>
    <w:p w14:paraId="416DFF26" w14:textId="77777777" w:rsidR="00D56031" w:rsidRPr="00581C1D" w:rsidRDefault="00D56031" w:rsidP="00D56031">
      <w:pPr>
        <w:spacing w:line="360" w:lineRule="auto"/>
        <w:rPr>
          <w:b/>
        </w:rPr>
      </w:pPr>
    </w:p>
    <w:p w14:paraId="33E23936" w14:textId="77777777" w:rsidR="00D56031" w:rsidRPr="00581C1D" w:rsidRDefault="00D56031" w:rsidP="00D56031">
      <w:pPr>
        <w:spacing w:line="360" w:lineRule="auto"/>
        <w:rPr>
          <w:b/>
        </w:rPr>
      </w:pPr>
      <w:r w:rsidRPr="00581C1D">
        <w:rPr>
          <w:b/>
        </w:rPr>
        <w:t xml:space="preserve">    </w:t>
      </w:r>
      <w:proofErr w:type="gramStart"/>
      <w:r w:rsidRPr="00581C1D">
        <w:rPr>
          <w:b/>
        </w:rPr>
        <w:t>&lt;!--</w:t>
      </w:r>
      <w:proofErr w:type="gramEnd"/>
      <w:r w:rsidRPr="00581C1D">
        <w:rPr>
          <w:b/>
        </w:rPr>
        <w:t xml:space="preserve"> others plugins --&gt;</w:t>
      </w:r>
    </w:p>
    <w:p w14:paraId="08B98F62"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/plugins.js' %}"&gt;&lt;/script&gt;</w:t>
      </w:r>
    </w:p>
    <w:p w14:paraId="51BE5002" w14:textId="77777777" w:rsidR="00D56031" w:rsidRPr="00581C1D" w:rsidRDefault="00D56031" w:rsidP="00D56031">
      <w:pPr>
        <w:spacing w:line="360" w:lineRule="auto"/>
        <w:rPr>
          <w:b/>
        </w:rPr>
      </w:pPr>
      <w:r w:rsidRPr="00581C1D">
        <w:rPr>
          <w:b/>
        </w:rPr>
        <w:t xml:space="preserve">    &lt;script </w:t>
      </w:r>
      <w:proofErr w:type="spellStart"/>
      <w:r w:rsidRPr="00581C1D">
        <w:rPr>
          <w:b/>
        </w:rPr>
        <w:t>src</w:t>
      </w:r>
      <w:proofErr w:type="spellEnd"/>
      <w:r w:rsidRPr="00581C1D">
        <w:rPr>
          <w:b/>
        </w:rPr>
        <w:t>="{% static 'assets/</w:t>
      </w:r>
      <w:proofErr w:type="spellStart"/>
      <w:r w:rsidRPr="00581C1D">
        <w:rPr>
          <w:b/>
        </w:rPr>
        <w:t>js</w:t>
      </w:r>
      <w:proofErr w:type="spellEnd"/>
      <w:r w:rsidRPr="00581C1D">
        <w:rPr>
          <w:b/>
        </w:rPr>
        <w:t>/scripts.js' %}"&gt;&lt;/script&gt;</w:t>
      </w:r>
    </w:p>
    <w:p w14:paraId="0D10396B" w14:textId="77777777" w:rsidR="00D56031" w:rsidRPr="00581C1D" w:rsidRDefault="00D56031" w:rsidP="00D56031">
      <w:pPr>
        <w:spacing w:line="360" w:lineRule="auto"/>
        <w:rPr>
          <w:b/>
        </w:rPr>
      </w:pPr>
      <w:r w:rsidRPr="00581C1D">
        <w:rPr>
          <w:b/>
        </w:rPr>
        <w:t>&lt;/body&gt;</w:t>
      </w:r>
    </w:p>
    <w:p w14:paraId="4277656F" w14:textId="77777777" w:rsidR="00D56031" w:rsidRPr="00581C1D" w:rsidRDefault="00D56031" w:rsidP="00D56031">
      <w:pPr>
        <w:spacing w:line="360" w:lineRule="auto"/>
        <w:rPr>
          <w:b/>
        </w:rPr>
      </w:pPr>
    </w:p>
    <w:p w14:paraId="797B2990" w14:textId="77777777" w:rsidR="00D56031" w:rsidRPr="00581C1D" w:rsidRDefault="00D56031" w:rsidP="00D56031">
      <w:pPr>
        <w:spacing w:line="360" w:lineRule="auto"/>
        <w:rPr>
          <w:b/>
        </w:rPr>
      </w:pPr>
      <w:r w:rsidRPr="00581C1D">
        <w:rPr>
          <w:b/>
        </w:rPr>
        <w:t>&lt;/html&gt;</w:t>
      </w:r>
    </w:p>
    <w:p w14:paraId="04F67C24" w14:textId="77777777" w:rsidR="00D56031" w:rsidRPr="00581C1D" w:rsidRDefault="00D56031" w:rsidP="00D56031">
      <w:pPr>
        <w:spacing w:line="360" w:lineRule="auto"/>
        <w:rPr>
          <w:b/>
        </w:rPr>
      </w:pPr>
      <w:r w:rsidRPr="00581C1D">
        <w:rPr>
          <w:b/>
        </w:rPr>
        <w:t xml:space="preserve">{% </w:t>
      </w:r>
      <w:proofErr w:type="spellStart"/>
      <w:r w:rsidRPr="00581C1D">
        <w:rPr>
          <w:b/>
        </w:rPr>
        <w:t>endblock</w:t>
      </w:r>
      <w:proofErr w:type="spellEnd"/>
      <w:r w:rsidRPr="00581C1D">
        <w:rPr>
          <w:b/>
        </w:rPr>
        <w:t xml:space="preserve"> %}</w:t>
      </w:r>
    </w:p>
    <w:p w14:paraId="7F052A3F" w14:textId="77777777" w:rsidR="00D56031" w:rsidRPr="00581C1D" w:rsidRDefault="00D56031" w:rsidP="00183AAE">
      <w:pPr>
        <w:spacing w:line="360" w:lineRule="auto"/>
        <w:jc w:val="both"/>
        <w:rPr>
          <w:b/>
        </w:rPr>
      </w:pPr>
    </w:p>
    <w:p w14:paraId="0432A36F" w14:textId="77777777" w:rsidR="00D56031" w:rsidRPr="00581C1D" w:rsidRDefault="00D56031" w:rsidP="00183AAE">
      <w:pPr>
        <w:spacing w:line="360" w:lineRule="auto"/>
        <w:jc w:val="both"/>
        <w:rPr>
          <w:b/>
        </w:rPr>
      </w:pPr>
    </w:p>
    <w:p w14:paraId="25B48635" w14:textId="77777777" w:rsidR="00D56031" w:rsidRPr="00581C1D" w:rsidRDefault="00D56031" w:rsidP="00183AAE">
      <w:pPr>
        <w:spacing w:line="360" w:lineRule="auto"/>
        <w:jc w:val="both"/>
        <w:rPr>
          <w:b/>
        </w:rPr>
      </w:pPr>
    </w:p>
    <w:p w14:paraId="198D7187" w14:textId="77777777" w:rsidR="00D56031" w:rsidRPr="00581C1D" w:rsidRDefault="00D56031" w:rsidP="00183AAE">
      <w:pPr>
        <w:spacing w:line="360" w:lineRule="auto"/>
        <w:jc w:val="both"/>
        <w:rPr>
          <w:b/>
        </w:rPr>
      </w:pPr>
    </w:p>
    <w:p w14:paraId="62490C73" w14:textId="77777777" w:rsidR="00D56031" w:rsidRPr="00581C1D" w:rsidRDefault="00D56031" w:rsidP="00183AAE">
      <w:pPr>
        <w:spacing w:line="360" w:lineRule="auto"/>
        <w:jc w:val="both"/>
        <w:rPr>
          <w:b/>
        </w:rPr>
      </w:pPr>
    </w:p>
    <w:p w14:paraId="276F91C3" w14:textId="77777777" w:rsidR="00D56031" w:rsidRPr="00581C1D" w:rsidRDefault="00D56031" w:rsidP="00183AAE">
      <w:pPr>
        <w:spacing w:line="360" w:lineRule="auto"/>
        <w:jc w:val="both"/>
        <w:rPr>
          <w:b/>
        </w:rPr>
      </w:pPr>
    </w:p>
    <w:p w14:paraId="7E37B496" w14:textId="77777777" w:rsidR="00D56031" w:rsidRPr="00581C1D" w:rsidRDefault="00D56031" w:rsidP="00183AAE">
      <w:pPr>
        <w:spacing w:line="360" w:lineRule="auto"/>
        <w:jc w:val="both"/>
        <w:rPr>
          <w:b/>
        </w:rPr>
      </w:pPr>
    </w:p>
    <w:p w14:paraId="3A17DB06" w14:textId="77777777" w:rsidR="00D56031" w:rsidRPr="00581C1D" w:rsidRDefault="00D56031" w:rsidP="00183AAE">
      <w:pPr>
        <w:spacing w:line="360" w:lineRule="auto"/>
        <w:jc w:val="both"/>
        <w:rPr>
          <w:b/>
        </w:rPr>
      </w:pPr>
    </w:p>
    <w:p w14:paraId="403A4AD3" w14:textId="77777777" w:rsidR="00D56031" w:rsidRPr="00581C1D" w:rsidRDefault="00D56031" w:rsidP="00183AAE">
      <w:pPr>
        <w:spacing w:line="360" w:lineRule="auto"/>
        <w:jc w:val="both"/>
        <w:rPr>
          <w:b/>
        </w:rPr>
      </w:pPr>
    </w:p>
    <w:p w14:paraId="17554BBC" w14:textId="77777777" w:rsidR="00D56031" w:rsidRPr="00581C1D" w:rsidRDefault="00D56031" w:rsidP="00183AAE">
      <w:pPr>
        <w:spacing w:line="360" w:lineRule="auto"/>
        <w:jc w:val="both"/>
        <w:rPr>
          <w:b/>
        </w:rPr>
      </w:pPr>
    </w:p>
    <w:p w14:paraId="3E471EEC" w14:textId="77777777" w:rsidR="00D56031" w:rsidRPr="00581C1D" w:rsidRDefault="00D56031" w:rsidP="00183AAE">
      <w:pPr>
        <w:spacing w:line="360" w:lineRule="auto"/>
        <w:jc w:val="both"/>
        <w:rPr>
          <w:b/>
        </w:rPr>
      </w:pPr>
    </w:p>
    <w:p w14:paraId="497A2358" w14:textId="77777777" w:rsidR="00D56031" w:rsidRPr="00581C1D" w:rsidRDefault="00D56031" w:rsidP="00183AAE">
      <w:pPr>
        <w:spacing w:line="360" w:lineRule="auto"/>
        <w:jc w:val="both"/>
        <w:rPr>
          <w:b/>
        </w:rPr>
      </w:pPr>
    </w:p>
    <w:p w14:paraId="6DAAB81D" w14:textId="77777777" w:rsidR="00D56031" w:rsidRPr="00581C1D" w:rsidRDefault="00D56031" w:rsidP="00183AAE">
      <w:pPr>
        <w:spacing w:line="360" w:lineRule="auto"/>
        <w:jc w:val="both"/>
        <w:rPr>
          <w:b/>
        </w:rPr>
      </w:pPr>
    </w:p>
    <w:p w14:paraId="496625DF" w14:textId="77777777" w:rsidR="00D56031" w:rsidRPr="00581C1D" w:rsidRDefault="00D56031" w:rsidP="00183AAE">
      <w:pPr>
        <w:spacing w:line="360" w:lineRule="auto"/>
        <w:jc w:val="both"/>
        <w:rPr>
          <w:b/>
        </w:rPr>
      </w:pPr>
    </w:p>
    <w:p w14:paraId="6EC7C73B" w14:textId="77777777" w:rsidR="00D56031" w:rsidRPr="00581C1D" w:rsidRDefault="00D56031" w:rsidP="00183AAE">
      <w:pPr>
        <w:spacing w:line="360" w:lineRule="auto"/>
        <w:jc w:val="both"/>
        <w:rPr>
          <w:b/>
        </w:rPr>
      </w:pPr>
    </w:p>
    <w:p w14:paraId="2A9F3B4A" w14:textId="77777777" w:rsidR="00D56031" w:rsidRPr="00581C1D" w:rsidRDefault="00D56031" w:rsidP="00183AAE">
      <w:pPr>
        <w:spacing w:line="360" w:lineRule="auto"/>
        <w:jc w:val="both"/>
        <w:rPr>
          <w:b/>
        </w:rPr>
      </w:pPr>
    </w:p>
    <w:p w14:paraId="39B24174" w14:textId="77777777" w:rsidR="00D56031" w:rsidRPr="00581C1D" w:rsidRDefault="00D56031" w:rsidP="00183AAE">
      <w:pPr>
        <w:spacing w:line="360" w:lineRule="auto"/>
        <w:jc w:val="both"/>
        <w:rPr>
          <w:b/>
        </w:rPr>
      </w:pPr>
    </w:p>
    <w:p w14:paraId="0685C221" w14:textId="5CD4B084" w:rsidR="00183AAE" w:rsidRDefault="00A04776" w:rsidP="004D7B30">
      <w:pPr>
        <w:spacing w:line="360" w:lineRule="auto"/>
        <w:jc w:val="center"/>
        <w:rPr>
          <w:b/>
          <w:sz w:val="28"/>
          <w:szCs w:val="28"/>
        </w:rPr>
      </w:pPr>
      <w:r w:rsidRPr="002C3C77">
        <w:rPr>
          <w:b/>
          <w:sz w:val="28"/>
          <w:szCs w:val="28"/>
        </w:rPr>
        <w:lastRenderedPageBreak/>
        <w:t>CHANGE PASSWORD PAGE</w:t>
      </w:r>
      <w:r w:rsidR="00183AAE" w:rsidRPr="002C3C77">
        <w:rPr>
          <w:b/>
          <w:sz w:val="28"/>
          <w:szCs w:val="28"/>
        </w:rPr>
        <w:t xml:space="preserve"> CODING</w:t>
      </w:r>
    </w:p>
    <w:p w14:paraId="6684A32C" w14:textId="0974CC6B" w:rsidR="007770C5" w:rsidRDefault="007770C5" w:rsidP="004D7B30">
      <w:pPr>
        <w:spacing w:line="360" w:lineRule="auto"/>
        <w:jc w:val="center"/>
        <w:rPr>
          <w:b/>
          <w:sz w:val="28"/>
          <w:szCs w:val="28"/>
        </w:rPr>
      </w:pPr>
    </w:p>
    <w:p w14:paraId="60D2DAE5" w14:textId="77777777" w:rsidR="007770C5" w:rsidRPr="002C3C77" w:rsidRDefault="007770C5" w:rsidP="004D7B30">
      <w:pPr>
        <w:spacing w:line="360" w:lineRule="auto"/>
        <w:jc w:val="center"/>
        <w:rPr>
          <w:b/>
          <w:sz w:val="28"/>
          <w:szCs w:val="28"/>
        </w:rPr>
      </w:pPr>
    </w:p>
    <w:p w14:paraId="54752E4D" w14:textId="77777777" w:rsidR="00183AAE" w:rsidRPr="00581C1D" w:rsidRDefault="00183AAE" w:rsidP="00183AAE">
      <w:pPr>
        <w:spacing w:line="360" w:lineRule="auto"/>
        <w:jc w:val="both"/>
        <w:rPr>
          <w:b/>
        </w:rPr>
      </w:pPr>
    </w:p>
    <w:p w14:paraId="2E7E104C" w14:textId="77777777" w:rsidR="00A04776" w:rsidRPr="00581C1D" w:rsidRDefault="00A04776" w:rsidP="00A04776">
      <w:pPr>
        <w:spacing w:line="360" w:lineRule="auto"/>
        <w:jc w:val="both"/>
        <w:rPr>
          <w:b/>
        </w:rPr>
      </w:pPr>
      <w:r w:rsidRPr="00581C1D">
        <w:rPr>
          <w:b/>
        </w:rPr>
        <w:t>{% load static %}</w:t>
      </w:r>
    </w:p>
    <w:p w14:paraId="354402A9" w14:textId="77777777" w:rsidR="00A04776" w:rsidRPr="00581C1D" w:rsidRDefault="00A04776" w:rsidP="00A04776">
      <w:pPr>
        <w:spacing w:line="360" w:lineRule="auto"/>
        <w:jc w:val="both"/>
        <w:rPr>
          <w:b/>
        </w:rPr>
      </w:pPr>
    </w:p>
    <w:p w14:paraId="0D26D913" w14:textId="77777777" w:rsidR="00A04776" w:rsidRPr="00581C1D" w:rsidRDefault="00A04776" w:rsidP="00A04776">
      <w:pPr>
        <w:spacing w:line="360" w:lineRule="auto"/>
        <w:jc w:val="both"/>
        <w:rPr>
          <w:b/>
        </w:rPr>
      </w:pPr>
      <w:r w:rsidRPr="00581C1D">
        <w:rPr>
          <w:b/>
        </w:rPr>
        <w:t>{% block body %}</w:t>
      </w:r>
    </w:p>
    <w:p w14:paraId="266272EA" w14:textId="77777777" w:rsidR="00A04776" w:rsidRPr="00581C1D" w:rsidRDefault="00A04776" w:rsidP="00A04776">
      <w:pPr>
        <w:spacing w:line="360" w:lineRule="auto"/>
        <w:jc w:val="both"/>
        <w:rPr>
          <w:b/>
        </w:rPr>
      </w:pPr>
      <w:r w:rsidRPr="00581C1D">
        <w:rPr>
          <w:b/>
        </w:rPr>
        <w:t>&lt;html lang="</w:t>
      </w:r>
      <w:proofErr w:type="spellStart"/>
      <w:r w:rsidRPr="00581C1D">
        <w:rPr>
          <w:b/>
        </w:rPr>
        <w:t>en</w:t>
      </w:r>
      <w:proofErr w:type="spellEnd"/>
      <w:r w:rsidRPr="00581C1D">
        <w:rPr>
          <w:b/>
        </w:rPr>
        <w:t>"&gt;</w:t>
      </w:r>
    </w:p>
    <w:p w14:paraId="29DF39A6" w14:textId="77777777" w:rsidR="00A04776" w:rsidRPr="00581C1D" w:rsidRDefault="00A04776" w:rsidP="00A04776">
      <w:pPr>
        <w:spacing w:line="360" w:lineRule="auto"/>
        <w:jc w:val="both"/>
        <w:rPr>
          <w:b/>
        </w:rPr>
      </w:pPr>
      <w:r w:rsidRPr="00581C1D">
        <w:rPr>
          <w:b/>
        </w:rPr>
        <w:t>&lt;head&gt;</w:t>
      </w:r>
    </w:p>
    <w:p w14:paraId="73B36972"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Required meta tags--&gt;</w:t>
      </w:r>
    </w:p>
    <w:p w14:paraId="44E139F1" w14:textId="77777777" w:rsidR="00A04776" w:rsidRPr="00581C1D" w:rsidRDefault="00A04776" w:rsidP="00A04776">
      <w:pPr>
        <w:spacing w:line="360" w:lineRule="auto"/>
        <w:jc w:val="both"/>
        <w:rPr>
          <w:b/>
        </w:rPr>
      </w:pPr>
      <w:r w:rsidRPr="00581C1D">
        <w:rPr>
          <w:b/>
        </w:rPr>
        <w:t xml:space="preserve">    &lt;meta charset="UTF-8"&gt;</w:t>
      </w:r>
    </w:p>
    <w:p w14:paraId="0F78B263" w14:textId="77777777" w:rsidR="00A04776" w:rsidRPr="00581C1D" w:rsidRDefault="00A04776" w:rsidP="00A04776">
      <w:pPr>
        <w:spacing w:line="360" w:lineRule="auto"/>
        <w:jc w:val="both"/>
        <w:rPr>
          <w:b/>
        </w:rPr>
      </w:pPr>
      <w:r w:rsidRPr="00581C1D">
        <w:rPr>
          <w:b/>
        </w:rPr>
        <w:t xml:space="preserve">    &lt;meta name="viewport" content="width=device-width, initial-scale=1, shrink-to-fit=no"&gt;</w:t>
      </w:r>
    </w:p>
    <w:p w14:paraId="24603FA8" w14:textId="77777777" w:rsidR="00A04776" w:rsidRPr="00581C1D" w:rsidRDefault="00A04776" w:rsidP="00A04776">
      <w:pPr>
        <w:spacing w:line="360" w:lineRule="auto"/>
        <w:jc w:val="both"/>
        <w:rPr>
          <w:b/>
        </w:rPr>
      </w:pPr>
      <w:r w:rsidRPr="00581C1D">
        <w:rPr>
          <w:b/>
        </w:rPr>
        <w:t xml:space="preserve">    &lt;meta name="description" content="au theme template"&gt;</w:t>
      </w:r>
    </w:p>
    <w:p w14:paraId="1B76D2A5" w14:textId="77777777" w:rsidR="00A04776" w:rsidRPr="00581C1D" w:rsidRDefault="00A04776" w:rsidP="00A04776">
      <w:pPr>
        <w:spacing w:line="360" w:lineRule="auto"/>
        <w:jc w:val="both"/>
        <w:rPr>
          <w:b/>
        </w:rPr>
      </w:pPr>
      <w:r w:rsidRPr="00581C1D">
        <w:rPr>
          <w:b/>
        </w:rPr>
        <w:t xml:space="preserve">    &lt;meta name="author" content="</w:t>
      </w:r>
      <w:proofErr w:type="spellStart"/>
      <w:r w:rsidRPr="00581C1D">
        <w:rPr>
          <w:b/>
        </w:rPr>
        <w:t>Hau</w:t>
      </w:r>
      <w:proofErr w:type="spellEnd"/>
      <w:r w:rsidRPr="00581C1D">
        <w:rPr>
          <w:b/>
        </w:rPr>
        <w:t xml:space="preserve"> Nguyen"&gt;</w:t>
      </w:r>
    </w:p>
    <w:p w14:paraId="387BC9C6" w14:textId="77777777" w:rsidR="00A04776" w:rsidRPr="00581C1D" w:rsidRDefault="00A04776" w:rsidP="00A04776">
      <w:pPr>
        <w:spacing w:line="360" w:lineRule="auto"/>
        <w:jc w:val="both"/>
        <w:rPr>
          <w:b/>
        </w:rPr>
      </w:pPr>
      <w:r w:rsidRPr="00581C1D">
        <w:rPr>
          <w:b/>
        </w:rPr>
        <w:t xml:space="preserve">    &lt;meta name="keywords" content="au theme template"&gt;</w:t>
      </w:r>
    </w:p>
    <w:p w14:paraId="7FF895DB" w14:textId="77777777" w:rsidR="00A04776" w:rsidRPr="00581C1D" w:rsidRDefault="00A04776" w:rsidP="00A04776">
      <w:pPr>
        <w:spacing w:line="360" w:lineRule="auto"/>
        <w:jc w:val="both"/>
        <w:rPr>
          <w:b/>
        </w:rPr>
      </w:pPr>
    </w:p>
    <w:p w14:paraId="7E99E618"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Title Page--&gt;</w:t>
      </w:r>
    </w:p>
    <w:p w14:paraId="711D2A84" w14:textId="77777777" w:rsidR="00A04776" w:rsidRPr="00581C1D" w:rsidRDefault="00A04776" w:rsidP="00A04776">
      <w:pPr>
        <w:spacing w:line="360" w:lineRule="auto"/>
        <w:jc w:val="both"/>
        <w:rPr>
          <w:b/>
        </w:rPr>
      </w:pPr>
      <w:r w:rsidRPr="00581C1D">
        <w:rPr>
          <w:b/>
        </w:rPr>
        <w:t xml:space="preserve">    &lt;title&gt;CVSM Change Password&lt;/title&gt;</w:t>
      </w:r>
    </w:p>
    <w:p w14:paraId="06F4F747" w14:textId="77777777" w:rsidR="00A04776" w:rsidRPr="00581C1D" w:rsidRDefault="00A04776" w:rsidP="00A04776">
      <w:pPr>
        <w:spacing w:line="360" w:lineRule="auto"/>
        <w:jc w:val="both"/>
        <w:rPr>
          <w:b/>
        </w:rPr>
      </w:pPr>
    </w:p>
    <w:p w14:paraId="7EBF12DD"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Fontfaces</w:t>
      </w:r>
      <w:proofErr w:type="spellEnd"/>
      <w:r w:rsidRPr="00581C1D">
        <w:rPr>
          <w:b/>
        </w:rPr>
        <w:t xml:space="preserve"> CSS--&gt;</w:t>
      </w:r>
    </w:p>
    <w:p w14:paraId="0343B1B5" w14:textId="77777777" w:rsidR="00A04776" w:rsidRPr="00581C1D" w:rsidRDefault="00A04776" w:rsidP="00A04776">
      <w:pPr>
        <w:spacing w:line="360" w:lineRule="auto"/>
        <w:jc w:val="both"/>
        <w:rPr>
          <w:b/>
        </w:rPr>
      </w:pPr>
      <w:r w:rsidRPr="00581C1D">
        <w:rPr>
          <w:b/>
        </w:rPr>
        <w:t xml:space="preserve">    &lt;link </w:t>
      </w:r>
      <w:proofErr w:type="spellStart"/>
      <w:r w:rsidRPr="00581C1D">
        <w:rPr>
          <w:b/>
        </w:rPr>
        <w:t>href</w:t>
      </w:r>
      <w:proofErr w:type="spellEnd"/>
      <w:r w:rsidRPr="00581C1D">
        <w:rPr>
          <w:b/>
        </w:rPr>
        <w:t>="{% static '</w:t>
      </w:r>
      <w:proofErr w:type="spellStart"/>
      <w:r w:rsidRPr="00581C1D">
        <w:rPr>
          <w:b/>
        </w:rPr>
        <w:t>css</w:t>
      </w:r>
      <w:proofErr w:type="spellEnd"/>
      <w:r w:rsidRPr="00581C1D">
        <w:rPr>
          <w:b/>
        </w:rPr>
        <w:t xml:space="preserve">/font-face.css' %}" </w:t>
      </w:r>
      <w:proofErr w:type="spellStart"/>
      <w:r w:rsidRPr="00581C1D">
        <w:rPr>
          <w:b/>
        </w:rPr>
        <w:t>rel</w:t>
      </w:r>
      <w:proofErr w:type="spellEnd"/>
      <w:r w:rsidRPr="00581C1D">
        <w:rPr>
          <w:b/>
        </w:rPr>
        <w:t>="stylesheet" media="all"&gt;</w:t>
      </w:r>
    </w:p>
    <w:p w14:paraId="57052553" w14:textId="77777777" w:rsidR="00A04776" w:rsidRPr="00581C1D" w:rsidRDefault="00A04776" w:rsidP="00A04776">
      <w:pPr>
        <w:spacing w:line="360" w:lineRule="auto"/>
        <w:jc w:val="both"/>
        <w:rPr>
          <w:b/>
        </w:rPr>
      </w:pPr>
      <w:r w:rsidRPr="00581C1D">
        <w:rPr>
          <w:b/>
        </w:rPr>
        <w:t xml:space="preserve">    &lt;link </w:t>
      </w:r>
      <w:proofErr w:type="spellStart"/>
      <w:r w:rsidRPr="00581C1D">
        <w:rPr>
          <w:b/>
        </w:rPr>
        <w:t>href</w:t>
      </w:r>
      <w:proofErr w:type="spellEnd"/>
      <w:r w:rsidRPr="00581C1D">
        <w:rPr>
          <w:b/>
        </w:rPr>
        <w:t>="{% static 'vendor/font-awesome-5/</w:t>
      </w:r>
      <w:proofErr w:type="spellStart"/>
      <w:r w:rsidRPr="00581C1D">
        <w:rPr>
          <w:b/>
        </w:rPr>
        <w:t>css</w:t>
      </w:r>
      <w:proofErr w:type="spellEnd"/>
      <w:r w:rsidRPr="00581C1D">
        <w:rPr>
          <w:b/>
        </w:rPr>
        <w:t xml:space="preserve">/fontawesome-all.min.css' %}" </w:t>
      </w:r>
      <w:proofErr w:type="spellStart"/>
      <w:r w:rsidRPr="00581C1D">
        <w:rPr>
          <w:b/>
        </w:rPr>
        <w:t>rel</w:t>
      </w:r>
      <w:proofErr w:type="spellEnd"/>
      <w:r w:rsidRPr="00581C1D">
        <w:rPr>
          <w:b/>
        </w:rPr>
        <w:t>="stylesheet" media="all"&gt;</w:t>
      </w:r>
    </w:p>
    <w:p w14:paraId="7B75C04F" w14:textId="77777777" w:rsidR="00A04776" w:rsidRPr="00581C1D" w:rsidRDefault="00A04776" w:rsidP="00A04776">
      <w:pPr>
        <w:spacing w:line="360" w:lineRule="auto"/>
        <w:jc w:val="both"/>
        <w:rPr>
          <w:b/>
        </w:rPr>
      </w:pPr>
      <w:r w:rsidRPr="00581C1D">
        <w:rPr>
          <w:b/>
        </w:rPr>
        <w:t xml:space="preserve">    &lt;link </w:t>
      </w:r>
      <w:proofErr w:type="spellStart"/>
      <w:r w:rsidRPr="00581C1D">
        <w:rPr>
          <w:b/>
        </w:rPr>
        <w:t>href</w:t>
      </w:r>
      <w:proofErr w:type="spellEnd"/>
      <w:r w:rsidRPr="00581C1D">
        <w:rPr>
          <w:b/>
        </w:rPr>
        <w:t>="{% static 'vendor/font-awesome-4.7/</w:t>
      </w:r>
      <w:proofErr w:type="spellStart"/>
      <w:r w:rsidRPr="00581C1D">
        <w:rPr>
          <w:b/>
        </w:rPr>
        <w:t>css</w:t>
      </w:r>
      <w:proofErr w:type="spellEnd"/>
      <w:r w:rsidRPr="00581C1D">
        <w:rPr>
          <w:b/>
        </w:rPr>
        <w:t xml:space="preserve">/font-awesome.min.css' %}" </w:t>
      </w:r>
      <w:proofErr w:type="spellStart"/>
      <w:r w:rsidRPr="00581C1D">
        <w:rPr>
          <w:b/>
        </w:rPr>
        <w:t>rel</w:t>
      </w:r>
      <w:proofErr w:type="spellEnd"/>
      <w:r w:rsidRPr="00581C1D">
        <w:rPr>
          <w:b/>
        </w:rPr>
        <w:t>="stylesheet" media="all"&gt;</w:t>
      </w:r>
    </w:p>
    <w:p w14:paraId="6F5FA1C3" w14:textId="77777777" w:rsidR="00A04776" w:rsidRPr="00581C1D" w:rsidRDefault="00A04776" w:rsidP="00A04776">
      <w:pPr>
        <w:spacing w:line="360" w:lineRule="auto"/>
        <w:jc w:val="both"/>
        <w:rPr>
          <w:b/>
        </w:rPr>
      </w:pPr>
      <w:r w:rsidRPr="00581C1D">
        <w:rPr>
          <w:b/>
        </w:rPr>
        <w:t xml:space="preserve">    &lt;link </w:t>
      </w:r>
      <w:proofErr w:type="spellStart"/>
      <w:r w:rsidRPr="00581C1D">
        <w:rPr>
          <w:b/>
        </w:rPr>
        <w:t>href</w:t>
      </w:r>
      <w:proofErr w:type="spellEnd"/>
      <w:r w:rsidRPr="00581C1D">
        <w:rPr>
          <w:b/>
        </w:rPr>
        <w:t>="{% static 'vendor/mdi-font/</w:t>
      </w:r>
      <w:proofErr w:type="spellStart"/>
      <w:r w:rsidRPr="00581C1D">
        <w:rPr>
          <w:b/>
        </w:rPr>
        <w:t>css</w:t>
      </w:r>
      <w:proofErr w:type="spellEnd"/>
      <w:r w:rsidRPr="00581C1D">
        <w:rPr>
          <w:b/>
        </w:rPr>
        <w:t xml:space="preserve">/material-design-iconic-font.min.css' %}" </w:t>
      </w:r>
      <w:proofErr w:type="spellStart"/>
      <w:r w:rsidRPr="00581C1D">
        <w:rPr>
          <w:b/>
        </w:rPr>
        <w:t>rel</w:t>
      </w:r>
      <w:proofErr w:type="spellEnd"/>
      <w:r w:rsidRPr="00581C1D">
        <w:rPr>
          <w:b/>
        </w:rPr>
        <w:t>="stylesheet" media="all"&gt;</w:t>
      </w:r>
    </w:p>
    <w:p w14:paraId="42CDBAD6" w14:textId="77777777" w:rsidR="00A04776" w:rsidRPr="00581C1D" w:rsidRDefault="00A04776" w:rsidP="00A04776">
      <w:pPr>
        <w:spacing w:line="360" w:lineRule="auto"/>
        <w:jc w:val="both"/>
        <w:rPr>
          <w:b/>
        </w:rPr>
      </w:pPr>
    </w:p>
    <w:p w14:paraId="69858D77"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Bootstrap CSS--&gt;</w:t>
      </w:r>
    </w:p>
    <w:p w14:paraId="4390F362" w14:textId="77777777" w:rsidR="00A04776" w:rsidRPr="00581C1D" w:rsidRDefault="00A04776" w:rsidP="00A04776">
      <w:pPr>
        <w:spacing w:line="360" w:lineRule="auto"/>
        <w:jc w:val="both"/>
        <w:rPr>
          <w:b/>
        </w:rPr>
      </w:pPr>
      <w:r w:rsidRPr="00581C1D">
        <w:rPr>
          <w:b/>
        </w:rPr>
        <w:t xml:space="preserve">    &lt;link </w:t>
      </w:r>
      <w:proofErr w:type="spellStart"/>
      <w:r w:rsidRPr="00581C1D">
        <w:rPr>
          <w:b/>
        </w:rPr>
        <w:t>href</w:t>
      </w:r>
      <w:proofErr w:type="spellEnd"/>
      <w:r w:rsidRPr="00581C1D">
        <w:rPr>
          <w:b/>
        </w:rPr>
        <w:t xml:space="preserve">="{% static 'vendor/bootstrap-4.1/bootstrap.min.css' %}" </w:t>
      </w:r>
      <w:proofErr w:type="spellStart"/>
      <w:r w:rsidRPr="00581C1D">
        <w:rPr>
          <w:b/>
        </w:rPr>
        <w:t>rel</w:t>
      </w:r>
      <w:proofErr w:type="spellEnd"/>
      <w:r w:rsidRPr="00581C1D">
        <w:rPr>
          <w:b/>
        </w:rPr>
        <w:t>="stylesheet" media="all"&gt;</w:t>
      </w:r>
    </w:p>
    <w:p w14:paraId="2AD5D8AF" w14:textId="77777777" w:rsidR="00A04776" w:rsidRPr="00581C1D" w:rsidRDefault="00A04776" w:rsidP="00A04776">
      <w:pPr>
        <w:spacing w:line="360" w:lineRule="auto"/>
        <w:jc w:val="both"/>
        <w:rPr>
          <w:b/>
        </w:rPr>
      </w:pPr>
    </w:p>
    <w:p w14:paraId="68E6827F" w14:textId="77777777" w:rsidR="00A04776" w:rsidRPr="00581C1D" w:rsidRDefault="00A04776" w:rsidP="00A04776">
      <w:pPr>
        <w:spacing w:line="360" w:lineRule="auto"/>
        <w:jc w:val="both"/>
        <w:rPr>
          <w:b/>
        </w:rPr>
      </w:pPr>
      <w:r w:rsidRPr="00581C1D">
        <w:rPr>
          <w:b/>
        </w:rPr>
        <w:lastRenderedPageBreak/>
        <w:t xml:space="preserve">    </w:t>
      </w:r>
      <w:proofErr w:type="gramStart"/>
      <w:r w:rsidRPr="00581C1D">
        <w:rPr>
          <w:b/>
        </w:rPr>
        <w:t>&lt;!--</w:t>
      </w:r>
      <w:proofErr w:type="gramEnd"/>
      <w:r w:rsidRPr="00581C1D">
        <w:rPr>
          <w:b/>
        </w:rPr>
        <w:t xml:space="preserve"> Vendor CSS--&gt;</w:t>
      </w:r>
    </w:p>
    <w:p w14:paraId="6E292291" w14:textId="77777777" w:rsidR="00A04776" w:rsidRPr="00581C1D" w:rsidRDefault="00A04776" w:rsidP="00A04776">
      <w:pPr>
        <w:spacing w:line="360" w:lineRule="auto"/>
        <w:jc w:val="both"/>
        <w:rPr>
          <w:b/>
        </w:rPr>
      </w:pPr>
      <w:r w:rsidRPr="00581C1D">
        <w:rPr>
          <w:b/>
        </w:rPr>
        <w:t xml:space="preserve">    &lt;link </w:t>
      </w:r>
      <w:proofErr w:type="spellStart"/>
      <w:r w:rsidRPr="00581C1D">
        <w:rPr>
          <w:b/>
        </w:rPr>
        <w:t>href</w:t>
      </w:r>
      <w:proofErr w:type="spellEnd"/>
      <w:r w:rsidRPr="00581C1D">
        <w:rPr>
          <w:b/>
        </w:rPr>
        <w:t>="{% static 'vendor/</w:t>
      </w:r>
      <w:proofErr w:type="spellStart"/>
      <w:r w:rsidRPr="00581C1D">
        <w:rPr>
          <w:b/>
        </w:rPr>
        <w:t>animsition</w:t>
      </w:r>
      <w:proofErr w:type="spellEnd"/>
      <w:r w:rsidRPr="00581C1D">
        <w:rPr>
          <w:b/>
        </w:rPr>
        <w:t xml:space="preserve">/animsition.min.css' %}" </w:t>
      </w:r>
      <w:proofErr w:type="spellStart"/>
      <w:r w:rsidRPr="00581C1D">
        <w:rPr>
          <w:b/>
        </w:rPr>
        <w:t>rel</w:t>
      </w:r>
      <w:proofErr w:type="spellEnd"/>
      <w:r w:rsidRPr="00581C1D">
        <w:rPr>
          <w:b/>
        </w:rPr>
        <w:t>="stylesheet" media="all"&gt;</w:t>
      </w:r>
    </w:p>
    <w:p w14:paraId="3B200C1D" w14:textId="77777777" w:rsidR="00A04776" w:rsidRPr="00581C1D" w:rsidRDefault="00A04776" w:rsidP="00A04776">
      <w:pPr>
        <w:spacing w:line="360" w:lineRule="auto"/>
        <w:jc w:val="both"/>
        <w:rPr>
          <w:b/>
        </w:rPr>
      </w:pPr>
      <w:r w:rsidRPr="00581C1D">
        <w:rPr>
          <w:b/>
        </w:rPr>
        <w:t xml:space="preserve">    &lt;link </w:t>
      </w:r>
      <w:proofErr w:type="spellStart"/>
      <w:r w:rsidRPr="00581C1D">
        <w:rPr>
          <w:b/>
        </w:rPr>
        <w:t>href</w:t>
      </w:r>
      <w:proofErr w:type="spellEnd"/>
      <w:r w:rsidRPr="00581C1D">
        <w:rPr>
          <w:b/>
        </w:rPr>
        <w:t xml:space="preserve">="{% static 'vendor/bootstrap-progressbar/bootstrap-progressbar-3.3.4.min.css' %}" </w:t>
      </w:r>
      <w:proofErr w:type="spellStart"/>
      <w:r w:rsidRPr="00581C1D">
        <w:rPr>
          <w:b/>
        </w:rPr>
        <w:t>rel</w:t>
      </w:r>
      <w:proofErr w:type="spellEnd"/>
      <w:r w:rsidRPr="00581C1D">
        <w:rPr>
          <w:b/>
        </w:rPr>
        <w:t>="stylesheet" media="all"&gt;</w:t>
      </w:r>
    </w:p>
    <w:p w14:paraId="577D7CB1" w14:textId="77777777" w:rsidR="00A04776" w:rsidRPr="00581C1D" w:rsidRDefault="00A04776" w:rsidP="00A04776">
      <w:pPr>
        <w:spacing w:line="360" w:lineRule="auto"/>
        <w:jc w:val="both"/>
        <w:rPr>
          <w:b/>
        </w:rPr>
      </w:pPr>
      <w:r w:rsidRPr="00581C1D">
        <w:rPr>
          <w:b/>
        </w:rPr>
        <w:t xml:space="preserve">    &lt;link </w:t>
      </w:r>
      <w:proofErr w:type="spellStart"/>
      <w:r w:rsidRPr="00581C1D">
        <w:rPr>
          <w:b/>
        </w:rPr>
        <w:t>href</w:t>
      </w:r>
      <w:proofErr w:type="spellEnd"/>
      <w:r w:rsidRPr="00581C1D">
        <w:rPr>
          <w:b/>
        </w:rPr>
        <w:t xml:space="preserve">="{% static 'vendor/wow/animate.css' %}" </w:t>
      </w:r>
      <w:proofErr w:type="spellStart"/>
      <w:r w:rsidRPr="00581C1D">
        <w:rPr>
          <w:b/>
        </w:rPr>
        <w:t>rel</w:t>
      </w:r>
      <w:proofErr w:type="spellEnd"/>
      <w:r w:rsidRPr="00581C1D">
        <w:rPr>
          <w:b/>
        </w:rPr>
        <w:t>="stylesheet" media="all"&gt;</w:t>
      </w:r>
    </w:p>
    <w:p w14:paraId="04256912" w14:textId="77777777" w:rsidR="00A04776" w:rsidRPr="00581C1D" w:rsidRDefault="00A04776" w:rsidP="00A04776">
      <w:pPr>
        <w:spacing w:line="360" w:lineRule="auto"/>
        <w:jc w:val="both"/>
        <w:rPr>
          <w:b/>
        </w:rPr>
      </w:pPr>
      <w:r w:rsidRPr="00581C1D">
        <w:rPr>
          <w:b/>
        </w:rPr>
        <w:t xml:space="preserve">    &lt;link </w:t>
      </w:r>
      <w:proofErr w:type="spellStart"/>
      <w:r w:rsidRPr="00581C1D">
        <w:rPr>
          <w:b/>
        </w:rPr>
        <w:t>href</w:t>
      </w:r>
      <w:proofErr w:type="spellEnd"/>
      <w:r w:rsidRPr="00581C1D">
        <w:rPr>
          <w:b/>
        </w:rPr>
        <w:t>="{% static 'vendor/</w:t>
      </w:r>
      <w:proofErr w:type="spellStart"/>
      <w:r w:rsidRPr="00581C1D">
        <w:rPr>
          <w:b/>
        </w:rPr>
        <w:t>css</w:t>
      </w:r>
      <w:proofErr w:type="spellEnd"/>
      <w:r w:rsidRPr="00581C1D">
        <w:rPr>
          <w:b/>
        </w:rPr>
        <w:t xml:space="preserve">-hamburgers/hamburgers.min.css' %}" </w:t>
      </w:r>
      <w:proofErr w:type="spellStart"/>
      <w:r w:rsidRPr="00581C1D">
        <w:rPr>
          <w:b/>
        </w:rPr>
        <w:t>rel</w:t>
      </w:r>
      <w:proofErr w:type="spellEnd"/>
      <w:r w:rsidRPr="00581C1D">
        <w:rPr>
          <w:b/>
        </w:rPr>
        <w:t>="stylesheet" media="all"&gt;</w:t>
      </w:r>
    </w:p>
    <w:p w14:paraId="2A3C980E" w14:textId="77777777" w:rsidR="00A04776" w:rsidRPr="00581C1D" w:rsidRDefault="00A04776" w:rsidP="00A04776">
      <w:pPr>
        <w:spacing w:line="360" w:lineRule="auto"/>
        <w:jc w:val="both"/>
        <w:rPr>
          <w:b/>
        </w:rPr>
      </w:pPr>
      <w:r w:rsidRPr="00581C1D">
        <w:rPr>
          <w:b/>
        </w:rPr>
        <w:t xml:space="preserve">    &lt;link </w:t>
      </w:r>
      <w:proofErr w:type="spellStart"/>
      <w:r w:rsidRPr="00581C1D">
        <w:rPr>
          <w:b/>
        </w:rPr>
        <w:t>href</w:t>
      </w:r>
      <w:proofErr w:type="spellEnd"/>
      <w:r w:rsidRPr="00581C1D">
        <w:rPr>
          <w:b/>
        </w:rPr>
        <w:t xml:space="preserve">="{% static 'vendor/slick/slick.css' %}" </w:t>
      </w:r>
      <w:proofErr w:type="spellStart"/>
      <w:r w:rsidRPr="00581C1D">
        <w:rPr>
          <w:b/>
        </w:rPr>
        <w:t>rel</w:t>
      </w:r>
      <w:proofErr w:type="spellEnd"/>
      <w:r w:rsidRPr="00581C1D">
        <w:rPr>
          <w:b/>
        </w:rPr>
        <w:t>="stylesheet" media="all"&gt;</w:t>
      </w:r>
    </w:p>
    <w:p w14:paraId="71A2139F" w14:textId="77777777" w:rsidR="00A04776" w:rsidRPr="00581C1D" w:rsidRDefault="00A04776" w:rsidP="00A04776">
      <w:pPr>
        <w:spacing w:line="360" w:lineRule="auto"/>
        <w:jc w:val="both"/>
        <w:rPr>
          <w:b/>
        </w:rPr>
      </w:pPr>
      <w:r w:rsidRPr="00581C1D">
        <w:rPr>
          <w:b/>
        </w:rPr>
        <w:t xml:space="preserve">    &lt;link </w:t>
      </w:r>
      <w:proofErr w:type="spellStart"/>
      <w:r w:rsidRPr="00581C1D">
        <w:rPr>
          <w:b/>
        </w:rPr>
        <w:t>href</w:t>
      </w:r>
      <w:proofErr w:type="spellEnd"/>
      <w:r w:rsidRPr="00581C1D">
        <w:rPr>
          <w:b/>
        </w:rPr>
        <w:t xml:space="preserve">="{% static 'vendor/select2/select2.min.css' %}" </w:t>
      </w:r>
      <w:proofErr w:type="spellStart"/>
      <w:r w:rsidRPr="00581C1D">
        <w:rPr>
          <w:b/>
        </w:rPr>
        <w:t>rel</w:t>
      </w:r>
      <w:proofErr w:type="spellEnd"/>
      <w:r w:rsidRPr="00581C1D">
        <w:rPr>
          <w:b/>
        </w:rPr>
        <w:t>="stylesheet" media="all"&gt;</w:t>
      </w:r>
    </w:p>
    <w:p w14:paraId="71D79FFD" w14:textId="77777777" w:rsidR="00A04776" w:rsidRPr="00581C1D" w:rsidRDefault="00A04776" w:rsidP="00A04776">
      <w:pPr>
        <w:spacing w:line="360" w:lineRule="auto"/>
        <w:jc w:val="both"/>
        <w:rPr>
          <w:b/>
        </w:rPr>
      </w:pPr>
      <w:r w:rsidRPr="00581C1D">
        <w:rPr>
          <w:b/>
        </w:rPr>
        <w:t xml:space="preserve">    &lt;link </w:t>
      </w:r>
      <w:proofErr w:type="spellStart"/>
      <w:r w:rsidRPr="00581C1D">
        <w:rPr>
          <w:b/>
        </w:rPr>
        <w:t>href</w:t>
      </w:r>
      <w:proofErr w:type="spellEnd"/>
      <w:r w:rsidRPr="00581C1D">
        <w:rPr>
          <w:b/>
        </w:rPr>
        <w:t xml:space="preserve">="{% static 'vendor/perfect-scrollbar/perfect-scrollbar.css' %}" </w:t>
      </w:r>
      <w:proofErr w:type="spellStart"/>
      <w:r w:rsidRPr="00581C1D">
        <w:rPr>
          <w:b/>
        </w:rPr>
        <w:t>rel</w:t>
      </w:r>
      <w:proofErr w:type="spellEnd"/>
      <w:r w:rsidRPr="00581C1D">
        <w:rPr>
          <w:b/>
        </w:rPr>
        <w:t>="stylesheet" media="all"&gt;</w:t>
      </w:r>
    </w:p>
    <w:p w14:paraId="78219608" w14:textId="77777777" w:rsidR="00A04776" w:rsidRPr="00581C1D" w:rsidRDefault="00A04776" w:rsidP="00A04776">
      <w:pPr>
        <w:spacing w:line="360" w:lineRule="auto"/>
        <w:jc w:val="both"/>
        <w:rPr>
          <w:b/>
        </w:rPr>
      </w:pPr>
    </w:p>
    <w:p w14:paraId="3B85AB1D"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Main CSS--&gt;</w:t>
      </w:r>
    </w:p>
    <w:p w14:paraId="12025B45" w14:textId="77777777" w:rsidR="00A04776" w:rsidRPr="00581C1D" w:rsidRDefault="00A04776" w:rsidP="00A04776">
      <w:pPr>
        <w:spacing w:line="360" w:lineRule="auto"/>
        <w:jc w:val="both"/>
        <w:rPr>
          <w:b/>
        </w:rPr>
      </w:pPr>
      <w:r w:rsidRPr="00581C1D">
        <w:rPr>
          <w:b/>
        </w:rPr>
        <w:t xml:space="preserve">    &lt;link </w:t>
      </w:r>
      <w:proofErr w:type="spellStart"/>
      <w:r w:rsidRPr="00581C1D">
        <w:rPr>
          <w:b/>
        </w:rPr>
        <w:t>href</w:t>
      </w:r>
      <w:proofErr w:type="spellEnd"/>
      <w:r w:rsidRPr="00581C1D">
        <w:rPr>
          <w:b/>
        </w:rPr>
        <w:t>="{% static '</w:t>
      </w:r>
      <w:proofErr w:type="spellStart"/>
      <w:r w:rsidRPr="00581C1D">
        <w:rPr>
          <w:b/>
        </w:rPr>
        <w:t>css</w:t>
      </w:r>
      <w:proofErr w:type="spellEnd"/>
      <w:r w:rsidRPr="00581C1D">
        <w:rPr>
          <w:b/>
        </w:rPr>
        <w:t xml:space="preserve">/theme.css' %}" </w:t>
      </w:r>
      <w:proofErr w:type="spellStart"/>
      <w:r w:rsidRPr="00581C1D">
        <w:rPr>
          <w:b/>
        </w:rPr>
        <w:t>rel</w:t>
      </w:r>
      <w:proofErr w:type="spellEnd"/>
      <w:r w:rsidRPr="00581C1D">
        <w:rPr>
          <w:b/>
        </w:rPr>
        <w:t>="stylesheet" media="all"&gt;</w:t>
      </w:r>
    </w:p>
    <w:p w14:paraId="7F741079" w14:textId="77777777" w:rsidR="00A04776" w:rsidRPr="00581C1D" w:rsidRDefault="00A04776" w:rsidP="00A04776">
      <w:pPr>
        <w:spacing w:line="360" w:lineRule="auto"/>
        <w:jc w:val="both"/>
        <w:rPr>
          <w:b/>
        </w:rPr>
      </w:pPr>
    </w:p>
    <w:p w14:paraId="22A8EAD2" w14:textId="77777777" w:rsidR="00A04776" w:rsidRPr="00581C1D" w:rsidRDefault="00A04776" w:rsidP="00A04776">
      <w:pPr>
        <w:spacing w:line="360" w:lineRule="auto"/>
        <w:jc w:val="both"/>
        <w:rPr>
          <w:b/>
        </w:rPr>
      </w:pPr>
      <w:r w:rsidRPr="00581C1D">
        <w:rPr>
          <w:b/>
        </w:rPr>
        <w:t>&lt;/head&gt;</w:t>
      </w:r>
    </w:p>
    <w:p w14:paraId="45452D51" w14:textId="77777777" w:rsidR="00A04776" w:rsidRPr="00581C1D" w:rsidRDefault="00A04776" w:rsidP="00A04776">
      <w:pPr>
        <w:spacing w:line="360" w:lineRule="auto"/>
        <w:jc w:val="both"/>
        <w:rPr>
          <w:b/>
        </w:rPr>
      </w:pPr>
    </w:p>
    <w:p w14:paraId="09E84AA8" w14:textId="77777777" w:rsidR="00A04776" w:rsidRPr="00581C1D" w:rsidRDefault="00A04776" w:rsidP="00A04776">
      <w:pPr>
        <w:spacing w:line="360" w:lineRule="auto"/>
        <w:jc w:val="both"/>
        <w:rPr>
          <w:b/>
        </w:rPr>
      </w:pPr>
      <w:r w:rsidRPr="00581C1D">
        <w:rPr>
          <w:b/>
        </w:rPr>
        <w:t>&lt;body class="</w:t>
      </w:r>
      <w:proofErr w:type="spellStart"/>
      <w:r w:rsidRPr="00581C1D">
        <w:rPr>
          <w:b/>
        </w:rPr>
        <w:t>animsition</w:t>
      </w:r>
      <w:proofErr w:type="spellEnd"/>
      <w:r w:rsidRPr="00581C1D">
        <w:rPr>
          <w:b/>
        </w:rPr>
        <w:t>"&gt;</w:t>
      </w:r>
    </w:p>
    <w:p w14:paraId="2F84B46C" w14:textId="77777777" w:rsidR="00A04776" w:rsidRPr="00581C1D" w:rsidRDefault="00A04776" w:rsidP="00A04776">
      <w:pPr>
        <w:spacing w:line="360" w:lineRule="auto"/>
        <w:jc w:val="both"/>
        <w:rPr>
          <w:b/>
        </w:rPr>
      </w:pPr>
      <w:r w:rsidRPr="00581C1D">
        <w:rPr>
          <w:b/>
        </w:rPr>
        <w:t xml:space="preserve">    &lt;div class="page-wrapper"&gt;</w:t>
      </w:r>
    </w:p>
    <w:p w14:paraId="110A5F37"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HEADER MOBILE--&gt;</w:t>
      </w:r>
    </w:p>
    <w:p w14:paraId="55F37B80" w14:textId="77777777" w:rsidR="00A04776" w:rsidRPr="00581C1D" w:rsidRDefault="00A04776" w:rsidP="00A04776">
      <w:pPr>
        <w:spacing w:line="360" w:lineRule="auto"/>
        <w:jc w:val="both"/>
        <w:rPr>
          <w:b/>
        </w:rPr>
      </w:pPr>
      <w:r w:rsidRPr="00581C1D">
        <w:rPr>
          <w:b/>
        </w:rPr>
        <w:t xml:space="preserve">         {% include 'sidebar.html' %}</w:t>
      </w:r>
    </w:p>
    <w:p w14:paraId="78D5B204"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END HEADER MOBILE--&gt;</w:t>
      </w:r>
    </w:p>
    <w:p w14:paraId="391B3F76" w14:textId="77777777" w:rsidR="00A04776" w:rsidRPr="00581C1D" w:rsidRDefault="00A04776" w:rsidP="00A04776">
      <w:pPr>
        <w:spacing w:line="360" w:lineRule="auto"/>
        <w:jc w:val="both"/>
        <w:rPr>
          <w:b/>
        </w:rPr>
      </w:pPr>
    </w:p>
    <w:p w14:paraId="655E5D05"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MENU SIDEBAR--&gt;</w:t>
      </w:r>
    </w:p>
    <w:p w14:paraId="702369C5" w14:textId="77777777" w:rsidR="00A04776" w:rsidRPr="00581C1D" w:rsidRDefault="00A04776" w:rsidP="00A04776">
      <w:pPr>
        <w:spacing w:line="360" w:lineRule="auto"/>
        <w:jc w:val="both"/>
        <w:rPr>
          <w:b/>
        </w:rPr>
      </w:pPr>
    </w:p>
    <w:p w14:paraId="199DAC6B"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END MENU SIDEBAR--&gt;</w:t>
      </w:r>
    </w:p>
    <w:p w14:paraId="50EC5678" w14:textId="77777777" w:rsidR="00A04776" w:rsidRPr="00581C1D" w:rsidRDefault="00A04776" w:rsidP="00A04776">
      <w:pPr>
        <w:spacing w:line="360" w:lineRule="auto"/>
        <w:jc w:val="both"/>
        <w:rPr>
          <w:b/>
        </w:rPr>
      </w:pPr>
    </w:p>
    <w:p w14:paraId="15BE0C05"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PAGE CONTAINER--&gt;</w:t>
      </w:r>
    </w:p>
    <w:p w14:paraId="36DFC7CD" w14:textId="77777777" w:rsidR="00A04776" w:rsidRPr="00581C1D" w:rsidRDefault="00A04776" w:rsidP="00A04776">
      <w:pPr>
        <w:spacing w:line="360" w:lineRule="auto"/>
        <w:jc w:val="both"/>
        <w:rPr>
          <w:b/>
        </w:rPr>
      </w:pPr>
      <w:r w:rsidRPr="00581C1D">
        <w:rPr>
          <w:b/>
        </w:rPr>
        <w:t xml:space="preserve">        &lt;div class="page-container"&gt;</w:t>
      </w:r>
    </w:p>
    <w:p w14:paraId="4200CEDA"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HEADER DESKTOP--&gt;</w:t>
      </w:r>
    </w:p>
    <w:p w14:paraId="340C50B2" w14:textId="77777777" w:rsidR="00A04776" w:rsidRPr="00581C1D" w:rsidRDefault="00A04776" w:rsidP="00A04776">
      <w:pPr>
        <w:spacing w:line="360" w:lineRule="auto"/>
        <w:jc w:val="both"/>
        <w:rPr>
          <w:b/>
        </w:rPr>
      </w:pPr>
      <w:r w:rsidRPr="00581C1D">
        <w:rPr>
          <w:b/>
        </w:rPr>
        <w:t xml:space="preserve">             {% include 'header.html' %}</w:t>
      </w:r>
    </w:p>
    <w:p w14:paraId="57808BCA"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HEADER DESKTOP--&gt;</w:t>
      </w:r>
    </w:p>
    <w:p w14:paraId="797F9707" w14:textId="77777777" w:rsidR="00A04776" w:rsidRPr="00581C1D" w:rsidRDefault="00A04776" w:rsidP="00A04776">
      <w:pPr>
        <w:spacing w:line="360" w:lineRule="auto"/>
        <w:jc w:val="both"/>
        <w:rPr>
          <w:b/>
        </w:rPr>
      </w:pPr>
    </w:p>
    <w:p w14:paraId="2ED1CECC"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MAIN CONTENT--&gt;</w:t>
      </w:r>
    </w:p>
    <w:p w14:paraId="41F72746" w14:textId="77777777" w:rsidR="00A04776" w:rsidRPr="00581C1D" w:rsidRDefault="00A04776" w:rsidP="00A04776">
      <w:pPr>
        <w:spacing w:line="360" w:lineRule="auto"/>
        <w:jc w:val="both"/>
        <w:rPr>
          <w:b/>
        </w:rPr>
      </w:pPr>
      <w:r w:rsidRPr="00581C1D">
        <w:rPr>
          <w:b/>
        </w:rPr>
        <w:t xml:space="preserve">            &lt;div class="main-content"&gt;</w:t>
      </w:r>
    </w:p>
    <w:p w14:paraId="41AA86FD" w14:textId="77777777" w:rsidR="00A04776" w:rsidRPr="00581C1D" w:rsidRDefault="00A04776" w:rsidP="00A04776">
      <w:pPr>
        <w:spacing w:line="360" w:lineRule="auto"/>
        <w:jc w:val="both"/>
        <w:rPr>
          <w:b/>
        </w:rPr>
      </w:pPr>
      <w:r w:rsidRPr="00581C1D">
        <w:rPr>
          <w:b/>
        </w:rPr>
        <w:t xml:space="preserve">                &lt;div class="</w:t>
      </w:r>
      <w:proofErr w:type="spellStart"/>
      <w:r w:rsidRPr="00581C1D">
        <w:rPr>
          <w:b/>
        </w:rPr>
        <w:t>section__content</w:t>
      </w:r>
      <w:proofErr w:type="spellEnd"/>
      <w:r w:rsidRPr="00581C1D">
        <w:rPr>
          <w:b/>
        </w:rPr>
        <w:t xml:space="preserve"> </w:t>
      </w:r>
      <w:proofErr w:type="spellStart"/>
      <w:r w:rsidRPr="00581C1D">
        <w:rPr>
          <w:b/>
        </w:rPr>
        <w:t>section__content</w:t>
      </w:r>
      <w:proofErr w:type="spellEnd"/>
      <w:r w:rsidRPr="00581C1D">
        <w:rPr>
          <w:b/>
        </w:rPr>
        <w:t>--p30"&gt;</w:t>
      </w:r>
    </w:p>
    <w:p w14:paraId="46097A97" w14:textId="77777777" w:rsidR="00A04776" w:rsidRPr="00581C1D" w:rsidRDefault="00A04776" w:rsidP="00A04776">
      <w:pPr>
        <w:spacing w:line="360" w:lineRule="auto"/>
        <w:jc w:val="both"/>
        <w:rPr>
          <w:b/>
        </w:rPr>
      </w:pPr>
      <w:r w:rsidRPr="00581C1D">
        <w:rPr>
          <w:b/>
        </w:rPr>
        <w:t xml:space="preserve">                    &lt;div class="container-fluid"&gt;</w:t>
      </w:r>
    </w:p>
    <w:p w14:paraId="74B0D529" w14:textId="77777777" w:rsidR="00A04776" w:rsidRPr="00581C1D" w:rsidRDefault="00A04776" w:rsidP="00A04776">
      <w:pPr>
        <w:spacing w:line="360" w:lineRule="auto"/>
        <w:jc w:val="both"/>
        <w:rPr>
          <w:b/>
        </w:rPr>
      </w:pPr>
      <w:r w:rsidRPr="00581C1D">
        <w:rPr>
          <w:b/>
        </w:rPr>
        <w:t xml:space="preserve">                        &lt;div class="row"&gt;</w:t>
      </w:r>
    </w:p>
    <w:p w14:paraId="3EEE6BB9" w14:textId="77777777" w:rsidR="00A04776" w:rsidRPr="00581C1D" w:rsidRDefault="00A04776" w:rsidP="00A04776">
      <w:pPr>
        <w:spacing w:line="360" w:lineRule="auto"/>
        <w:jc w:val="both"/>
        <w:rPr>
          <w:b/>
        </w:rPr>
      </w:pPr>
    </w:p>
    <w:p w14:paraId="5BA76C5A" w14:textId="77777777" w:rsidR="00A04776" w:rsidRPr="00581C1D" w:rsidRDefault="00A04776" w:rsidP="00A04776">
      <w:pPr>
        <w:spacing w:line="360" w:lineRule="auto"/>
        <w:jc w:val="both"/>
        <w:rPr>
          <w:b/>
        </w:rPr>
      </w:pPr>
      <w:r w:rsidRPr="00581C1D">
        <w:rPr>
          <w:b/>
        </w:rPr>
        <w:t xml:space="preserve">                            &lt;div class="col-lg-12"&gt;</w:t>
      </w:r>
    </w:p>
    <w:p w14:paraId="40F491DC" w14:textId="77777777" w:rsidR="00A04776" w:rsidRPr="00581C1D" w:rsidRDefault="00A04776" w:rsidP="00A04776">
      <w:pPr>
        <w:spacing w:line="360" w:lineRule="auto"/>
        <w:jc w:val="both"/>
        <w:rPr>
          <w:b/>
        </w:rPr>
      </w:pPr>
      <w:r w:rsidRPr="00581C1D">
        <w:rPr>
          <w:b/>
        </w:rPr>
        <w:t xml:space="preserve">                                &lt;div class="card"&gt;</w:t>
      </w:r>
    </w:p>
    <w:p w14:paraId="018C849C" w14:textId="77777777" w:rsidR="00A04776" w:rsidRPr="00581C1D" w:rsidRDefault="00A04776" w:rsidP="00A04776">
      <w:pPr>
        <w:spacing w:line="360" w:lineRule="auto"/>
        <w:jc w:val="both"/>
        <w:rPr>
          <w:b/>
        </w:rPr>
      </w:pPr>
      <w:r w:rsidRPr="00581C1D">
        <w:rPr>
          <w:b/>
        </w:rPr>
        <w:t xml:space="preserve">                                    &lt;div class="card-header"&gt;</w:t>
      </w:r>
    </w:p>
    <w:p w14:paraId="06C8066E" w14:textId="77777777" w:rsidR="00A04776" w:rsidRPr="00581C1D" w:rsidRDefault="00A04776" w:rsidP="00A04776">
      <w:pPr>
        <w:spacing w:line="360" w:lineRule="auto"/>
        <w:jc w:val="both"/>
        <w:rPr>
          <w:b/>
        </w:rPr>
      </w:pPr>
      <w:r w:rsidRPr="00581C1D">
        <w:rPr>
          <w:b/>
        </w:rPr>
        <w:t xml:space="preserve">                                        &lt;strong&gt;Change&lt;/strong&gt; Admin Password</w:t>
      </w:r>
    </w:p>
    <w:p w14:paraId="42AB4E74" w14:textId="77777777" w:rsidR="00A04776" w:rsidRPr="00581C1D" w:rsidRDefault="00A04776" w:rsidP="00A04776">
      <w:pPr>
        <w:spacing w:line="360" w:lineRule="auto"/>
        <w:jc w:val="both"/>
        <w:rPr>
          <w:b/>
        </w:rPr>
      </w:pPr>
      <w:r w:rsidRPr="00581C1D">
        <w:rPr>
          <w:b/>
        </w:rPr>
        <w:t xml:space="preserve">                                    &lt;/div&gt;</w:t>
      </w:r>
    </w:p>
    <w:p w14:paraId="40ED88BA" w14:textId="77777777" w:rsidR="00A04776" w:rsidRPr="00581C1D" w:rsidRDefault="00A04776" w:rsidP="00A04776">
      <w:pPr>
        <w:spacing w:line="360" w:lineRule="auto"/>
        <w:jc w:val="both"/>
        <w:rPr>
          <w:b/>
        </w:rPr>
      </w:pPr>
      <w:r w:rsidRPr="00581C1D">
        <w:rPr>
          <w:b/>
        </w:rPr>
        <w:t xml:space="preserve">                                    &lt;div class="card-body card-block"&gt;</w:t>
      </w:r>
    </w:p>
    <w:p w14:paraId="73A31BC9" w14:textId="77777777" w:rsidR="00A04776" w:rsidRPr="00581C1D" w:rsidRDefault="00A04776" w:rsidP="00A04776">
      <w:pPr>
        <w:spacing w:line="360" w:lineRule="auto"/>
        <w:jc w:val="both"/>
        <w:rPr>
          <w:b/>
        </w:rPr>
      </w:pPr>
      <w:r w:rsidRPr="00581C1D">
        <w:rPr>
          <w:b/>
        </w:rPr>
        <w:t xml:space="preserve">                                        &lt;form action="" method="post" </w:t>
      </w:r>
      <w:proofErr w:type="spellStart"/>
      <w:r w:rsidRPr="00581C1D">
        <w:rPr>
          <w:b/>
        </w:rPr>
        <w:t>enctype</w:t>
      </w:r>
      <w:proofErr w:type="spellEnd"/>
      <w:r w:rsidRPr="00581C1D">
        <w:rPr>
          <w:b/>
        </w:rPr>
        <w:t>="multipart/form-data" class="form-horizontal" name="</w:t>
      </w:r>
      <w:proofErr w:type="spellStart"/>
      <w:r w:rsidRPr="00581C1D">
        <w:rPr>
          <w:b/>
        </w:rPr>
        <w:t>changepassword</w:t>
      </w:r>
      <w:proofErr w:type="spellEnd"/>
      <w:r w:rsidRPr="00581C1D">
        <w:rPr>
          <w:b/>
        </w:rPr>
        <w:t xml:space="preserve">" </w:t>
      </w:r>
      <w:proofErr w:type="spellStart"/>
      <w:r w:rsidRPr="00581C1D">
        <w:rPr>
          <w:b/>
        </w:rPr>
        <w:t>onsubmit</w:t>
      </w:r>
      <w:proofErr w:type="spellEnd"/>
      <w:r w:rsidRPr="00581C1D">
        <w:rPr>
          <w:b/>
        </w:rPr>
        <w:t xml:space="preserve">="return </w:t>
      </w:r>
      <w:proofErr w:type="spellStart"/>
      <w:proofErr w:type="gramStart"/>
      <w:r w:rsidRPr="00581C1D">
        <w:rPr>
          <w:b/>
        </w:rPr>
        <w:t>checkpass</w:t>
      </w:r>
      <w:proofErr w:type="spellEnd"/>
      <w:r w:rsidRPr="00581C1D">
        <w:rPr>
          <w:b/>
        </w:rPr>
        <w:t>(</w:t>
      </w:r>
      <w:proofErr w:type="gramEnd"/>
      <w:r w:rsidRPr="00581C1D">
        <w:rPr>
          <w:b/>
        </w:rPr>
        <w:t>);"&gt;</w:t>
      </w:r>
    </w:p>
    <w:p w14:paraId="536DF484" w14:textId="77777777" w:rsidR="00A04776" w:rsidRPr="00581C1D" w:rsidRDefault="00A04776" w:rsidP="00A04776">
      <w:pPr>
        <w:spacing w:line="360" w:lineRule="auto"/>
        <w:jc w:val="both"/>
        <w:rPr>
          <w:b/>
        </w:rPr>
      </w:pPr>
      <w:r w:rsidRPr="00581C1D">
        <w:rPr>
          <w:b/>
        </w:rPr>
        <w:t xml:space="preserve">                                         {% </w:t>
      </w:r>
      <w:proofErr w:type="spellStart"/>
      <w:r w:rsidRPr="00581C1D">
        <w:rPr>
          <w:b/>
        </w:rPr>
        <w:t>csrf_token</w:t>
      </w:r>
      <w:proofErr w:type="spellEnd"/>
      <w:r w:rsidRPr="00581C1D">
        <w:rPr>
          <w:b/>
        </w:rPr>
        <w:t xml:space="preserve"> %}</w:t>
      </w:r>
    </w:p>
    <w:p w14:paraId="3C4A4797" w14:textId="77777777" w:rsidR="00A04776" w:rsidRPr="00581C1D" w:rsidRDefault="00A04776" w:rsidP="00A04776">
      <w:pPr>
        <w:spacing w:line="360" w:lineRule="auto"/>
        <w:jc w:val="both"/>
        <w:rPr>
          <w:b/>
        </w:rPr>
      </w:pPr>
    </w:p>
    <w:p w14:paraId="08A94B51" w14:textId="77777777" w:rsidR="00A04776" w:rsidRPr="00581C1D" w:rsidRDefault="00A04776" w:rsidP="00A04776">
      <w:pPr>
        <w:spacing w:line="360" w:lineRule="auto"/>
        <w:jc w:val="both"/>
        <w:rPr>
          <w:b/>
        </w:rPr>
      </w:pPr>
      <w:r w:rsidRPr="00581C1D">
        <w:rPr>
          <w:b/>
        </w:rPr>
        <w:t xml:space="preserve">                                            &lt;div class="row form-group"&gt;</w:t>
      </w:r>
    </w:p>
    <w:p w14:paraId="61BB25A2" w14:textId="77777777" w:rsidR="00A04776" w:rsidRPr="00581C1D" w:rsidRDefault="00A04776" w:rsidP="00A04776">
      <w:pPr>
        <w:spacing w:line="360" w:lineRule="auto"/>
        <w:jc w:val="both"/>
        <w:rPr>
          <w:b/>
        </w:rPr>
      </w:pPr>
      <w:r w:rsidRPr="00581C1D">
        <w:rPr>
          <w:b/>
        </w:rPr>
        <w:t xml:space="preserve">                                                &lt;div class="col col-md-3"&gt;</w:t>
      </w:r>
    </w:p>
    <w:p w14:paraId="639FB56E" w14:textId="77777777" w:rsidR="00A04776" w:rsidRPr="00581C1D" w:rsidRDefault="00A04776" w:rsidP="00A04776">
      <w:pPr>
        <w:spacing w:line="360" w:lineRule="auto"/>
        <w:jc w:val="both"/>
        <w:rPr>
          <w:b/>
        </w:rPr>
      </w:pPr>
      <w:r w:rsidRPr="00581C1D">
        <w:rPr>
          <w:b/>
        </w:rPr>
        <w:t xml:space="preserve">                                                    &lt;label class=" form-control-label"&gt;Current Password&lt;/label&gt;</w:t>
      </w:r>
    </w:p>
    <w:p w14:paraId="0100274A" w14:textId="77777777" w:rsidR="00A04776" w:rsidRPr="00581C1D" w:rsidRDefault="00A04776" w:rsidP="00A04776">
      <w:pPr>
        <w:spacing w:line="360" w:lineRule="auto"/>
        <w:jc w:val="both"/>
        <w:rPr>
          <w:b/>
        </w:rPr>
      </w:pPr>
      <w:r w:rsidRPr="00581C1D">
        <w:rPr>
          <w:b/>
        </w:rPr>
        <w:t xml:space="preserve">                                                &lt;/div&gt;</w:t>
      </w:r>
    </w:p>
    <w:p w14:paraId="7DEFEBB0" w14:textId="77777777" w:rsidR="00A04776" w:rsidRPr="00581C1D" w:rsidRDefault="00A04776" w:rsidP="00A04776">
      <w:pPr>
        <w:spacing w:line="360" w:lineRule="auto"/>
        <w:jc w:val="both"/>
        <w:rPr>
          <w:b/>
        </w:rPr>
      </w:pPr>
      <w:r w:rsidRPr="00581C1D">
        <w:rPr>
          <w:b/>
        </w:rPr>
        <w:t xml:space="preserve">                                                &lt;div class="col-12 col-md-9"&gt;</w:t>
      </w:r>
    </w:p>
    <w:p w14:paraId="7831CCC6" w14:textId="77777777" w:rsidR="00A04776" w:rsidRPr="00581C1D" w:rsidRDefault="00A04776" w:rsidP="00A04776">
      <w:pPr>
        <w:spacing w:line="360" w:lineRule="auto"/>
        <w:jc w:val="both"/>
        <w:rPr>
          <w:b/>
        </w:rPr>
      </w:pPr>
      <w:r w:rsidRPr="00581C1D">
        <w:rPr>
          <w:b/>
        </w:rPr>
        <w:t xml:space="preserve">                                                    &lt;input type="password" id="</w:t>
      </w:r>
      <w:proofErr w:type="spellStart"/>
      <w:r w:rsidRPr="00581C1D">
        <w:rPr>
          <w:b/>
        </w:rPr>
        <w:t>currentpassword</w:t>
      </w:r>
      <w:proofErr w:type="spellEnd"/>
      <w:r w:rsidRPr="00581C1D">
        <w:rPr>
          <w:b/>
        </w:rPr>
        <w:t>" name="</w:t>
      </w:r>
      <w:proofErr w:type="spellStart"/>
      <w:r w:rsidRPr="00581C1D">
        <w:rPr>
          <w:b/>
        </w:rPr>
        <w:t>currentpassword</w:t>
      </w:r>
      <w:proofErr w:type="spellEnd"/>
      <w:r w:rsidRPr="00581C1D">
        <w:rPr>
          <w:b/>
        </w:rPr>
        <w:t>" value="" class="form-control" required=""&gt;</w:t>
      </w:r>
    </w:p>
    <w:p w14:paraId="2989CDD4" w14:textId="77777777" w:rsidR="00A04776" w:rsidRPr="00581C1D" w:rsidRDefault="00A04776" w:rsidP="00A04776">
      <w:pPr>
        <w:spacing w:line="360" w:lineRule="auto"/>
        <w:jc w:val="both"/>
        <w:rPr>
          <w:b/>
        </w:rPr>
      </w:pPr>
    </w:p>
    <w:p w14:paraId="26AA0845" w14:textId="77777777" w:rsidR="00A04776" w:rsidRPr="00581C1D" w:rsidRDefault="00A04776" w:rsidP="00A04776">
      <w:pPr>
        <w:spacing w:line="360" w:lineRule="auto"/>
        <w:jc w:val="both"/>
        <w:rPr>
          <w:b/>
        </w:rPr>
      </w:pPr>
      <w:r w:rsidRPr="00581C1D">
        <w:rPr>
          <w:b/>
        </w:rPr>
        <w:t xml:space="preserve">                                                &lt;/div&gt;</w:t>
      </w:r>
    </w:p>
    <w:p w14:paraId="640C1921" w14:textId="77777777" w:rsidR="00A04776" w:rsidRPr="00581C1D" w:rsidRDefault="00A04776" w:rsidP="00A04776">
      <w:pPr>
        <w:spacing w:line="360" w:lineRule="auto"/>
        <w:jc w:val="both"/>
        <w:rPr>
          <w:b/>
        </w:rPr>
      </w:pPr>
      <w:r w:rsidRPr="00581C1D">
        <w:rPr>
          <w:b/>
        </w:rPr>
        <w:t xml:space="preserve">                                            &lt;/div&gt;</w:t>
      </w:r>
    </w:p>
    <w:p w14:paraId="3F2CED91" w14:textId="77777777" w:rsidR="00A04776" w:rsidRPr="00581C1D" w:rsidRDefault="00A04776" w:rsidP="00A04776">
      <w:pPr>
        <w:spacing w:line="360" w:lineRule="auto"/>
        <w:jc w:val="both"/>
        <w:rPr>
          <w:b/>
        </w:rPr>
      </w:pPr>
      <w:r w:rsidRPr="00581C1D">
        <w:rPr>
          <w:b/>
        </w:rPr>
        <w:t xml:space="preserve">                                            &lt;div class="row form-group"&gt;</w:t>
      </w:r>
    </w:p>
    <w:p w14:paraId="39A2A0B4" w14:textId="77777777" w:rsidR="00A04776" w:rsidRPr="00581C1D" w:rsidRDefault="00A04776" w:rsidP="00A04776">
      <w:pPr>
        <w:spacing w:line="360" w:lineRule="auto"/>
        <w:jc w:val="both"/>
        <w:rPr>
          <w:b/>
        </w:rPr>
      </w:pPr>
      <w:r w:rsidRPr="00581C1D">
        <w:rPr>
          <w:b/>
        </w:rPr>
        <w:t xml:space="preserve">                                                &lt;div class="col col-md-3"&gt;</w:t>
      </w:r>
    </w:p>
    <w:p w14:paraId="2EFBE8BE" w14:textId="77777777" w:rsidR="00A04776" w:rsidRPr="00581C1D" w:rsidRDefault="00A04776" w:rsidP="00A04776">
      <w:pPr>
        <w:spacing w:line="360" w:lineRule="auto"/>
        <w:jc w:val="both"/>
        <w:rPr>
          <w:b/>
        </w:rPr>
      </w:pPr>
      <w:r w:rsidRPr="00581C1D">
        <w:rPr>
          <w:b/>
        </w:rPr>
        <w:t xml:space="preserve">                                                    &lt;</w:t>
      </w:r>
      <w:proofErr w:type="gramStart"/>
      <w:r w:rsidRPr="00581C1D">
        <w:rPr>
          <w:b/>
        </w:rPr>
        <w:t>label  class</w:t>
      </w:r>
      <w:proofErr w:type="gramEnd"/>
      <w:r w:rsidRPr="00581C1D">
        <w:rPr>
          <w:b/>
        </w:rPr>
        <w:t>=" form-control-label"&gt;New Password&lt;/label&gt;</w:t>
      </w:r>
    </w:p>
    <w:p w14:paraId="111C8237" w14:textId="77777777" w:rsidR="00A04776" w:rsidRPr="00581C1D" w:rsidRDefault="00A04776" w:rsidP="00A04776">
      <w:pPr>
        <w:spacing w:line="360" w:lineRule="auto"/>
        <w:jc w:val="both"/>
        <w:rPr>
          <w:b/>
        </w:rPr>
      </w:pPr>
      <w:r w:rsidRPr="00581C1D">
        <w:rPr>
          <w:b/>
        </w:rPr>
        <w:t xml:space="preserve">                                                &lt;/div&gt;</w:t>
      </w:r>
    </w:p>
    <w:p w14:paraId="0DBC2C82" w14:textId="77777777" w:rsidR="00A04776" w:rsidRPr="00581C1D" w:rsidRDefault="00A04776" w:rsidP="00A04776">
      <w:pPr>
        <w:spacing w:line="360" w:lineRule="auto"/>
        <w:jc w:val="both"/>
        <w:rPr>
          <w:b/>
        </w:rPr>
      </w:pPr>
      <w:r w:rsidRPr="00581C1D">
        <w:rPr>
          <w:b/>
        </w:rPr>
        <w:lastRenderedPageBreak/>
        <w:t xml:space="preserve">                                                &lt;div class="col-12 col-md-9"&gt;</w:t>
      </w:r>
    </w:p>
    <w:p w14:paraId="0704375E" w14:textId="77777777" w:rsidR="00A04776" w:rsidRPr="00581C1D" w:rsidRDefault="00A04776" w:rsidP="00A04776">
      <w:pPr>
        <w:spacing w:line="360" w:lineRule="auto"/>
        <w:jc w:val="both"/>
        <w:rPr>
          <w:b/>
        </w:rPr>
      </w:pPr>
      <w:r w:rsidRPr="00581C1D">
        <w:rPr>
          <w:b/>
        </w:rPr>
        <w:t xml:space="preserve">                                                    &lt;input type="password" id="</w:t>
      </w:r>
      <w:proofErr w:type="spellStart"/>
      <w:r w:rsidRPr="00581C1D">
        <w:rPr>
          <w:b/>
        </w:rPr>
        <w:t>newpassword</w:t>
      </w:r>
      <w:proofErr w:type="spellEnd"/>
      <w:r w:rsidRPr="00581C1D">
        <w:rPr>
          <w:b/>
        </w:rPr>
        <w:t>" name="</w:t>
      </w:r>
      <w:proofErr w:type="spellStart"/>
      <w:r w:rsidRPr="00581C1D">
        <w:rPr>
          <w:b/>
        </w:rPr>
        <w:t>newpassword</w:t>
      </w:r>
      <w:proofErr w:type="spellEnd"/>
      <w:r w:rsidRPr="00581C1D">
        <w:rPr>
          <w:b/>
        </w:rPr>
        <w:t>" value="" class="form-control" required=""&gt;</w:t>
      </w:r>
    </w:p>
    <w:p w14:paraId="47CCD735" w14:textId="77777777" w:rsidR="00A04776" w:rsidRPr="00581C1D" w:rsidRDefault="00A04776" w:rsidP="00A04776">
      <w:pPr>
        <w:spacing w:line="360" w:lineRule="auto"/>
        <w:jc w:val="both"/>
        <w:rPr>
          <w:b/>
        </w:rPr>
      </w:pPr>
    </w:p>
    <w:p w14:paraId="1868DFBA" w14:textId="77777777" w:rsidR="00A04776" w:rsidRPr="00581C1D" w:rsidRDefault="00A04776" w:rsidP="00A04776">
      <w:pPr>
        <w:spacing w:line="360" w:lineRule="auto"/>
        <w:jc w:val="both"/>
        <w:rPr>
          <w:b/>
        </w:rPr>
      </w:pPr>
      <w:r w:rsidRPr="00581C1D">
        <w:rPr>
          <w:b/>
        </w:rPr>
        <w:t xml:space="preserve">                                                &lt;/div&gt;</w:t>
      </w:r>
    </w:p>
    <w:p w14:paraId="0A5BA363" w14:textId="77777777" w:rsidR="00A04776" w:rsidRPr="00581C1D" w:rsidRDefault="00A04776" w:rsidP="00A04776">
      <w:pPr>
        <w:spacing w:line="360" w:lineRule="auto"/>
        <w:jc w:val="both"/>
        <w:rPr>
          <w:b/>
        </w:rPr>
      </w:pPr>
      <w:r w:rsidRPr="00581C1D">
        <w:rPr>
          <w:b/>
        </w:rPr>
        <w:t xml:space="preserve">                                            &lt;/div&gt;</w:t>
      </w:r>
    </w:p>
    <w:p w14:paraId="7897C502" w14:textId="77777777" w:rsidR="00A04776" w:rsidRPr="00581C1D" w:rsidRDefault="00A04776" w:rsidP="00A04776">
      <w:pPr>
        <w:spacing w:line="360" w:lineRule="auto"/>
        <w:jc w:val="both"/>
        <w:rPr>
          <w:b/>
        </w:rPr>
      </w:pPr>
      <w:r w:rsidRPr="00581C1D">
        <w:rPr>
          <w:b/>
        </w:rPr>
        <w:t xml:space="preserve">                                            &lt;div class="row form-group"&gt;</w:t>
      </w:r>
    </w:p>
    <w:p w14:paraId="716DD8D5" w14:textId="77777777" w:rsidR="00A04776" w:rsidRPr="00581C1D" w:rsidRDefault="00A04776" w:rsidP="00A04776">
      <w:pPr>
        <w:spacing w:line="360" w:lineRule="auto"/>
        <w:jc w:val="both"/>
        <w:rPr>
          <w:b/>
        </w:rPr>
      </w:pPr>
      <w:r w:rsidRPr="00581C1D">
        <w:rPr>
          <w:b/>
        </w:rPr>
        <w:t xml:space="preserve">                                                &lt;div class="col col-md-3"&gt;</w:t>
      </w:r>
    </w:p>
    <w:p w14:paraId="1E244E01" w14:textId="77777777" w:rsidR="00A04776" w:rsidRPr="00581C1D" w:rsidRDefault="00A04776" w:rsidP="00A04776">
      <w:pPr>
        <w:spacing w:line="360" w:lineRule="auto"/>
        <w:jc w:val="both"/>
        <w:rPr>
          <w:b/>
        </w:rPr>
      </w:pPr>
      <w:r w:rsidRPr="00581C1D">
        <w:rPr>
          <w:b/>
        </w:rPr>
        <w:t xml:space="preserve">                                                    &lt;</w:t>
      </w:r>
      <w:proofErr w:type="gramStart"/>
      <w:r w:rsidRPr="00581C1D">
        <w:rPr>
          <w:b/>
        </w:rPr>
        <w:t>label  class</w:t>
      </w:r>
      <w:proofErr w:type="gramEnd"/>
      <w:r w:rsidRPr="00581C1D">
        <w:rPr>
          <w:b/>
        </w:rPr>
        <w:t>=" form-control-label"&gt;Confirm Password&lt;/label&gt;</w:t>
      </w:r>
    </w:p>
    <w:p w14:paraId="71D1421E" w14:textId="77777777" w:rsidR="00A04776" w:rsidRPr="00581C1D" w:rsidRDefault="00A04776" w:rsidP="00A04776">
      <w:pPr>
        <w:spacing w:line="360" w:lineRule="auto"/>
        <w:jc w:val="both"/>
        <w:rPr>
          <w:b/>
        </w:rPr>
      </w:pPr>
      <w:r w:rsidRPr="00581C1D">
        <w:rPr>
          <w:b/>
        </w:rPr>
        <w:t xml:space="preserve">                                                &lt;/div&gt;</w:t>
      </w:r>
    </w:p>
    <w:p w14:paraId="03E27D3A" w14:textId="77777777" w:rsidR="00A04776" w:rsidRPr="00581C1D" w:rsidRDefault="00A04776" w:rsidP="00A04776">
      <w:pPr>
        <w:spacing w:line="360" w:lineRule="auto"/>
        <w:jc w:val="both"/>
        <w:rPr>
          <w:b/>
        </w:rPr>
      </w:pPr>
      <w:r w:rsidRPr="00581C1D">
        <w:rPr>
          <w:b/>
        </w:rPr>
        <w:t xml:space="preserve">                                                &lt;div class="col-12 col-md-9"&gt;</w:t>
      </w:r>
    </w:p>
    <w:p w14:paraId="22EAC528" w14:textId="77777777" w:rsidR="00A04776" w:rsidRPr="00581C1D" w:rsidRDefault="00A04776" w:rsidP="00A04776">
      <w:pPr>
        <w:spacing w:line="360" w:lineRule="auto"/>
        <w:jc w:val="both"/>
        <w:rPr>
          <w:b/>
        </w:rPr>
      </w:pPr>
      <w:r w:rsidRPr="00581C1D">
        <w:rPr>
          <w:b/>
        </w:rPr>
        <w:t xml:space="preserve">                                                    &lt;input type="password" id="</w:t>
      </w:r>
      <w:proofErr w:type="spellStart"/>
      <w:r w:rsidRPr="00581C1D">
        <w:rPr>
          <w:b/>
        </w:rPr>
        <w:t>confirmpassword</w:t>
      </w:r>
      <w:proofErr w:type="spellEnd"/>
      <w:r w:rsidRPr="00581C1D">
        <w:rPr>
          <w:b/>
        </w:rPr>
        <w:t>" name="</w:t>
      </w:r>
      <w:proofErr w:type="spellStart"/>
      <w:r w:rsidRPr="00581C1D">
        <w:rPr>
          <w:b/>
        </w:rPr>
        <w:t>confirmpassword</w:t>
      </w:r>
      <w:proofErr w:type="spellEnd"/>
      <w:r w:rsidRPr="00581C1D">
        <w:rPr>
          <w:b/>
        </w:rPr>
        <w:t xml:space="preserve">" class="form-control" </w:t>
      </w:r>
      <w:proofErr w:type="spellStart"/>
      <w:r w:rsidRPr="00581C1D">
        <w:rPr>
          <w:b/>
        </w:rPr>
        <w:t>maxlength</w:t>
      </w:r>
      <w:proofErr w:type="spellEnd"/>
      <w:r w:rsidRPr="00581C1D">
        <w:rPr>
          <w:b/>
        </w:rPr>
        <w:t>="10" value="" required=""&gt;</w:t>
      </w:r>
    </w:p>
    <w:p w14:paraId="239A5405" w14:textId="77777777" w:rsidR="00A04776" w:rsidRPr="00581C1D" w:rsidRDefault="00A04776" w:rsidP="00A04776">
      <w:pPr>
        <w:spacing w:line="360" w:lineRule="auto"/>
        <w:jc w:val="both"/>
        <w:rPr>
          <w:b/>
        </w:rPr>
      </w:pPr>
    </w:p>
    <w:p w14:paraId="7295F80A" w14:textId="77777777" w:rsidR="00A04776" w:rsidRPr="00581C1D" w:rsidRDefault="00A04776" w:rsidP="00A04776">
      <w:pPr>
        <w:spacing w:line="360" w:lineRule="auto"/>
        <w:jc w:val="both"/>
        <w:rPr>
          <w:b/>
        </w:rPr>
      </w:pPr>
      <w:r w:rsidRPr="00581C1D">
        <w:rPr>
          <w:b/>
        </w:rPr>
        <w:t xml:space="preserve">                                                &lt;/div&gt;</w:t>
      </w:r>
    </w:p>
    <w:p w14:paraId="7E59889F" w14:textId="77777777" w:rsidR="00A04776" w:rsidRPr="00581C1D" w:rsidRDefault="00A04776" w:rsidP="00A04776">
      <w:pPr>
        <w:spacing w:line="360" w:lineRule="auto"/>
        <w:jc w:val="both"/>
        <w:rPr>
          <w:b/>
        </w:rPr>
      </w:pPr>
      <w:r w:rsidRPr="00581C1D">
        <w:rPr>
          <w:b/>
        </w:rPr>
        <w:t xml:space="preserve">                                            &lt;/div&gt;</w:t>
      </w:r>
    </w:p>
    <w:p w14:paraId="4BDB38AB" w14:textId="77777777" w:rsidR="00A04776" w:rsidRPr="00581C1D" w:rsidRDefault="00A04776" w:rsidP="00A04776">
      <w:pPr>
        <w:spacing w:line="360" w:lineRule="auto"/>
        <w:jc w:val="both"/>
        <w:rPr>
          <w:b/>
        </w:rPr>
      </w:pPr>
    </w:p>
    <w:p w14:paraId="3419CA2B" w14:textId="77777777" w:rsidR="00A04776" w:rsidRPr="00581C1D" w:rsidRDefault="00A04776" w:rsidP="00A04776">
      <w:pPr>
        <w:spacing w:line="360" w:lineRule="auto"/>
        <w:jc w:val="both"/>
        <w:rPr>
          <w:b/>
        </w:rPr>
      </w:pPr>
    </w:p>
    <w:p w14:paraId="5C6DA97D" w14:textId="77777777" w:rsidR="00A04776" w:rsidRPr="00581C1D" w:rsidRDefault="00A04776" w:rsidP="00A04776">
      <w:pPr>
        <w:spacing w:line="360" w:lineRule="auto"/>
        <w:jc w:val="both"/>
        <w:rPr>
          <w:b/>
        </w:rPr>
      </w:pPr>
    </w:p>
    <w:p w14:paraId="760C0064" w14:textId="77777777" w:rsidR="00A04776" w:rsidRPr="00581C1D" w:rsidRDefault="00A04776" w:rsidP="00A04776">
      <w:pPr>
        <w:spacing w:line="360" w:lineRule="auto"/>
        <w:jc w:val="both"/>
        <w:rPr>
          <w:b/>
        </w:rPr>
      </w:pPr>
      <w:r w:rsidRPr="00581C1D">
        <w:rPr>
          <w:b/>
        </w:rPr>
        <w:t xml:space="preserve">                                          &lt;div class="card-footer"&gt;</w:t>
      </w:r>
    </w:p>
    <w:p w14:paraId="4577F051" w14:textId="77777777" w:rsidR="00A04776" w:rsidRPr="00581C1D" w:rsidRDefault="00A04776" w:rsidP="00A04776">
      <w:pPr>
        <w:spacing w:line="360" w:lineRule="auto"/>
        <w:jc w:val="both"/>
        <w:rPr>
          <w:b/>
        </w:rPr>
      </w:pPr>
      <w:r w:rsidRPr="00581C1D">
        <w:rPr>
          <w:b/>
        </w:rPr>
        <w:t xml:space="preserve">                                        &lt;p style="text-align: center;"&gt;&lt;button type="submit" name="submit" id="submit" class="</w:t>
      </w:r>
      <w:proofErr w:type="spellStart"/>
      <w:r w:rsidRPr="00581C1D">
        <w:rPr>
          <w:b/>
        </w:rPr>
        <w:t>btn</w:t>
      </w:r>
      <w:proofErr w:type="spellEnd"/>
      <w:r w:rsidRPr="00581C1D">
        <w:rPr>
          <w:b/>
        </w:rPr>
        <w:t xml:space="preserve"> </w:t>
      </w:r>
      <w:proofErr w:type="spellStart"/>
      <w:r w:rsidRPr="00581C1D">
        <w:rPr>
          <w:b/>
        </w:rPr>
        <w:t>btn</w:t>
      </w:r>
      <w:proofErr w:type="spellEnd"/>
      <w:r w:rsidRPr="00581C1D">
        <w:rPr>
          <w:b/>
        </w:rPr>
        <w:t xml:space="preserve">-primary </w:t>
      </w:r>
      <w:proofErr w:type="spellStart"/>
      <w:r w:rsidRPr="00581C1D">
        <w:rPr>
          <w:b/>
        </w:rPr>
        <w:t>btn-sm</w:t>
      </w:r>
      <w:proofErr w:type="spellEnd"/>
      <w:r w:rsidRPr="00581C1D">
        <w:rPr>
          <w:b/>
        </w:rPr>
        <w:t>"&gt;Change</w:t>
      </w:r>
    </w:p>
    <w:p w14:paraId="254B3429" w14:textId="77777777" w:rsidR="00A04776" w:rsidRPr="00581C1D" w:rsidRDefault="00A04776" w:rsidP="00A04776">
      <w:pPr>
        <w:spacing w:line="360" w:lineRule="auto"/>
        <w:jc w:val="both"/>
        <w:rPr>
          <w:b/>
        </w:rPr>
      </w:pPr>
      <w:r w:rsidRPr="00581C1D">
        <w:rPr>
          <w:b/>
        </w:rPr>
        <w:t xml:space="preserve">                                        &lt;/button&gt;&lt;/p&gt;</w:t>
      </w:r>
    </w:p>
    <w:p w14:paraId="511CCF7A" w14:textId="77777777" w:rsidR="00A04776" w:rsidRPr="00581C1D" w:rsidRDefault="00A04776" w:rsidP="00A04776">
      <w:pPr>
        <w:spacing w:line="360" w:lineRule="auto"/>
        <w:jc w:val="both"/>
        <w:rPr>
          <w:b/>
        </w:rPr>
      </w:pPr>
    </w:p>
    <w:p w14:paraId="59505934" w14:textId="77777777" w:rsidR="00A04776" w:rsidRPr="00581C1D" w:rsidRDefault="00A04776" w:rsidP="00A04776">
      <w:pPr>
        <w:spacing w:line="360" w:lineRule="auto"/>
        <w:jc w:val="both"/>
        <w:rPr>
          <w:b/>
        </w:rPr>
      </w:pPr>
      <w:r w:rsidRPr="00581C1D">
        <w:rPr>
          <w:b/>
        </w:rPr>
        <w:t xml:space="preserve">                                    &lt;/div&gt;</w:t>
      </w:r>
    </w:p>
    <w:p w14:paraId="7A7B1094" w14:textId="77777777" w:rsidR="00A04776" w:rsidRPr="00581C1D" w:rsidRDefault="00A04776" w:rsidP="00A04776">
      <w:pPr>
        <w:spacing w:line="360" w:lineRule="auto"/>
        <w:jc w:val="both"/>
        <w:rPr>
          <w:b/>
        </w:rPr>
      </w:pPr>
      <w:r w:rsidRPr="00581C1D">
        <w:rPr>
          <w:b/>
        </w:rPr>
        <w:t xml:space="preserve">                                        &lt;/form&gt;</w:t>
      </w:r>
    </w:p>
    <w:p w14:paraId="5E380529" w14:textId="77777777" w:rsidR="00A04776" w:rsidRPr="00581C1D" w:rsidRDefault="00A04776" w:rsidP="00A04776">
      <w:pPr>
        <w:spacing w:line="360" w:lineRule="auto"/>
        <w:jc w:val="both"/>
        <w:rPr>
          <w:b/>
        </w:rPr>
      </w:pPr>
      <w:r w:rsidRPr="00581C1D">
        <w:rPr>
          <w:b/>
        </w:rPr>
        <w:t xml:space="preserve">                                    &lt;/div&gt;</w:t>
      </w:r>
    </w:p>
    <w:p w14:paraId="262AD86D" w14:textId="77777777" w:rsidR="00A04776" w:rsidRPr="00581C1D" w:rsidRDefault="00A04776" w:rsidP="00A04776">
      <w:pPr>
        <w:spacing w:line="360" w:lineRule="auto"/>
        <w:jc w:val="both"/>
        <w:rPr>
          <w:b/>
        </w:rPr>
      </w:pPr>
    </w:p>
    <w:p w14:paraId="54BDA1F7" w14:textId="77777777" w:rsidR="00A04776" w:rsidRPr="00581C1D" w:rsidRDefault="00A04776" w:rsidP="00A04776">
      <w:pPr>
        <w:spacing w:line="360" w:lineRule="auto"/>
        <w:jc w:val="both"/>
        <w:rPr>
          <w:b/>
        </w:rPr>
      </w:pPr>
      <w:r w:rsidRPr="00581C1D">
        <w:rPr>
          <w:b/>
        </w:rPr>
        <w:t xml:space="preserve">                                &lt;/div&gt;</w:t>
      </w:r>
    </w:p>
    <w:p w14:paraId="09FB6ECE" w14:textId="77777777" w:rsidR="00A04776" w:rsidRPr="00581C1D" w:rsidRDefault="00A04776" w:rsidP="00A04776">
      <w:pPr>
        <w:spacing w:line="360" w:lineRule="auto"/>
        <w:jc w:val="both"/>
        <w:rPr>
          <w:b/>
        </w:rPr>
      </w:pPr>
    </w:p>
    <w:p w14:paraId="0DD681CC" w14:textId="77777777" w:rsidR="00A04776" w:rsidRPr="00581C1D" w:rsidRDefault="00A04776" w:rsidP="00A04776">
      <w:pPr>
        <w:spacing w:line="360" w:lineRule="auto"/>
        <w:jc w:val="both"/>
        <w:rPr>
          <w:b/>
        </w:rPr>
      </w:pPr>
      <w:r w:rsidRPr="00581C1D">
        <w:rPr>
          <w:b/>
        </w:rPr>
        <w:t xml:space="preserve">               &lt;/div&gt;</w:t>
      </w:r>
    </w:p>
    <w:p w14:paraId="793E21FC" w14:textId="77777777" w:rsidR="00A04776" w:rsidRPr="00581C1D" w:rsidRDefault="00A04776" w:rsidP="00A04776">
      <w:pPr>
        <w:spacing w:line="360" w:lineRule="auto"/>
        <w:jc w:val="both"/>
        <w:rPr>
          <w:b/>
        </w:rPr>
      </w:pPr>
      <w:r w:rsidRPr="00581C1D">
        <w:rPr>
          <w:b/>
        </w:rPr>
        <w:t xml:space="preserve">                &lt;/div&gt;</w:t>
      </w:r>
    </w:p>
    <w:p w14:paraId="5FAAA732" w14:textId="77777777" w:rsidR="00A04776" w:rsidRPr="00581C1D" w:rsidRDefault="00A04776" w:rsidP="00A04776">
      <w:pPr>
        <w:spacing w:line="360" w:lineRule="auto"/>
        <w:jc w:val="both"/>
        <w:rPr>
          <w:b/>
        </w:rPr>
      </w:pPr>
      <w:r w:rsidRPr="00581C1D">
        <w:rPr>
          <w:b/>
        </w:rPr>
        <w:lastRenderedPageBreak/>
        <w:t xml:space="preserve">            &lt;/div&gt;</w:t>
      </w:r>
    </w:p>
    <w:p w14:paraId="30DD23AC" w14:textId="77777777" w:rsidR="00A04776" w:rsidRPr="00581C1D" w:rsidRDefault="00A04776" w:rsidP="00A04776">
      <w:pPr>
        <w:spacing w:line="360" w:lineRule="auto"/>
        <w:jc w:val="both"/>
        <w:rPr>
          <w:b/>
        </w:rPr>
      </w:pPr>
      <w:r w:rsidRPr="00581C1D">
        <w:rPr>
          <w:b/>
        </w:rPr>
        <w:t xml:space="preserve">        &lt;/div&gt;</w:t>
      </w:r>
    </w:p>
    <w:p w14:paraId="2EAE56A7" w14:textId="77777777" w:rsidR="00A04776" w:rsidRPr="00581C1D" w:rsidRDefault="00A04776" w:rsidP="00A04776">
      <w:pPr>
        <w:spacing w:line="360" w:lineRule="auto"/>
        <w:jc w:val="both"/>
        <w:rPr>
          <w:b/>
        </w:rPr>
      </w:pPr>
      <w:r w:rsidRPr="00581C1D">
        <w:rPr>
          <w:b/>
        </w:rPr>
        <w:t xml:space="preserve">   &lt;/div&gt;</w:t>
      </w:r>
    </w:p>
    <w:p w14:paraId="713EFDFC" w14:textId="77777777" w:rsidR="00A04776" w:rsidRPr="00581C1D" w:rsidRDefault="00A04776" w:rsidP="00A04776">
      <w:pPr>
        <w:spacing w:line="360" w:lineRule="auto"/>
        <w:jc w:val="both"/>
        <w:rPr>
          <w:b/>
        </w:rPr>
      </w:pPr>
      <w:r w:rsidRPr="00581C1D">
        <w:rPr>
          <w:b/>
        </w:rPr>
        <w:t xml:space="preserve">    &lt;/div&gt;</w:t>
      </w:r>
    </w:p>
    <w:p w14:paraId="18A2AB07"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w:t>
      </w:r>
      <w:proofErr w:type="spellStart"/>
      <w:r w:rsidRPr="00581C1D">
        <w:rPr>
          <w:b/>
        </w:rPr>
        <w:t>Jquery</w:t>
      </w:r>
      <w:proofErr w:type="spellEnd"/>
      <w:r w:rsidRPr="00581C1D">
        <w:rPr>
          <w:b/>
        </w:rPr>
        <w:t xml:space="preserve"> JS--&gt;</w:t>
      </w:r>
    </w:p>
    <w:p w14:paraId="3387F666" w14:textId="77777777" w:rsidR="00A04776" w:rsidRPr="00581C1D" w:rsidRDefault="00A04776" w:rsidP="00A04776">
      <w:pPr>
        <w:spacing w:line="360" w:lineRule="auto"/>
        <w:jc w:val="both"/>
        <w:rPr>
          <w:b/>
        </w:rPr>
      </w:pPr>
      <w:r w:rsidRPr="00581C1D">
        <w:rPr>
          <w:b/>
        </w:rPr>
        <w:t xml:space="preserve">    &lt;script </w:t>
      </w:r>
      <w:proofErr w:type="spellStart"/>
      <w:r w:rsidRPr="00581C1D">
        <w:rPr>
          <w:b/>
        </w:rPr>
        <w:t>src</w:t>
      </w:r>
      <w:proofErr w:type="spellEnd"/>
      <w:r w:rsidRPr="00581C1D">
        <w:rPr>
          <w:b/>
        </w:rPr>
        <w:t>="{% static 'vendor/jquery-3.2.1.min.js' %}"&gt;&lt;/script&gt;</w:t>
      </w:r>
    </w:p>
    <w:p w14:paraId="02046C25"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Bootstrap JS--&gt;</w:t>
      </w:r>
    </w:p>
    <w:p w14:paraId="7EB566AF" w14:textId="77777777" w:rsidR="00A04776" w:rsidRPr="00581C1D" w:rsidRDefault="00A04776" w:rsidP="00A04776">
      <w:pPr>
        <w:spacing w:line="360" w:lineRule="auto"/>
        <w:jc w:val="both"/>
        <w:rPr>
          <w:b/>
        </w:rPr>
      </w:pPr>
      <w:r w:rsidRPr="00581C1D">
        <w:rPr>
          <w:b/>
        </w:rPr>
        <w:t xml:space="preserve">    &lt;script </w:t>
      </w:r>
      <w:proofErr w:type="spellStart"/>
      <w:r w:rsidRPr="00581C1D">
        <w:rPr>
          <w:b/>
        </w:rPr>
        <w:t>src</w:t>
      </w:r>
      <w:proofErr w:type="spellEnd"/>
      <w:r w:rsidRPr="00581C1D">
        <w:rPr>
          <w:b/>
        </w:rPr>
        <w:t>="{% static 'vendor/bootstrap-4.1/popper.min.js' %}"&gt;&lt;/script&gt;</w:t>
      </w:r>
    </w:p>
    <w:p w14:paraId="10313DF7" w14:textId="77777777" w:rsidR="00A04776" w:rsidRPr="00581C1D" w:rsidRDefault="00A04776" w:rsidP="00A04776">
      <w:pPr>
        <w:spacing w:line="360" w:lineRule="auto"/>
        <w:jc w:val="both"/>
        <w:rPr>
          <w:b/>
        </w:rPr>
      </w:pPr>
      <w:r w:rsidRPr="00581C1D">
        <w:rPr>
          <w:b/>
        </w:rPr>
        <w:t xml:space="preserve">    &lt;script </w:t>
      </w:r>
      <w:proofErr w:type="spellStart"/>
      <w:r w:rsidRPr="00581C1D">
        <w:rPr>
          <w:b/>
        </w:rPr>
        <w:t>src</w:t>
      </w:r>
      <w:proofErr w:type="spellEnd"/>
      <w:r w:rsidRPr="00581C1D">
        <w:rPr>
          <w:b/>
        </w:rPr>
        <w:t>="{% static 'vendor/bootstrap-4.1/bootstrap.min.js' %}"&gt;&lt;/script&gt;</w:t>
      </w:r>
    </w:p>
    <w:p w14:paraId="4C22F6FC"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Vendor JS       --&gt;</w:t>
      </w:r>
    </w:p>
    <w:p w14:paraId="7469FB9C" w14:textId="77777777" w:rsidR="00A04776" w:rsidRPr="00581C1D" w:rsidRDefault="00A04776" w:rsidP="00A04776">
      <w:pPr>
        <w:spacing w:line="360" w:lineRule="auto"/>
        <w:jc w:val="both"/>
        <w:rPr>
          <w:b/>
        </w:rPr>
      </w:pPr>
      <w:r w:rsidRPr="00581C1D">
        <w:rPr>
          <w:b/>
        </w:rPr>
        <w:t xml:space="preserve">    &lt;script </w:t>
      </w:r>
      <w:proofErr w:type="spellStart"/>
      <w:r w:rsidRPr="00581C1D">
        <w:rPr>
          <w:b/>
        </w:rPr>
        <w:t>src</w:t>
      </w:r>
      <w:proofErr w:type="spellEnd"/>
      <w:r w:rsidRPr="00581C1D">
        <w:rPr>
          <w:b/>
        </w:rPr>
        <w:t>="{% static 'vendor/slick/slick.min.js' %}"&gt;</w:t>
      </w:r>
    </w:p>
    <w:p w14:paraId="20E67640" w14:textId="77777777" w:rsidR="00A04776" w:rsidRPr="00581C1D" w:rsidRDefault="00A04776" w:rsidP="00A04776">
      <w:pPr>
        <w:spacing w:line="360" w:lineRule="auto"/>
        <w:jc w:val="both"/>
        <w:rPr>
          <w:b/>
        </w:rPr>
      </w:pPr>
      <w:r w:rsidRPr="00581C1D">
        <w:rPr>
          <w:b/>
        </w:rPr>
        <w:t xml:space="preserve">    &lt;/script&gt;</w:t>
      </w:r>
    </w:p>
    <w:p w14:paraId="4453425A" w14:textId="77777777" w:rsidR="00A04776" w:rsidRPr="00581C1D" w:rsidRDefault="00A04776" w:rsidP="00A04776">
      <w:pPr>
        <w:spacing w:line="360" w:lineRule="auto"/>
        <w:jc w:val="both"/>
        <w:rPr>
          <w:b/>
        </w:rPr>
      </w:pPr>
      <w:r w:rsidRPr="00581C1D">
        <w:rPr>
          <w:b/>
        </w:rPr>
        <w:t xml:space="preserve">    &lt;script </w:t>
      </w:r>
      <w:proofErr w:type="spellStart"/>
      <w:r w:rsidRPr="00581C1D">
        <w:rPr>
          <w:b/>
        </w:rPr>
        <w:t>src</w:t>
      </w:r>
      <w:proofErr w:type="spellEnd"/>
      <w:r w:rsidRPr="00581C1D">
        <w:rPr>
          <w:b/>
        </w:rPr>
        <w:t>="{% static 'vendor/wow/wow.min.js' %}"&gt;&lt;/script&gt;</w:t>
      </w:r>
    </w:p>
    <w:p w14:paraId="49254D03" w14:textId="77777777" w:rsidR="00A04776" w:rsidRPr="00581C1D" w:rsidRDefault="00A04776" w:rsidP="00A04776">
      <w:pPr>
        <w:spacing w:line="360" w:lineRule="auto"/>
        <w:jc w:val="both"/>
        <w:rPr>
          <w:b/>
        </w:rPr>
      </w:pPr>
      <w:r w:rsidRPr="00581C1D">
        <w:rPr>
          <w:b/>
        </w:rPr>
        <w:t xml:space="preserve">    &lt;script </w:t>
      </w:r>
      <w:proofErr w:type="spellStart"/>
      <w:r w:rsidRPr="00581C1D">
        <w:rPr>
          <w:b/>
        </w:rPr>
        <w:t>src</w:t>
      </w:r>
      <w:proofErr w:type="spellEnd"/>
      <w:r w:rsidRPr="00581C1D">
        <w:rPr>
          <w:b/>
        </w:rPr>
        <w:t>="{% static 'vendor/</w:t>
      </w:r>
      <w:proofErr w:type="spellStart"/>
      <w:r w:rsidRPr="00581C1D">
        <w:rPr>
          <w:b/>
        </w:rPr>
        <w:t>animsition</w:t>
      </w:r>
      <w:proofErr w:type="spellEnd"/>
      <w:r w:rsidRPr="00581C1D">
        <w:rPr>
          <w:b/>
        </w:rPr>
        <w:t>/animsition.min.js' %}"&gt;&lt;/script&gt;</w:t>
      </w:r>
    </w:p>
    <w:p w14:paraId="37084F85" w14:textId="77777777" w:rsidR="00A04776" w:rsidRPr="00581C1D" w:rsidRDefault="00A04776" w:rsidP="00A04776">
      <w:pPr>
        <w:spacing w:line="360" w:lineRule="auto"/>
        <w:jc w:val="both"/>
        <w:rPr>
          <w:b/>
        </w:rPr>
      </w:pPr>
      <w:r w:rsidRPr="00581C1D">
        <w:rPr>
          <w:b/>
        </w:rPr>
        <w:t xml:space="preserve">    &lt;script </w:t>
      </w:r>
      <w:proofErr w:type="spellStart"/>
      <w:r w:rsidRPr="00581C1D">
        <w:rPr>
          <w:b/>
        </w:rPr>
        <w:t>src</w:t>
      </w:r>
      <w:proofErr w:type="spellEnd"/>
      <w:r w:rsidRPr="00581C1D">
        <w:rPr>
          <w:b/>
        </w:rPr>
        <w:t>="{% static 'vendor/bootstrap-</w:t>
      </w:r>
      <w:proofErr w:type="spellStart"/>
      <w:r w:rsidRPr="00581C1D">
        <w:rPr>
          <w:b/>
        </w:rPr>
        <w:t>progressbar</w:t>
      </w:r>
      <w:proofErr w:type="spellEnd"/>
      <w:r w:rsidRPr="00581C1D">
        <w:rPr>
          <w:b/>
        </w:rPr>
        <w:t>/bootstrap-progressbar.min.js' %}"&gt;</w:t>
      </w:r>
    </w:p>
    <w:p w14:paraId="54DF7C94" w14:textId="77777777" w:rsidR="00A04776" w:rsidRPr="00581C1D" w:rsidRDefault="00A04776" w:rsidP="00A04776">
      <w:pPr>
        <w:spacing w:line="360" w:lineRule="auto"/>
        <w:jc w:val="both"/>
        <w:rPr>
          <w:b/>
        </w:rPr>
      </w:pPr>
      <w:r w:rsidRPr="00581C1D">
        <w:rPr>
          <w:b/>
        </w:rPr>
        <w:t xml:space="preserve">    &lt;/script&gt;</w:t>
      </w:r>
    </w:p>
    <w:p w14:paraId="1CBB1CC0" w14:textId="77777777" w:rsidR="00A04776" w:rsidRPr="00581C1D" w:rsidRDefault="00A04776" w:rsidP="00A04776">
      <w:pPr>
        <w:spacing w:line="360" w:lineRule="auto"/>
        <w:jc w:val="both"/>
        <w:rPr>
          <w:b/>
        </w:rPr>
      </w:pPr>
      <w:r w:rsidRPr="00581C1D">
        <w:rPr>
          <w:b/>
        </w:rPr>
        <w:t xml:space="preserve">    &lt;script </w:t>
      </w:r>
      <w:proofErr w:type="spellStart"/>
      <w:r w:rsidRPr="00581C1D">
        <w:rPr>
          <w:b/>
        </w:rPr>
        <w:t>src</w:t>
      </w:r>
      <w:proofErr w:type="spellEnd"/>
      <w:r w:rsidRPr="00581C1D">
        <w:rPr>
          <w:b/>
        </w:rPr>
        <w:t>="{% static 'vendor/counter-up/jquery.waypoints.min.js' %}"&gt;&lt;/script&gt;</w:t>
      </w:r>
    </w:p>
    <w:p w14:paraId="514AA334" w14:textId="77777777" w:rsidR="00A04776" w:rsidRPr="00581C1D" w:rsidRDefault="00A04776" w:rsidP="00A04776">
      <w:pPr>
        <w:spacing w:line="360" w:lineRule="auto"/>
        <w:jc w:val="both"/>
        <w:rPr>
          <w:b/>
        </w:rPr>
      </w:pPr>
      <w:r w:rsidRPr="00581C1D">
        <w:rPr>
          <w:b/>
        </w:rPr>
        <w:t xml:space="preserve">    &lt;script </w:t>
      </w:r>
      <w:proofErr w:type="spellStart"/>
      <w:r w:rsidRPr="00581C1D">
        <w:rPr>
          <w:b/>
        </w:rPr>
        <w:t>src</w:t>
      </w:r>
      <w:proofErr w:type="spellEnd"/>
      <w:r w:rsidRPr="00581C1D">
        <w:rPr>
          <w:b/>
        </w:rPr>
        <w:t>="{% static 'vendor/counter-up/jquery.counterup.min.js' %}"&gt;</w:t>
      </w:r>
    </w:p>
    <w:p w14:paraId="3763D73C" w14:textId="77777777" w:rsidR="00A04776" w:rsidRPr="00581C1D" w:rsidRDefault="00A04776" w:rsidP="00A04776">
      <w:pPr>
        <w:spacing w:line="360" w:lineRule="auto"/>
        <w:jc w:val="both"/>
        <w:rPr>
          <w:b/>
        </w:rPr>
      </w:pPr>
      <w:r w:rsidRPr="00581C1D">
        <w:rPr>
          <w:b/>
        </w:rPr>
        <w:t xml:space="preserve">    &lt;/script&gt;</w:t>
      </w:r>
    </w:p>
    <w:p w14:paraId="0C44EE5E" w14:textId="77777777" w:rsidR="00A04776" w:rsidRPr="00581C1D" w:rsidRDefault="00A04776" w:rsidP="00A04776">
      <w:pPr>
        <w:spacing w:line="360" w:lineRule="auto"/>
        <w:jc w:val="both"/>
        <w:rPr>
          <w:b/>
        </w:rPr>
      </w:pPr>
      <w:r w:rsidRPr="00581C1D">
        <w:rPr>
          <w:b/>
        </w:rPr>
        <w:t xml:space="preserve">    &lt;script </w:t>
      </w:r>
      <w:proofErr w:type="spellStart"/>
      <w:r w:rsidRPr="00581C1D">
        <w:rPr>
          <w:b/>
        </w:rPr>
        <w:t>src</w:t>
      </w:r>
      <w:proofErr w:type="spellEnd"/>
      <w:r w:rsidRPr="00581C1D">
        <w:rPr>
          <w:b/>
        </w:rPr>
        <w:t>="{% static 'vendor/circle-progress/circle-progress.min.js' %}"&gt;&lt;/script&gt;</w:t>
      </w:r>
    </w:p>
    <w:p w14:paraId="4B795042" w14:textId="77777777" w:rsidR="00A04776" w:rsidRPr="00581C1D" w:rsidRDefault="00A04776" w:rsidP="00A04776">
      <w:pPr>
        <w:spacing w:line="360" w:lineRule="auto"/>
        <w:jc w:val="both"/>
        <w:rPr>
          <w:b/>
        </w:rPr>
      </w:pPr>
      <w:r w:rsidRPr="00581C1D">
        <w:rPr>
          <w:b/>
        </w:rPr>
        <w:t xml:space="preserve">    &lt;script </w:t>
      </w:r>
      <w:proofErr w:type="spellStart"/>
      <w:r w:rsidRPr="00581C1D">
        <w:rPr>
          <w:b/>
        </w:rPr>
        <w:t>src</w:t>
      </w:r>
      <w:proofErr w:type="spellEnd"/>
      <w:r w:rsidRPr="00581C1D">
        <w:rPr>
          <w:b/>
        </w:rPr>
        <w:t>="{% static 'vendor/perfect-scrollbar/perfect-scrollbar.js' %}"&gt;&lt;/script&gt;</w:t>
      </w:r>
    </w:p>
    <w:p w14:paraId="0808D217" w14:textId="77777777" w:rsidR="00A04776" w:rsidRPr="00581C1D" w:rsidRDefault="00A04776" w:rsidP="00A04776">
      <w:pPr>
        <w:spacing w:line="360" w:lineRule="auto"/>
        <w:jc w:val="both"/>
        <w:rPr>
          <w:b/>
        </w:rPr>
      </w:pPr>
      <w:r w:rsidRPr="00581C1D">
        <w:rPr>
          <w:b/>
        </w:rPr>
        <w:t xml:space="preserve">    &lt;script </w:t>
      </w:r>
      <w:proofErr w:type="spellStart"/>
      <w:r w:rsidRPr="00581C1D">
        <w:rPr>
          <w:b/>
        </w:rPr>
        <w:t>src</w:t>
      </w:r>
      <w:proofErr w:type="spellEnd"/>
      <w:r w:rsidRPr="00581C1D">
        <w:rPr>
          <w:b/>
        </w:rPr>
        <w:t>="{% static 'vendor/</w:t>
      </w:r>
      <w:proofErr w:type="spellStart"/>
      <w:r w:rsidRPr="00581C1D">
        <w:rPr>
          <w:b/>
        </w:rPr>
        <w:t>chartjs</w:t>
      </w:r>
      <w:proofErr w:type="spellEnd"/>
      <w:r w:rsidRPr="00581C1D">
        <w:rPr>
          <w:b/>
        </w:rPr>
        <w:t>/Chart.bundle.min.js' %}"&gt;&lt;/script&gt;</w:t>
      </w:r>
    </w:p>
    <w:p w14:paraId="5570753A" w14:textId="77777777" w:rsidR="00A04776" w:rsidRPr="00581C1D" w:rsidRDefault="00A04776" w:rsidP="00A04776">
      <w:pPr>
        <w:spacing w:line="360" w:lineRule="auto"/>
        <w:jc w:val="both"/>
        <w:rPr>
          <w:b/>
        </w:rPr>
      </w:pPr>
      <w:r w:rsidRPr="00581C1D">
        <w:rPr>
          <w:b/>
        </w:rPr>
        <w:t xml:space="preserve">    &lt;script </w:t>
      </w:r>
      <w:proofErr w:type="spellStart"/>
      <w:r w:rsidRPr="00581C1D">
        <w:rPr>
          <w:b/>
        </w:rPr>
        <w:t>src</w:t>
      </w:r>
      <w:proofErr w:type="spellEnd"/>
      <w:r w:rsidRPr="00581C1D">
        <w:rPr>
          <w:b/>
        </w:rPr>
        <w:t>="{% static 'vendor/select2/select2.min.js' %}"&gt;</w:t>
      </w:r>
    </w:p>
    <w:p w14:paraId="564E06BD" w14:textId="77777777" w:rsidR="00A04776" w:rsidRPr="00581C1D" w:rsidRDefault="00A04776" w:rsidP="00A04776">
      <w:pPr>
        <w:spacing w:line="360" w:lineRule="auto"/>
        <w:jc w:val="both"/>
        <w:rPr>
          <w:b/>
        </w:rPr>
      </w:pPr>
      <w:r w:rsidRPr="00581C1D">
        <w:rPr>
          <w:b/>
        </w:rPr>
        <w:t xml:space="preserve">    &lt;/script&gt;</w:t>
      </w:r>
    </w:p>
    <w:p w14:paraId="0A65643E" w14:textId="77777777" w:rsidR="00A04776" w:rsidRPr="00581C1D" w:rsidRDefault="00A04776" w:rsidP="00A04776">
      <w:pPr>
        <w:spacing w:line="360" w:lineRule="auto"/>
        <w:jc w:val="both"/>
        <w:rPr>
          <w:b/>
        </w:rPr>
      </w:pPr>
    </w:p>
    <w:p w14:paraId="6EC3615B" w14:textId="77777777" w:rsidR="00A04776" w:rsidRPr="00581C1D" w:rsidRDefault="00A04776" w:rsidP="00A04776">
      <w:pPr>
        <w:spacing w:line="360" w:lineRule="auto"/>
        <w:jc w:val="both"/>
        <w:rPr>
          <w:b/>
        </w:rPr>
      </w:pPr>
      <w:r w:rsidRPr="00581C1D">
        <w:rPr>
          <w:b/>
        </w:rPr>
        <w:t xml:space="preserve">    </w:t>
      </w:r>
      <w:proofErr w:type="gramStart"/>
      <w:r w:rsidRPr="00581C1D">
        <w:rPr>
          <w:b/>
        </w:rPr>
        <w:t>&lt;!--</w:t>
      </w:r>
      <w:proofErr w:type="gramEnd"/>
      <w:r w:rsidRPr="00581C1D">
        <w:rPr>
          <w:b/>
        </w:rPr>
        <w:t xml:space="preserve"> Main JS--&gt;</w:t>
      </w:r>
    </w:p>
    <w:p w14:paraId="587AE129" w14:textId="77777777" w:rsidR="00A04776" w:rsidRPr="00581C1D" w:rsidRDefault="00A04776" w:rsidP="00A04776">
      <w:pPr>
        <w:spacing w:line="360" w:lineRule="auto"/>
        <w:jc w:val="both"/>
        <w:rPr>
          <w:b/>
        </w:rPr>
      </w:pPr>
      <w:r w:rsidRPr="00581C1D">
        <w:rPr>
          <w:b/>
        </w:rPr>
        <w:t xml:space="preserve">    &lt;script </w:t>
      </w:r>
      <w:proofErr w:type="spellStart"/>
      <w:r w:rsidRPr="00581C1D">
        <w:rPr>
          <w:b/>
        </w:rPr>
        <w:t>src</w:t>
      </w:r>
      <w:proofErr w:type="spellEnd"/>
      <w:r w:rsidRPr="00581C1D">
        <w:rPr>
          <w:b/>
        </w:rPr>
        <w:t>="{% static '</w:t>
      </w:r>
      <w:proofErr w:type="spellStart"/>
      <w:r w:rsidRPr="00581C1D">
        <w:rPr>
          <w:b/>
        </w:rPr>
        <w:t>js</w:t>
      </w:r>
      <w:proofErr w:type="spellEnd"/>
      <w:r w:rsidRPr="00581C1D">
        <w:rPr>
          <w:b/>
        </w:rPr>
        <w:t>/main.js' %}"&gt;&lt;/script&gt;</w:t>
      </w:r>
    </w:p>
    <w:p w14:paraId="7D1CBA88" w14:textId="77777777" w:rsidR="00A04776" w:rsidRPr="00581C1D" w:rsidRDefault="00A04776" w:rsidP="00A04776">
      <w:pPr>
        <w:spacing w:line="360" w:lineRule="auto"/>
        <w:jc w:val="both"/>
        <w:rPr>
          <w:b/>
        </w:rPr>
      </w:pPr>
    </w:p>
    <w:p w14:paraId="522CEF0A" w14:textId="77777777" w:rsidR="00A04776" w:rsidRPr="00581C1D" w:rsidRDefault="00A04776" w:rsidP="00A04776">
      <w:pPr>
        <w:spacing w:line="360" w:lineRule="auto"/>
        <w:jc w:val="both"/>
        <w:rPr>
          <w:b/>
        </w:rPr>
      </w:pPr>
      <w:r w:rsidRPr="00581C1D">
        <w:rPr>
          <w:b/>
        </w:rPr>
        <w:t>&lt;/body&gt;</w:t>
      </w:r>
    </w:p>
    <w:p w14:paraId="20DB2162" w14:textId="77777777" w:rsidR="00A04776" w:rsidRPr="00581C1D" w:rsidRDefault="00A04776" w:rsidP="00A04776">
      <w:pPr>
        <w:spacing w:line="360" w:lineRule="auto"/>
        <w:jc w:val="both"/>
        <w:rPr>
          <w:b/>
        </w:rPr>
      </w:pPr>
    </w:p>
    <w:p w14:paraId="119C82C6" w14:textId="77777777" w:rsidR="00A04776" w:rsidRPr="00581C1D" w:rsidRDefault="00A04776" w:rsidP="00A04776">
      <w:pPr>
        <w:spacing w:line="360" w:lineRule="auto"/>
        <w:jc w:val="both"/>
        <w:rPr>
          <w:b/>
        </w:rPr>
      </w:pPr>
      <w:r w:rsidRPr="00581C1D">
        <w:rPr>
          <w:b/>
        </w:rPr>
        <w:t>&lt;/html&gt;</w:t>
      </w:r>
    </w:p>
    <w:p w14:paraId="3C51950F" w14:textId="77777777" w:rsidR="00A04776" w:rsidRPr="00581C1D" w:rsidRDefault="00A04776" w:rsidP="00A04776">
      <w:pPr>
        <w:spacing w:line="360" w:lineRule="auto"/>
        <w:jc w:val="both"/>
        <w:rPr>
          <w:b/>
        </w:rPr>
      </w:pPr>
      <w:proofErr w:type="gramStart"/>
      <w:r w:rsidRPr="00581C1D">
        <w:rPr>
          <w:b/>
        </w:rPr>
        <w:t>&lt;!--</w:t>
      </w:r>
      <w:proofErr w:type="gramEnd"/>
      <w:r w:rsidRPr="00581C1D">
        <w:rPr>
          <w:b/>
        </w:rPr>
        <w:t xml:space="preserve"> end document--&gt;</w:t>
      </w:r>
    </w:p>
    <w:p w14:paraId="20D043F5" w14:textId="77777777" w:rsidR="00A04776" w:rsidRPr="00581C1D" w:rsidRDefault="00A04776" w:rsidP="00A04776">
      <w:pPr>
        <w:spacing w:line="360" w:lineRule="auto"/>
        <w:jc w:val="both"/>
        <w:rPr>
          <w:b/>
        </w:rPr>
      </w:pPr>
      <w:r w:rsidRPr="00581C1D">
        <w:rPr>
          <w:b/>
        </w:rPr>
        <w:t xml:space="preserve">{% </w:t>
      </w:r>
      <w:proofErr w:type="spellStart"/>
      <w:r w:rsidRPr="00581C1D">
        <w:rPr>
          <w:b/>
        </w:rPr>
        <w:t>ifequal</w:t>
      </w:r>
      <w:proofErr w:type="spellEnd"/>
      <w:r w:rsidRPr="00581C1D">
        <w:rPr>
          <w:b/>
        </w:rPr>
        <w:t xml:space="preserve"> error "yes" %}</w:t>
      </w:r>
    </w:p>
    <w:p w14:paraId="70CBC9DE" w14:textId="77777777" w:rsidR="00A04776" w:rsidRPr="00581C1D" w:rsidRDefault="00A04776" w:rsidP="00A04776">
      <w:pPr>
        <w:spacing w:line="360" w:lineRule="auto"/>
        <w:jc w:val="both"/>
        <w:rPr>
          <w:b/>
        </w:rPr>
      </w:pPr>
      <w:r w:rsidRPr="00581C1D">
        <w:rPr>
          <w:b/>
        </w:rPr>
        <w:lastRenderedPageBreak/>
        <w:t>&lt;script&gt;</w:t>
      </w:r>
    </w:p>
    <w:p w14:paraId="550C4EDF" w14:textId="77777777" w:rsidR="00A04776" w:rsidRPr="00581C1D" w:rsidRDefault="00A04776" w:rsidP="00A04776">
      <w:pPr>
        <w:spacing w:line="360" w:lineRule="auto"/>
        <w:jc w:val="both"/>
        <w:rPr>
          <w:b/>
        </w:rPr>
      </w:pPr>
      <w:r w:rsidRPr="00581C1D">
        <w:rPr>
          <w:b/>
        </w:rPr>
        <w:t xml:space="preserve">    </w:t>
      </w:r>
      <w:proofErr w:type="gramStart"/>
      <w:r w:rsidRPr="00581C1D">
        <w:rPr>
          <w:b/>
        </w:rPr>
        <w:t>alert(</w:t>
      </w:r>
      <w:proofErr w:type="gramEnd"/>
      <w:r w:rsidRPr="00581C1D">
        <w:rPr>
          <w:b/>
        </w:rPr>
        <w:t>'Password Changed.....');</w:t>
      </w:r>
    </w:p>
    <w:p w14:paraId="543A995A" w14:textId="77777777" w:rsidR="00A04776" w:rsidRPr="00581C1D" w:rsidRDefault="00A04776" w:rsidP="00A04776">
      <w:pPr>
        <w:spacing w:line="360" w:lineRule="auto"/>
        <w:jc w:val="both"/>
        <w:rPr>
          <w:b/>
        </w:rPr>
      </w:pPr>
      <w:r w:rsidRPr="00581C1D">
        <w:rPr>
          <w:b/>
        </w:rPr>
        <w:t xml:space="preserve">    </w:t>
      </w:r>
      <w:proofErr w:type="spellStart"/>
      <w:proofErr w:type="gramStart"/>
      <w:r w:rsidRPr="00581C1D">
        <w:rPr>
          <w:b/>
        </w:rPr>
        <w:t>window.location</w:t>
      </w:r>
      <w:proofErr w:type="spellEnd"/>
      <w:proofErr w:type="gramEnd"/>
      <w:r w:rsidRPr="00581C1D">
        <w:rPr>
          <w:b/>
        </w:rPr>
        <w:t xml:space="preserve">=('{% </w:t>
      </w:r>
      <w:proofErr w:type="spellStart"/>
      <w:r w:rsidRPr="00581C1D">
        <w:rPr>
          <w:b/>
        </w:rPr>
        <w:t>url</w:t>
      </w:r>
      <w:proofErr w:type="spellEnd"/>
      <w:r w:rsidRPr="00581C1D">
        <w:rPr>
          <w:b/>
        </w:rPr>
        <w:t xml:space="preserve"> 'logout' %}')</w:t>
      </w:r>
    </w:p>
    <w:p w14:paraId="6719F174" w14:textId="77777777" w:rsidR="00A04776" w:rsidRPr="00581C1D" w:rsidRDefault="00A04776" w:rsidP="00A04776">
      <w:pPr>
        <w:spacing w:line="360" w:lineRule="auto"/>
        <w:jc w:val="both"/>
        <w:rPr>
          <w:b/>
        </w:rPr>
      </w:pPr>
      <w:r w:rsidRPr="00581C1D">
        <w:rPr>
          <w:b/>
        </w:rPr>
        <w:t>&lt;/script&gt;</w:t>
      </w:r>
    </w:p>
    <w:p w14:paraId="6950CE39" w14:textId="77777777" w:rsidR="00A04776" w:rsidRPr="00581C1D" w:rsidRDefault="00A04776" w:rsidP="00A04776">
      <w:pPr>
        <w:spacing w:line="360" w:lineRule="auto"/>
        <w:jc w:val="both"/>
        <w:rPr>
          <w:b/>
        </w:rPr>
      </w:pPr>
      <w:r w:rsidRPr="00581C1D">
        <w:rPr>
          <w:b/>
        </w:rPr>
        <w:t xml:space="preserve">{% </w:t>
      </w:r>
      <w:proofErr w:type="spellStart"/>
      <w:r w:rsidRPr="00581C1D">
        <w:rPr>
          <w:b/>
        </w:rPr>
        <w:t>endifequal</w:t>
      </w:r>
      <w:proofErr w:type="spellEnd"/>
      <w:r w:rsidRPr="00581C1D">
        <w:rPr>
          <w:b/>
        </w:rPr>
        <w:t xml:space="preserve"> %}</w:t>
      </w:r>
    </w:p>
    <w:p w14:paraId="5C044DCD" w14:textId="77777777" w:rsidR="00A04776" w:rsidRPr="00581C1D" w:rsidRDefault="00A04776" w:rsidP="00A04776">
      <w:pPr>
        <w:spacing w:line="360" w:lineRule="auto"/>
        <w:jc w:val="both"/>
        <w:rPr>
          <w:b/>
        </w:rPr>
      </w:pPr>
      <w:r w:rsidRPr="00581C1D">
        <w:rPr>
          <w:b/>
        </w:rPr>
        <w:t xml:space="preserve">{% </w:t>
      </w:r>
      <w:proofErr w:type="spellStart"/>
      <w:r w:rsidRPr="00581C1D">
        <w:rPr>
          <w:b/>
        </w:rPr>
        <w:t>ifequal</w:t>
      </w:r>
      <w:proofErr w:type="spellEnd"/>
      <w:r w:rsidRPr="00581C1D">
        <w:rPr>
          <w:b/>
        </w:rPr>
        <w:t xml:space="preserve"> error "not" %}</w:t>
      </w:r>
    </w:p>
    <w:p w14:paraId="2C299D4C" w14:textId="77777777" w:rsidR="00A04776" w:rsidRPr="00581C1D" w:rsidRDefault="00A04776" w:rsidP="00A04776">
      <w:pPr>
        <w:spacing w:line="360" w:lineRule="auto"/>
        <w:jc w:val="both"/>
        <w:rPr>
          <w:b/>
        </w:rPr>
      </w:pPr>
      <w:r w:rsidRPr="00581C1D">
        <w:rPr>
          <w:b/>
        </w:rPr>
        <w:t>&lt;script&gt;</w:t>
      </w:r>
    </w:p>
    <w:p w14:paraId="53842EB2" w14:textId="77777777" w:rsidR="00A04776" w:rsidRPr="00581C1D" w:rsidRDefault="00A04776" w:rsidP="00A04776">
      <w:pPr>
        <w:spacing w:line="360" w:lineRule="auto"/>
        <w:jc w:val="both"/>
        <w:rPr>
          <w:b/>
        </w:rPr>
      </w:pPr>
      <w:r w:rsidRPr="00581C1D">
        <w:rPr>
          <w:b/>
        </w:rPr>
        <w:t xml:space="preserve">    </w:t>
      </w:r>
      <w:proofErr w:type="gramStart"/>
      <w:r w:rsidRPr="00581C1D">
        <w:rPr>
          <w:b/>
        </w:rPr>
        <w:t>alert(</w:t>
      </w:r>
      <w:proofErr w:type="gramEnd"/>
      <w:r w:rsidRPr="00581C1D">
        <w:rPr>
          <w:b/>
        </w:rPr>
        <w:t>'New Password and Confirm Password are not match');</w:t>
      </w:r>
    </w:p>
    <w:p w14:paraId="11004473" w14:textId="77777777" w:rsidR="00A04776" w:rsidRPr="00581C1D" w:rsidRDefault="00A04776" w:rsidP="00A04776">
      <w:pPr>
        <w:spacing w:line="360" w:lineRule="auto"/>
        <w:jc w:val="both"/>
        <w:rPr>
          <w:b/>
        </w:rPr>
      </w:pPr>
      <w:r w:rsidRPr="00581C1D">
        <w:rPr>
          <w:b/>
        </w:rPr>
        <w:t>&lt;/script&gt;</w:t>
      </w:r>
    </w:p>
    <w:p w14:paraId="524EA4D3" w14:textId="77777777" w:rsidR="00A04776" w:rsidRPr="00581C1D" w:rsidRDefault="00A04776" w:rsidP="00A04776">
      <w:pPr>
        <w:spacing w:line="360" w:lineRule="auto"/>
        <w:jc w:val="both"/>
        <w:rPr>
          <w:b/>
        </w:rPr>
      </w:pPr>
      <w:r w:rsidRPr="00581C1D">
        <w:rPr>
          <w:b/>
        </w:rPr>
        <w:t xml:space="preserve">{% </w:t>
      </w:r>
      <w:proofErr w:type="spellStart"/>
      <w:r w:rsidRPr="00581C1D">
        <w:rPr>
          <w:b/>
        </w:rPr>
        <w:t>endifequal</w:t>
      </w:r>
      <w:proofErr w:type="spellEnd"/>
      <w:r w:rsidRPr="00581C1D">
        <w:rPr>
          <w:b/>
        </w:rPr>
        <w:t xml:space="preserve"> %}</w:t>
      </w:r>
    </w:p>
    <w:p w14:paraId="2E162392" w14:textId="77777777" w:rsidR="00A04776" w:rsidRPr="00581C1D" w:rsidRDefault="00A04776" w:rsidP="00A04776">
      <w:pPr>
        <w:spacing w:line="360" w:lineRule="auto"/>
        <w:jc w:val="both"/>
        <w:rPr>
          <w:b/>
        </w:rPr>
      </w:pPr>
    </w:p>
    <w:p w14:paraId="225F679D" w14:textId="77777777" w:rsidR="003D5A1B" w:rsidRPr="00581C1D" w:rsidRDefault="00A04776" w:rsidP="00A04776">
      <w:pPr>
        <w:spacing w:line="360" w:lineRule="auto"/>
        <w:jc w:val="both"/>
        <w:rPr>
          <w:b/>
        </w:rPr>
      </w:pPr>
      <w:r w:rsidRPr="00581C1D">
        <w:rPr>
          <w:b/>
        </w:rPr>
        <w:t xml:space="preserve">{% </w:t>
      </w:r>
      <w:proofErr w:type="spellStart"/>
      <w:r w:rsidRPr="00581C1D">
        <w:rPr>
          <w:b/>
        </w:rPr>
        <w:t>endblock</w:t>
      </w:r>
      <w:proofErr w:type="spellEnd"/>
      <w:r w:rsidRPr="00581C1D">
        <w:rPr>
          <w:b/>
        </w:rPr>
        <w:t xml:space="preserve"> %}</w:t>
      </w:r>
    </w:p>
    <w:p w14:paraId="4116C821" w14:textId="77777777" w:rsidR="003D5A1B" w:rsidRPr="00581C1D" w:rsidRDefault="003D5A1B" w:rsidP="003D5A1B">
      <w:pPr>
        <w:spacing w:line="360" w:lineRule="auto"/>
        <w:jc w:val="both"/>
        <w:rPr>
          <w:b/>
        </w:rPr>
      </w:pPr>
    </w:p>
    <w:p w14:paraId="22086884" w14:textId="77777777" w:rsidR="003D5A1B" w:rsidRPr="00581C1D" w:rsidRDefault="003D5A1B" w:rsidP="003D5A1B">
      <w:pPr>
        <w:spacing w:line="360" w:lineRule="auto"/>
        <w:jc w:val="both"/>
        <w:rPr>
          <w:b/>
        </w:rPr>
      </w:pPr>
    </w:p>
    <w:p w14:paraId="379E5137" w14:textId="77777777" w:rsidR="003D5A1B" w:rsidRPr="00581C1D" w:rsidRDefault="003D5A1B" w:rsidP="003D5A1B">
      <w:pPr>
        <w:spacing w:line="360" w:lineRule="auto"/>
        <w:jc w:val="both"/>
        <w:rPr>
          <w:b/>
        </w:rPr>
      </w:pPr>
    </w:p>
    <w:p w14:paraId="4F9E8CD6" w14:textId="77777777" w:rsidR="003D5A1B" w:rsidRPr="00581C1D" w:rsidRDefault="003D5A1B" w:rsidP="003D5A1B">
      <w:pPr>
        <w:spacing w:line="360" w:lineRule="auto"/>
        <w:jc w:val="both"/>
        <w:rPr>
          <w:b/>
        </w:rPr>
      </w:pPr>
    </w:p>
    <w:p w14:paraId="108DD020" w14:textId="77777777" w:rsidR="003D5A1B" w:rsidRPr="00581C1D" w:rsidRDefault="003D5A1B" w:rsidP="003D5A1B">
      <w:pPr>
        <w:spacing w:line="360" w:lineRule="auto"/>
        <w:jc w:val="both"/>
        <w:rPr>
          <w:b/>
        </w:rPr>
      </w:pPr>
    </w:p>
    <w:p w14:paraId="2B76220F" w14:textId="77777777" w:rsidR="003D5A1B" w:rsidRPr="00581C1D" w:rsidRDefault="003D5A1B" w:rsidP="003D5A1B">
      <w:pPr>
        <w:spacing w:line="360" w:lineRule="auto"/>
        <w:jc w:val="both"/>
        <w:rPr>
          <w:b/>
        </w:rPr>
      </w:pPr>
    </w:p>
    <w:p w14:paraId="6E056965" w14:textId="77777777" w:rsidR="003D5A1B" w:rsidRPr="00581C1D" w:rsidRDefault="003D5A1B" w:rsidP="003D5A1B">
      <w:pPr>
        <w:spacing w:line="360" w:lineRule="auto"/>
        <w:jc w:val="both"/>
        <w:rPr>
          <w:b/>
        </w:rPr>
      </w:pPr>
    </w:p>
    <w:p w14:paraId="60A940A0" w14:textId="77777777" w:rsidR="003D5A1B" w:rsidRPr="00581C1D" w:rsidRDefault="003D5A1B" w:rsidP="003D5A1B">
      <w:pPr>
        <w:spacing w:line="360" w:lineRule="auto"/>
        <w:jc w:val="both"/>
        <w:rPr>
          <w:b/>
        </w:rPr>
      </w:pPr>
    </w:p>
    <w:p w14:paraId="58211A8E" w14:textId="77777777" w:rsidR="003D5A1B" w:rsidRPr="00581C1D" w:rsidRDefault="003D5A1B" w:rsidP="003D5A1B">
      <w:pPr>
        <w:spacing w:line="360" w:lineRule="auto"/>
        <w:jc w:val="both"/>
        <w:rPr>
          <w:b/>
        </w:rPr>
      </w:pPr>
    </w:p>
    <w:p w14:paraId="0904B106" w14:textId="77777777" w:rsidR="003D5A1B" w:rsidRPr="00581C1D" w:rsidRDefault="003D5A1B" w:rsidP="003D5A1B">
      <w:pPr>
        <w:spacing w:line="360" w:lineRule="auto"/>
        <w:jc w:val="both"/>
        <w:rPr>
          <w:b/>
        </w:rPr>
      </w:pPr>
    </w:p>
    <w:p w14:paraId="1407FB30" w14:textId="77777777" w:rsidR="003D5A1B" w:rsidRPr="00581C1D" w:rsidRDefault="003D5A1B" w:rsidP="003D5A1B">
      <w:pPr>
        <w:spacing w:line="360" w:lineRule="auto"/>
        <w:jc w:val="both"/>
        <w:rPr>
          <w:b/>
        </w:rPr>
      </w:pPr>
    </w:p>
    <w:p w14:paraId="113C2945" w14:textId="77777777" w:rsidR="003D5A1B" w:rsidRPr="00581C1D" w:rsidRDefault="003D5A1B" w:rsidP="003D5A1B">
      <w:pPr>
        <w:spacing w:line="360" w:lineRule="auto"/>
        <w:jc w:val="both"/>
        <w:rPr>
          <w:b/>
        </w:rPr>
      </w:pPr>
    </w:p>
    <w:p w14:paraId="4C0804D2" w14:textId="77777777" w:rsidR="003D5A1B" w:rsidRPr="00581C1D" w:rsidRDefault="003D5A1B" w:rsidP="003D5A1B">
      <w:pPr>
        <w:spacing w:line="360" w:lineRule="auto"/>
        <w:jc w:val="both"/>
        <w:rPr>
          <w:b/>
        </w:rPr>
      </w:pPr>
    </w:p>
    <w:p w14:paraId="6AADD470" w14:textId="77777777" w:rsidR="003D5A1B" w:rsidRPr="00581C1D" w:rsidRDefault="003D5A1B" w:rsidP="003D5A1B">
      <w:pPr>
        <w:spacing w:line="360" w:lineRule="auto"/>
        <w:jc w:val="both"/>
        <w:rPr>
          <w:b/>
        </w:rPr>
      </w:pPr>
    </w:p>
    <w:p w14:paraId="29BBB8F6" w14:textId="77777777" w:rsidR="003D5A1B" w:rsidRPr="00581C1D" w:rsidRDefault="003D5A1B" w:rsidP="003D5A1B">
      <w:pPr>
        <w:spacing w:line="360" w:lineRule="auto"/>
        <w:jc w:val="both"/>
        <w:rPr>
          <w:b/>
        </w:rPr>
      </w:pPr>
    </w:p>
    <w:p w14:paraId="21B37AE7" w14:textId="77777777" w:rsidR="003D5A1B" w:rsidRPr="00581C1D" w:rsidRDefault="003D5A1B" w:rsidP="003D5A1B">
      <w:pPr>
        <w:spacing w:line="360" w:lineRule="auto"/>
        <w:jc w:val="both"/>
        <w:rPr>
          <w:b/>
        </w:rPr>
      </w:pPr>
    </w:p>
    <w:p w14:paraId="7D7EB8F8" w14:textId="77777777" w:rsidR="003D5A1B" w:rsidRPr="00581C1D" w:rsidRDefault="003D5A1B" w:rsidP="003D5A1B">
      <w:pPr>
        <w:spacing w:line="360" w:lineRule="auto"/>
        <w:jc w:val="both"/>
        <w:rPr>
          <w:b/>
        </w:rPr>
      </w:pPr>
    </w:p>
    <w:p w14:paraId="018B061F" w14:textId="77777777" w:rsidR="003D5A1B" w:rsidRPr="00581C1D" w:rsidRDefault="003D5A1B" w:rsidP="003D5A1B">
      <w:pPr>
        <w:spacing w:line="360" w:lineRule="auto"/>
        <w:jc w:val="both"/>
        <w:rPr>
          <w:b/>
        </w:rPr>
      </w:pPr>
    </w:p>
    <w:p w14:paraId="4D7688D6" w14:textId="77777777" w:rsidR="00797259" w:rsidRPr="00581C1D" w:rsidRDefault="00797259" w:rsidP="00797259">
      <w:pPr>
        <w:spacing w:line="360" w:lineRule="auto"/>
        <w:jc w:val="center"/>
        <w:rPr>
          <w:b/>
        </w:rPr>
      </w:pPr>
    </w:p>
    <w:p w14:paraId="576C4EB6" w14:textId="77777777" w:rsidR="00A04776" w:rsidRPr="00581C1D" w:rsidRDefault="00A04776" w:rsidP="00797259">
      <w:pPr>
        <w:spacing w:line="360" w:lineRule="auto"/>
        <w:jc w:val="center"/>
        <w:rPr>
          <w:b/>
        </w:rPr>
      </w:pPr>
    </w:p>
    <w:p w14:paraId="711480AB" w14:textId="77777777" w:rsidR="00A04776" w:rsidRPr="00581C1D" w:rsidRDefault="00A04776" w:rsidP="00797259">
      <w:pPr>
        <w:spacing w:line="360" w:lineRule="auto"/>
        <w:jc w:val="center"/>
        <w:rPr>
          <w:b/>
        </w:rPr>
      </w:pPr>
    </w:p>
    <w:p w14:paraId="69DEC4A5" w14:textId="77777777" w:rsidR="008E14C9" w:rsidRPr="00581C1D" w:rsidRDefault="008E14C9" w:rsidP="003D5A1B">
      <w:pPr>
        <w:spacing w:line="360" w:lineRule="auto"/>
        <w:jc w:val="both"/>
        <w:rPr>
          <w:b/>
        </w:rPr>
      </w:pPr>
    </w:p>
    <w:p w14:paraId="0272B95D" w14:textId="01312B94" w:rsidR="002A4ECB" w:rsidRDefault="00A04776" w:rsidP="007770C5">
      <w:pPr>
        <w:jc w:val="center"/>
        <w:rPr>
          <w:b/>
          <w:bCs/>
          <w:sz w:val="32"/>
          <w:szCs w:val="32"/>
        </w:rPr>
      </w:pPr>
      <w:r w:rsidRPr="007770C5">
        <w:rPr>
          <w:b/>
          <w:bCs/>
          <w:sz w:val="32"/>
          <w:szCs w:val="32"/>
        </w:rPr>
        <w:lastRenderedPageBreak/>
        <w:t xml:space="preserve">CHAPTER </w:t>
      </w:r>
      <w:r w:rsidR="000823C1">
        <w:rPr>
          <w:b/>
          <w:bCs/>
          <w:sz w:val="32"/>
          <w:szCs w:val="32"/>
        </w:rPr>
        <w:t>9</w:t>
      </w:r>
    </w:p>
    <w:p w14:paraId="5FE907AA" w14:textId="77777777" w:rsidR="007770C5" w:rsidRPr="007770C5" w:rsidRDefault="007770C5" w:rsidP="007770C5">
      <w:pPr>
        <w:jc w:val="center"/>
        <w:rPr>
          <w:b/>
          <w:bCs/>
          <w:sz w:val="32"/>
          <w:szCs w:val="32"/>
        </w:rPr>
      </w:pPr>
    </w:p>
    <w:p w14:paraId="5EAC5BE0" w14:textId="1B30FE31" w:rsidR="00457C1F" w:rsidRPr="007770C5" w:rsidRDefault="00F84919" w:rsidP="007770C5">
      <w:pPr>
        <w:spacing w:line="360" w:lineRule="auto"/>
        <w:jc w:val="center"/>
        <w:rPr>
          <w:b/>
          <w:bCs/>
          <w:sz w:val="32"/>
          <w:szCs w:val="32"/>
        </w:rPr>
      </w:pPr>
      <w:r w:rsidRPr="007770C5">
        <w:rPr>
          <w:b/>
          <w:bCs/>
          <w:sz w:val="32"/>
          <w:szCs w:val="32"/>
        </w:rPr>
        <w:t>Advantages &amp; Limitations</w:t>
      </w:r>
    </w:p>
    <w:p w14:paraId="3A698270" w14:textId="7E0F9830" w:rsidR="002A4ECB" w:rsidRDefault="002A4ECB" w:rsidP="00F84919">
      <w:pPr>
        <w:spacing w:line="360" w:lineRule="auto"/>
        <w:jc w:val="both"/>
        <w:rPr>
          <w:rFonts w:eastAsia="Times New Roman"/>
          <w:color w:val="000000"/>
          <w:shd w:val="clear" w:color="auto" w:fill="FFFFFF"/>
          <w:lang w:eastAsia="ar-SA"/>
        </w:rPr>
      </w:pPr>
    </w:p>
    <w:p w14:paraId="374E618C" w14:textId="77777777" w:rsidR="007770C5" w:rsidRDefault="007770C5" w:rsidP="00F84919">
      <w:pPr>
        <w:spacing w:line="360" w:lineRule="auto"/>
        <w:jc w:val="both"/>
        <w:rPr>
          <w:rFonts w:eastAsia="Times New Roman"/>
          <w:color w:val="000000"/>
          <w:shd w:val="clear" w:color="auto" w:fill="FFFFFF"/>
          <w:lang w:eastAsia="ar-SA"/>
        </w:rPr>
      </w:pPr>
    </w:p>
    <w:p w14:paraId="1BDB26ED" w14:textId="77777777" w:rsidR="002C3C77" w:rsidRPr="00581C1D" w:rsidRDefault="002C3C77" w:rsidP="00F84919">
      <w:pPr>
        <w:spacing w:line="360" w:lineRule="auto"/>
        <w:jc w:val="both"/>
        <w:rPr>
          <w:rFonts w:eastAsia="Times New Roman"/>
          <w:b/>
          <w:bCs/>
          <w:color w:val="000000"/>
          <w:u w:val="single"/>
        </w:rPr>
      </w:pPr>
    </w:p>
    <w:p w14:paraId="5C58937B" w14:textId="77777777" w:rsidR="00291428" w:rsidRPr="002C3C77" w:rsidRDefault="00F84919" w:rsidP="00291428">
      <w:pPr>
        <w:spacing w:after="280" w:line="360" w:lineRule="auto"/>
        <w:ind w:left="705" w:right="660"/>
        <w:jc w:val="both"/>
        <w:rPr>
          <w:rFonts w:eastAsia="Times New Roman"/>
          <w:b/>
          <w:bCs/>
          <w:color w:val="000000"/>
          <w:sz w:val="28"/>
          <w:szCs w:val="28"/>
          <w:u w:val="single"/>
        </w:rPr>
      </w:pPr>
      <w:r w:rsidRPr="002C3C77">
        <w:rPr>
          <w:rFonts w:eastAsia="Times New Roman"/>
          <w:b/>
          <w:bCs/>
          <w:color w:val="000000"/>
          <w:sz w:val="28"/>
          <w:szCs w:val="28"/>
          <w:u w:val="single"/>
        </w:rPr>
        <w:t>Advantages</w:t>
      </w:r>
      <w:r w:rsidR="00291428" w:rsidRPr="002C3C77">
        <w:rPr>
          <w:rFonts w:eastAsia="Times New Roman"/>
          <w:b/>
          <w:bCs/>
          <w:color w:val="000000"/>
          <w:sz w:val="28"/>
          <w:szCs w:val="28"/>
          <w:u w:val="single"/>
        </w:rPr>
        <w:t xml:space="preserve"> of “</w:t>
      </w:r>
      <w:r w:rsidR="0027490E" w:rsidRPr="002C3C77">
        <w:rPr>
          <w:b/>
          <w:sz w:val="28"/>
          <w:szCs w:val="28"/>
          <w:u w:val="single"/>
        </w:rPr>
        <w:t>Park Ticketing Management</w:t>
      </w:r>
      <w:r w:rsidR="00A04776" w:rsidRPr="002C3C77">
        <w:rPr>
          <w:b/>
          <w:sz w:val="28"/>
          <w:szCs w:val="28"/>
          <w:u w:val="single"/>
        </w:rPr>
        <w:t xml:space="preserve"> System</w:t>
      </w:r>
      <w:r w:rsidR="00291428" w:rsidRPr="002C3C77">
        <w:rPr>
          <w:rFonts w:eastAsia="Times New Roman"/>
          <w:b/>
          <w:bCs/>
          <w:color w:val="000000"/>
          <w:sz w:val="28"/>
          <w:szCs w:val="28"/>
          <w:u w:val="single"/>
        </w:rPr>
        <w:t>”:</w:t>
      </w:r>
    </w:p>
    <w:p w14:paraId="4D1EC806" w14:textId="3F814A6C" w:rsidR="00291428" w:rsidRDefault="00291428" w:rsidP="007770C5">
      <w:pPr>
        <w:spacing w:before="115" w:after="115" w:line="360" w:lineRule="auto"/>
        <w:ind w:left="720" w:right="645" w:firstLine="705"/>
        <w:jc w:val="both"/>
      </w:pPr>
      <w:r w:rsidRPr="00581C1D">
        <w:t>“</w:t>
      </w:r>
      <w:r w:rsidR="0027490E" w:rsidRPr="00581C1D">
        <w:t>Park Ticketing</w:t>
      </w:r>
      <w:r w:rsidR="00A04776" w:rsidRPr="00581C1D">
        <w:t xml:space="preserve"> Management System</w:t>
      </w:r>
      <w:r w:rsidRPr="00581C1D">
        <w:t>” provides various features, which complement the information system and increase the productivity of the system. These features make the system easily usable and convenient.  Some of the important features included are listed as follows:</w:t>
      </w:r>
    </w:p>
    <w:p w14:paraId="5E10D69E" w14:textId="77777777" w:rsidR="007770C5" w:rsidRPr="00581C1D" w:rsidRDefault="007770C5" w:rsidP="007770C5">
      <w:pPr>
        <w:spacing w:before="115" w:after="115" w:line="360" w:lineRule="auto"/>
        <w:ind w:left="720" w:right="645" w:firstLine="705"/>
        <w:jc w:val="both"/>
      </w:pPr>
    </w:p>
    <w:p w14:paraId="30EC6F10" w14:textId="77777777" w:rsidR="00291428" w:rsidRPr="00581C1D" w:rsidRDefault="00291428" w:rsidP="002F0459">
      <w:pPr>
        <w:numPr>
          <w:ilvl w:val="0"/>
          <w:numId w:val="12"/>
        </w:numPr>
        <w:tabs>
          <w:tab w:val="left" w:pos="2138"/>
        </w:tabs>
        <w:spacing w:line="360" w:lineRule="auto"/>
        <w:ind w:left="2138" w:hanging="360"/>
        <w:jc w:val="both"/>
      </w:pPr>
      <w:r w:rsidRPr="00581C1D">
        <w:t>Intelligent User Forms Design</w:t>
      </w:r>
    </w:p>
    <w:p w14:paraId="796D8D54" w14:textId="77777777" w:rsidR="00291428" w:rsidRPr="00581C1D" w:rsidRDefault="00291428" w:rsidP="002F0459">
      <w:pPr>
        <w:numPr>
          <w:ilvl w:val="2"/>
          <w:numId w:val="12"/>
        </w:numPr>
        <w:tabs>
          <w:tab w:val="left" w:pos="2858"/>
        </w:tabs>
        <w:spacing w:line="360" w:lineRule="auto"/>
        <w:ind w:left="2858" w:hanging="360"/>
        <w:jc w:val="both"/>
      </w:pPr>
      <w:r w:rsidRPr="00581C1D">
        <w:t>Data access and manipulation through same forms</w:t>
      </w:r>
    </w:p>
    <w:p w14:paraId="7AD3CB85" w14:textId="77777777" w:rsidR="00291428" w:rsidRPr="00581C1D" w:rsidRDefault="00291428" w:rsidP="002F0459">
      <w:pPr>
        <w:numPr>
          <w:ilvl w:val="2"/>
          <w:numId w:val="12"/>
        </w:numPr>
        <w:tabs>
          <w:tab w:val="left" w:pos="2858"/>
        </w:tabs>
        <w:spacing w:line="360" w:lineRule="auto"/>
        <w:ind w:left="2858" w:hanging="360"/>
        <w:jc w:val="both"/>
      </w:pPr>
      <w:r w:rsidRPr="00581C1D">
        <w:t>Access to most required information</w:t>
      </w:r>
    </w:p>
    <w:p w14:paraId="2A339ED6" w14:textId="77777777" w:rsidR="00291428" w:rsidRPr="00581C1D" w:rsidRDefault="00291428" w:rsidP="002F0459">
      <w:pPr>
        <w:numPr>
          <w:ilvl w:val="0"/>
          <w:numId w:val="12"/>
        </w:numPr>
        <w:tabs>
          <w:tab w:val="left" w:pos="2138"/>
        </w:tabs>
        <w:spacing w:line="360" w:lineRule="auto"/>
        <w:ind w:left="2138" w:hanging="360"/>
        <w:jc w:val="both"/>
      </w:pPr>
      <w:r w:rsidRPr="00581C1D">
        <w:t xml:space="preserve">Data Security </w:t>
      </w:r>
    </w:p>
    <w:p w14:paraId="1961326A" w14:textId="77777777" w:rsidR="00291428" w:rsidRPr="00581C1D" w:rsidRDefault="00291428" w:rsidP="002F0459">
      <w:pPr>
        <w:numPr>
          <w:ilvl w:val="0"/>
          <w:numId w:val="12"/>
        </w:numPr>
        <w:tabs>
          <w:tab w:val="left" w:pos="2138"/>
        </w:tabs>
        <w:spacing w:line="360" w:lineRule="auto"/>
        <w:ind w:left="2138" w:hanging="360"/>
        <w:jc w:val="both"/>
      </w:pPr>
      <w:r w:rsidRPr="00581C1D">
        <w:t>Restrictive data access, as per login assigned only.</w:t>
      </w:r>
    </w:p>
    <w:p w14:paraId="40D7C89A" w14:textId="77777777" w:rsidR="00291428" w:rsidRPr="00581C1D" w:rsidRDefault="00291428" w:rsidP="002F0459">
      <w:pPr>
        <w:numPr>
          <w:ilvl w:val="0"/>
          <w:numId w:val="12"/>
        </w:numPr>
        <w:tabs>
          <w:tab w:val="left" w:pos="2138"/>
        </w:tabs>
        <w:spacing w:line="360" w:lineRule="auto"/>
        <w:ind w:left="2138" w:hanging="360"/>
        <w:jc w:val="both"/>
      </w:pPr>
      <w:r w:rsidRPr="00581C1D">
        <w:t>Organized and structured storage of facts.</w:t>
      </w:r>
    </w:p>
    <w:p w14:paraId="31378959" w14:textId="77777777" w:rsidR="00291428" w:rsidRPr="00581C1D" w:rsidRDefault="00291428" w:rsidP="00BB2D59">
      <w:pPr>
        <w:tabs>
          <w:tab w:val="left" w:pos="1429"/>
        </w:tabs>
        <w:spacing w:line="360" w:lineRule="auto"/>
        <w:jc w:val="both"/>
      </w:pPr>
      <w:r w:rsidRPr="00581C1D">
        <w:t>.</w:t>
      </w:r>
    </w:p>
    <w:p w14:paraId="3A9CE729" w14:textId="77777777" w:rsidR="00291428" w:rsidRPr="00581C1D" w:rsidRDefault="00291428" w:rsidP="002F0459">
      <w:pPr>
        <w:numPr>
          <w:ilvl w:val="0"/>
          <w:numId w:val="12"/>
        </w:numPr>
        <w:tabs>
          <w:tab w:val="left" w:pos="2138"/>
        </w:tabs>
        <w:spacing w:line="360" w:lineRule="auto"/>
        <w:ind w:left="2138" w:hanging="360"/>
        <w:jc w:val="both"/>
      </w:pPr>
      <w:r w:rsidRPr="00581C1D">
        <w:t>Strategic Planning made easy.</w:t>
      </w:r>
    </w:p>
    <w:p w14:paraId="305CE2D7" w14:textId="77777777" w:rsidR="00291428" w:rsidRPr="00581C1D" w:rsidRDefault="00291428" w:rsidP="002F0459">
      <w:pPr>
        <w:numPr>
          <w:ilvl w:val="0"/>
          <w:numId w:val="12"/>
        </w:numPr>
        <w:tabs>
          <w:tab w:val="left" w:pos="2138"/>
        </w:tabs>
        <w:spacing w:line="360" w:lineRule="auto"/>
        <w:ind w:left="2138" w:hanging="360"/>
        <w:jc w:val="both"/>
      </w:pPr>
      <w:r w:rsidRPr="00581C1D">
        <w:t>No decay of old Records.</w:t>
      </w:r>
    </w:p>
    <w:p w14:paraId="76772EDD" w14:textId="77777777" w:rsidR="00291428" w:rsidRPr="00581C1D" w:rsidRDefault="00291428" w:rsidP="002F0459">
      <w:pPr>
        <w:numPr>
          <w:ilvl w:val="0"/>
          <w:numId w:val="12"/>
        </w:numPr>
        <w:tabs>
          <w:tab w:val="left" w:pos="2138"/>
        </w:tabs>
        <w:spacing w:line="360" w:lineRule="auto"/>
        <w:ind w:left="2138" w:hanging="360"/>
        <w:jc w:val="both"/>
      </w:pPr>
      <w:r w:rsidRPr="00581C1D">
        <w:t xml:space="preserve">Exact financial position of the </w:t>
      </w:r>
      <w:r w:rsidR="00BE1AA8" w:rsidRPr="00581C1D">
        <w:t>bus</w:t>
      </w:r>
      <w:r w:rsidRPr="00581C1D">
        <w:t>iness.</w:t>
      </w:r>
    </w:p>
    <w:p w14:paraId="554DCF8B" w14:textId="77777777" w:rsidR="00BB2D59" w:rsidRPr="00581C1D" w:rsidRDefault="00BB2D59" w:rsidP="00F84919">
      <w:pPr>
        <w:spacing w:line="360" w:lineRule="auto"/>
        <w:jc w:val="both"/>
        <w:rPr>
          <w:rFonts w:eastAsia="Times New Roman"/>
          <w:b/>
          <w:bCs/>
          <w:color w:val="000000"/>
          <w:u w:val="single"/>
        </w:rPr>
      </w:pPr>
    </w:p>
    <w:p w14:paraId="251FD9B2" w14:textId="77777777" w:rsidR="00014A61" w:rsidRPr="00581C1D" w:rsidRDefault="00014A61" w:rsidP="00F84919">
      <w:pPr>
        <w:spacing w:line="360" w:lineRule="auto"/>
        <w:jc w:val="both"/>
        <w:rPr>
          <w:rFonts w:eastAsia="Times New Roman"/>
          <w:b/>
          <w:bCs/>
          <w:color w:val="000000"/>
          <w:u w:val="single"/>
        </w:rPr>
      </w:pPr>
    </w:p>
    <w:p w14:paraId="51EF3F1B" w14:textId="77777777" w:rsidR="00014A61" w:rsidRPr="00581C1D" w:rsidRDefault="00014A61" w:rsidP="00F84919">
      <w:pPr>
        <w:spacing w:line="360" w:lineRule="auto"/>
        <w:jc w:val="both"/>
        <w:rPr>
          <w:rFonts w:eastAsia="Times New Roman"/>
          <w:b/>
          <w:bCs/>
          <w:color w:val="000000"/>
          <w:u w:val="single"/>
        </w:rPr>
      </w:pPr>
    </w:p>
    <w:p w14:paraId="6254C68C" w14:textId="77777777" w:rsidR="00014A61" w:rsidRPr="00581C1D" w:rsidRDefault="00014A61" w:rsidP="00F84919">
      <w:pPr>
        <w:spacing w:line="360" w:lineRule="auto"/>
        <w:jc w:val="both"/>
        <w:rPr>
          <w:rFonts w:eastAsia="Times New Roman"/>
          <w:b/>
          <w:bCs/>
          <w:color w:val="000000"/>
          <w:u w:val="single"/>
        </w:rPr>
      </w:pPr>
    </w:p>
    <w:p w14:paraId="6951DD98" w14:textId="77777777" w:rsidR="00014A61" w:rsidRPr="00581C1D" w:rsidRDefault="00014A61" w:rsidP="00F84919">
      <w:pPr>
        <w:spacing w:line="360" w:lineRule="auto"/>
        <w:jc w:val="both"/>
        <w:rPr>
          <w:rFonts w:eastAsia="Times New Roman"/>
          <w:b/>
          <w:bCs/>
          <w:color w:val="000000"/>
          <w:u w:val="single"/>
        </w:rPr>
      </w:pPr>
    </w:p>
    <w:p w14:paraId="04AF1046" w14:textId="77777777" w:rsidR="00014A61" w:rsidRPr="00581C1D" w:rsidRDefault="00014A61" w:rsidP="00F84919">
      <w:pPr>
        <w:spacing w:line="360" w:lineRule="auto"/>
        <w:jc w:val="both"/>
        <w:rPr>
          <w:rFonts w:eastAsia="Times New Roman"/>
          <w:b/>
          <w:bCs/>
          <w:color w:val="000000"/>
          <w:u w:val="single"/>
        </w:rPr>
      </w:pPr>
    </w:p>
    <w:p w14:paraId="4B10112A" w14:textId="77777777" w:rsidR="00014A61" w:rsidRPr="00581C1D" w:rsidRDefault="00014A61" w:rsidP="00F84919">
      <w:pPr>
        <w:spacing w:line="360" w:lineRule="auto"/>
        <w:jc w:val="both"/>
        <w:rPr>
          <w:rFonts w:eastAsia="Times New Roman"/>
          <w:b/>
          <w:bCs/>
          <w:color w:val="000000"/>
          <w:u w:val="single"/>
        </w:rPr>
      </w:pPr>
    </w:p>
    <w:p w14:paraId="426F59E4" w14:textId="47064CE1" w:rsidR="0097682B" w:rsidRDefault="0097682B" w:rsidP="00F84919">
      <w:pPr>
        <w:spacing w:line="360" w:lineRule="auto"/>
        <w:jc w:val="both"/>
        <w:rPr>
          <w:rFonts w:eastAsia="Times New Roman"/>
          <w:b/>
          <w:bCs/>
          <w:color w:val="000000"/>
          <w:u w:val="single"/>
        </w:rPr>
      </w:pPr>
    </w:p>
    <w:p w14:paraId="57C039A4" w14:textId="0470239F" w:rsidR="007770C5" w:rsidRDefault="007770C5" w:rsidP="00F84919">
      <w:pPr>
        <w:spacing w:line="360" w:lineRule="auto"/>
        <w:jc w:val="both"/>
        <w:rPr>
          <w:rFonts w:eastAsia="Times New Roman"/>
          <w:b/>
          <w:bCs/>
          <w:color w:val="000000"/>
          <w:u w:val="single"/>
        </w:rPr>
      </w:pPr>
    </w:p>
    <w:p w14:paraId="5D133279" w14:textId="77777777" w:rsidR="007770C5" w:rsidRPr="00581C1D" w:rsidRDefault="007770C5" w:rsidP="00F84919">
      <w:pPr>
        <w:spacing w:line="360" w:lineRule="auto"/>
        <w:jc w:val="both"/>
        <w:rPr>
          <w:rFonts w:eastAsia="Times New Roman"/>
          <w:b/>
          <w:bCs/>
          <w:color w:val="000000"/>
          <w:u w:val="single"/>
        </w:rPr>
      </w:pPr>
    </w:p>
    <w:p w14:paraId="44D84D4E" w14:textId="77777777" w:rsidR="00291428" w:rsidRPr="00581C1D" w:rsidRDefault="00291428" w:rsidP="00D2552A">
      <w:pPr>
        <w:spacing w:line="360" w:lineRule="auto"/>
        <w:ind w:left="709"/>
        <w:jc w:val="both"/>
        <w:rPr>
          <w:rFonts w:eastAsia="Times New Roman"/>
          <w:b/>
          <w:bCs/>
          <w:color w:val="000000"/>
          <w:u w:val="single"/>
        </w:rPr>
      </w:pPr>
      <w:r w:rsidRPr="00581C1D">
        <w:rPr>
          <w:rFonts w:eastAsia="Times New Roman"/>
          <w:b/>
          <w:bCs/>
          <w:color w:val="000000"/>
          <w:u w:val="single"/>
        </w:rPr>
        <w:lastRenderedPageBreak/>
        <w:t>Limitations of “</w:t>
      </w:r>
      <w:r w:rsidR="00775E4C" w:rsidRPr="00581C1D">
        <w:rPr>
          <w:rFonts w:eastAsia="Times New Roman"/>
          <w:b/>
          <w:u w:val="single"/>
        </w:rPr>
        <w:t>Park Ticketing Management System</w:t>
      </w:r>
      <w:r w:rsidRPr="00581C1D">
        <w:rPr>
          <w:rFonts w:eastAsia="Times New Roman"/>
          <w:b/>
          <w:bCs/>
          <w:color w:val="000000"/>
          <w:u w:val="single"/>
        </w:rPr>
        <w:t>”:</w:t>
      </w:r>
    </w:p>
    <w:p w14:paraId="391A7C22" w14:textId="77777777" w:rsidR="00014A61" w:rsidRPr="00581C1D" w:rsidRDefault="00014A61" w:rsidP="00D2552A">
      <w:pPr>
        <w:spacing w:line="360" w:lineRule="auto"/>
        <w:ind w:left="709"/>
        <w:jc w:val="both"/>
        <w:rPr>
          <w:rFonts w:eastAsia="Times New Roman"/>
          <w:b/>
          <w:bCs/>
          <w:color w:val="000000"/>
          <w:u w:val="single"/>
        </w:rPr>
      </w:pPr>
    </w:p>
    <w:p w14:paraId="4818F32D" w14:textId="77777777" w:rsidR="00291428" w:rsidRPr="00581C1D" w:rsidRDefault="00291428" w:rsidP="00775E4C">
      <w:pPr>
        <w:spacing w:before="115" w:after="115" w:line="360" w:lineRule="auto"/>
        <w:ind w:left="720" w:right="645"/>
        <w:jc w:val="both"/>
      </w:pPr>
      <w:r w:rsidRPr="00581C1D">
        <w:t>Besides the above achievements and the successful completion of the project, we still feel the project has some limitations, listed as below:</w:t>
      </w:r>
    </w:p>
    <w:p w14:paraId="0035E27D" w14:textId="1E3782F0" w:rsidR="00291428" w:rsidRPr="00581C1D" w:rsidRDefault="00291428" w:rsidP="00775E4C">
      <w:pPr>
        <w:widowControl/>
        <w:numPr>
          <w:ilvl w:val="1"/>
          <w:numId w:val="13"/>
        </w:numPr>
        <w:suppressAutoHyphens w:val="0"/>
        <w:spacing w:before="100" w:beforeAutospacing="1" w:after="100" w:afterAutospacing="1" w:line="360" w:lineRule="auto"/>
        <w:rPr>
          <w:rFonts w:eastAsia="Times New Roman"/>
        </w:rPr>
      </w:pPr>
      <w:r w:rsidRPr="00581C1D">
        <w:rPr>
          <w:rFonts w:eastAsia="Times New Roman"/>
        </w:rPr>
        <w:t xml:space="preserve">It is not a </w:t>
      </w:r>
      <w:r w:rsidR="007770C5" w:rsidRPr="00581C1D">
        <w:rPr>
          <w:rFonts w:eastAsia="Times New Roman"/>
        </w:rPr>
        <w:t>large-scale</w:t>
      </w:r>
      <w:r w:rsidRPr="00581C1D">
        <w:rPr>
          <w:rFonts w:eastAsia="Times New Roman"/>
        </w:rPr>
        <w:t xml:space="preserve"> system. </w:t>
      </w:r>
    </w:p>
    <w:p w14:paraId="2E3E806C" w14:textId="77777777" w:rsidR="00291428" w:rsidRPr="00581C1D" w:rsidRDefault="00291428" w:rsidP="00775E4C">
      <w:pPr>
        <w:widowControl/>
        <w:numPr>
          <w:ilvl w:val="1"/>
          <w:numId w:val="13"/>
        </w:numPr>
        <w:suppressAutoHyphens w:val="0"/>
        <w:spacing w:before="100" w:beforeAutospacing="1" w:after="100" w:afterAutospacing="1" w:line="360" w:lineRule="auto"/>
        <w:rPr>
          <w:rFonts w:eastAsia="Times New Roman"/>
        </w:rPr>
      </w:pPr>
      <w:r w:rsidRPr="00581C1D">
        <w:rPr>
          <w:rFonts w:eastAsia="Times New Roman"/>
        </w:rPr>
        <w:t xml:space="preserve">Only limited information provided by this system. </w:t>
      </w:r>
    </w:p>
    <w:p w14:paraId="2ED16CC1" w14:textId="77777777" w:rsidR="00014A61" w:rsidRPr="00581C1D" w:rsidRDefault="00014A61" w:rsidP="00775E4C">
      <w:pPr>
        <w:pStyle w:val="ListParagraph"/>
        <w:widowControl/>
        <w:numPr>
          <w:ilvl w:val="1"/>
          <w:numId w:val="13"/>
        </w:numPr>
        <w:suppressAutoHyphens w:val="0"/>
        <w:spacing w:after="200" w:line="360" w:lineRule="auto"/>
        <w:ind w:right="680"/>
        <w:contextualSpacing/>
      </w:pPr>
      <w:r w:rsidRPr="00581C1D">
        <w:t>Since it is an online project, customers need internet connection to buy products.</w:t>
      </w:r>
    </w:p>
    <w:p w14:paraId="3345EED9" w14:textId="77777777" w:rsidR="00014A61" w:rsidRPr="00581C1D" w:rsidRDefault="00014A61" w:rsidP="00775E4C">
      <w:pPr>
        <w:pStyle w:val="ListParagraph"/>
        <w:widowControl/>
        <w:numPr>
          <w:ilvl w:val="1"/>
          <w:numId w:val="13"/>
        </w:numPr>
        <w:suppressAutoHyphens w:val="0"/>
        <w:spacing w:after="200" w:line="360" w:lineRule="auto"/>
        <w:ind w:right="680"/>
        <w:contextualSpacing/>
      </w:pPr>
      <w:r w:rsidRPr="00581C1D">
        <w:t>People who are not familiar with computers can’t use this software.</w:t>
      </w:r>
    </w:p>
    <w:p w14:paraId="1CE8C04B" w14:textId="77777777" w:rsidR="00014A61" w:rsidRPr="00581C1D" w:rsidRDefault="00014A61" w:rsidP="00014A61">
      <w:pPr>
        <w:widowControl/>
        <w:suppressAutoHyphens w:val="0"/>
        <w:spacing w:before="100" w:beforeAutospacing="1" w:after="100" w:afterAutospacing="1"/>
        <w:ind w:left="1440"/>
        <w:rPr>
          <w:rFonts w:eastAsia="Times New Roman"/>
        </w:rPr>
      </w:pPr>
    </w:p>
    <w:p w14:paraId="2825BF56" w14:textId="77777777" w:rsidR="00014A61" w:rsidRPr="00581C1D" w:rsidRDefault="00014A61" w:rsidP="00014A61">
      <w:pPr>
        <w:widowControl/>
        <w:suppressAutoHyphens w:val="0"/>
        <w:spacing w:before="100" w:beforeAutospacing="1" w:after="100" w:afterAutospacing="1"/>
        <w:rPr>
          <w:rFonts w:eastAsia="Times New Roman"/>
        </w:rPr>
      </w:pPr>
    </w:p>
    <w:p w14:paraId="4B2A01A9" w14:textId="77777777" w:rsidR="00014A61" w:rsidRPr="00581C1D" w:rsidRDefault="00014A61" w:rsidP="00014A61">
      <w:pPr>
        <w:widowControl/>
        <w:suppressAutoHyphens w:val="0"/>
        <w:spacing w:before="100" w:beforeAutospacing="1" w:after="100" w:afterAutospacing="1"/>
        <w:rPr>
          <w:rFonts w:eastAsia="Times New Roman"/>
        </w:rPr>
      </w:pPr>
    </w:p>
    <w:p w14:paraId="258E8BCF" w14:textId="77777777" w:rsidR="00014A61" w:rsidRPr="00581C1D" w:rsidRDefault="00014A61" w:rsidP="00014A61">
      <w:pPr>
        <w:widowControl/>
        <w:suppressAutoHyphens w:val="0"/>
        <w:spacing w:before="100" w:beforeAutospacing="1" w:after="100" w:afterAutospacing="1"/>
        <w:rPr>
          <w:rFonts w:eastAsia="Times New Roman"/>
        </w:rPr>
      </w:pPr>
    </w:p>
    <w:p w14:paraId="68964EC0" w14:textId="77777777" w:rsidR="00014A61" w:rsidRPr="00581C1D" w:rsidRDefault="00014A61" w:rsidP="00014A61">
      <w:pPr>
        <w:widowControl/>
        <w:suppressAutoHyphens w:val="0"/>
        <w:spacing w:before="100" w:beforeAutospacing="1" w:after="100" w:afterAutospacing="1"/>
        <w:rPr>
          <w:rFonts w:eastAsia="Times New Roman"/>
        </w:rPr>
      </w:pPr>
    </w:p>
    <w:p w14:paraId="695811AF" w14:textId="77777777" w:rsidR="00014A61" w:rsidRPr="00581C1D" w:rsidRDefault="00014A61" w:rsidP="00014A61">
      <w:pPr>
        <w:widowControl/>
        <w:suppressAutoHyphens w:val="0"/>
        <w:spacing w:before="100" w:beforeAutospacing="1" w:after="100" w:afterAutospacing="1"/>
        <w:rPr>
          <w:rFonts w:eastAsia="Times New Roman"/>
        </w:rPr>
      </w:pPr>
    </w:p>
    <w:p w14:paraId="72AB6307" w14:textId="77777777" w:rsidR="00014A61" w:rsidRPr="00581C1D" w:rsidRDefault="00014A61" w:rsidP="00014A61">
      <w:pPr>
        <w:widowControl/>
        <w:suppressAutoHyphens w:val="0"/>
        <w:spacing w:before="100" w:beforeAutospacing="1" w:after="100" w:afterAutospacing="1"/>
        <w:rPr>
          <w:rFonts w:eastAsia="Times New Roman"/>
        </w:rPr>
      </w:pPr>
    </w:p>
    <w:p w14:paraId="3402F86F" w14:textId="77777777" w:rsidR="00014A61" w:rsidRPr="00581C1D" w:rsidRDefault="00014A61" w:rsidP="00014A61">
      <w:pPr>
        <w:widowControl/>
        <w:suppressAutoHyphens w:val="0"/>
        <w:spacing w:before="100" w:beforeAutospacing="1" w:after="100" w:afterAutospacing="1"/>
        <w:rPr>
          <w:rFonts w:eastAsia="Times New Roman"/>
        </w:rPr>
      </w:pPr>
    </w:p>
    <w:p w14:paraId="71017B96" w14:textId="77777777" w:rsidR="00014A61" w:rsidRPr="00581C1D" w:rsidRDefault="00014A61" w:rsidP="00014A61">
      <w:pPr>
        <w:widowControl/>
        <w:suppressAutoHyphens w:val="0"/>
        <w:spacing w:before="100" w:beforeAutospacing="1" w:after="100" w:afterAutospacing="1"/>
        <w:rPr>
          <w:rFonts w:eastAsia="Times New Roman"/>
        </w:rPr>
      </w:pPr>
    </w:p>
    <w:p w14:paraId="4F8141E3" w14:textId="3B9A73AC" w:rsidR="00014A61" w:rsidRDefault="00014A61" w:rsidP="00014A61">
      <w:pPr>
        <w:widowControl/>
        <w:suppressAutoHyphens w:val="0"/>
        <w:spacing w:before="100" w:beforeAutospacing="1" w:after="100" w:afterAutospacing="1"/>
        <w:rPr>
          <w:rFonts w:eastAsia="Times New Roman"/>
        </w:rPr>
      </w:pPr>
    </w:p>
    <w:p w14:paraId="2F546A19" w14:textId="5477080A" w:rsidR="00E53F8D" w:rsidRDefault="00E53F8D" w:rsidP="00014A61">
      <w:pPr>
        <w:widowControl/>
        <w:suppressAutoHyphens w:val="0"/>
        <w:spacing w:before="100" w:beforeAutospacing="1" w:after="100" w:afterAutospacing="1"/>
        <w:rPr>
          <w:rFonts w:eastAsia="Times New Roman"/>
        </w:rPr>
      </w:pPr>
    </w:p>
    <w:p w14:paraId="757C41FE" w14:textId="52A6EAF5" w:rsidR="00E53F8D" w:rsidRDefault="00E53F8D" w:rsidP="00014A61">
      <w:pPr>
        <w:widowControl/>
        <w:suppressAutoHyphens w:val="0"/>
        <w:spacing w:before="100" w:beforeAutospacing="1" w:after="100" w:afterAutospacing="1"/>
        <w:rPr>
          <w:rFonts w:eastAsia="Times New Roman"/>
        </w:rPr>
      </w:pPr>
    </w:p>
    <w:p w14:paraId="68909490" w14:textId="0DA0572B" w:rsidR="007770C5" w:rsidRDefault="007770C5" w:rsidP="00014A61">
      <w:pPr>
        <w:widowControl/>
        <w:suppressAutoHyphens w:val="0"/>
        <w:spacing w:before="100" w:beforeAutospacing="1" w:after="100" w:afterAutospacing="1"/>
        <w:rPr>
          <w:rFonts w:eastAsia="Times New Roman"/>
        </w:rPr>
      </w:pPr>
    </w:p>
    <w:p w14:paraId="5B3CD3F4" w14:textId="358FD5AC" w:rsidR="007770C5" w:rsidRDefault="007770C5" w:rsidP="00014A61">
      <w:pPr>
        <w:widowControl/>
        <w:suppressAutoHyphens w:val="0"/>
        <w:spacing w:before="100" w:beforeAutospacing="1" w:after="100" w:afterAutospacing="1"/>
        <w:rPr>
          <w:rFonts w:eastAsia="Times New Roman"/>
        </w:rPr>
      </w:pPr>
    </w:p>
    <w:p w14:paraId="6A04E8F8" w14:textId="77777777" w:rsidR="007770C5" w:rsidRPr="00581C1D" w:rsidRDefault="007770C5" w:rsidP="00014A61">
      <w:pPr>
        <w:widowControl/>
        <w:suppressAutoHyphens w:val="0"/>
        <w:spacing w:before="100" w:beforeAutospacing="1" w:after="100" w:afterAutospacing="1"/>
        <w:rPr>
          <w:rFonts w:eastAsia="Times New Roman"/>
        </w:rPr>
      </w:pPr>
    </w:p>
    <w:p w14:paraId="2CC97576" w14:textId="77777777" w:rsidR="00014A61" w:rsidRPr="00581C1D" w:rsidRDefault="00014A61" w:rsidP="00014A61">
      <w:pPr>
        <w:widowControl/>
        <w:suppressAutoHyphens w:val="0"/>
        <w:spacing w:before="100" w:beforeAutospacing="1" w:after="100" w:afterAutospacing="1"/>
        <w:rPr>
          <w:rFonts w:eastAsia="Times New Roman"/>
        </w:rPr>
      </w:pPr>
    </w:p>
    <w:p w14:paraId="47ABFB18" w14:textId="77777777" w:rsidR="00291428" w:rsidRPr="00581C1D" w:rsidRDefault="00291428" w:rsidP="00161CC4">
      <w:pPr>
        <w:tabs>
          <w:tab w:val="left" w:pos="2138"/>
        </w:tabs>
        <w:spacing w:line="360" w:lineRule="auto"/>
      </w:pPr>
    </w:p>
    <w:p w14:paraId="2BCCAFA5" w14:textId="77777777" w:rsidR="00161CC4" w:rsidRPr="00581C1D" w:rsidRDefault="00161CC4" w:rsidP="00161CC4">
      <w:pPr>
        <w:tabs>
          <w:tab w:val="left" w:pos="2138"/>
        </w:tabs>
        <w:spacing w:line="360" w:lineRule="auto"/>
      </w:pPr>
    </w:p>
    <w:p w14:paraId="343FC78B" w14:textId="27AC44B4" w:rsidR="007770C5" w:rsidRDefault="001445E8" w:rsidP="007770C5">
      <w:pPr>
        <w:jc w:val="center"/>
        <w:rPr>
          <w:b/>
          <w:bCs/>
          <w:sz w:val="32"/>
          <w:szCs w:val="32"/>
        </w:rPr>
      </w:pPr>
      <w:r w:rsidRPr="007770C5">
        <w:rPr>
          <w:b/>
          <w:bCs/>
          <w:sz w:val="32"/>
          <w:szCs w:val="32"/>
        </w:rPr>
        <w:t xml:space="preserve">CHAPTER </w:t>
      </w:r>
      <w:r w:rsidR="000823C1">
        <w:rPr>
          <w:b/>
          <w:bCs/>
          <w:sz w:val="32"/>
          <w:szCs w:val="32"/>
        </w:rPr>
        <w:t>10</w:t>
      </w:r>
    </w:p>
    <w:p w14:paraId="0A28556D" w14:textId="77777777" w:rsidR="007770C5" w:rsidRDefault="007770C5" w:rsidP="007770C5">
      <w:pPr>
        <w:jc w:val="center"/>
        <w:rPr>
          <w:b/>
          <w:bCs/>
          <w:sz w:val="32"/>
          <w:szCs w:val="32"/>
        </w:rPr>
      </w:pPr>
    </w:p>
    <w:p w14:paraId="1D2CBC99" w14:textId="4861FF21" w:rsidR="00161CC4" w:rsidRDefault="00F84919" w:rsidP="007770C5">
      <w:pPr>
        <w:jc w:val="center"/>
        <w:rPr>
          <w:b/>
          <w:bCs/>
          <w:sz w:val="32"/>
          <w:szCs w:val="32"/>
        </w:rPr>
      </w:pPr>
      <w:r w:rsidRPr="007770C5">
        <w:rPr>
          <w:b/>
          <w:bCs/>
          <w:sz w:val="32"/>
          <w:szCs w:val="32"/>
        </w:rPr>
        <w:t>Future Scope</w:t>
      </w:r>
    </w:p>
    <w:p w14:paraId="7285683B" w14:textId="77777777" w:rsidR="007770C5" w:rsidRPr="007770C5" w:rsidRDefault="007770C5" w:rsidP="007770C5">
      <w:pPr>
        <w:jc w:val="center"/>
        <w:rPr>
          <w:b/>
          <w:bCs/>
          <w:sz w:val="32"/>
          <w:szCs w:val="32"/>
        </w:rPr>
      </w:pPr>
    </w:p>
    <w:p w14:paraId="24C8345C" w14:textId="77777777" w:rsidR="00E53F8D" w:rsidRPr="00E53F8D" w:rsidRDefault="00E53F8D" w:rsidP="00E53F8D">
      <w:pPr>
        <w:spacing w:line="360" w:lineRule="auto"/>
        <w:ind w:left="720" w:firstLine="720"/>
        <w:jc w:val="both"/>
        <w:rPr>
          <w:b/>
          <w:bCs/>
          <w:sz w:val="40"/>
          <w:szCs w:val="40"/>
          <w:u w:val="single"/>
        </w:rPr>
      </w:pPr>
    </w:p>
    <w:p w14:paraId="584C0183" w14:textId="77777777" w:rsidR="00014A61" w:rsidRPr="007770C5" w:rsidRDefault="00014A61" w:rsidP="00014A61">
      <w:pPr>
        <w:widowControl/>
        <w:suppressAutoHyphens w:val="0"/>
        <w:spacing w:before="100" w:beforeAutospacing="1" w:after="100" w:afterAutospacing="1"/>
        <w:rPr>
          <w:rFonts w:eastAsia="Times New Roman"/>
          <w:b/>
          <w:sz w:val="28"/>
          <w:szCs w:val="28"/>
        </w:rPr>
      </w:pPr>
      <w:r w:rsidRPr="007770C5">
        <w:rPr>
          <w:rFonts w:eastAsia="Times New Roman"/>
          <w:b/>
          <w:sz w:val="28"/>
          <w:szCs w:val="28"/>
        </w:rPr>
        <w:t>FUTURE SCOPE</w:t>
      </w:r>
    </w:p>
    <w:p w14:paraId="76E2E6D0" w14:textId="77777777" w:rsidR="00014A61" w:rsidRPr="00581C1D" w:rsidRDefault="00014A61" w:rsidP="007770C5">
      <w:pPr>
        <w:widowControl/>
        <w:suppressAutoHyphens w:val="0"/>
        <w:spacing w:before="100" w:beforeAutospacing="1" w:after="100" w:afterAutospacing="1" w:line="360" w:lineRule="auto"/>
        <w:jc w:val="both"/>
        <w:rPr>
          <w:rFonts w:eastAsia="Times New Roman"/>
        </w:rPr>
      </w:pPr>
      <w:r w:rsidRPr="00581C1D">
        <w:rPr>
          <w:rFonts w:eastAsia="Times New Roman"/>
        </w:rPr>
        <w:t>This</w:t>
      </w:r>
      <w:r w:rsidRPr="00581C1D">
        <w:rPr>
          <w:rFonts w:eastAsia="Times New Roman"/>
          <w:b/>
        </w:rPr>
        <w:t xml:space="preserve"> </w:t>
      </w:r>
      <w:r w:rsidRPr="00581C1D">
        <w:rPr>
          <w:rFonts w:eastAsia="Times New Roman"/>
        </w:rPr>
        <w:t>web application involves almost all the</w:t>
      </w:r>
      <w:r w:rsidR="00797259" w:rsidRPr="00581C1D">
        <w:rPr>
          <w:rFonts w:eastAsia="Times New Roman"/>
        </w:rPr>
        <w:t xml:space="preserve"> </w:t>
      </w:r>
      <w:r w:rsidR="00966348" w:rsidRPr="00581C1D">
        <w:rPr>
          <w:rFonts w:eastAsia="Times New Roman"/>
        </w:rPr>
        <w:t xml:space="preserve">basic </w:t>
      </w:r>
      <w:r w:rsidR="00797259" w:rsidRPr="00581C1D">
        <w:rPr>
          <w:rFonts w:eastAsia="Times New Roman"/>
        </w:rPr>
        <w:t>features of the online</w:t>
      </w:r>
      <w:r w:rsidR="00966348" w:rsidRPr="00581C1D">
        <w:rPr>
          <w:rFonts w:eastAsia="Times New Roman"/>
        </w:rPr>
        <w:t xml:space="preserve"> </w:t>
      </w:r>
      <w:r w:rsidR="000E7CBB" w:rsidRPr="00581C1D">
        <w:rPr>
          <w:rFonts w:eastAsia="Times New Roman"/>
        </w:rPr>
        <w:t>park ticketing</w:t>
      </w:r>
      <w:r w:rsidR="00966348" w:rsidRPr="00581C1D">
        <w:rPr>
          <w:rFonts w:eastAsia="Times New Roman"/>
        </w:rPr>
        <w:t xml:space="preserve"> management system</w:t>
      </w:r>
      <w:r w:rsidRPr="00581C1D">
        <w:rPr>
          <w:rFonts w:eastAsia="Times New Roman"/>
        </w:rPr>
        <w:t xml:space="preserve">. The future implementation will be online help for the </w:t>
      </w:r>
      <w:r w:rsidR="004746EF" w:rsidRPr="00581C1D">
        <w:rPr>
          <w:rFonts w:eastAsia="Times New Roman"/>
        </w:rPr>
        <w:t>users</w:t>
      </w:r>
      <w:r w:rsidRPr="00581C1D">
        <w:rPr>
          <w:rFonts w:eastAsia="Times New Roman"/>
        </w:rPr>
        <w:t xml:space="preserve"> and chatting with website administrator.</w:t>
      </w:r>
    </w:p>
    <w:p w14:paraId="79BDACCD" w14:textId="77777777" w:rsidR="00014A61" w:rsidRPr="00581C1D" w:rsidRDefault="00014A61" w:rsidP="00014A61"/>
    <w:p w14:paraId="7C9B1C65" w14:textId="77777777" w:rsidR="00014A61" w:rsidRPr="00581C1D" w:rsidRDefault="00014A61" w:rsidP="00014A61">
      <w:r w:rsidRPr="00581C1D">
        <w:tab/>
      </w:r>
    </w:p>
    <w:p w14:paraId="659D4C7E" w14:textId="77777777" w:rsidR="00014A61" w:rsidRPr="00581C1D" w:rsidRDefault="00014A61" w:rsidP="00014A61"/>
    <w:p w14:paraId="5E8C7D13" w14:textId="77777777" w:rsidR="00014A61" w:rsidRPr="007770C5" w:rsidRDefault="00014A61" w:rsidP="00014A61">
      <w:pPr>
        <w:rPr>
          <w:b/>
          <w:sz w:val="28"/>
          <w:szCs w:val="28"/>
        </w:rPr>
      </w:pPr>
      <w:r w:rsidRPr="007770C5">
        <w:rPr>
          <w:b/>
          <w:sz w:val="28"/>
          <w:szCs w:val="28"/>
        </w:rPr>
        <w:t>CONCLUSION</w:t>
      </w:r>
    </w:p>
    <w:p w14:paraId="4EA7330B" w14:textId="77777777" w:rsidR="00014A61" w:rsidRPr="00581C1D" w:rsidRDefault="00014A61" w:rsidP="00014A61">
      <w:pPr>
        <w:rPr>
          <w:b/>
          <w:u w:val="single"/>
        </w:rPr>
      </w:pPr>
    </w:p>
    <w:p w14:paraId="7F5E1179" w14:textId="77777777" w:rsidR="00014A61" w:rsidRPr="00581C1D" w:rsidRDefault="00014A61" w:rsidP="007770C5">
      <w:pPr>
        <w:spacing w:line="360" w:lineRule="auto"/>
        <w:jc w:val="both"/>
      </w:pPr>
      <w:r w:rsidRPr="00581C1D">
        <w:t xml:space="preserve">The project entitled “Online </w:t>
      </w:r>
      <w:r w:rsidR="000E7CBB" w:rsidRPr="00581C1D">
        <w:t>Park Ticketing</w:t>
      </w:r>
      <w:r w:rsidR="00966348" w:rsidRPr="00581C1D">
        <w:t xml:space="preserve"> Management</w:t>
      </w:r>
      <w:r w:rsidR="001445E8" w:rsidRPr="00581C1D">
        <w:t xml:space="preserve"> System</w:t>
      </w:r>
      <w:r w:rsidRPr="00581C1D">
        <w:t xml:space="preserve">” is developed using HTML, CSS and Bootstrap as front end and Python Django and </w:t>
      </w:r>
      <w:proofErr w:type="spellStart"/>
      <w:r w:rsidRPr="00581C1D">
        <w:t>Sqlite</w:t>
      </w:r>
      <w:proofErr w:type="spellEnd"/>
      <w:r w:rsidRPr="00581C1D">
        <w:t xml:space="preserve"> database in back end to computerize the process of </w:t>
      </w:r>
      <w:r w:rsidR="000E7CBB" w:rsidRPr="00581C1D">
        <w:t xml:space="preserve">ticketing </w:t>
      </w:r>
      <w:r w:rsidR="00966348" w:rsidRPr="00581C1D">
        <w:t>management</w:t>
      </w:r>
      <w:r w:rsidRPr="00581C1D">
        <w:t>. This project covers only the basic features required.</w:t>
      </w:r>
    </w:p>
    <w:p w14:paraId="56D13F0C" w14:textId="77777777" w:rsidR="000E7CBB" w:rsidRPr="00581C1D" w:rsidRDefault="000E7CBB" w:rsidP="007770C5">
      <w:pPr>
        <w:spacing w:line="414" w:lineRule="auto"/>
        <w:jc w:val="both"/>
        <w:rPr>
          <w:rFonts w:eastAsia="Times New Roman"/>
        </w:rPr>
      </w:pPr>
      <w:r w:rsidRPr="00581C1D">
        <w:rPr>
          <w:rFonts w:eastAsia="Times New Roman"/>
        </w:rPr>
        <w:t xml:space="preserve">The project titled as </w:t>
      </w:r>
      <w:r w:rsidRPr="00581C1D">
        <w:rPr>
          <w:rFonts w:eastAsia="Times New Roman"/>
          <w:b/>
        </w:rPr>
        <w:t xml:space="preserve">Park Ticketing Management System </w:t>
      </w:r>
      <w:r w:rsidRPr="00581C1D">
        <w:rPr>
          <w:rFonts w:eastAsia="Times New Roman"/>
        </w:rPr>
        <w:t>was deeply studied and analyzed to design the code and implement. It was done under the guidance of the experienced project guide. All the current requirements and possibilities have been taken care during the project time.</w:t>
      </w:r>
    </w:p>
    <w:p w14:paraId="346CA55F" w14:textId="6A8E1BDE" w:rsidR="000E7CBB" w:rsidRPr="00581C1D" w:rsidRDefault="000E7CBB" w:rsidP="007770C5">
      <w:pPr>
        <w:spacing w:line="360" w:lineRule="auto"/>
        <w:jc w:val="both"/>
      </w:pPr>
      <w:r w:rsidRPr="00581C1D">
        <w:rPr>
          <w:rFonts w:eastAsia="Times New Roman"/>
          <w:b/>
        </w:rPr>
        <w:t>Park Ticketing Management System</w:t>
      </w:r>
      <w:r w:rsidRPr="00581C1D">
        <w:t xml:space="preserve"> is a </w:t>
      </w:r>
      <w:r w:rsidR="006F4FED" w:rsidRPr="00581C1D">
        <w:t>web-based</w:t>
      </w:r>
      <w:r w:rsidRPr="00581C1D">
        <w:t xml:space="preserve"> application which manages and handles the people ticket who visited in the park.</w:t>
      </w:r>
    </w:p>
    <w:p w14:paraId="47110A93" w14:textId="77777777" w:rsidR="00014A61" w:rsidRPr="00581C1D" w:rsidRDefault="00014A61" w:rsidP="00014A61"/>
    <w:p w14:paraId="73CF73CE" w14:textId="77777777" w:rsidR="00BB2D59" w:rsidRPr="00581C1D" w:rsidRDefault="00F84919" w:rsidP="000E7CBB">
      <w:pPr>
        <w:widowControl/>
        <w:suppressAutoHyphens w:val="0"/>
        <w:spacing w:before="100" w:beforeAutospacing="1" w:after="100" w:afterAutospacing="1"/>
        <w:ind w:left="1080"/>
        <w:rPr>
          <w:rFonts w:eastAsia="Times New Roman"/>
        </w:rPr>
      </w:pPr>
      <w:r w:rsidRPr="00581C1D">
        <w:rPr>
          <w:rFonts w:eastAsia="Times New Roman"/>
        </w:rPr>
        <w:t xml:space="preserve">. </w:t>
      </w:r>
    </w:p>
    <w:p w14:paraId="789A8DD5" w14:textId="68CFFB92" w:rsidR="00BB2D59" w:rsidRDefault="00BB2D59" w:rsidP="00161CC4"/>
    <w:p w14:paraId="0DF30DC6" w14:textId="40641077" w:rsidR="006F4FED" w:rsidRDefault="006F4FED" w:rsidP="00161CC4"/>
    <w:p w14:paraId="59D86D29" w14:textId="5EE0A61E" w:rsidR="006F4FED" w:rsidRDefault="006F4FED" w:rsidP="00161CC4"/>
    <w:p w14:paraId="6B51C023" w14:textId="77777777" w:rsidR="006F4FED" w:rsidRPr="00581C1D" w:rsidRDefault="006F4FED" w:rsidP="00161CC4"/>
    <w:p w14:paraId="5C402913" w14:textId="77777777" w:rsidR="00161CC4" w:rsidRPr="00581C1D" w:rsidRDefault="00161CC4" w:rsidP="00BB2D59">
      <w:pPr>
        <w:tabs>
          <w:tab w:val="left" w:pos="2138"/>
        </w:tabs>
        <w:spacing w:line="360" w:lineRule="auto"/>
      </w:pPr>
      <w:r w:rsidRPr="00581C1D">
        <w:t xml:space="preserve">              </w:t>
      </w:r>
      <w:r w:rsidRPr="00581C1D">
        <w:tab/>
      </w:r>
      <w:r w:rsidRPr="00581C1D">
        <w:tab/>
      </w:r>
    </w:p>
    <w:p w14:paraId="2474B21E" w14:textId="77777777" w:rsidR="000E7CBB" w:rsidRPr="00581C1D" w:rsidRDefault="000E7CBB" w:rsidP="00291428">
      <w:pPr>
        <w:tabs>
          <w:tab w:val="left" w:pos="0"/>
        </w:tabs>
        <w:spacing w:line="360" w:lineRule="atLeast"/>
        <w:ind w:left="1440"/>
      </w:pPr>
    </w:p>
    <w:p w14:paraId="09E92AD1" w14:textId="0E63270B" w:rsidR="006F4FED" w:rsidRDefault="006F4FED" w:rsidP="006F4FED">
      <w:pPr>
        <w:jc w:val="center"/>
        <w:rPr>
          <w:b/>
          <w:bCs/>
          <w:sz w:val="32"/>
          <w:szCs w:val="32"/>
        </w:rPr>
      </w:pPr>
      <w:r w:rsidRPr="007770C5">
        <w:rPr>
          <w:b/>
          <w:bCs/>
          <w:sz w:val="32"/>
          <w:szCs w:val="32"/>
        </w:rPr>
        <w:lastRenderedPageBreak/>
        <w:t xml:space="preserve">CHAPTER </w:t>
      </w:r>
      <w:r w:rsidR="000823C1">
        <w:rPr>
          <w:b/>
          <w:bCs/>
          <w:sz w:val="32"/>
          <w:szCs w:val="32"/>
        </w:rPr>
        <w:t>11</w:t>
      </w:r>
    </w:p>
    <w:p w14:paraId="2BE1F82D" w14:textId="3A44E67E" w:rsidR="00291428" w:rsidRPr="00581C1D" w:rsidRDefault="00291428" w:rsidP="00291428">
      <w:pPr>
        <w:tabs>
          <w:tab w:val="left" w:pos="0"/>
        </w:tabs>
        <w:spacing w:line="360" w:lineRule="atLeast"/>
        <w:ind w:left="1440"/>
      </w:pPr>
    </w:p>
    <w:p w14:paraId="16FA9092" w14:textId="39186D29" w:rsidR="00291428" w:rsidRDefault="00291428" w:rsidP="006F4FED">
      <w:pPr>
        <w:tabs>
          <w:tab w:val="left" w:pos="0"/>
        </w:tabs>
        <w:spacing w:line="360" w:lineRule="auto"/>
        <w:jc w:val="center"/>
        <w:rPr>
          <w:b/>
          <w:bCs/>
          <w:sz w:val="32"/>
          <w:szCs w:val="32"/>
        </w:rPr>
      </w:pPr>
      <w:bookmarkStart w:id="6" w:name="bibliography"/>
      <w:r w:rsidRPr="006F4FED">
        <w:rPr>
          <w:b/>
          <w:bCs/>
          <w:sz w:val="32"/>
          <w:szCs w:val="32"/>
        </w:rPr>
        <w:t>Bibliography</w:t>
      </w:r>
      <w:bookmarkEnd w:id="6"/>
    </w:p>
    <w:p w14:paraId="79209D0D" w14:textId="7335EFC9" w:rsidR="002509D1" w:rsidRDefault="002509D1" w:rsidP="006F4FED">
      <w:pPr>
        <w:tabs>
          <w:tab w:val="left" w:pos="0"/>
        </w:tabs>
        <w:spacing w:line="360" w:lineRule="auto"/>
        <w:jc w:val="center"/>
        <w:rPr>
          <w:b/>
          <w:bCs/>
          <w:sz w:val="32"/>
          <w:szCs w:val="32"/>
        </w:rPr>
      </w:pPr>
    </w:p>
    <w:p w14:paraId="773CD9CB" w14:textId="77777777" w:rsidR="002509D1" w:rsidRPr="006F4FED" w:rsidRDefault="002509D1" w:rsidP="006F4FED">
      <w:pPr>
        <w:tabs>
          <w:tab w:val="left" w:pos="0"/>
        </w:tabs>
        <w:spacing w:line="360" w:lineRule="auto"/>
        <w:jc w:val="center"/>
        <w:rPr>
          <w:b/>
          <w:bCs/>
          <w:sz w:val="32"/>
          <w:szCs w:val="32"/>
        </w:rPr>
      </w:pPr>
    </w:p>
    <w:p w14:paraId="2588E9B0" w14:textId="77777777" w:rsidR="00291428" w:rsidRPr="00581C1D" w:rsidRDefault="00291428" w:rsidP="00291428">
      <w:pPr>
        <w:spacing w:line="360" w:lineRule="atLeast"/>
      </w:pPr>
    </w:p>
    <w:p w14:paraId="70BE702B" w14:textId="74FD4398" w:rsidR="00843331" w:rsidRPr="006F4FED" w:rsidRDefault="00843331" w:rsidP="006F4FED">
      <w:pPr>
        <w:spacing w:line="360" w:lineRule="auto"/>
        <w:jc w:val="both"/>
        <w:rPr>
          <w:rFonts w:eastAsia="Times New Roman"/>
          <w:lang w:eastAsia="ar-SA"/>
        </w:rPr>
      </w:pPr>
      <w:r w:rsidRPr="002C3C77">
        <w:rPr>
          <w:b/>
          <w:sz w:val="28"/>
          <w:szCs w:val="28"/>
        </w:rPr>
        <w:t>BIBLIOGRAPHY</w:t>
      </w:r>
    </w:p>
    <w:p w14:paraId="54E206EC" w14:textId="77777777" w:rsidR="00843331" w:rsidRPr="00581C1D" w:rsidRDefault="00843331" w:rsidP="00843331">
      <w:pPr>
        <w:jc w:val="center"/>
        <w:rPr>
          <w:b/>
        </w:rPr>
      </w:pPr>
    </w:p>
    <w:p w14:paraId="7E307BC0" w14:textId="77777777" w:rsidR="00843331" w:rsidRPr="00581C1D" w:rsidRDefault="00843331" w:rsidP="00843331">
      <w:pPr>
        <w:jc w:val="center"/>
        <w:rPr>
          <w:b/>
        </w:rPr>
      </w:pPr>
    </w:p>
    <w:p w14:paraId="250863CC" w14:textId="77777777" w:rsidR="00797259" w:rsidRPr="00581C1D" w:rsidRDefault="00843331" w:rsidP="00797259">
      <w:pPr>
        <w:widowControl/>
        <w:numPr>
          <w:ilvl w:val="0"/>
          <w:numId w:val="24"/>
        </w:numPr>
        <w:suppressAutoHyphens w:val="0"/>
        <w:spacing w:after="120" w:line="360" w:lineRule="auto"/>
      </w:pPr>
      <w:r w:rsidRPr="00581C1D">
        <w:t xml:space="preserve"> </w:t>
      </w:r>
      <w:r w:rsidR="00797259" w:rsidRPr="00581C1D">
        <w:t>Wikipedia</w:t>
      </w:r>
    </w:p>
    <w:p w14:paraId="4DE94414" w14:textId="77777777" w:rsidR="00797259" w:rsidRPr="00581C1D" w:rsidRDefault="00BF0B3E" w:rsidP="00797259">
      <w:pPr>
        <w:widowControl/>
        <w:numPr>
          <w:ilvl w:val="0"/>
          <w:numId w:val="24"/>
        </w:numPr>
        <w:suppressAutoHyphens w:val="0"/>
        <w:spacing w:after="120" w:line="360" w:lineRule="auto"/>
      </w:pPr>
      <w:hyperlink r:id="rId25" w:history="1">
        <w:r w:rsidR="00797259" w:rsidRPr="00581C1D">
          <w:rPr>
            <w:rStyle w:val="Hyperlink"/>
          </w:rPr>
          <w:t>https://www.geeksforgeeks.org/python-django/</w:t>
        </w:r>
      </w:hyperlink>
    </w:p>
    <w:p w14:paraId="08E58B3C" w14:textId="77777777" w:rsidR="00797259" w:rsidRPr="00581C1D" w:rsidRDefault="00BF0B3E" w:rsidP="00797259">
      <w:pPr>
        <w:widowControl/>
        <w:numPr>
          <w:ilvl w:val="0"/>
          <w:numId w:val="24"/>
        </w:numPr>
        <w:suppressAutoHyphens w:val="0"/>
        <w:spacing w:after="120" w:line="360" w:lineRule="auto"/>
      </w:pPr>
      <w:hyperlink r:id="rId26" w:history="1">
        <w:r w:rsidR="00797259" w:rsidRPr="00581C1D">
          <w:rPr>
            <w:rStyle w:val="Hyperlink"/>
          </w:rPr>
          <w:t>https://www.javatpoint.com</w:t>
        </w:r>
      </w:hyperlink>
    </w:p>
    <w:p w14:paraId="691B39B6" w14:textId="77777777" w:rsidR="00797259" w:rsidRPr="00581C1D" w:rsidRDefault="00BF0B3E" w:rsidP="00797259">
      <w:pPr>
        <w:widowControl/>
        <w:numPr>
          <w:ilvl w:val="0"/>
          <w:numId w:val="24"/>
        </w:numPr>
        <w:suppressAutoHyphens w:val="0"/>
        <w:spacing w:after="120" w:line="360" w:lineRule="auto"/>
      </w:pPr>
      <w:hyperlink r:id="rId27" w:history="1">
        <w:r w:rsidR="00797259" w:rsidRPr="00581C1D">
          <w:rPr>
            <w:rStyle w:val="Hyperlink"/>
          </w:rPr>
          <w:t>https://www.python.org/</w:t>
        </w:r>
      </w:hyperlink>
    </w:p>
    <w:p w14:paraId="5481EECE" w14:textId="77777777" w:rsidR="00797259" w:rsidRPr="00581C1D" w:rsidRDefault="00BF0B3E" w:rsidP="00797259">
      <w:pPr>
        <w:widowControl/>
        <w:numPr>
          <w:ilvl w:val="0"/>
          <w:numId w:val="24"/>
        </w:numPr>
        <w:suppressAutoHyphens w:val="0"/>
        <w:spacing w:after="120" w:line="360" w:lineRule="auto"/>
      </w:pPr>
      <w:hyperlink r:id="rId28" w:history="1">
        <w:r w:rsidR="00797259" w:rsidRPr="00581C1D">
          <w:rPr>
            <w:rStyle w:val="Hyperlink"/>
          </w:rPr>
          <w:t>https://www.tutorialspoint/</w:t>
        </w:r>
      </w:hyperlink>
    </w:p>
    <w:p w14:paraId="17B34010" w14:textId="77777777" w:rsidR="00797259" w:rsidRPr="00581C1D" w:rsidRDefault="00797259" w:rsidP="00797259">
      <w:pPr>
        <w:spacing w:after="120" w:line="360" w:lineRule="auto"/>
        <w:ind w:left="720"/>
      </w:pPr>
    </w:p>
    <w:p w14:paraId="52AD5684" w14:textId="77777777" w:rsidR="00797259" w:rsidRPr="00581C1D" w:rsidRDefault="00797259" w:rsidP="00797259">
      <w:pPr>
        <w:spacing w:after="120" w:line="360" w:lineRule="auto"/>
        <w:ind w:left="720"/>
      </w:pPr>
    </w:p>
    <w:p w14:paraId="5EDCE257" w14:textId="77777777" w:rsidR="00797259" w:rsidRPr="00581C1D" w:rsidRDefault="00797259" w:rsidP="00797259">
      <w:pPr>
        <w:spacing w:after="120" w:line="360" w:lineRule="auto"/>
      </w:pPr>
    </w:p>
    <w:p w14:paraId="5AE3FC05" w14:textId="77777777" w:rsidR="00797259" w:rsidRPr="00581C1D" w:rsidRDefault="00797259" w:rsidP="00797259">
      <w:pPr>
        <w:spacing w:after="120" w:line="360" w:lineRule="auto"/>
      </w:pPr>
    </w:p>
    <w:p w14:paraId="7748328A" w14:textId="77777777" w:rsidR="00797259" w:rsidRPr="00581C1D" w:rsidRDefault="00797259" w:rsidP="00797259">
      <w:pPr>
        <w:spacing w:after="120" w:line="360" w:lineRule="auto"/>
      </w:pPr>
    </w:p>
    <w:p w14:paraId="27C7D976" w14:textId="77777777" w:rsidR="00797259" w:rsidRPr="00581C1D" w:rsidRDefault="00797259" w:rsidP="00797259">
      <w:pPr>
        <w:spacing w:after="120" w:line="360" w:lineRule="auto"/>
      </w:pPr>
    </w:p>
    <w:p w14:paraId="38EE4B20" w14:textId="77777777" w:rsidR="00797259" w:rsidRPr="00581C1D" w:rsidRDefault="00797259" w:rsidP="00797259">
      <w:pPr>
        <w:spacing w:after="120" w:line="360" w:lineRule="auto"/>
      </w:pPr>
    </w:p>
    <w:p w14:paraId="28C4DA80" w14:textId="77777777" w:rsidR="00797259" w:rsidRPr="00581C1D" w:rsidRDefault="00797259" w:rsidP="00797259">
      <w:pPr>
        <w:spacing w:after="120" w:line="360" w:lineRule="auto"/>
      </w:pPr>
    </w:p>
    <w:p w14:paraId="22FF2C1B" w14:textId="77777777" w:rsidR="00797259" w:rsidRPr="00581C1D" w:rsidRDefault="00797259" w:rsidP="00797259">
      <w:pPr>
        <w:spacing w:after="120" w:line="360" w:lineRule="auto"/>
      </w:pPr>
    </w:p>
    <w:p w14:paraId="324BC5DA" w14:textId="77777777" w:rsidR="00797259" w:rsidRPr="00581C1D" w:rsidRDefault="00797259" w:rsidP="00797259">
      <w:pPr>
        <w:spacing w:after="120" w:line="360" w:lineRule="auto"/>
      </w:pPr>
    </w:p>
    <w:p w14:paraId="1FF1FEF5" w14:textId="77777777" w:rsidR="00797259" w:rsidRPr="00581C1D" w:rsidRDefault="00797259" w:rsidP="00797259">
      <w:pPr>
        <w:spacing w:after="120" w:line="360" w:lineRule="auto"/>
      </w:pPr>
    </w:p>
    <w:p w14:paraId="21CED0C7" w14:textId="77777777" w:rsidR="00797259" w:rsidRPr="00581C1D" w:rsidRDefault="00797259" w:rsidP="00797259">
      <w:pPr>
        <w:spacing w:after="120" w:line="360" w:lineRule="auto"/>
      </w:pPr>
    </w:p>
    <w:p w14:paraId="162C189E" w14:textId="77777777" w:rsidR="00797259" w:rsidRPr="00581C1D" w:rsidRDefault="00797259" w:rsidP="00797259">
      <w:pPr>
        <w:spacing w:after="120" w:line="360" w:lineRule="auto"/>
      </w:pPr>
    </w:p>
    <w:p w14:paraId="34B93353" w14:textId="77777777" w:rsidR="00797259" w:rsidRPr="00581C1D" w:rsidRDefault="00797259" w:rsidP="00797259">
      <w:pPr>
        <w:spacing w:after="120" w:line="360" w:lineRule="auto"/>
      </w:pPr>
    </w:p>
    <w:p w14:paraId="3AEE55E8" w14:textId="27EDF61D" w:rsidR="002509D1" w:rsidRDefault="002509D1" w:rsidP="002509D1">
      <w:pPr>
        <w:jc w:val="center"/>
        <w:rPr>
          <w:b/>
          <w:bCs/>
          <w:sz w:val="32"/>
          <w:szCs w:val="32"/>
        </w:rPr>
      </w:pPr>
      <w:r w:rsidRPr="007770C5">
        <w:rPr>
          <w:b/>
          <w:bCs/>
          <w:sz w:val="32"/>
          <w:szCs w:val="32"/>
        </w:rPr>
        <w:lastRenderedPageBreak/>
        <w:t xml:space="preserve">CHAPTER </w:t>
      </w:r>
      <w:r w:rsidR="00031AD7">
        <w:rPr>
          <w:b/>
          <w:bCs/>
          <w:sz w:val="32"/>
          <w:szCs w:val="32"/>
        </w:rPr>
        <w:t>1</w:t>
      </w:r>
      <w:r w:rsidR="000823C1">
        <w:rPr>
          <w:b/>
          <w:bCs/>
          <w:sz w:val="32"/>
          <w:szCs w:val="32"/>
        </w:rPr>
        <w:t>2</w:t>
      </w:r>
    </w:p>
    <w:p w14:paraId="64626DBC" w14:textId="77777777" w:rsidR="002509D1" w:rsidRPr="00581C1D" w:rsidRDefault="002509D1" w:rsidP="002509D1">
      <w:pPr>
        <w:tabs>
          <w:tab w:val="left" w:pos="0"/>
        </w:tabs>
        <w:spacing w:line="360" w:lineRule="atLeast"/>
        <w:ind w:left="1440"/>
      </w:pPr>
    </w:p>
    <w:p w14:paraId="2F18B7F0" w14:textId="21CD7429" w:rsidR="002509D1" w:rsidRDefault="002509D1" w:rsidP="002509D1">
      <w:pPr>
        <w:tabs>
          <w:tab w:val="left" w:pos="0"/>
        </w:tabs>
        <w:spacing w:line="360" w:lineRule="auto"/>
        <w:jc w:val="center"/>
        <w:rPr>
          <w:b/>
          <w:bCs/>
          <w:sz w:val="32"/>
          <w:szCs w:val="32"/>
        </w:rPr>
      </w:pPr>
      <w:r>
        <w:rPr>
          <w:b/>
          <w:bCs/>
          <w:sz w:val="32"/>
          <w:szCs w:val="32"/>
        </w:rPr>
        <w:t>Reference books</w:t>
      </w:r>
    </w:p>
    <w:p w14:paraId="61EE05A9" w14:textId="035C0A27" w:rsidR="002509D1" w:rsidRDefault="002509D1" w:rsidP="002509D1">
      <w:pPr>
        <w:tabs>
          <w:tab w:val="left" w:pos="0"/>
        </w:tabs>
        <w:spacing w:line="360" w:lineRule="auto"/>
        <w:jc w:val="center"/>
        <w:rPr>
          <w:b/>
          <w:bCs/>
          <w:sz w:val="32"/>
          <w:szCs w:val="32"/>
        </w:rPr>
      </w:pPr>
    </w:p>
    <w:p w14:paraId="7CFE20E7" w14:textId="77777777" w:rsidR="002509D1" w:rsidRDefault="002509D1" w:rsidP="002509D1">
      <w:pPr>
        <w:tabs>
          <w:tab w:val="left" w:pos="0"/>
        </w:tabs>
        <w:spacing w:line="360" w:lineRule="auto"/>
        <w:jc w:val="center"/>
        <w:rPr>
          <w:b/>
          <w:bCs/>
          <w:sz w:val="32"/>
          <w:szCs w:val="32"/>
        </w:rPr>
      </w:pPr>
    </w:p>
    <w:p w14:paraId="3FF2CD65" w14:textId="77777777" w:rsidR="00797259" w:rsidRPr="002509D1" w:rsidRDefault="00797259" w:rsidP="002509D1">
      <w:pPr>
        <w:widowControl/>
        <w:suppressAutoHyphens w:val="0"/>
        <w:spacing w:after="200" w:line="360" w:lineRule="auto"/>
        <w:ind w:left="360"/>
        <w:rPr>
          <w:b/>
          <w:sz w:val="28"/>
          <w:szCs w:val="28"/>
        </w:rPr>
      </w:pPr>
      <w:r w:rsidRPr="002509D1">
        <w:rPr>
          <w:b/>
          <w:sz w:val="28"/>
          <w:szCs w:val="28"/>
        </w:rPr>
        <w:t>REFERENCE BOOKS</w:t>
      </w:r>
    </w:p>
    <w:p w14:paraId="387E48A8" w14:textId="4006C859" w:rsidR="00CE7BF3" w:rsidRPr="003707DB" w:rsidRDefault="00CE7BF3" w:rsidP="003707DB">
      <w:pPr>
        <w:pStyle w:val="ListParagraph"/>
        <w:widowControl/>
        <w:numPr>
          <w:ilvl w:val="0"/>
          <w:numId w:val="35"/>
        </w:numPr>
        <w:suppressAutoHyphens w:val="0"/>
        <w:spacing w:line="360" w:lineRule="auto"/>
        <w:jc w:val="both"/>
      </w:pPr>
      <w:proofErr w:type="spellStart"/>
      <w:r w:rsidRPr="003707DB">
        <w:t>Fajfar</w:t>
      </w:r>
      <w:proofErr w:type="spellEnd"/>
      <w:r w:rsidRPr="003707DB">
        <w:t xml:space="preserve">, I. (2015). Start Programming Using HTML, CSS, and JavaScript (1st ed.). Chapman and Hall/CRC. </w:t>
      </w:r>
      <w:hyperlink r:id="rId29" w:history="1">
        <w:r w:rsidRPr="003707DB">
          <w:rPr>
            <w:rStyle w:val="Hyperlink"/>
          </w:rPr>
          <w:t>https://doi.org/10.1201/b19402</w:t>
        </w:r>
      </w:hyperlink>
    </w:p>
    <w:p w14:paraId="7D4EA667" w14:textId="5BE033B8" w:rsidR="00CE7BF3" w:rsidRPr="003707DB" w:rsidRDefault="00CE7BF3" w:rsidP="003707DB">
      <w:pPr>
        <w:pStyle w:val="ListParagraph"/>
        <w:widowControl/>
        <w:numPr>
          <w:ilvl w:val="0"/>
          <w:numId w:val="35"/>
        </w:numPr>
        <w:suppressAutoHyphens w:val="0"/>
        <w:spacing w:line="360" w:lineRule="auto"/>
        <w:jc w:val="both"/>
      </w:pPr>
      <w:r w:rsidRPr="003707DB">
        <w:t>Lightweight Django by Elman and Mark Lavin.</w:t>
      </w:r>
    </w:p>
    <w:p w14:paraId="6A5ADCD8" w14:textId="27D83642" w:rsidR="00CE7BF3" w:rsidRPr="003707DB" w:rsidRDefault="00CE7BF3" w:rsidP="003707DB">
      <w:pPr>
        <w:pStyle w:val="ListParagraph"/>
        <w:widowControl/>
        <w:numPr>
          <w:ilvl w:val="0"/>
          <w:numId w:val="35"/>
        </w:numPr>
        <w:suppressAutoHyphens w:val="0"/>
        <w:spacing w:line="360" w:lineRule="auto"/>
        <w:jc w:val="both"/>
      </w:pPr>
      <w:r w:rsidRPr="003707DB">
        <w:t xml:space="preserve">Two </w:t>
      </w:r>
      <w:r w:rsidR="00AE527A" w:rsidRPr="003707DB">
        <w:t>scoops</w:t>
      </w:r>
      <w:r w:rsidRPr="003707DB">
        <w:t xml:space="preserve"> of Django for 1.11by Daniel </w:t>
      </w:r>
      <w:proofErr w:type="spellStart"/>
      <w:r w:rsidRPr="003707DB">
        <w:t>Greenfeld’s</w:t>
      </w:r>
      <w:proofErr w:type="spellEnd"/>
      <w:r w:rsidRPr="003707DB">
        <w:t xml:space="preserve"> and </w:t>
      </w:r>
      <w:proofErr w:type="spellStart"/>
      <w:r w:rsidRPr="003707DB">
        <w:t>Audery</w:t>
      </w:r>
      <w:proofErr w:type="spellEnd"/>
      <w:r w:rsidRPr="003707DB">
        <w:t xml:space="preserve"> Greenfield.</w:t>
      </w:r>
    </w:p>
    <w:p w14:paraId="09915E05" w14:textId="432D1434" w:rsidR="00CE7BF3" w:rsidRPr="003707DB" w:rsidRDefault="00CE7BF3" w:rsidP="003707DB">
      <w:pPr>
        <w:pStyle w:val="ListParagraph"/>
        <w:widowControl/>
        <w:numPr>
          <w:ilvl w:val="0"/>
          <w:numId w:val="35"/>
        </w:numPr>
        <w:suppressAutoHyphens w:val="0"/>
        <w:spacing w:line="360" w:lineRule="auto"/>
        <w:jc w:val="both"/>
      </w:pPr>
      <w:r w:rsidRPr="003707DB">
        <w:t xml:space="preserve">Lightweight Django by Elman and Mark </w:t>
      </w:r>
      <w:proofErr w:type="spellStart"/>
      <w:r w:rsidRPr="003707DB">
        <w:t>lavin</w:t>
      </w:r>
      <w:proofErr w:type="spellEnd"/>
      <w:r w:rsidRPr="003707DB">
        <w:t>.</w:t>
      </w:r>
    </w:p>
    <w:p w14:paraId="7A1043FA" w14:textId="1E19D64F" w:rsidR="00CE7BF3" w:rsidRPr="003707DB" w:rsidRDefault="00CE7BF3" w:rsidP="003707DB">
      <w:pPr>
        <w:pStyle w:val="ListParagraph"/>
        <w:widowControl/>
        <w:numPr>
          <w:ilvl w:val="0"/>
          <w:numId w:val="35"/>
        </w:numPr>
        <w:suppressAutoHyphens w:val="0"/>
        <w:spacing w:line="360" w:lineRule="auto"/>
        <w:jc w:val="both"/>
      </w:pPr>
      <w:r w:rsidRPr="003707DB">
        <w:t>Wang, P.S. (2013). Dynamic Web Programming and HTML5 (1st ed.). Chapman and Hall/CRC.</w:t>
      </w:r>
    </w:p>
    <w:p w14:paraId="603F56B6" w14:textId="0DD1DB4D" w:rsidR="00CE7BF3" w:rsidRPr="003707DB" w:rsidRDefault="00CE7BF3" w:rsidP="003707DB">
      <w:pPr>
        <w:pStyle w:val="ListParagraph"/>
        <w:widowControl/>
        <w:numPr>
          <w:ilvl w:val="0"/>
          <w:numId w:val="35"/>
        </w:numPr>
        <w:suppressAutoHyphens w:val="0"/>
        <w:spacing w:line="360" w:lineRule="auto"/>
        <w:jc w:val="both"/>
      </w:pPr>
      <w:r w:rsidRPr="003707DB">
        <w:t>Head-first python, 2</w:t>
      </w:r>
      <w:r w:rsidRPr="003707DB">
        <w:rPr>
          <w:vertAlign w:val="superscript"/>
        </w:rPr>
        <w:t>nd</w:t>
      </w:r>
      <w:r w:rsidRPr="003707DB">
        <w:t xml:space="preserve"> edition by </w:t>
      </w:r>
      <w:proofErr w:type="spellStart"/>
      <w:r w:rsidRPr="003707DB">
        <w:t>parulbarry</w:t>
      </w:r>
      <w:proofErr w:type="spellEnd"/>
      <w:r w:rsidRPr="003707DB">
        <w:t>(o’Reilly,2016)</w:t>
      </w:r>
    </w:p>
    <w:p w14:paraId="3C1A4AAC" w14:textId="77777777" w:rsidR="003707DB" w:rsidRPr="003707DB" w:rsidRDefault="003707DB" w:rsidP="003707DB">
      <w:pPr>
        <w:pStyle w:val="ListParagraph"/>
        <w:widowControl/>
        <w:numPr>
          <w:ilvl w:val="0"/>
          <w:numId w:val="35"/>
        </w:numPr>
        <w:shd w:val="clear" w:color="auto" w:fill="FFFFFF"/>
        <w:suppressAutoHyphens w:val="0"/>
        <w:spacing w:after="312" w:line="360" w:lineRule="auto"/>
        <w:ind w:right="504"/>
        <w:contextualSpacing/>
        <w:jc w:val="both"/>
        <w:rPr>
          <w:rFonts w:eastAsia="Times New Roman"/>
          <w:color w:val="333333"/>
        </w:rPr>
      </w:pPr>
      <w:r w:rsidRPr="003707DB">
        <w:rPr>
          <w:color w:val="333333"/>
          <w:shd w:val="clear" w:color="auto" w:fill="FFFFFF"/>
        </w:rPr>
        <w:t>J. Chou, L. Chen, H. Ding, J. Tu and B. Xu, "A Method of Optimizing Django Based on Greedy Strategy," </w:t>
      </w:r>
      <w:r w:rsidRPr="003707DB">
        <w:rPr>
          <w:rStyle w:val="Emphasis"/>
          <w:color w:val="333333"/>
          <w:shd w:val="clear" w:color="auto" w:fill="FFFFFF"/>
        </w:rPr>
        <w:t>2013 10th Web Information System and Application Conference</w:t>
      </w:r>
      <w:r w:rsidRPr="003707DB">
        <w:rPr>
          <w:color w:val="333333"/>
          <w:shd w:val="clear" w:color="auto" w:fill="FFFFFF"/>
        </w:rPr>
        <w:t xml:space="preserve">, 2013, pp. 176-179, </w:t>
      </w:r>
      <w:proofErr w:type="spellStart"/>
      <w:r w:rsidRPr="003707DB">
        <w:rPr>
          <w:color w:val="333333"/>
          <w:shd w:val="clear" w:color="auto" w:fill="FFFFFF"/>
        </w:rPr>
        <w:t>doi</w:t>
      </w:r>
      <w:proofErr w:type="spellEnd"/>
      <w:r w:rsidRPr="003707DB">
        <w:rPr>
          <w:color w:val="333333"/>
          <w:shd w:val="clear" w:color="auto" w:fill="FFFFFF"/>
        </w:rPr>
        <w:t>: 10.1109/WISA.2013.41.</w:t>
      </w:r>
    </w:p>
    <w:p w14:paraId="6C346DC6" w14:textId="77777777" w:rsidR="003707DB" w:rsidRPr="003707DB" w:rsidRDefault="003707DB" w:rsidP="003707DB">
      <w:pPr>
        <w:pStyle w:val="ListParagraph"/>
        <w:widowControl/>
        <w:numPr>
          <w:ilvl w:val="0"/>
          <w:numId w:val="35"/>
        </w:numPr>
        <w:shd w:val="clear" w:color="auto" w:fill="FFFFFF"/>
        <w:suppressAutoHyphens w:val="0"/>
        <w:spacing w:after="312" w:line="360" w:lineRule="auto"/>
        <w:ind w:right="504"/>
        <w:contextualSpacing/>
        <w:jc w:val="both"/>
        <w:rPr>
          <w:rFonts w:eastAsia="Times New Roman"/>
          <w:color w:val="333333"/>
        </w:rPr>
      </w:pPr>
      <w:proofErr w:type="spellStart"/>
      <w:r w:rsidRPr="003707DB">
        <w:rPr>
          <w:color w:val="333333"/>
          <w:shd w:val="clear" w:color="auto" w:fill="FFFFFF"/>
        </w:rPr>
        <w:t>Trost</w:t>
      </w:r>
      <w:proofErr w:type="spellEnd"/>
      <w:r w:rsidRPr="003707DB">
        <w:rPr>
          <w:color w:val="333333"/>
          <w:shd w:val="clear" w:color="auto" w:fill="FFFFFF"/>
        </w:rPr>
        <w:t xml:space="preserve"> and A. </w:t>
      </w:r>
      <w:proofErr w:type="spellStart"/>
      <w:r w:rsidRPr="003707DB">
        <w:rPr>
          <w:color w:val="333333"/>
          <w:shd w:val="clear" w:color="auto" w:fill="FFFFFF"/>
        </w:rPr>
        <w:t>Žemva</w:t>
      </w:r>
      <w:proofErr w:type="spellEnd"/>
      <w:r w:rsidRPr="003707DB">
        <w:rPr>
          <w:color w:val="333333"/>
          <w:shd w:val="clear" w:color="auto" w:fill="FFFFFF"/>
        </w:rPr>
        <w:t>, "Configurable hardware components generator in Python," </w:t>
      </w:r>
      <w:r w:rsidRPr="003707DB">
        <w:rPr>
          <w:rStyle w:val="Emphasis"/>
          <w:color w:val="333333"/>
          <w:shd w:val="clear" w:color="auto" w:fill="FFFFFF"/>
        </w:rPr>
        <w:t>2015 4th Mediterranean Conference on Embedded Computing (MECO)</w:t>
      </w:r>
      <w:r w:rsidRPr="003707DB">
        <w:rPr>
          <w:color w:val="333333"/>
          <w:shd w:val="clear" w:color="auto" w:fill="FFFFFF"/>
        </w:rPr>
        <w:t xml:space="preserve">, 2015, pp. 96-99, </w:t>
      </w:r>
      <w:proofErr w:type="spellStart"/>
      <w:r w:rsidRPr="003707DB">
        <w:rPr>
          <w:color w:val="333333"/>
          <w:shd w:val="clear" w:color="auto" w:fill="FFFFFF"/>
        </w:rPr>
        <w:t>doi</w:t>
      </w:r>
      <w:proofErr w:type="spellEnd"/>
      <w:r w:rsidRPr="003707DB">
        <w:rPr>
          <w:color w:val="333333"/>
          <w:shd w:val="clear" w:color="auto" w:fill="FFFFFF"/>
        </w:rPr>
        <w:t>: 10.1109/MECO.2015.7181876.</w:t>
      </w:r>
    </w:p>
    <w:p w14:paraId="46D6DE48" w14:textId="26CD51A1" w:rsidR="003707DB" w:rsidRPr="00CE7BF3" w:rsidRDefault="003707DB" w:rsidP="003707DB">
      <w:pPr>
        <w:pStyle w:val="ListParagraph"/>
        <w:widowControl/>
        <w:suppressAutoHyphens w:val="0"/>
        <w:spacing w:line="360" w:lineRule="auto"/>
        <w:ind w:left="1440"/>
        <w:jc w:val="both"/>
      </w:pPr>
    </w:p>
    <w:sectPr w:rsidR="003707DB" w:rsidRPr="00CE7BF3" w:rsidSect="009421C9">
      <w:footerReference w:type="default" r:id="rId30"/>
      <w:pgSz w:w="11907" w:h="16839"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ADB26" w14:textId="77777777" w:rsidR="00BF0B3E" w:rsidRDefault="00BF0B3E" w:rsidP="009421C9">
      <w:r>
        <w:separator/>
      </w:r>
    </w:p>
  </w:endnote>
  <w:endnote w:type="continuationSeparator" w:id="0">
    <w:p w14:paraId="5930E088" w14:textId="77777777" w:rsidR="00BF0B3E" w:rsidRDefault="00BF0B3E" w:rsidP="00942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Segoe UI Symbol"/>
    <w:charset w:val="02"/>
    <w:family w:val="auto"/>
    <w:pitch w:val="default"/>
  </w:font>
  <w:font w:name="OpenSymbol">
    <w:altName w:val="Yu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IDFont+F4">
    <w:altName w:val="Arial Unicode MS"/>
    <w:panose1 w:val="00000000000000000000"/>
    <w:charset w:val="88"/>
    <w:family w:val="auto"/>
    <w:notTrueType/>
    <w:pitch w:val="default"/>
    <w:sig w:usb0="00000001" w:usb1="08080000" w:usb2="00000010" w:usb3="00000000" w:csb0="001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NewRoman">
    <w:altName w:val="Times New Roman"/>
    <w:charset w:val="00"/>
    <w:family w:val="roman"/>
    <w:pitch w:val="default"/>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61A9D" w14:textId="77777777" w:rsidR="00457C1F" w:rsidRDefault="00457C1F" w:rsidP="009421C9">
    <w:pPr>
      <w:pStyle w:val="Footer"/>
      <w:pBdr>
        <w:top w:val="thinThickSmallGap" w:sz="24" w:space="1" w:color="622423"/>
      </w:pBdr>
      <w:tabs>
        <w:tab w:val="clear" w:pos="4680"/>
        <w:tab w:val="clear" w:pos="9360"/>
        <w:tab w:val="right" w:pos="9027"/>
      </w:tabs>
      <w:rPr>
        <w:rFonts w:ascii="Cambria" w:hAnsi="Cambria"/>
      </w:rPr>
    </w:pPr>
    <w:r>
      <w:rPr>
        <w:rFonts w:ascii="Cambria" w:hAnsi="Cambria"/>
      </w:rPr>
      <w:tab/>
      <w:t xml:space="preserve">Page </w:t>
    </w:r>
    <w:r w:rsidR="00002516">
      <w:fldChar w:fldCharType="begin"/>
    </w:r>
    <w:r w:rsidR="00002516">
      <w:instrText xml:space="preserve"> PAGE   \* MERGEFORMAT </w:instrText>
    </w:r>
    <w:r w:rsidR="00002516">
      <w:fldChar w:fldCharType="separate"/>
    </w:r>
    <w:r w:rsidR="00670C79" w:rsidRPr="00670C79">
      <w:rPr>
        <w:rFonts w:ascii="Cambria" w:hAnsi="Cambria"/>
        <w:noProof/>
      </w:rPr>
      <w:t>1</w:t>
    </w:r>
    <w:r w:rsidR="00002516">
      <w:rPr>
        <w:rFonts w:ascii="Cambria" w:hAnsi="Cambria"/>
        <w:noProof/>
      </w:rPr>
      <w:fldChar w:fldCharType="end"/>
    </w:r>
  </w:p>
  <w:p w14:paraId="4E57B44E" w14:textId="77777777" w:rsidR="00457C1F" w:rsidRDefault="00457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EB65F" w14:textId="77777777" w:rsidR="00BF0B3E" w:rsidRDefault="00BF0B3E" w:rsidP="009421C9">
      <w:r>
        <w:separator/>
      </w:r>
    </w:p>
  </w:footnote>
  <w:footnote w:type="continuationSeparator" w:id="0">
    <w:p w14:paraId="55536D82" w14:textId="77777777" w:rsidR="00BF0B3E" w:rsidRDefault="00BF0B3E" w:rsidP="00942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9" type="#_x0000_t75" style="width:11.15pt;height:9.95pt" o:bullet="t">
        <v:imagedata r:id="rId1" o:title="BD21295_"/>
      </v:shape>
    </w:pict>
  </w:numPicBullet>
  <w:abstractNum w:abstractNumId="0" w15:restartNumberingAfterBreak="0">
    <w:nsid w:val="00000001"/>
    <w:multiLevelType w:val="multilevel"/>
    <w:tmpl w:val="D5EEB6EA"/>
    <w:lvl w:ilvl="0">
      <w:start w:val="1"/>
      <w:numFmt w:val="none"/>
      <w:pStyle w:val="Heading1"/>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bullet"/>
      <w:pStyle w:val="Heading3"/>
      <w:lvlText w:val=""/>
      <w:lvlJc w:val="left"/>
      <w:pPr>
        <w:ind w:left="360" w:hanging="360"/>
      </w:pPr>
      <w:rPr>
        <w:rFonts w:ascii="Wingdings" w:hAnsi="Wingdings" w:hint="default"/>
        <w:color w:val="auto"/>
      </w:rPr>
    </w:lvl>
    <w:lvl w:ilvl="3">
      <w:start w:val="1"/>
      <w:numFmt w:val="none"/>
      <w:lvlText w:val=""/>
      <w:lvlJc w:val="left"/>
      <w:pPr>
        <w:tabs>
          <w:tab w:val="num" w:pos="864"/>
        </w:tabs>
        <w:ind w:left="864" w:hanging="864"/>
      </w:pPr>
    </w:lvl>
    <w:lvl w:ilvl="4">
      <w:start w:val="1"/>
      <w:numFmt w:val="none"/>
      <w:pStyle w:val="Heading5"/>
      <w:lvlText w:val=""/>
      <w:lvlJc w:val="left"/>
      <w:pPr>
        <w:tabs>
          <w:tab w:val="num" w:pos="1008"/>
        </w:tabs>
        <w:ind w:left="1008" w:hanging="1008"/>
      </w:pPr>
    </w:lvl>
    <w:lvl w:ilvl="5">
      <w:start w:val="1"/>
      <w:numFmt w:val="none"/>
      <w:pStyle w:val="Heading6"/>
      <w:lvlText w:val=""/>
      <w:lvlJc w:val="left"/>
      <w:pPr>
        <w:tabs>
          <w:tab w:val="num" w:pos="1152"/>
        </w:tabs>
        <w:ind w:left="1152" w:hanging="1152"/>
      </w:pPr>
    </w:lvl>
    <w:lvl w:ilvl="6">
      <w:start w:val="1"/>
      <w:numFmt w:val="none"/>
      <w:pStyle w:val="Heading7"/>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pStyle w:val="Heading9"/>
      <w:lvlText w:val=""/>
      <w:lvlJc w:val="left"/>
      <w:pPr>
        <w:tabs>
          <w:tab w:val="num" w:pos="1584"/>
        </w:tabs>
        <w:ind w:left="1584" w:hanging="1584"/>
      </w:pPr>
    </w:lvl>
  </w:abstractNum>
  <w:abstractNum w:abstractNumId="1" w15:restartNumberingAfterBreak="0">
    <w:nsid w:val="00000002"/>
    <w:multiLevelType w:val="multilevel"/>
    <w:tmpl w:val="00000002"/>
    <w:name w:val="WW8Num14"/>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rPr>
    </w:lvl>
    <w:lvl w:ilvl="2">
      <w:start w:val="1"/>
      <w:numFmt w:val="bullet"/>
      <w:lvlText w:val=""/>
      <w:lvlJc w:val="left"/>
      <w:pPr>
        <w:tabs>
          <w:tab w:val="num" w:pos="2858"/>
        </w:tabs>
        <w:ind w:left="0" w:firstLine="0"/>
      </w:pPr>
      <w:rPr>
        <w:rFonts w:ascii="Symbol" w:hAnsi="Symbol"/>
      </w:rPr>
    </w:lvl>
    <w:lvl w:ilvl="3">
      <w:start w:val="1"/>
      <w:numFmt w:val="bullet"/>
      <w:lvlText w:val=""/>
      <w:lvlJc w:val="left"/>
      <w:pPr>
        <w:tabs>
          <w:tab w:val="num" w:pos="3578"/>
        </w:tabs>
        <w:ind w:left="0" w:firstLine="0"/>
      </w:pPr>
      <w:rPr>
        <w:rFonts w:ascii="Symbol" w:hAnsi="Symbol"/>
      </w:rPr>
    </w:lvl>
    <w:lvl w:ilvl="4">
      <w:start w:val="1"/>
      <w:numFmt w:val="bullet"/>
      <w:lvlText w:val=""/>
      <w:lvlJc w:val="left"/>
      <w:pPr>
        <w:tabs>
          <w:tab w:val="num" w:pos="4298"/>
        </w:tabs>
        <w:ind w:left="0" w:firstLine="0"/>
      </w:pPr>
      <w:rPr>
        <w:rFonts w:ascii="Symbol" w:hAnsi="Symbol"/>
      </w:rPr>
    </w:lvl>
    <w:lvl w:ilvl="5">
      <w:start w:val="1"/>
      <w:numFmt w:val="bullet"/>
      <w:lvlText w:val=""/>
      <w:lvlJc w:val="left"/>
      <w:pPr>
        <w:tabs>
          <w:tab w:val="num" w:pos="5018"/>
        </w:tabs>
        <w:ind w:left="0" w:firstLine="0"/>
      </w:pPr>
      <w:rPr>
        <w:rFonts w:ascii="Symbol" w:hAnsi="Symbol"/>
      </w:rPr>
    </w:lvl>
    <w:lvl w:ilvl="6">
      <w:start w:val="1"/>
      <w:numFmt w:val="bullet"/>
      <w:lvlText w:val=""/>
      <w:lvlJc w:val="left"/>
      <w:pPr>
        <w:tabs>
          <w:tab w:val="num" w:pos="5738"/>
        </w:tabs>
        <w:ind w:left="0" w:firstLine="0"/>
      </w:pPr>
      <w:rPr>
        <w:rFonts w:ascii="Symbol" w:hAnsi="Symbol"/>
      </w:rPr>
    </w:lvl>
    <w:lvl w:ilvl="7">
      <w:start w:val="1"/>
      <w:numFmt w:val="bullet"/>
      <w:lvlText w:val=""/>
      <w:lvlJc w:val="left"/>
      <w:pPr>
        <w:tabs>
          <w:tab w:val="num" w:pos="6458"/>
        </w:tabs>
        <w:ind w:left="0" w:firstLine="0"/>
      </w:pPr>
      <w:rPr>
        <w:rFonts w:ascii="Symbol" w:hAnsi="Symbol"/>
      </w:rPr>
    </w:lvl>
    <w:lvl w:ilvl="8">
      <w:start w:val="1"/>
      <w:numFmt w:val="bullet"/>
      <w:lvlText w:val=""/>
      <w:lvlJc w:val="left"/>
      <w:pPr>
        <w:tabs>
          <w:tab w:val="num" w:pos="7178"/>
        </w:tabs>
        <w:ind w:left="0" w:firstLine="0"/>
      </w:pPr>
      <w:rPr>
        <w:rFonts w:ascii="Symbol" w:hAnsi="Symbol"/>
      </w:rPr>
    </w:lvl>
  </w:abstractNum>
  <w:abstractNum w:abstractNumId="2" w15:restartNumberingAfterBreak="0">
    <w:nsid w:val="00000003"/>
    <w:multiLevelType w:val="singleLevel"/>
    <w:tmpl w:val="00000003"/>
    <w:name w:val="WW8Num3"/>
    <w:lvl w:ilvl="0">
      <w:start w:val="1"/>
      <w:numFmt w:val="bullet"/>
      <w:lvlText w:val=""/>
      <w:lvlJc w:val="left"/>
      <w:pPr>
        <w:tabs>
          <w:tab w:val="num" w:pos="1800"/>
        </w:tabs>
        <w:ind w:left="0" w:firstLine="0"/>
      </w:pPr>
      <w:rPr>
        <w:rFonts w:ascii="Wingdings" w:hAnsi="Wingdings"/>
      </w:rPr>
    </w:lvl>
  </w:abstractNum>
  <w:abstractNum w:abstractNumId="3" w15:restartNumberingAfterBreak="0">
    <w:nsid w:val="00000004"/>
    <w:multiLevelType w:val="multilevel"/>
    <w:tmpl w:val="00000004"/>
    <w:name w:val="WW8Num7"/>
    <w:lvl w:ilvl="0">
      <w:start w:val="1"/>
      <w:numFmt w:val="bullet"/>
      <w:lvlText w:val=""/>
      <w:lvlJc w:val="left"/>
      <w:pPr>
        <w:tabs>
          <w:tab w:val="num" w:pos="3150"/>
        </w:tabs>
        <w:ind w:left="2430" w:firstLine="0"/>
      </w:pPr>
      <w:rPr>
        <w:rFonts w:ascii="Symbol" w:hAnsi="Symbol" w:cs="StarSymbol"/>
        <w:sz w:val="18"/>
        <w:szCs w:val="18"/>
      </w:rPr>
    </w:lvl>
    <w:lvl w:ilvl="1">
      <w:start w:val="1"/>
      <w:numFmt w:val="bullet"/>
      <w:lvlText w:val=""/>
      <w:lvlJc w:val="left"/>
      <w:pPr>
        <w:tabs>
          <w:tab w:val="num" w:pos="3510"/>
        </w:tabs>
        <w:ind w:left="2430" w:firstLine="0"/>
      </w:pPr>
      <w:rPr>
        <w:rFonts w:ascii="Symbol" w:hAnsi="Symbol" w:cs="StarSymbol"/>
        <w:sz w:val="18"/>
        <w:szCs w:val="18"/>
      </w:rPr>
    </w:lvl>
    <w:lvl w:ilvl="2">
      <w:start w:val="1"/>
      <w:numFmt w:val="bullet"/>
      <w:lvlText w:val=""/>
      <w:lvlJc w:val="left"/>
      <w:pPr>
        <w:tabs>
          <w:tab w:val="num" w:pos="3870"/>
        </w:tabs>
        <w:ind w:left="2430" w:firstLine="0"/>
      </w:pPr>
      <w:rPr>
        <w:rFonts w:ascii="Symbol" w:hAnsi="Symbol" w:cs="StarSymbol"/>
        <w:sz w:val="18"/>
        <w:szCs w:val="18"/>
      </w:rPr>
    </w:lvl>
    <w:lvl w:ilvl="3">
      <w:start w:val="1"/>
      <w:numFmt w:val="bullet"/>
      <w:lvlText w:val=""/>
      <w:lvlJc w:val="left"/>
      <w:pPr>
        <w:tabs>
          <w:tab w:val="num" w:pos="4230"/>
        </w:tabs>
        <w:ind w:left="2430" w:firstLine="0"/>
      </w:pPr>
      <w:rPr>
        <w:rFonts w:ascii="Symbol" w:hAnsi="Symbol" w:cs="StarSymbol"/>
        <w:sz w:val="18"/>
        <w:szCs w:val="18"/>
      </w:rPr>
    </w:lvl>
    <w:lvl w:ilvl="4">
      <w:start w:val="1"/>
      <w:numFmt w:val="bullet"/>
      <w:lvlText w:val=""/>
      <w:lvlJc w:val="left"/>
      <w:pPr>
        <w:tabs>
          <w:tab w:val="num" w:pos="4590"/>
        </w:tabs>
        <w:ind w:left="2430" w:firstLine="0"/>
      </w:pPr>
      <w:rPr>
        <w:rFonts w:ascii="Symbol" w:hAnsi="Symbol" w:cs="StarSymbol"/>
        <w:sz w:val="18"/>
        <w:szCs w:val="18"/>
      </w:rPr>
    </w:lvl>
    <w:lvl w:ilvl="5">
      <w:start w:val="1"/>
      <w:numFmt w:val="bullet"/>
      <w:lvlText w:val=""/>
      <w:lvlJc w:val="left"/>
      <w:pPr>
        <w:tabs>
          <w:tab w:val="num" w:pos="4950"/>
        </w:tabs>
        <w:ind w:left="2430" w:firstLine="0"/>
      </w:pPr>
      <w:rPr>
        <w:rFonts w:ascii="Symbol" w:hAnsi="Symbol" w:cs="StarSymbol"/>
        <w:sz w:val="18"/>
        <w:szCs w:val="18"/>
      </w:rPr>
    </w:lvl>
    <w:lvl w:ilvl="6">
      <w:start w:val="1"/>
      <w:numFmt w:val="bullet"/>
      <w:lvlText w:val=""/>
      <w:lvlJc w:val="left"/>
      <w:pPr>
        <w:tabs>
          <w:tab w:val="num" w:pos="5310"/>
        </w:tabs>
        <w:ind w:left="2430" w:firstLine="0"/>
      </w:pPr>
      <w:rPr>
        <w:rFonts w:ascii="Symbol" w:hAnsi="Symbol" w:cs="StarSymbol"/>
        <w:sz w:val="18"/>
        <w:szCs w:val="18"/>
      </w:rPr>
    </w:lvl>
    <w:lvl w:ilvl="7">
      <w:start w:val="1"/>
      <w:numFmt w:val="bullet"/>
      <w:lvlText w:val=""/>
      <w:lvlJc w:val="left"/>
      <w:pPr>
        <w:tabs>
          <w:tab w:val="num" w:pos="5670"/>
        </w:tabs>
        <w:ind w:left="2430" w:firstLine="0"/>
      </w:pPr>
      <w:rPr>
        <w:rFonts w:ascii="Symbol" w:hAnsi="Symbol" w:cs="StarSymbol"/>
        <w:sz w:val="18"/>
        <w:szCs w:val="18"/>
      </w:rPr>
    </w:lvl>
    <w:lvl w:ilvl="8">
      <w:start w:val="1"/>
      <w:numFmt w:val="bullet"/>
      <w:lvlText w:val=""/>
      <w:lvlJc w:val="left"/>
      <w:pPr>
        <w:tabs>
          <w:tab w:val="num" w:pos="6030"/>
        </w:tabs>
        <w:ind w:left="2430" w:firstLine="0"/>
      </w:pPr>
      <w:rPr>
        <w:rFonts w:ascii="Symbol" w:hAnsi="Symbol" w:cs="StarSymbol"/>
        <w:sz w:val="18"/>
        <w:szCs w:val="18"/>
      </w:rPr>
    </w:lvl>
  </w:abstractNum>
  <w:abstractNum w:abstractNumId="4" w15:restartNumberingAfterBreak="0">
    <w:nsid w:val="00000005"/>
    <w:multiLevelType w:val="multilevel"/>
    <w:tmpl w:val="00000005"/>
    <w:name w:val="WW8Num5"/>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cs="StarSymbol"/>
        <w:sz w:val="18"/>
        <w:szCs w:val="18"/>
      </w:rPr>
    </w:lvl>
    <w:lvl w:ilvl="2">
      <w:start w:val="1"/>
      <w:numFmt w:val="bullet"/>
      <w:lvlText w:val=""/>
      <w:lvlJc w:val="left"/>
      <w:pPr>
        <w:tabs>
          <w:tab w:val="num" w:pos="2858"/>
        </w:tabs>
        <w:ind w:left="0" w:firstLine="0"/>
      </w:pPr>
      <w:rPr>
        <w:rFonts w:ascii="Symbol" w:hAnsi="Symbol" w:cs="StarSymbol"/>
        <w:sz w:val="18"/>
        <w:szCs w:val="18"/>
      </w:rPr>
    </w:lvl>
    <w:lvl w:ilvl="3">
      <w:start w:val="1"/>
      <w:numFmt w:val="bullet"/>
      <w:lvlText w:val=""/>
      <w:lvlJc w:val="left"/>
      <w:pPr>
        <w:tabs>
          <w:tab w:val="num" w:pos="3578"/>
        </w:tabs>
        <w:ind w:left="0" w:firstLine="0"/>
      </w:pPr>
      <w:rPr>
        <w:rFonts w:ascii="Symbol" w:hAnsi="Symbol" w:cs="StarSymbol"/>
        <w:sz w:val="18"/>
        <w:szCs w:val="18"/>
      </w:rPr>
    </w:lvl>
    <w:lvl w:ilvl="4">
      <w:start w:val="1"/>
      <w:numFmt w:val="bullet"/>
      <w:lvlText w:val=""/>
      <w:lvlJc w:val="left"/>
      <w:pPr>
        <w:tabs>
          <w:tab w:val="num" w:pos="4298"/>
        </w:tabs>
        <w:ind w:left="0" w:firstLine="0"/>
      </w:pPr>
      <w:rPr>
        <w:rFonts w:ascii="Symbol" w:hAnsi="Symbol" w:cs="StarSymbol"/>
        <w:sz w:val="18"/>
        <w:szCs w:val="18"/>
      </w:rPr>
    </w:lvl>
    <w:lvl w:ilvl="5">
      <w:start w:val="1"/>
      <w:numFmt w:val="bullet"/>
      <w:lvlText w:val=""/>
      <w:lvlJc w:val="left"/>
      <w:pPr>
        <w:tabs>
          <w:tab w:val="num" w:pos="5018"/>
        </w:tabs>
        <w:ind w:left="0" w:firstLine="0"/>
      </w:pPr>
      <w:rPr>
        <w:rFonts w:ascii="Symbol" w:hAnsi="Symbol" w:cs="StarSymbol"/>
        <w:sz w:val="18"/>
        <w:szCs w:val="18"/>
      </w:rPr>
    </w:lvl>
    <w:lvl w:ilvl="6">
      <w:start w:val="1"/>
      <w:numFmt w:val="bullet"/>
      <w:lvlText w:val=""/>
      <w:lvlJc w:val="left"/>
      <w:pPr>
        <w:tabs>
          <w:tab w:val="num" w:pos="5738"/>
        </w:tabs>
        <w:ind w:left="0" w:firstLine="0"/>
      </w:pPr>
      <w:rPr>
        <w:rFonts w:ascii="Symbol" w:hAnsi="Symbol" w:cs="StarSymbol"/>
        <w:sz w:val="18"/>
        <w:szCs w:val="18"/>
      </w:rPr>
    </w:lvl>
    <w:lvl w:ilvl="7">
      <w:start w:val="1"/>
      <w:numFmt w:val="bullet"/>
      <w:lvlText w:val=""/>
      <w:lvlJc w:val="left"/>
      <w:pPr>
        <w:tabs>
          <w:tab w:val="num" w:pos="6458"/>
        </w:tabs>
        <w:ind w:left="0" w:firstLine="0"/>
      </w:pPr>
      <w:rPr>
        <w:rFonts w:ascii="Symbol" w:hAnsi="Symbol" w:cs="StarSymbol"/>
        <w:sz w:val="18"/>
        <w:szCs w:val="18"/>
      </w:rPr>
    </w:lvl>
    <w:lvl w:ilvl="8">
      <w:start w:val="1"/>
      <w:numFmt w:val="bullet"/>
      <w:lvlText w:val=""/>
      <w:lvlJc w:val="left"/>
      <w:pPr>
        <w:tabs>
          <w:tab w:val="num" w:pos="7178"/>
        </w:tabs>
        <w:ind w:left="0" w:firstLine="0"/>
      </w:pPr>
      <w:rPr>
        <w:rFonts w:ascii="Symbol" w:hAnsi="Symbol" w:cs="StarSymbol"/>
        <w:sz w:val="18"/>
        <w:szCs w:val="18"/>
      </w:rPr>
    </w:lvl>
  </w:abstractNum>
  <w:abstractNum w:abstractNumId="5" w15:restartNumberingAfterBreak="0">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10"/>
    <w:multiLevelType w:val="multilevel"/>
    <w:tmpl w:val="00000010"/>
    <w:lvl w:ilvl="0">
      <w:start w:val="1"/>
      <w:numFmt w:val="bullet"/>
      <w:lvlText w:val=""/>
      <w:lvlJc w:val="left"/>
      <w:pPr>
        <w:tabs>
          <w:tab w:val="num" w:pos="720"/>
        </w:tabs>
      </w:pPr>
      <w:rPr>
        <w:rFonts w:ascii="Symbol" w:hAnsi="Symbol" w:cs="StarSymbol"/>
        <w:sz w:val="18"/>
        <w:szCs w:val="18"/>
      </w:rPr>
    </w:lvl>
    <w:lvl w:ilvl="1">
      <w:start w:val="1"/>
      <w:numFmt w:val="bullet"/>
      <w:lvlText w:val=""/>
      <w:lvlJc w:val="left"/>
      <w:pPr>
        <w:tabs>
          <w:tab w:val="num" w:pos="1080"/>
        </w:tabs>
      </w:pPr>
      <w:rPr>
        <w:rFonts w:ascii="Symbol" w:hAnsi="Symbol" w:cs="StarSymbol"/>
        <w:sz w:val="18"/>
        <w:szCs w:val="18"/>
      </w:rPr>
    </w:lvl>
    <w:lvl w:ilvl="2">
      <w:start w:val="1"/>
      <w:numFmt w:val="bullet"/>
      <w:lvlText w:val=""/>
      <w:lvlJc w:val="left"/>
      <w:pPr>
        <w:tabs>
          <w:tab w:val="num" w:pos="1440"/>
        </w:tabs>
      </w:pPr>
      <w:rPr>
        <w:rFonts w:ascii="Symbol" w:hAnsi="Symbol" w:cs="StarSymbol"/>
        <w:sz w:val="18"/>
        <w:szCs w:val="18"/>
      </w:rPr>
    </w:lvl>
    <w:lvl w:ilvl="3">
      <w:start w:val="1"/>
      <w:numFmt w:val="bullet"/>
      <w:lvlText w:val=""/>
      <w:lvlJc w:val="left"/>
      <w:pPr>
        <w:tabs>
          <w:tab w:val="num" w:pos="1800"/>
        </w:tabs>
      </w:pPr>
      <w:rPr>
        <w:rFonts w:ascii="Symbol" w:hAnsi="Symbol" w:cs="StarSymbol"/>
        <w:sz w:val="18"/>
        <w:szCs w:val="18"/>
      </w:rPr>
    </w:lvl>
    <w:lvl w:ilvl="4">
      <w:start w:val="1"/>
      <w:numFmt w:val="bullet"/>
      <w:lvlText w:val=""/>
      <w:lvlJc w:val="left"/>
      <w:pPr>
        <w:tabs>
          <w:tab w:val="num" w:pos="2160"/>
        </w:tabs>
      </w:pPr>
      <w:rPr>
        <w:rFonts w:ascii="Symbol" w:hAnsi="Symbol" w:cs="StarSymbol"/>
        <w:sz w:val="18"/>
        <w:szCs w:val="18"/>
      </w:rPr>
    </w:lvl>
    <w:lvl w:ilvl="5">
      <w:start w:val="1"/>
      <w:numFmt w:val="bullet"/>
      <w:lvlText w:val=""/>
      <w:lvlJc w:val="left"/>
      <w:pPr>
        <w:tabs>
          <w:tab w:val="num" w:pos="2520"/>
        </w:tabs>
      </w:pPr>
      <w:rPr>
        <w:rFonts w:ascii="Symbol" w:hAnsi="Symbol" w:cs="StarSymbol"/>
        <w:sz w:val="18"/>
        <w:szCs w:val="18"/>
      </w:rPr>
    </w:lvl>
    <w:lvl w:ilvl="6">
      <w:start w:val="1"/>
      <w:numFmt w:val="bullet"/>
      <w:lvlText w:val=""/>
      <w:lvlJc w:val="left"/>
      <w:pPr>
        <w:tabs>
          <w:tab w:val="num" w:pos="2880"/>
        </w:tabs>
      </w:pPr>
      <w:rPr>
        <w:rFonts w:ascii="Symbol" w:hAnsi="Symbol" w:cs="StarSymbol"/>
        <w:sz w:val="18"/>
        <w:szCs w:val="18"/>
      </w:rPr>
    </w:lvl>
    <w:lvl w:ilvl="7">
      <w:start w:val="1"/>
      <w:numFmt w:val="bullet"/>
      <w:lvlText w:val=""/>
      <w:lvlJc w:val="left"/>
      <w:pPr>
        <w:tabs>
          <w:tab w:val="num" w:pos="3240"/>
        </w:tabs>
      </w:pPr>
      <w:rPr>
        <w:rFonts w:ascii="Symbol" w:hAnsi="Symbol" w:cs="StarSymbol"/>
        <w:sz w:val="18"/>
        <w:szCs w:val="18"/>
      </w:rPr>
    </w:lvl>
    <w:lvl w:ilvl="8">
      <w:start w:val="1"/>
      <w:numFmt w:val="bullet"/>
      <w:lvlText w:val=""/>
      <w:lvlJc w:val="left"/>
      <w:pPr>
        <w:tabs>
          <w:tab w:val="num" w:pos="3600"/>
        </w:tabs>
      </w:pPr>
      <w:rPr>
        <w:rFonts w:ascii="Symbol" w:hAnsi="Symbol" w:cs="StarSymbol"/>
        <w:sz w:val="18"/>
        <w:szCs w:val="18"/>
      </w:rPr>
    </w:lvl>
  </w:abstractNum>
  <w:abstractNum w:abstractNumId="7" w15:restartNumberingAfterBreak="0">
    <w:nsid w:val="06C73EEF"/>
    <w:multiLevelType w:val="hybridMultilevel"/>
    <w:tmpl w:val="39B6453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14DD5"/>
    <w:multiLevelType w:val="hybridMultilevel"/>
    <w:tmpl w:val="57E68D3C"/>
    <w:lvl w:ilvl="0" w:tplc="BB4E3082">
      <w:start w:val="1"/>
      <w:numFmt w:val="decimal"/>
      <w:lvlText w:val="%1)"/>
      <w:lvlJc w:val="left"/>
      <w:pPr>
        <w:ind w:left="2061" w:hanging="360"/>
      </w:pPr>
      <w:rPr>
        <w:rFonts w:ascii="Times New Roman" w:hAnsi="Times New Roman" w:cs="Times New Roman" w:hint="default"/>
        <w:sz w:val="24"/>
        <w:szCs w:val="24"/>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 w15:restartNumberingAfterBreak="0">
    <w:nsid w:val="0F0431CF"/>
    <w:multiLevelType w:val="hybridMultilevel"/>
    <w:tmpl w:val="AA1A2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E3171B"/>
    <w:multiLevelType w:val="multilevel"/>
    <w:tmpl w:val="43B256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4640716"/>
    <w:multiLevelType w:val="multilevel"/>
    <w:tmpl w:val="2310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C91006"/>
    <w:multiLevelType w:val="hybridMultilevel"/>
    <w:tmpl w:val="B1E29F4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4E66E0B"/>
    <w:multiLevelType w:val="multilevel"/>
    <w:tmpl w:val="BB36BBC4"/>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15367133"/>
    <w:multiLevelType w:val="multilevel"/>
    <w:tmpl w:val="0C3E1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993A8C"/>
    <w:multiLevelType w:val="hybridMultilevel"/>
    <w:tmpl w:val="911C5E72"/>
    <w:lvl w:ilvl="0" w:tplc="B16E4BAC">
      <w:start w:val="1"/>
      <w:numFmt w:val="decimal"/>
      <w:lvlText w:val="%1)"/>
      <w:lvlJc w:val="left"/>
      <w:pPr>
        <w:ind w:left="2433" w:hanging="360"/>
      </w:pPr>
      <w:rPr>
        <w:rFonts w:hint="default"/>
      </w:r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16" w15:restartNumberingAfterBreak="0">
    <w:nsid w:val="16223F78"/>
    <w:multiLevelType w:val="multilevel"/>
    <w:tmpl w:val="5770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6F45CC"/>
    <w:multiLevelType w:val="hybridMultilevel"/>
    <w:tmpl w:val="DAEC14CA"/>
    <w:lvl w:ilvl="0" w:tplc="03565130">
      <w:start w:val="1"/>
      <w:numFmt w:val="bullet"/>
      <w:lvlText w:val=""/>
      <w:lvlJc w:val="left"/>
      <w:pPr>
        <w:tabs>
          <w:tab w:val="num" w:pos="720"/>
        </w:tabs>
        <w:ind w:left="720" w:hanging="360"/>
      </w:pPr>
      <w:rPr>
        <w:rFonts w:ascii="Wingdings 2" w:hAnsi="Wingdings 2" w:hint="default"/>
      </w:rPr>
    </w:lvl>
    <w:lvl w:ilvl="1" w:tplc="EFBEE534" w:tentative="1">
      <w:start w:val="1"/>
      <w:numFmt w:val="bullet"/>
      <w:lvlText w:val=""/>
      <w:lvlJc w:val="left"/>
      <w:pPr>
        <w:tabs>
          <w:tab w:val="num" w:pos="1440"/>
        </w:tabs>
        <w:ind w:left="1440" w:hanging="360"/>
      </w:pPr>
      <w:rPr>
        <w:rFonts w:ascii="Wingdings 2" w:hAnsi="Wingdings 2" w:hint="default"/>
      </w:rPr>
    </w:lvl>
    <w:lvl w:ilvl="2" w:tplc="832A88B4" w:tentative="1">
      <w:start w:val="1"/>
      <w:numFmt w:val="bullet"/>
      <w:lvlText w:val=""/>
      <w:lvlJc w:val="left"/>
      <w:pPr>
        <w:tabs>
          <w:tab w:val="num" w:pos="2160"/>
        </w:tabs>
        <w:ind w:left="2160" w:hanging="360"/>
      </w:pPr>
      <w:rPr>
        <w:rFonts w:ascii="Wingdings 2" w:hAnsi="Wingdings 2" w:hint="default"/>
      </w:rPr>
    </w:lvl>
    <w:lvl w:ilvl="3" w:tplc="F6F6DD10" w:tentative="1">
      <w:start w:val="1"/>
      <w:numFmt w:val="bullet"/>
      <w:lvlText w:val=""/>
      <w:lvlJc w:val="left"/>
      <w:pPr>
        <w:tabs>
          <w:tab w:val="num" w:pos="2880"/>
        </w:tabs>
        <w:ind w:left="2880" w:hanging="360"/>
      </w:pPr>
      <w:rPr>
        <w:rFonts w:ascii="Wingdings 2" w:hAnsi="Wingdings 2" w:hint="default"/>
      </w:rPr>
    </w:lvl>
    <w:lvl w:ilvl="4" w:tplc="2A50CCF4" w:tentative="1">
      <w:start w:val="1"/>
      <w:numFmt w:val="bullet"/>
      <w:lvlText w:val=""/>
      <w:lvlJc w:val="left"/>
      <w:pPr>
        <w:tabs>
          <w:tab w:val="num" w:pos="3600"/>
        </w:tabs>
        <w:ind w:left="3600" w:hanging="360"/>
      </w:pPr>
      <w:rPr>
        <w:rFonts w:ascii="Wingdings 2" w:hAnsi="Wingdings 2" w:hint="default"/>
      </w:rPr>
    </w:lvl>
    <w:lvl w:ilvl="5" w:tplc="5F281BB8" w:tentative="1">
      <w:start w:val="1"/>
      <w:numFmt w:val="bullet"/>
      <w:lvlText w:val=""/>
      <w:lvlJc w:val="left"/>
      <w:pPr>
        <w:tabs>
          <w:tab w:val="num" w:pos="4320"/>
        </w:tabs>
        <w:ind w:left="4320" w:hanging="360"/>
      </w:pPr>
      <w:rPr>
        <w:rFonts w:ascii="Wingdings 2" w:hAnsi="Wingdings 2" w:hint="default"/>
      </w:rPr>
    </w:lvl>
    <w:lvl w:ilvl="6" w:tplc="E57EB3B0" w:tentative="1">
      <w:start w:val="1"/>
      <w:numFmt w:val="bullet"/>
      <w:lvlText w:val=""/>
      <w:lvlJc w:val="left"/>
      <w:pPr>
        <w:tabs>
          <w:tab w:val="num" w:pos="5040"/>
        </w:tabs>
        <w:ind w:left="5040" w:hanging="360"/>
      </w:pPr>
      <w:rPr>
        <w:rFonts w:ascii="Wingdings 2" w:hAnsi="Wingdings 2" w:hint="default"/>
      </w:rPr>
    </w:lvl>
    <w:lvl w:ilvl="7" w:tplc="DEAABBCC" w:tentative="1">
      <w:start w:val="1"/>
      <w:numFmt w:val="bullet"/>
      <w:lvlText w:val=""/>
      <w:lvlJc w:val="left"/>
      <w:pPr>
        <w:tabs>
          <w:tab w:val="num" w:pos="5760"/>
        </w:tabs>
        <w:ind w:left="5760" w:hanging="360"/>
      </w:pPr>
      <w:rPr>
        <w:rFonts w:ascii="Wingdings 2" w:hAnsi="Wingdings 2" w:hint="default"/>
      </w:rPr>
    </w:lvl>
    <w:lvl w:ilvl="8" w:tplc="2724E770"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17566060"/>
    <w:multiLevelType w:val="hybridMultilevel"/>
    <w:tmpl w:val="1314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927CA7"/>
    <w:multiLevelType w:val="hybridMultilevel"/>
    <w:tmpl w:val="5F187E32"/>
    <w:lvl w:ilvl="0" w:tplc="D71E2036">
      <w:start w:val="1"/>
      <w:numFmt w:val="decimal"/>
      <w:lvlText w:val="[%1]."/>
      <w:lvlJc w:val="left"/>
      <w:pPr>
        <w:ind w:left="885" w:hanging="525"/>
      </w:pPr>
      <w:rPr>
        <w:rFonts w:hint="default"/>
        <w:sz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EA7710"/>
    <w:multiLevelType w:val="hybridMultilevel"/>
    <w:tmpl w:val="BFDA7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17389"/>
    <w:multiLevelType w:val="hybridMultilevel"/>
    <w:tmpl w:val="50424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tentative="1">
      <w:start w:val="1"/>
      <w:numFmt w:val="bullet"/>
      <w:lvlText w:val=""/>
      <w:lvlJc w:val="left"/>
      <w:pPr>
        <w:tabs>
          <w:tab w:val="num" w:pos="1440"/>
        </w:tabs>
        <w:ind w:left="1440" w:hanging="360"/>
      </w:pPr>
      <w:rPr>
        <w:rFonts w:ascii="Wingdings 2" w:hAnsi="Wingdings 2" w:hint="default"/>
      </w:rPr>
    </w:lvl>
    <w:lvl w:ilvl="2" w:tplc="B92081FC" w:tentative="1">
      <w:start w:val="1"/>
      <w:numFmt w:val="bullet"/>
      <w:lvlText w:val=""/>
      <w:lvlJc w:val="left"/>
      <w:pPr>
        <w:tabs>
          <w:tab w:val="num" w:pos="2160"/>
        </w:tabs>
        <w:ind w:left="2160" w:hanging="360"/>
      </w:pPr>
      <w:rPr>
        <w:rFonts w:ascii="Wingdings 2" w:hAnsi="Wingdings 2" w:hint="default"/>
      </w:rPr>
    </w:lvl>
    <w:lvl w:ilvl="3" w:tplc="2AD2435A" w:tentative="1">
      <w:start w:val="1"/>
      <w:numFmt w:val="bullet"/>
      <w:lvlText w:val=""/>
      <w:lvlJc w:val="left"/>
      <w:pPr>
        <w:tabs>
          <w:tab w:val="num" w:pos="2880"/>
        </w:tabs>
        <w:ind w:left="2880" w:hanging="360"/>
      </w:pPr>
      <w:rPr>
        <w:rFonts w:ascii="Wingdings 2" w:hAnsi="Wingdings 2" w:hint="default"/>
      </w:rPr>
    </w:lvl>
    <w:lvl w:ilvl="4" w:tplc="4CC69BB6" w:tentative="1">
      <w:start w:val="1"/>
      <w:numFmt w:val="bullet"/>
      <w:lvlText w:val=""/>
      <w:lvlJc w:val="left"/>
      <w:pPr>
        <w:tabs>
          <w:tab w:val="num" w:pos="3600"/>
        </w:tabs>
        <w:ind w:left="3600" w:hanging="360"/>
      </w:pPr>
      <w:rPr>
        <w:rFonts w:ascii="Wingdings 2" w:hAnsi="Wingdings 2" w:hint="default"/>
      </w:rPr>
    </w:lvl>
    <w:lvl w:ilvl="5" w:tplc="03C87854" w:tentative="1">
      <w:start w:val="1"/>
      <w:numFmt w:val="bullet"/>
      <w:lvlText w:val=""/>
      <w:lvlJc w:val="left"/>
      <w:pPr>
        <w:tabs>
          <w:tab w:val="num" w:pos="4320"/>
        </w:tabs>
        <w:ind w:left="4320" w:hanging="360"/>
      </w:pPr>
      <w:rPr>
        <w:rFonts w:ascii="Wingdings 2" w:hAnsi="Wingdings 2" w:hint="default"/>
      </w:rPr>
    </w:lvl>
    <w:lvl w:ilvl="6" w:tplc="9F9EF680" w:tentative="1">
      <w:start w:val="1"/>
      <w:numFmt w:val="bullet"/>
      <w:lvlText w:val=""/>
      <w:lvlJc w:val="left"/>
      <w:pPr>
        <w:tabs>
          <w:tab w:val="num" w:pos="5040"/>
        </w:tabs>
        <w:ind w:left="5040" w:hanging="360"/>
      </w:pPr>
      <w:rPr>
        <w:rFonts w:ascii="Wingdings 2" w:hAnsi="Wingdings 2" w:hint="default"/>
      </w:rPr>
    </w:lvl>
    <w:lvl w:ilvl="7" w:tplc="30CC5A1C" w:tentative="1">
      <w:start w:val="1"/>
      <w:numFmt w:val="bullet"/>
      <w:lvlText w:val=""/>
      <w:lvlJc w:val="left"/>
      <w:pPr>
        <w:tabs>
          <w:tab w:val="num" w:pos="5760"/>
        </w:tabs>
        <w:ind w:left="5760" w:hanging="360"/>
      </w:pPr>
      <w:rPr>
        <w:rFonts w:ascii="Wingdings 2" w:hAnsi="Wingdings 2" w:hint="default"/>
      </w:rPr>
    </w:lvl>
    <w:lvl w:ilvl="8" w:tplc="588ECB74"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2186425E"/>
    <w:multiLevelType w:val="multilevel"/>
    <w:tmpl w:val="B8263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8525D6"/>
    <w:multiLevelType w:val="hybridMultilevel"/>
    <w:tmpl w:val="644632E4"/>
    <w:lvl w:ilvl="0" w:tplc="0409000F">
      <w:start w:val="1"/>
      <w:numFmt w:val="decimal"/>
      <w:lvlText w:val="%1."/>
      <w:lvlJc w:val="left"/>
      <w:pPr>
        <w:ind w:left="2433" w:hanging="360"/>
      </w:pPr>
      <w:rPr>
        <w:rFonts w:hint="default"/>
        <w:b w:val="0"/>
      </w:r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5" w15:restartNumberingAfterBreak="0">
    <w:nsid w:val="2DAF4D00"/>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6" w15:restartNumberingAfterBreak="0">
    <w:nsid w:val="352D38B5"/>
    <w:multiLevelType w:val="multilevel"/>
    <w:tmpl w:val="3EFA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7AA3D1D"/>
    <w:multiLevelType w:val="hybridMultilevel"/>
    <w:tmpl w:val="62826EF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EEA4B50"/>
    <w:multiLevelType w:val="hybridMultilevel"/>
    <w:tmpl w:val="851635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6394952"/>
    <w:multiLevelType w:val="hybridMultilevel"/>
    <w:tmpl w:val="17965C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7780ADB"/>
    <w:multiLevelType w:val="hybridMultilevel"/>
    <w:tmpl w:val="57E44BE4"/>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C951F0"/>
    <w:multiLevelType w:val="hybridMultilevel"/>
    <w:tmpl w:val="F03CACF8"/>
    <w:lvl w:ilvl="0" w:tplc="179AB47E">
      <w:start w:val="19"/>
      <w:numFmt w:val="bullet"/>
      <w:lvlText w:val=""/>
      <w:lvlJc w:val="left"/>
      <w:pPr>
        <w:ind w:left="720" w:hanging="360"/>
      </w:pPr>
      <w:rPr>
        <w:rFonts w:ascii="Wingdings" w:eastAsia="Arial"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E2296C"/>
    <w:multiLevelType w:val="hybridMultilevel"/>
    <w:tmpl w:val="C27A75A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49A65E5"/>
    <w:multiLevelType w:val="multilevel"/>
    <w:tmpl w:val="3EFA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F65214"/>
    <w:multiLevelType w:val="hybridMultilevel"/>
    <w:tmpl w:val="95C4E89A"/>
    <w:lvl w:ilvl="0" w:tplc="F0D23676">
      <w:start w:val="1"/>
      <w:numFmt w:val="decimal"/>
      <w:lvlText w:val="%1)"/>
      <w:lvlJc w:val="left"/>
      <w:pPr>
        <w:ind w:left="2433" w:hanging="360"/>
      </w:pPr>
      <w:rPr>
        <w:rFonts w:hint="default"/>
        <w:b w:val="0"/>
      </w:r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35" w15:restartNumberingAfterBreak="0">
    <w:nsid w:val="5F75552C"/>
    <w:multiLevelType w:val="hybridMultilevel"/>
    <w:tmpl w:val="B8B0C2C6"/>
    <w:lvl w:ilvl="0" w:tplc="B106A490">
      <w:start w:val="1"/>
      <w:numFmt w:val="decimal"/>
      <w:lvlText w:val="%1)"/>
      <w:lvlJc w:val="left"/>
      <w:pPr>
        <w:ind w:left="2433" w:hanging="360"/>
      </w:pPr>
      <w:rPr>
        <w:rFonts w:hint="default"/>
      </w:r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36" w15:restartNumberingAfterBreak="0">
    <w:nsid w:val="610F4937"/>
    <w:multiLevelType w:val="hybridMultilevel"/>
    <w:tmpl w:val="3DC0602E"/>
    <w:lvl w:ilvl="0" w:tplc="DA2083C2">
      <w:start w:val="1"/>
      <w:numFmt w:val="decimal"/>
      <w:lvlText w:val="%1)"/>
      <w:lvlJc w:val="left"/>
      <w:pPr>
        <w:ind w:left="2433" w:hanging="360"/>
      </w:pPr>
      <w:rPr>
        <w:rFonts w:hint="default"/>
      </w:r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37" w15:restartNumberingAfterBreak="0">
    <w:nsid w:val="6E754DB6"/>
    <w:multiLevelType w:val="multilevel"/>
    <w:tmpl w:val="0594553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777770CA"/>
    <w:multiLevelType w:val="hybridMultilevel"/>
    <w:tmpl w:val="9E3CD832"/>
    <w:lvl w:ilvl="0" w:tplc="04090011">
      <w:start w:val="1"/>
      <w:numFmt w:val="decimal"/>
      <w:lvlText w:val="%1)"/>
      <w:lvlJc w:val="left"/>
      <w:pPr>
        <w:ind w:left="2433" w:hanging="360"/>
      </w:pPr>
      <w:rPr>
        <w:rFonts w:hint="default"/>
        <w:b w:val="0"/>
      </w:r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9" w15:restartNumberingAfterBreak="0">
    <w:nsid w:val="77A661B1"/>
    <w:multiLevelType w:val="hybridMultilevel"/>
    <w:tmpl w:val="175ECE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99D4BD3"/>
    <w:multiLevelType w:val="hybridMultilevel"/>
    <w:tmpl w:val="CAE07B02"/>
    <w:lvl w:ilvl="0" w:tplc="669ABCD0">
      <w:start w:val="1"/>
      <w:numFmt w:val="bullet"/>
      <w:lvlText w:val=""/>
      <w:lvlJc w:val="left"/>
      <w:pPr>
        <w:tabs>
          <w:tab w:val="num" w:pos="720"/>
        </w:tabs>
        <w:ind w:left="720" w:hanging="360"/>
      </w:pPr>
      <w:rPr>
        <w:rFonts w:ascii="Wingdings 2" w:hAnsi="Wingdings 2" w:hint="default"/>
      </w:rPr>
    </w:lvl>
    <w:lvl w:ilvl="1" w:tplc="E704323C" w:tentative="1">
      <w:start w:val="1"/>
      <w:numFmt w:val="bullet"/>
      <w:lvlText w:val=""/>
      <w:lvlJc w:val="left"/>
      <w:pPr>
        <w:tabs>
          <w:tab w:val="num" w:pos="1440"/>
        </w:tabs>
        <w:ind w:left="1440" w:hanging="360"/>
      </w:pPr>
      <w:rPr>
        <w:rFonts w:ascii="Wingdings 2" w:hAnsi="Wingdings 2" w:hint="default"/>
      </w:rPr>
    </w:lvl>
    <w:lvl w:ilvl="2" w:tplc="8EEA1F50" w:tentative="1">
      <w:start w:val="1"/>
      <w:numFmt w:val="bullet"/>
      <w:lvlText w:val=""/>
      <w:lvlJc w:val="left"/>
      <w:pPr>
        <w:tabs>
          <w:tab w:val="num" w:pos="2160"/>
        </w:tabs>
        <w:ind w:left="2160" w:hanging="360"/>
      </w:pPr>
      <w:rPr>
        <w:rFonts w:ascii="Wingdings 2" w:hAnsi="Wingdings 2" w:hint="default"/>
      </w:rPr>
    </w:lvl>
    <w:lvl w:ilvl="3" w:tplc="87BA5ADA" w:tentative="1">
      <w:start w:val="1"/>
      <w:numFmt w:val="bullet"/>
      <w:lvlText w:val=""/>
      <w:lvlJc w:val="left"/>
      <w:pPr>
        <w:tabs>
          <w:tab w:val="num" w:pos="2880"/>
        </w:tabs>
        <w:ind w:left="2880" w:hanging="360"/>
      </w:pPr>
      <w:rPr>
        <w:rFonts w:ascii="Wingdings 2" w:hAnsi="Wingdings 2" w:hint="default"/>
      </w:rPr>
    </w:lvl>
    <w:lvl w:ilvl="4" w:tplc="E146F682" w:tentative="1">
      <w:start w:val="1"/>
      <w:numFmt w:val="bullet"/>
      <w:lvlText w:val=""/>
      <w:lvlJc w:val="left"/>
      <w:pPr>
        <w:tabs>
          <w:tab w:val="num" w:pos="3600"/>
        </w:tabs>
        <w:ind w:left="3600" w:hanging="360"/>
      </w:pPr>
      <w:rPr>
        <w:rFonts w:ascii="Wingdings 2" w:hAnsi="Wingdings 2" w:hint="default"/>
      </w:rPr>
    </w:lvl>
    <w:lvl w:ilvl="5" w:tplc="A420F942" w:tentative="1">
      <w:start w:val="1"/>
      <w:numFmt w:val="bullet"/>
      <w:lvlText w:val=""/>
      <w:lvlJc w:val="left"/>
      <w:pPr>
        <w:tabs>
          <w:tab w:val="num" w:pos="4320"/>
        </w:tabs>
        <w:ind w:left="4320" w:hanging="360"/>
      </w:pPr>
      <w:rPr>
        <w:rFonts w:ascii="Wingdings 2" w:hAnsi="Wingdings 2" w:hint="default"/>
      </w:rPr>
    </w:lvl>
    <w:lvl w:ilvl="6" w:tplc="E0F47A68" w:tentative="1">
      <w:start w:val="1"/>
      <w:numFmt w:val="bullet"/>
      <w:lvlText w:val=""/>
      <w:lvlJc w:val="left"/>
      <w:pPr>
        <w:tabs>
          <w:tab w:val="num" w:pos="5040"/>
        </w:tabs>
        <w:ind w:left="5040" w:hanging="360"/>
      </w:pPr>
      <w:rPr>
        <w:rFonts w:ascii="Wingdings 2" w:hAnsi="Wingdings 2" w:hint="default"/>
      </w:rPr>
    </w:lvl>
    <w:lvl w:ilvl="7" w:tplc="8B3AD6E6" w:tentative="1">
      <w:start w:val="1"/>
      <w:numFmt w:val="bullet"/>
      <w:lvlText w:val=""/>
      <w:lvlJc w:val="left"/>
      <w:pPr>
        <w:tabs>
          <w:tab w:val="num" w:pos="5760"/>
        </w:tabs>
        <w:ind w:left="5760" w:hanging="360"/>
      </w:pPr>
      <w:rPr>
        <w:rFonts w:ascii="Wingdings 2" w:hAnsi="Wingdings 2" w:hint="default"/>
      </w:rPr>
    </w:lvl>
    <w:lvl w:ilvl="8" w:tplc="E24AE810" w:tentative="1">
      <w:start w:val="1"/>
      <w:numFmt w:val="bullet"/>
      <w:lvlText w:val=""/>
      <w:lvlJc w:val="left"/>
      <w:pPr>
        <w:tabs>
          <w:tab w:val="num" w:pos="6480"/>
        </w:tabs>
        <w:ind w:left="6480" w:hanging="360"/>
      </w:pPr>
      <w:rPr>
        <w:rFonts w:ascii="Wingdings 2" w:hAnsi="Wingdings 2" w:hint="default"/>
      </w:rPr>
    </w:lvl>
  </w:abstractNum>
  <w:num w:numId="1" w16cid:durableId="1373263327">
    <w:abstractNumId w:val="0"/>
  </w:num>
  <w:num w:numId="2" w16cid:durableId="869143885">
    <w:abstractNumId w:val="2"/>
  </w:num>
  <w:num w:numId="3" w16cid:durableId="1352728982">
    <w:abstractNumId w:val="3"/>
  </w:num>
  <w:num w:numId="4" w16cid:durableId="1436825350">
    <w:abstractNumId w:val="4"/>
  </w:num>
  <w:num w:numId="5" w16cid:durableId="301733596">
    <w:abstractNumId w:val="5"/>
  </w:num>
  <w:num w:numId="6" w16cid:durableId="909845340">
    <w:abstractNumId w:val="35"/>
  </w:num>
  <w:num w:numId="7" w16cid:durableId="1982494966">
    <w:abstractNumId w:val="36"/>
  </w:num>
  <w:num w:numId="8" w16cid:durableId="1827041529">
    <w:abstractNumId w:val="15"/>
  </w:num>
  <w:num w:numId="9" w16cid:durableId="1141580529">
    <w:abstractNumId w:val="34"/>
  </w:num>
  <w:num w:numId="10" w16cid:durableId="2030833188">
    <w:abstractNumId w:val="7"/>
  </w:num>
  <w:num w:numId="11" w16cid:durableId="1989505722">
    <w:abstractNumId w:val="8"/>
  </w:num>
  <w:num w:numId="12" w16cid:durableId="1768304198">
    <w:abstractNumId w:val="6"/>
  </w:num>
  <w:num w:numId="13" w16cid:durableId="472254827">
    <w:abstractNumId w:val="14"/>
  </w:num>
  <w:num w:numId="14" w16cid:durableId="45497519">
    <w:abstractNumId w:val="27"/>
  </w:num>
  <w:num w:numId="15" w16cid:durableId="298462306">
    <w:abstractNumId w:val="32"/>
  </w:num>
  <w:num w:numId="16" w16cid:durableId="1050953639">
    <w:abstractNumId w:val="29"/>
  </w:num>
  <w:num w:numId="17" w16cid:durableId="1979408351">
    <w:abstractNumId w:val="25"/>
  </w:num>
  <w:num w:numId="18" w16cid:durableId="182404635">
    <w:abstractNumId w:val="22"/>
  </w:num>
  <w:num w:numId="19" w16cid:durableId="1068768644">
    <w:abstractNumId w:val="40"/>
  </w:num>
  <w:num w:numId="20" w16cid:durableId="90708409">
    <w:abstractNumId w:val="17"/>
  </w:num>
  <w:num w:numId="21" w16cid:durableId="876771351">
    <w:abstractNumId w:val="11"/>
  </w:num>
  <w:num w:numId="22" w16cid:durableId="886603620">
    <w:abstractNumId w:val="16"/>
  </w:num>
  <w:num w:numId="23" w16cid:durableId="2064868342">
    <w:abstractNumId w:val="30"/>
  </w:num>
  <w:num w:numId="24" w16cid:durableId="2118911411">
    <w:abstractNumId w:val="18"/>
  </w:num>
  <w:num w:numId="25" w16cid:durableId="62874997">
    <w:abstractNumId w:val="23"/>
  </w:num>
  <w:num w:numId="26" w16cid:durableId="1914468525">
    <w:abstractNumId w:val="31"/>
  </w:num>
  <w:num w:numId="27" w16cid:durableId="1519268405">
    <w:abstractNumId w:val="10"/>
  </w:num>
  <w:num w:numId="28" w16cid:durableId="1381855052">
    <w:abstractNumId w:val="9"/>
  </w:num>
  <w:num w:numId="29" w16cid:durableId="163225146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81453222">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58340731">
    <w:abstractNumId w:val="20"/>
  </w:num>
  <w:num w:numId="32" w16cid:durableId="869876713">
    <w:abstractNumId w:val="12"/>
  </w:num>
  <w:num w:numId="33" w16cid:durableId="1493523445">
    <w:abstractNumId w:val="21"/>
  </w:num>
  <w:num w:numId="34" w16cid:durableId="1086734513">
    <w:abstractNumId w:val="39"/>
  </w:num>
  <w:num w:numId="35" w16cid:durableId="301351174">
    <w:abstractNumId w:val="28"/>
  </w:num>
  <w:num w:numId="36" w16cid:durableId="1497651229">
    <w:abstractNumId w:val="33"/>
  </w:num>
  <w:num w:numId="37" w16cid:durableId="178275343">
    <w:abstractNumId w:val="26"/>
  </w:num>
  <w:num w:numId="38" w16cid:durableId="698823418">
    <w:abstractNumId w:val="19"/>
  </w:num>
  <w:num w:numId="39" w16cid:durableId="742531318">
    <w:abstractNumId w:val="24"/>
  </w:num>
  <w:num w:numId="40" w16cid:durableId="926380311">
    <w:abstractNumId w:val="3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9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428"/>
    <w:rsid w:val="00002516"/>
    <w:rsid w:val="00014A61"/>
    <w:rsid w:val="0002289C"/>
    <w:rsid w:val="00031AD7"/>
    <w:rsid w:val="00032400"/>
    <w:rsid w:val="0003261C"/>
    <w:rsid w:val="00034666"/>
    <w:rsid w:val="00037265"/>
    <w:rsid w:val="00040138"/>
    <w:rsid w:val="000432DD"/>
    <w:rsid w:val="00044D9B"/>
    <w:rsid w:val="00045AF3"/>
    <w:rsid w:val="00047C2C"/>
    <w:rsid w:val="00055FB7"/>
    <w:rsid w:val="00077BAB"/>
    <w:rsid w:val="000823C1"/>
    <w:rsid w:val="00085322"/>
    <w:rsid w:val="00093919"/>
    <w:rsid w:val="000D3402"/>
    <w:rsid w:val="000D3C2A"/>
    <w:rsid w:val="000D60B6"/>
    <w:rsid w:val="000D7FF7"/>
    <w:rsid w:val="000E487D"/>
    <w:rsid w:val="000E6FCF"/>
    <w:rsid w:val="000E7CBB"/>
    <w:rsid w:val="000F4E5B"/>
    <w:rsid w:val="000F765D"/>
    <w:rsid w:val="001125F8"/>
    <w:rsid w:val="001155F4"/>
    <w:rsid w:val="00122BFE"/>
    <w:rsid w:val="00132F38"/>
    <w:rsid w:val="00143610"/>
    <w:rsid w:val="001445E8"/>
    <w:rsid w:val="00146BF8"/>
    <w:rsid w:val="00147520"/>
    <w:rsid w:val="00161CC4"/>
    <w:rsid w:val="00170040"/>
    <w:rsid w:val="00170ADA"/>
    <w:rsid w:val="00170E7B"/>
    <w:rsid w:val="0017268A"/>
    <w:rsid w:val="00183AAE"/>
    <w:rsid w:val="00184327"/>
    <w:rsid w:val="00187FDB"/>
    <w:rsid w:val="001C4082"/>
    <w:rsid w:val="001C50D1"/>
    <w:rsid w:val="001D046D"/>
    <w:rsid w:val="001D3928"/>
    <w:rsid w:val="001D647B"/>
    <w:rsid w:val="001D7AD9"/>
    <w:rsid w:val="001D7EDC"/>
    <w:rsid w:val="001E3446"/>
    <w:rsid w:val="001E432E"/>
    <w:rsid w:val="001F5A55"/>
    <w:rsid w:val="00210635"/>
    <w:rsid w:val="0021413E"/>
    <w:rsid w:val="002252AF"/>
    <w:rsid w:val="002354D8"/>
    <w:rsid w:val="002401A5"/>
    <w:rsid w:val="00243A3F"/>
    <w:rsid w:val="002462EC"/>
    <w:rsid w:val="002509D1"/>
    <w:rsid w:val="00253A2C"/>
    <w:rsid w:val="00253F9F"/>
    <w:rsid w:val="002648EA"/>
    <w:rsid w:val="002663EE"/>
    <w:rsid w:val="00272C14"/>
    <w:rsid w:val="0027490E"/>
    <w:rsid w:val="00275289"/>
    <w:rsid w:val="0028579F"/>
    <w:rsid w:val="00291428"/>
    <w:rsid w:val="002A4ECB"/>
    <w:rsid w:val="002A7A69"/>
    <w:rsid w:val="002B23DD"/>
    <w:rsid w:val="002B6583"/>
    <w:rsid w:val="002C3C77"/>
    <w:rsid w:val="002C549D"/>
    <w:rsid w:val="002D0580"/>
    <w:rsid w:val="002D6F82"/>
    <w:rsid w:val="002E32A0"/>
    <w:rsid w:val="002E4C8B"/>
    <w:rsid w:val="002F0459"/>
    <w:rsid w:val="002F14B3"/>
    <w:rsid w:val="002F2E4C"/>
    <w:rsid w:val="002F795D"/>
    <w:rsid w:val="00312C1D"/>
    <w:rsid w:val="003204AB"/>
    <w:rsid w:val="00324AF1"/>
    <w:rsid w:val="003356DD"/>
    <w:rsid w:val="00341F73"/>
    <w:rsid w:val="003448CE"/>
    <w:rsid w:val="00347E22"/>
    <w:rsid w:val="00356E72"/>
    <w:rsid w:val="003613AF"/>
    <w:rsid w:val="003707DB"/>
    <w:rsid w:val="003745A7"/>
    <w:rsid w:val="00380F9C"/>
    <w:rsid w:val="00382DF1"/>
    <w:rsid w:val="00392276"/>
    <w:rsid w:val="00392BE8"/>
    <w:rsid w:val="00395C96"/>
    <w:rsid w:val="003A2AFB"/>
    <w:rsid w:val="003A5013"/>
    <w:rsid w:val="003B19C2"/>
    <w:rsid w:val="003B1A2E"/>
    <w:rsid w:val="003C2EA5"/>
    <w:rsid w:val="003D17BA"/>
    <w:rsid w:val="003D5A1B"/>
    <w:rsid w:val="003E7914"/>
    <w:rsid w:val="00401895"/>
    <w:rsid w:val="00404744"/>
    <w:rsid w:val="00405F21"/>
    <w:rsid w:val="0041678F"/>
    <w:rsid w:val="00417951"/>
    <w:rsid w:val="004214C9"/>
    <w:rsid w:val="00424349"/>
    <w:rsid w:val="00426217"/>
    <w:rsid w:val="004322E9"/>
    <w:rsid w:val="00441C11"/>
    <w:rsid w:val="00457C1F"/>
    <w:rsid w:val="00462298"/>
    <w:rsid w:val="004746EF"/>
    <w:rsid w:val="004749A3"/>
    <w:rsid w:val="00475AE1"/>
    <w:rsid w:val="00482B3C"/>
    <w:rsid w:val="00483B3A"/>
    <w:rsid w:val="004844C3"/>
    <w:rsid w:val="004862DC"/>
    <w:rsid w:val="00487133"/>
    <w:rsid w:val="004A56D6"/>
    <w:rsid w:val="004C2172"/>
    <w:rsid w:val="004C7E58"/>
    <w:rsid w:val="004D34CE"/>
    <w:rsid w:val="004D3918"/>
    <w:rsid w:val="004D54BE"/>
    <w:rsid w:val="004D71E1"/>
    <w:rsid w:val="004D7B30"/>
    <w:rsid w:val="004E316E"/>
    <w:rsid w:val="004E62A4"/>
    <w:rsid w:val="004E69DD"/>
    <w:rsid w:val="004F3DBF"/>
    <w:rsid w:val="00540FF2"/>
    <w:rsid w:val="00544B5E"/>
    <w:rsid w:val="00551133"/>
    <w:rsid w:val="005512F2"/>
    <w:rsid w:val="005550E9"/>
    <w:rsid w:val="0056272B"/>
    <w:rsid w:val="00565542"/>
    <w:rsid w:val="005752DF"/>
    <w:rsid w:val="00575ACA"/>
    <w:rsid w:val="00581C1D"/>
    <w:rsid w:val="005A3313"/>
    <w:rsid w:val="005A4B0F"/>
    <w:rsid w:val="005C2D77"/>
    <w:rsid w:val="005C4AB1"/>
    <w:rsid w:val="005D75F7"/>
    <w:rsid w:val="005E11A2"/>
    <w:rsid w:val="005F40C1"/>
    <w:rsid w:val="00607422"/>
    <w:rsid w:val="00615B11"/>
    <w:rsid w:val="00620770"/>
    <w:rsid w:val="00621008"/>
    <w:rsid w:val="006267C3"/>
    <w:rsid w:val="00626AFE"/>
    <w:rsid w:val="00631983"/>
    <w:rsid w:val="0063531A"/>
    <w:rsid w:val="00640F76"/>
    <w:rsid w:val="0065231D"/>
    <w:rsid w:val="0065284A"/>
    <w:rsid w:val="0065396F"/>
    <w:rsid w:val="00670C79"/>
    <w:rsid w:val="006807F3"/>
    <w:rsid w:val="00681E09"/>
    <w:rsid w:val="00687B2B"/>
    <w:rsid w:val="006C59CB"/>
    <w:rsid w:val="006C62DA"/>
    <w:rsid w:val="006D157F"/>
    <w:rsid w:val="006E2298"/>
    <w:rsid w:val="006F098B"/>
    <w:rsid w:val="006F3A1A"/>
    <w:rsid w:val="006F3CF3"/>
    <w:rsid w:val="006F4FED"/>
    <w:rsid w:val="007000CE"/>
    <w:rsid w:val="00722D18"/>
    <w:rsid w:val="00735146"/>
    <w:rsid w:val="007500F6"/>
    <w:rsid w:val="00756D01"/>
    <w:rsid w:val="00760C60"/>
    <w:rsid w:val="00762DB8"/>
    <w:rsid w:val="007746E5"/>
    <w:rsid w:val="00775E4C"/>
    <w:rsid w:val="007770C5"/>
    <w:rsid w:val="00777B1C"/>
    <w:rsid w:val="007971E4"/>
    <w:rsid w:val="00797259"/>
    <w:rsid w:val="007A7D38"/>
    <w:rsid w:val="007B2F72"/>
    <w:rsid w:val="007E19C6"/>
    <w:rsid w:val="007E48BD"/>
    <w:rsid w:val="007E77AD"/>
    <w:rsid w:val="007F2444"/>
    <w:rsid w:val="00803CD7"/>
    <w:rsid w:val="0080721D"/>
    <w:rsid w:val="00810711"/>
    <w:rsid w:val="00812535"/>
    <w:rsid w:val="0082250D"/>
    <w:rsid w:val="00824DB6"/>
    <w:rsid w:val="008260EB"/>
    <w:rsid w:val="00843331"/>
    <w:rsid w:val="008475C6"/>
    <w:rsid w:val="0085055E"/>
    <w:rsid w:val="0085056B"/>
    <w:rsid w:val="00853A52"/>
    <w:rsid w:val="00862F0B"/>
    <w:rsid w:val="00863005"/>
    <w:rsid w:val="008637CC"/>
    <w:rsid w:val="0087627B"/>
    <w:rsid w:val="008803D7"/>
    <w:rsid w:val="008A77E4"/>
    <w:rsid w:val="008B22A1"/>
    <w:rsid w:val="008B5F31"/>
    <w:rsid w:val="008D0D11"/>
    <w:rsid w:val="008D73EC"/>
    <w:rsid w:val="008E14C9"/>
    <w:rsid w:val="008E38AA"/>
    <w:rsid w:val="008E4937"/>
    <w:rsid w:val="008E4E09"/>
    <w:rsid w:val="008E5EF7"/>
    <w:rsid w:val="008F2105"/>
    <w:rsid w:val="00902D5C"/>
    <w:rsid w:val="009064DF"/>
    <w:rsid w:val="009070CA"/>
    <w:rsid w:val="00907233"/>
    <w:rsid w:val="00911108"/>
    <w:rsid w:val="009311C4"/>
    <w:rsid w:val="0093524E"/>
    <w:rsid w:val="00941030"/>
    <w:rsid w:val="009421C9"/>
    <w:rsid w:val="00943FA1"/>
    <w:rsid w:val="00947448"/>
    <w:rsid w:val="009518DF"/>
    <w:rsid w:val="00966348"/>
    <w:rsid w:val="009712AE"/>
    <w:rsid w:val="0097682B"/>
    <w:rsid w:val="0098121D"/>
    <w:rsid w:val="00983A85"/>
    <w:rsid w:val="009844B2"/>
    <w:rsid w:val="0099421F"/>
    <w:rsid w:val="009A10F9"/>
    <w:rsid w:val="009A494D"/>
    <w:rsid w:val="009B6C9C"/>
    <w:rsid w:val="009C3588"/>
    <w:rsid w:val="009C7936"/>
    <w:rsid w:val="009C7FD3"/>
    <w:rsid w:val="009D080E"/>
    <w:rsid w:val="009D32C4"/>
    <w:rsid w:val="009E1F76"/>
    <w:rsid w:val="009E2822"/>
    <w:rsid w:val="009E4903"/>
    <w:rsid w:val="009E5294"/>
    <w:rsid w:val="009F12AE"/>
    <w:rsid w:val="009F46C0"/>
    <w:rsid w:val="009F6855"/>
    <w:rsid w:val="00A0255D"/>
    <w:rsid w:val="00A04776"/>
    <w:rsid w:val="00A23097"/>
    <w:rsid w:val="00A23E0F"/>
    <w:rsid w:val="00A35171"/>
    <w:rsid w:val="00A37D88"/>
    <w:rsid w:val="00A413A4"/>
    <w:rsid w:val="00A46198"/>
    <w:rsid w:val="00A6242D"/>
    <w:rsid w:val="00A6435C"/>
    <w:rsid w:val="00A66005"/>
    <w:rsid w:val="00A76D52"/>
    <w:rsid w:val="00A770CB"/>
    <w:rsid w:val="00A87093"/>
    <w:rsid w:val="00A90899"/>
    <w:rsid w:val="00A93BD4"/>
    <w:rsid w:val="00A97957"/>
    <w:rsid w:val="00AA2C61"/>
    <w:rsid w:val="00AA2FEB"/>
    <w:rsid w:val="00AA33D7"/>
    <w:rsid w:val="00AA41AF"/>
    <w:rsid w:val="00AA4FC0"/>
    <w:rsid w:val="00AB145D"/>
    <w:rsid w:val="00AB1E40"/>
    <w:rsid w:val="00AB261B"/>
    <w:rsid w:val="00AB7F0C"/>
    <w:rsid w:val="00AD76FA"/>
    <w:rsid w:val="00AE1CF2"/>
    <w:rsid w:val="00AE30F6"/>
    <w:rsid w:val="00AE40AF"/>
    <w:rsid w:val="00AE527A"/>
    <w:rsid w:val="00AE55E9"/>
    <w:rsid w:val="00AE6AFF"/>
    <w:rsid w:val="00AF5D46"/>
    <w:rsid w:val="00AF7243"/>
    <w:rsid w:val="00B07F15"/>
    <w:rsid w:val="00B20CAC"/>
    <w:rsid w:val="00B21294"/>
    <w:rsid w:val="00B320C4"/>
    <w:rsid w:val="00B40BFB"/>
    <w:rsid w:val="00B44E10"/>
    <w:rsid w:val="00B44F0D"/>
    <w:rsid w:val="00B457D8"/>
    <w:rsid w:val="00B50F20"/>
    <w:rsid w:val="00B5135E"/>
    <w:rsid w:val="00B55BEF"/>
    <w:rsid w:val="00B64F91"/>
    <w:rsid w:val="00B71F5D"/>
    <w:rsid w:val="00B73F31"/>
    <w:rsid w:val="00B73FDC"/>
    <w:rsid w:val="00B81A6F"/>
    <w:rsid w:val="00B87B03"/>
    <w:rsid w:val="00B908D7"/>
    <w:rsid w:val="00BA0C51"/>
    <w:rsid w:val="00BA5645"/>
    <w:rsid w:val="00BB1BBE"/>
    <w:rsid w:val="00BB2D59"/>
    <w:rsid w:val="00BB7337"/>
    <w:rsid w:val="00BC1341"/>
    <w:rsid w:val="00BC401C"/>
    <w:rsid w:val="00BC76BA"/>
    <w:rsid w:val="00BD0F04"/>
    <w:rsid w:val="00BD58B6"/>
    <w:rsid w:val="00BE1AA8"/>
    <w:rsid w:val="00BF0B3E"/>
    <w:rsid w:val="00BF4D5A"/>
    <w:rsid w:val="00C006E9"/>
    <w:rsid w:val="00C03B91"/>
    <w:rsid w:val="00C05E70"/>
    <w:rsid w:val="00C13438"/>
    <w:rsid w:val="00C15110"/>
    <w:rsid w:val="00C22B6F"/>
    <w:rsid w:val="00C22E2C"/>
    <w:rsid w:val="00C35C16"/>
    <w:rsid w:val="00C416D9"/>
    <w:rsid w:val="00C50D09"/>
    <w:rsid w:val="00C530FA"/>
    <w:rsid w:val="00C533E7"/>
    <w:rsid w:val="00C53531"/>
    <w:rsid w:val="00C55DAE"/>
    <w:rsid w:val="00C6288F"/>
    <w:rsid w:val="00C703B0"/>
    <w:rsid w:val="00C729B1"/>
    <w:rsid w:val="00C72B1F"/>
    <w:rsid w:val="00C752BA"/>
    <w:rsid w:val="00C82AED"/>
    <w:rsid w:val="00C920A3"/>
    <w:rsid w:val="00C93655"/>
    <w:rsid w:val="00C946CD"/>
    <w:rsid w:val="00CC02DA"/>
    <w:rsid w:val="00CC0D1D"/>
    <w:rsid w:val="00CC39C4"/>
    <w:rsid w:val="00CC4676"/>
    <w:rsid w:val="00CD606F"/>
    <w:rsid w:val="00CE2E7C"/>
    <w:rsid w:val="00CE3306"/>
    <w:rsid w:val="00CE7BF3"/>
    <w:rsid w:val="00CF06BF"/>
    <w:rsid w:val="00CF3951"/>
    <w:rsid w:val="00CF4174"/>
    <w:rsid w:val="00CF74E5"/>
    <w:rsid w:val="00D04D98"/>
    <w:rsid w:val="00D23AF4"/>
    <w:rsid w:val="00D2552A"/>
    <w:rsid w:val="00D25DDE"/>
    <w:rsid w:val="00D26BBD"/>
    <w:rsid w:val="00D27C6D"/>
    <w:rsid w:val="00D30999"/>
    <w:rsid w:val="00D309DC"/>
    <w:rsid w:val="00D5019A"/>
    <w:rsid w:val="00D56031"/>
    <w:rsid w:val="00D56152"/>
    <w:rsid w:val="00D5639F"/>
    <w:rsid w:val="00D64764"/>
    <w:rsid w:val="00D67237"/>
    <w:rsid w:val="00D73578"/>
    <w:rsid w:val="00D73B57"/>
    <w:rsid w:val="00D8389C"/>
    <w:rsid w:val="00D9683C"/>
    <w:rsid w:val="00DA5677"/>
    <w:rsid w:val="00DB41E3"/>
    <w:rsid w:val="00DC1B25"/>
    <w:rsid w:val="00DC5BA4"/>
    <w:rsid w:val="00DE1D54"/>
    <w:rsid w:val="00DE7D34"/>
    <w:rsid w:val="00E1335B"/>
    <w:rsid w:val="00E177C2"/>
    <w:rsid w:val="00E53F8D"/>
    <w:rsid w:val="00E638E1"/>
    <w:rsid w:val="00E656C5"/>
    <w:rsid w:val="00E65CF5"/>
    <w:rsid w:val="00E675CF"/>
    <w:rsid w:val="00E76026"/>
    <w:rsid w:val="00E82E28"/>
    <w:rsid w:val="00E909E4"/>
    <w:rsid w:val="00E95247"/>
    <w:rsid w:val="00E96616"/>
    <w:rsid w:val="00EA62D1"/>
    <w:rsid w:val="00EB1DB4"/>
    <w:rsid w:val="00EB3E07"/>
    <w:rsid w:val="00EB65B6"/>
    <w:rsid w:val="00EC25AB"/>
    <w:rsid w:val="00EC3936"/>
    <w:rsid w:val="00EC3B64"/>
    <w:rsid w:val="00EF6D9E"/>
    <w:rsid w:val="00F273A9"/>
    <w:rsid w:val="00F32725"/>
    <w:rsid w:val="00F35353"/>
    <w:rsid w:val="00F376EA"/>
    <w:rsid w:val="00F52A61"/>
    <w:rsid w:val="00F55C6C"/>
    <w:rsid w:val="00F60311"/>
    <w:rsid w:val="00F73DDA"/>
    <w:rsid w:val="00F759F5"/>
    <w:rsid w:val="00F7685E"/>
    <w:rsid w:val="00F84919"/>
    <w:rsid w:val="00F932A6"/>
    <w:rsid w:val="00FA4030"/>
    <w:rsid w:val="00FB465C"/>
    <w:rsid w:val="00FB4747"/>
    <w:rsid w:val="00FC030B"/>
    <w:rsid w:val="00FD1536"/>
    <w:rsid w:val="00FD4687"/>
    <w:rsid w:val="00FD57C3"/>
    <w:rsid w:val="00FE3041"/>
    <w:rsid w:val="00FE7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cf"/>
    </o:shapedefaults>
    <o:shapelayout v:ext="edit">
      <o:idmap v:ext="edit" data="2"/>
    </o:shapelayout>
  </w:shapeDefaults>
  <w:decimalSymbol w:val="."/>
  <w:listSeparator w:val=","/>
  <w14:docId w14:val="5946ACB0"/>
  <w15:docId w15:val="{E164A255-C9D4-4A42-AFBD-90D08E0B6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uiPriority="9" w:qFormat="1"/>
    <w:lsdException w:name="heading 4" w:semiHidden="1" w:uiPriority="9" w:unhideWhenUsed="1" w:qFormat="1"/>
    <w:lsdException w:name="heading 5" w:uiPriority="9" w:qFormat="1"/>
    <w:lsdException w:name="heading 6" w:uiPriority="0" w:qFormat="1"/>
    <w:lsdException w:name="heading 7" w:uiPriority="9"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428"/>
    <w:pPr>
      <w:widowControl w:val="0"/>
      <w:suppressAutoHyphens/>
    </w:pPr>
    <w:rPr>
      <w:rFonts w:eastAsia="Lucida Sans Unicode"/>
      <w:kern w:val="1"/>
      <w:sz w:val="24"/>
      <w:szCs w:val="24"/>
    </w:rPr>
  </w:style>
  <w:style w:type="paragraph" w:styleId="Heading1">
    <w:name w:val="heading 1"/>
    <w:basedOn w:val="Normal"/>
    <w:next w:val="Normal"/>
    <w:link w:val="Heading1Char"/>
    <w:uiPriority w:val="9"/>
    <w:qFormat/>
    <w:rsid w:val="00291428"/>
    <w:pPr>
      <w:keepNext/>
      <w:numPr>
        <w:numId w:val="1"/>
      </w:numPr>
      <w:outlineLvl w:val="0"/>
    </w:pPr>
    <w:rPr>
      <w:b/>
      <w:bCs/>
      <w:sz w:val="28"/>
      <w:szCs w:val="28"/>
    </w:rPr>
  </w:style>
  <w:style w:type="paragraph" w:styleId="Heading2">
    <w:name w:val="heading 2"/>
    <w:basedOn w:val="Normal"/>
    <w:next w:val="Normal"/>
    <w:link w:val="Heading2Char"/>
    <w:unhideWhenUsed/>
    <w:qFormat/>
    <w:rsid w:val="00CF3951"/>
    <w:pPr>
      <w:keepNext/>
      <w:spacing w:before="240" w:after="60"/>
      <w:outlineLvl w:val="1"/>
    </w:pPr>
    <w:rPr>
      <w:rFonts w:ascii="Cambria" w:eastAsia="Times New Roman" w:hAnsi="Cambria"/>
      <w:b/>
      <w:bCs/>
      <w:i/>
      <w:iCs/>
      <w:sz w:val="28"/>
      <w:szCs w:val="28"/>
    </w:rPr>
  </w:style>
  <w:style w:type="paragraph" w:styleId="Heading3">
    <w:name w:val="heading 3"/>
    <w:basedOn w:val="Normal"/>
    <w:next w:val="BodyText"/>
    <w:link w:val="Heading3Char"/>
    <w:uiPriority w:val="9"/>
    <w:qFormat/>
    <w:rsid w:val="00291428"/>
    <w:pPr>
      <w:keepNext/>
      <w:numPr>
        <w:ilvl w:val="2"/>
        <w:numId w:val="1"/>
      </w:numPr>
      <w:tabs>
        <w:tab w:val="left" w:pos="0"/>
      </w:tabs>
      <w:spacing w:before="240" w:after="120"/>
      <w:outlineLvl w:val="2"/>
    </w:pPr>
    <w:rPr>
      <w:rFonts w:cs="Tahoma"/>
      <w:b/>
      <w:bCs/>
      <w:sz w:val="28"/>
      <w:szCs w:val="28"/>
    </w:rPr>
  </w:style>
  <w:style w:type="paragraph" w:styleId="Heading4">
    <w:name w:val="heading 4"/>
    <w:basedOn w:val="Normal"/>
    <w:next w:val="Normal"/>
    <w:link w:val="Heading4Char"/>
    <w:uiPriority w:val="9"/>
    <w:semiHidden/>
    <w:unhideWhenUsed/>
    <w:qFormat/>
    <w:rsid w:val="00CF3951"/>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qFormat/>
    <w:rsid w:val="00291428"/>
    <w:pPr>
      <w:keepNext/>
      <w:numPr>
        <w:ilvl w:val="4"/>
        <w:numId w:val="1"/>
      </w:numPr>
      <w:outlineLvl w:val="4"/>
    </w:pPr>
    <w:rPr>
      <w:u w:val="single"/>
    </w:rPr>
  </w:style>
  <w:style w:type="paragraph" w:styleId="Heading6">
    <w:name w:val="heading 6"/>
    <w:basedOn w:val="Normal"/>
    <w:next w:val="Normal"/>
    <w:link w:val="Heading6Char"/>
    <w:qFormat/>
    <w:rsid w:val="00291428"/>
    <w:pPr>
      <w:keepNext/>
      <w:numPr>
        <w:ilvl w:val="5"/>
        <w:numId w:val="1"/>
      </w:numPr>
      <w:ind w:left="0" w:firstLine="720"/>
      <w:outlineLvl w:val="5"/>
    </w:pPr>
    <w:rPr>
      <w:u w:val="single"/>
    </w:rPr>
  </w:style>
  <w:style w:type="paragraph" w:styleId="Heading7">
    <w:name w:val="heading 7"/>
    <w:basedOn w:val="Normal"/>
    <w:next w:val="Normal"/>
    <w:qFormat/>
    <w:rsid w:val="00291428"/>
    <w:pPr>
      <w:keepNext/>
      <w:numPr>
        <w:ilvl w:val="6"/>
        <w:numId w:val="1"/>
      </w:numPr>
      <w:ind w:left="360" w:firstLine="0"/>
      <w:jc w:val="both"/>
      <w:outlineLvl w:val="6"/>
    </w:pPr>
    <w:rPr>
      <w:b/>
      <w:bCs/>
    </w:rPr>
  </w:style>
  <w:style w:type="paragraph" w:styleId="Heading9">
    <w:name w:val="heading 9"/>
    <w:basedOn w:val="Normal"/>
    <w:next w:val="Normal"/>
    <w:qFormat/>
    <w:rsid w:val="00291428"/>
    <w:pPr>
      <w:keepNext/>
      <w:widowControl/>
      <w:numPr>
        <w:ilvl w:val="8"/>
        <w:numId w:val="1"/>
      </w:numPr>
      <w:suppressAutoHyphens w:val="0"/>
      <w:jc w:val="center"/>
      <w:outlineLvl w:val="8"/>
    </w:pPr>
    <w:rPr>
      <w:rFonts w:ascii="Bookman Old Style" w:eastAsia="Times New Roman" w:hAnsi="Bookman Old Style"/>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1428"/>
    <w:rPr>
      <w:color w:val="000080"/>
      <w:u w:val="single"/>
    </w:rPr>
  </w:style>
  <w:style w:type="paragraph" w:styleId="BodyText">
    <w:name w:val="Body Text"/>
    <w:basedOn w:val="Normal"/>
    <w:link w:val="BodyTextChar"/>
    <w:uiPriority w:val="99"/>
    <w:rsid w:val="00291428"/>
    <w:pPr>
      <w:spacing w:after="120"/>
    </w:pPr>
  </w:style>
  <w:style w:type="paragraph" w:styleId="Title">
    <w:name w:val="Title"/>
    <w:basedOn w:val="Normal"/>
    <w:next w:val="Subtitle"/>
    <w:link w:val="TitleChar"/>
    <w:uiPriority w:val="10"/>
    <w:qFormat/>
    <w:rsid w:val="00291428"/>
    <w:pPr>
      <w:jc w:val="center"/>
    </w:pPr>
    <w:rPr>
      <w:b/>
      <w:bCs/>
      <w:sz w:val="48"/>
      <w:szCs w:val="48"/>
      <w:u w:val="single"/>
    </w:rPr>
  </w:style>
  <w:style w:type="paragraph" w:styleId="Subtitle">
    <w:name w:val="Subtitle"/>
    <w:basedOn w:val="Normal"/>
    <w:next w:val="BodyText"/>
    <w:qFormat/>
    <w:rsid w:val="00291428"/>
    <w:pPr>
      <w:keepNext/>
      <w:spacing w:before="240" w:after="120"/>
      <w:jc w:val="center"/>
    </w:pPr>
    <w:rPr>
      <w:rFonts w:ascii="Arial" w:hAnsi="Arial" w:cs="Tahoma"/>
      <w:i/>
      <w:iCs/>
      <w:sz w:val="28"/>
      <w:szCs w:val="28"/>
    </w:rPr>
  </w:style>
  <w:style w:type="paragraph" w:styleId="BodyTextIndent2">
    <w:name w:val="Body Text Indent 2"/>
    <w:basedOn w:val="Normal"/>
    <w:link w:val="BodyTextIndent2Char"/>
    <w:rsid w:val="00291428"/>
    <w:pPr>
      <w:spacing w:line="360" w:lineRule="auto"/>
    </w:pPr>
    <w:rPr>
      <w:sz w:val="40"/>
    </w:rPr>
  </w:style>
  <w:style w:type="paragraph" w:styleId="PlainText">
    <w:name w:val="Plain Text"/>
    <w:basedOn w:val="Normal"/>
    <w:rsid w:val="00291428"/>
    <w:rPr>
      <w:rFonts w:ascii="Courier New" w:hAnsi="Courier New" w:cs="Courier New"/>
      <w:sz w:val="20"/>
      <w:szCs w:val="20"/>
    </w:rPr>
  </w:style>
  <w:style w:type="paragraph" w:styleId="TOC2">
    <w:name w:val="toc 2"/>
    <w:basedOn w:val="Normal"/>
    <w:next w:val="Normal"/>
    <w:rsid w:val="00291428"/>
    <w:pPr>
      <w:spacing w:before="120"/>
      <w:ind w:left="240"/>
    </w:pPr>
    <w:rPr>
      <w:b/>
      <w:bCs/>
      <w:szCs w:val="26"/>
    </w:rPr>
  </w:style>
  <w:style w:type="character" w:customStyle="1" w:styleId="Heading2Char">
    <w:name w:val="Heading 2 Char"/>
    <w:basedOn w:val="DefaultParagraphFont"/>
    <w:link w:val="Heading2"/>
    <w:rsid w:val="00CF3951"/>
    <w:rPr>
      <w:rFonts w:ascii="Cambria" w:eastAsia="Times New Roman" w:hAnsi="Cambria" w:cs="Times New Roman"/>
      <w:b/>
      <w:bCs/>
      <w:i/>
      <w:iCs/>
      <w:kern w:val="1"/>
      <w:sz w:val="28"/>
      <w:szCs w:val="28"/>
    </w:rPr>
  </w:style>
  <w:style w:type="character" w:customStyle="1" w:styleId="Heading4Char">
    <w:name w:val="Heading 4 Char"/>
    <w:basedOn w:val="DefaultParagraphFont"/>
    <w:link w:val="Heading4"/>
    <w:uiPriority w:val="9"/>
    <w:semiHidden/>
    <w:rsid w:val="00CF3951"/>
    <w:rPr>
      <w:rFonts w:ascii="Calibri" w:eastAsia="Times New Roman" w:hAnsi="Calibri" w:cs="Times New Roman"/>
      <w:b/>
      <w:bCs/>
      <w:kern w:val="1"/>
      <w:sz w:val="28"/>
      <w:szCs w:val="28"/>
    </w:rPr>
  </w:style>
  <w:style w:type="paragraph" w:styleId="NormalWeb">
    <w:name w:val="Normal (Web)"/>
    <w:basedOn w:val="Normal"/>
    <w:uiPriority w:val="99"/>
    <w:rsid w:val="00CF3951"/>
    <w:pPr>
      <w:widowControl/>
      <w:suppressAutoHyphens w:val="0"/>
      <w:spacing w:before="100" w:beforeAutospacing="1" w:after="100" w:afterAutospacing="1"/>
    </w:pPr>
    <w:rPr>
      <w:rFonts w:eastAsia="Times New Roman"/>
      <w:kern w:val="0"/>
    </w:rPr>
  </w:style>
  <w:style w:type="paragraph" w:customStyle="1" w:styleId="ListPara">
    <w:name w:val="ListPara"/>
    <w:basedOn w:val="Normal"/>
    <w:qFormat/>
    <w:rsid w:val="00843331"/>
    <w:pPr>
      <w:widowControl/>
      <w:tabs>
        <w:tab w:val="left" w:pos="1152"/>
      </w:tabs>
      <w:suppressAutoHyphens w:val="0"/>
      <w:contextualSpacing/>
      <w:jc w:val="both"/>
    </w:pPr>
    <w:rPr>
      <w:rFonts w:ascii="Verdana" w:eastAsia="Times New Roman" w:hAnsi="Verdana"/>
      <w:kern w:val="0"/>
      <w:sz w:val="20"/>
      <w:szCs w:val="48"/>
    </w:rPr>
  </w:style>
  <w:style w:type="paragraph" w:styleId="Header">
    <w:name w:val="header"/>
    <w:basedOn w:val="Normal"/>
    <w:link w:val="HeaderChar"/>
    <w:uiPriority w:val="99"/>
    <w:unhideWhenUsed/>
    <w:rsid w:val="009421C9"/>
    <w:pPr>
      <w:tabs>
        <w:tab w:val="center" w:pos="4680"/>
        <w:tab w:val="right" w:pos="9360"/>
      </w:tabs>
    </w:pPr>
  </w:style>
  <w:style w:type="character" w:customStyle="1" w:styleId="HeaderChar">
    <w:name w:val="Header Char"/>
    <w:basedOn w:val="DefaultParagraphFont"/>
    <w:link w:val="Header"/>
    <w:uiPriority w:val="99"/>
    <w:rsid w:val="009421C9"/>
    <w:rPr>
      <w:rFonts w:eastAsia="Lucida Sans Unicode"/>
      <w:kern w:val="1"/>
      <w:sz w:val="24"/>
      <w:szCs w:val="24"/>
    </w:rPr>
  </w:style>
  <w:style w:type="paragraph" w:styleId="Footer">
    <w:name w:val="footer"/>
    <w:basedOn w:val="Normal"/>
    <w:link w:val="FooterChar"/>
    <w:uiPriority w:val="99"/>
    <w:unhideWhenUsed/>
    <w:rsid w:val="009421C9"/>
    <w:pPr>
      <w:tabs>
        <w:tab w:val="center" w:pos="4680"/>
        <w:tab w:val="right" w:pos="9360"/>
      </w:tabs>
    </w:pPr>
  </w:style>
  <w:style w:type="character" w:customStyle="1" w:styleId="FooterChar">
    <w:name w:val="Footer Char"/>
    <w:basedOn w:val="DefaultParagraphFont"/>
    <w:link w:val="Footer"/>
    <w:uiPriority w:val="99"/>
    <w:rsid w:val="009421C9"/>
    <w:rPr>
      <w:rFonts w:eastAsia="Lucida Sans Unicode"/>
      <w:kern w:val="1"/>
      <w:sz w:val="24"/>
      <w:szCs w:val="24"/>
    </w:rPr>
  </w:style>
  <w:style w:type="paragraph" w:styleId="BalloonText">
    <w:name w:val="Balloon Text"/>
    <w:basedOn w:val="Normal"/>
    <w:link w:val="BalloonTextChar"/>
    <w:uiPriority w:val="99"/>
    <w:semiHidden/>
    <w:unhideWhenUsed/>
    <w:rsid w:val="009421C9"/>
    <w:rPr>
      <w:rFonts w:ascii="Tahoma" w:hAnsi="Tahoma" w:cs="Tahoma"/>
      <w:sz w:val="16"/>
      <w:szCs w:val="16"/>
    </w:rPr>
  </w:style>
  <w:style w:type="character" w:customStyle="1" w:styleId="BalloonTextChar">
    <w:name w:val="Balloon Text Char"/>
    <w:basedOn w:val="DefaultParagraphFont"/>
    <w:link w:val="BalloonText"/>
    <w:uiPriority w:val="99"/>
    <w:semiHidden/>
    <w:rsid w:val="009421C9"/>
    <w:rPr>
      <w:rFonts w:ascii="Tahoma" w:eastAsia="Lucida Sans Unicode" w:hAnsi="Tahoma" w:cs="Tahoma"/>
      <w:kern w:val="1"/>
      <w:sz w:val="16"/>
      <w:szCs w:val="16"/>
    </w:rPr>
  </w:style>
  <w:style w:type="paragraph" w:styleId="ListParagraph">
    <w:name w:val="List Paragraph"/>
    <w:basedOn w:val="Normal"/>
    <w:uiPriority w:val="34"/>
    <w:qFormat/>
    <w:rsid w:val="0065284A"/>
    <w:pPr>
      <w:ind w:left="720"/>
    </w:pPr>
  </w:style>
  <w:style w:type="character" w:customStyle="1" w:styleId="Heading1Char">
    <w:name w:val="Heading 1 Char"/>
    <w:basedOn w:val="DefaultParagraphFont"/>
    <w:link w:val="Heading1"/>
    <w:uiPriority w:val="9"/>
    <w:rsid w:val="00457C1F"/>
    <w:rPr>
      <w:rFonts w:eastAsia="Lucida Sans Unicode"/>
      <w:b/>
      <w:bCs/>
      <w:kern w:val="1"/>
      <w:sz w:val="28"/>
      <w:szCs w:val="28"/>
    </w:rPr>
  </w:style>
  <w:style w:type="character" w:customStyle="1" w:styleId="Heading5Char">
    <w:name w:val="Heading 5 Char"/>
    <w:basedOn w:val="DefaultParagraphFont"/>
    <w:link w:val="Heading5"/>
    <w:uiPriority w:val="9"/>
    <w:rsid w:val="00457C1F"/>
    <w:rPr>
      <w:rFonts w:eastAsia="Lucida Sans Unicode"/>
      <w:kern w:val="1"/>
      <w:sz w:val="24"/>
      <w:szCs w:val="24"/>
      <w:u w:val="single"/>
    </w:rPr>
  </w:style>
  <w:style w:type="character" w:customStyle="1" w:styleId="BodyTextIndent2Char">
    <w:name w:val="Body Text Indent 2 Char"/>
    <w:basedOn w:val="DefaultParagraphFont"/>
    <w:link w:val="BodyTextIndent2"/>
    <w:rsid w:val="00457C1F"/>
    <w:rPr>
      <w:rFonts w:eastAsia="Lucida Sans Unicode"/>
      <w:kern w:val="1"/>
      <w:sz w:val="40"/>
      <w:szCs w:val="24"/>
    </w:rPr>
  </w:style>
  <w:style w:type="paragraph" w:styleId="BodyTextIndent">
    <w:name w:val="Body Text Indent"/>
    <w:basedOn w:val="Normal"/>
    <w:link w:val="BodyTextIndentChar"/>
    <w:rsid w:val="00457C1F"/>
    <w:pPr>
      <w:widowControl/>
      <w:suppressAutoHyphens w:val="0"/>
      <w:spacing w:after="120"/>
      <w:ind w:left="360"/>
    </w:pPr>
    <w:rPr>
      <w:rFonts w:eastAsia="Times New Roman"/>
      <w:kern w:val="0"/>
    </w:rPr>
  </w:style>
  <w:style w:type="character" w:customStyle="1" w:styleId="BodyTextIndentChar">
    <w:name w:val="Body Text Indent Char"/>
    <w:basedOn w:val="DefaultParagraphFont"/>
    <w:link w:val="BodyTextIndent"/>
    <w:rsid w:val="00457C1F"/>
    <w:rPr>
      <w:sz w:val="24"/>
      <w:szCs w:val="24"/>
    </w:rPr>
  </w:style>
  <w:style w:type="paragraph" w:styleId="BodyText2">
    <w:name w:val="Body Text 2"/>
    <w:basedOn w:val="Normal"/>
    <w:link w:val="BodyText2Char"/>
    <w:rsid w:val="00457C1F"/>
    <w:pPr>
      <w:widowControl/>
      <w:suppressAutoHyphens w:val="0"/>
      <w:spacing w:after="120" w:line="480" w:lineRule="auto"/>
    </w:pPr>
    <w:rPr>
      <w:rFonts w:eastAsia="Times New Roman"/>
      <w:kern w:val="0"/>
    </w:rPr>
  </w:style>
  <w:style w:type="character" w:customStyle="1" w:styleId="BodyText2Char">
    <w:name w:val="Body Text 2 Char"/>
    <w:basedOn w:val="DefaultParagraphFont"/>
    <w:link w:val="BodyText2"/>
    <w:rsid w:val="00457C1F"/>
    <w:rPr>
      <w:sz w:val="24"/>
      <w:szCs w:val="24"/>
    </w:rPr>
  </w:style>
  <w:style w:type="paragraph" w:customStyle="1" w:styleId="Standard">
    <w:name w:val="Standard"/>
    <w:rsid w:val="00457C1F"/>
    <w:pPr>
      <w:suppressAutoHyphens/>
      <w:autoSpaceDN w:val="0"/>
      <w:textAlignment w:val="baseline"/>
    </w:pPr>
    <w:rPr>
      <w:kern w:val="3"/>
      <w:sz w:val="24"/>
      <w:szCs w:val="24"/>
    </w:rPr>
  </w:style>
  <w:style w:type="character" w:customStyle="1" w:styleId="Heading3Char">
    <w:name w:val="Heading 3 Char"/>
    <w:basedOn w:val="DefaultParagraphFont"/>
    <w:link w:val="Heading3"/>
    <w:uiPriority w:val="9"/>
    <w:rsid w:val="00457C1F"/>
    <w:rPr>
      <w:rFonts w:eastAsia="Lucida Sans Unicode" w:cs="Tahoma"/>
      <w:b/>
      <w:bCs/>
      <w:kern w:val="1"/>
      <w:sz w:val="28"/>
      <w:szCs w:val="28"/>
    </w:rPr>
  </w:style>
  <w:style w:type="character" w:customStyle="1" w:styleId="BodyTextChar">
    <w:name w:val="Body Text Char"/>
    <w:basedOn w:val="DefaultParagraphFont"/>
    <w:link w:val="BodyText"/>
    <w:uiPriority w:val="99"/>
    <w:rsid w:val="00457C1F"/>
    <w:rPr>
      <w:rFonts w:eastAsia="Lucida Sans Unicode"/>
      <w:kern w:val="1"/>
      <w:sz w:val="24"/>
      <w:szCs w:val="24"/>
    </w:rPr>
  </w:style>
  <w:style w:type="character" w:customStyle="1" w:styleId="Heading6Char">
    <w:name w:val="Heading 6 Char"/>
    <w:basedOn w:val="DefaultParagraphFont"/>
    <w:link w:val="Heading6"/>
    <w:rsid w:val="00457C1F"/>
    <w:rPr>
      <w:rFonts w:eastAsia="Lucida Sans Unicode"/>
      <w:kern w:val="1"/>
      <w:sz w:val="24"/>
      <w:szCs w:val="24"/>
      <w:u w:val="single"/>
    </w:rPr>
  </w:style>
  <w:style w:type="paragraph" w:styleId="BodyTextIndent3">
    <w:name w:val="Body Text Indent 3"/>
    <w:basedOn w:val="Normal"/>
    <w:link w:val="BodyTextIndent3Char"/>
    <w:rsid w:val="00457C1F"/>
    <w:pPr>
      <w:widowControl/>
      <w:suppressAutoHyphens w:val="0"/>
      <w:spacing w:after="120"/>
      <w:ind w:left="360"/>
    </w:pPr>
    <w:rPr>
      <w:rFonts w:eastAsia="Times New Roman"/>
      <w:kern w:val="0"/>
      <w:sz w:val="16"/>
      <w:szCs w:val="16"/>
    </w:rPr>
  </w:style>
  <w:style w:type="character" w:customStyle="1" w:styleId="BodyTextIndent3Char">
    <w:name w:val="Body Text Indent 3 Char"/>
    <w:basedOn w:val="DefaultParagraphFont"/>
    <w:link w:val="BodyTextIndent3"/>
    <w:rsid w:val="00457C1F"/>
    <w:rPr>
      <w:sz w:val="16"/>
      <w:szCs w:val="16"/>
    </w:rPr>
  </w:style>
  <w:style w:type="paragraph" w:styleId="BodyText3">
    <w:name w:val="Body Text 3"/>
    <w:basedOn w:val="Normal"/>
    <w:link w:val="BodyText3Char"/>
    <w:rsid w:val="00457C1F"/>
    <w:pPr>
      <w:widowControl/>
      <w:suppressAutoHyphens w:val="0"/>
      <w:spacing w:after="120"/>
    </w:pPr>
    <w:rPr>
      <w:rFonts w:eastAsia="Times New Roman"/>
      <w:kern w:val="0"/>
      <w:sz w:val="16"/>
      <w:szCs w:val="16"/>
    </w:rPr>
  </w:style>
  <w:style w:type="character" w:customStyle="1" w:styleId="BodyText3Char">
    <w:name w:val="Body Text 3 Char"/>
    <w:basedOn w:val="DefaultParagraphFont"/>
    <w:link w:val="BodyText3"/>
    <w:rsid w:val="00457C1F"/>
    <w:rPr>
      <w:sz w:val="16"/>
      <w:szCs w:val="16"/>
    </w:rPr>
  </w:style>
  <w:style w:type="paragraph" w:styleId="List">
    <w:name w:val="List"/>
    <w:basedOn w:val="Normal"/>
    <w:rsid w:val="00457C1F"/>
    <w:pPr>
      <w:widowControl/>
      <w:suppressAutoHyphens w:val="0"/>
      <w:ind w:left="360" w:hanging="360"/>
    </w:pPr>
    <w:rPr>
      <w:rFonts w:eastAsia="Times New Roman"/>
      <w:kern w:val="0"/>
      <w:sz w:val="20"/>
      <w:szCs w:val="20"/>
    </w:rPr>
  </w:style>
  <w:style w:type="character" w:customStyle="1" w:styleId="TitleChar">
    <w:name w:val="Title Char"/>
    <w:basedOn w:val="DefaultParagraphFont"/>
    <w:link w:val="Title"/>
    <w:uiPriority w:val="10"/>
    <w:rsid w:val="00457C1F"/>
    <w:rPr>
      <w:rFonts w:eastAsia="Lucida Sans Unicode"/>
      <w:b/>
      <w:bCs/>
      <w:kern w:val="1"/>
      <w:sz w:val="48"/>
      <w:szCs w:val="48"/>
      <w:u w:val="single"/>
    </w:rPr>
  </w:style>
  <w:style w:type="character" w:customStyle="1" w:styleId="apple-converted-space">
    <w:name w:val="apple-converted-space"/>
    <w:basedOn w:val="DefaultParagraphFont"/>
    <w:rsid w:val="000F4E5B"/>
  </w:style>
  <w:style w:type="character" w:styleId="Strong">
    <w:name w:val="Strong"/>
    <w:uiPriority w:val="22"/>
    <w:qFormat/>
    <w:rsid w:val="000F4E5B"/>
    <w:rPr>
      <w:color w:val="000000"/>
    </w:rPr>
  </w:style>
  <w:style w:type="character" w:styleId="Emphasis">
    <w:name w:val="Emphasis"/>
    <w:basedOn w:val="DefaultParagraphFont"/>
    <w:uiPriority w:val="20"/>
    <w:qFormat/>
    <w:rsid w:val="00797259"/>
    <w:rPr>
      <w:i/>
      <w:iCs/>
    </w:rPr>
  </w:style>
  <w:style w:type="character" w:styleId="UnresolvedMention">
    <w:name w:val="Unresolved Mention"/>
    <w:basedOn w:val="DefaultParagraphFont"/>
    <w:uiPriority w:val="99"/>
    <w:semiHidden/>
    <w:unhideWhenUsed/>
    <w:rsid w:val="00CE7BF3"/>
    <w:rPr>
      <w:color w:val="605E5C"/>
      <w:shd w:val="clear" w:color="auto" w:fill="E1DFDD"/>
    </w:rPr>
  </w:style>
  <w:style w:type="character" w:styleId="FollowedHyperlink">
    <w:name w:val="FollowedHyperlink"/>
    <w:basedOn w:val="DefaultParagraphFont"/>
    <w:uiPriority w:val="99"/>
    <w:semiHidden/>
    <w:unhideWhenUsed/>
    <w:rsid w:val="009712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792542">
      <w:bodyDiv w:val="1"/>
      <w:marLeft w:val="0"/>
      <w:marRight w:val="0"/>
      <w:marTop w:val="0"/>
      <w:marBottom w:val="0"/>
      <w:divBdr>
        <w:top w:val="none" w:sz="0" w:space="0" w:color="auto"/>
        <w:left w:val="none" w:sz="0" w:space="0" w:color="auto"/>
        <w:bottom w:val="none" w:sz="0" w:space="0" w:color="auto"/>
        <w:right w:val="none" w:sz="0" w:space="0" w:color="auto"/>
      </w:divBdr>
    </w:div>
    <w:div w:id="377710079">
      <w:bodyDiv w:val="1"/>
      <w:marLeft w:val="0"/>
      <w:marRight w:val="0"/>
      <w:marTop w:val="0"/>
      <w:marBottom w:val="0"/>
      <w:divBdr>
        <w:top w:val="none" w:sz="0" w:space="0" w:color="auto"/>
        <w:left w:val="none" w:sz="0" w:space="0" w:color="auto"/>
        <w:bottom w:val="none" w:sz="0" w:space="0" w:color="auto"/>
        <w:right w:val="none" w:sz="0" w:space="0" w:color="auto"/>
      </w:divBdr>
    </w:div>
    <w:div w:id="646672057">
      <w:bodyDiv w:val="1"/>
      <w:marLeft w:val="0"/>
      <w:marRight w:val="0"/>
      <w:marTop w:val="0"/>
      <w:marBottom w:val="0"/>
      <w:divBdr>
        <w:top w:val="none" w:sz="0" w:space="0" w:color="auto"/>
        <w:left w:val="none" w:sz="0" w:space="0" w:color="auto"/>
        <w:bottom w:val="none" w:sz="0" w:space="0" w:color="auto"/>
        <w:right w:val="none" w:sz="0" w:space="0" w:color="auto"/>
      </w:divBdr>
    </w:div>
    <w:div w:id="683480227">
      <w:bodyDiv w:val="1"/>
      <w:marLeft w:val="0"/>
      <w:marRight w:val="0"/>
      <w:marTop w:val="0"/>
      <w:marBottom w:val="0"/>
      <w:divBdr>
        <w:top w:val="none" w:sz="0" w:space="0" w:color="auto"/>
        <w:left w:val="none" w:sz="0" w:space="0" w:color="auto"/>
        <w:bottom w:val="none" w:sz="0" w:space="0" w:color="auto"/>
        <w:right w:val="none" w:sz="0" w:space="0" w:color="auto"/>
      </w:divBdr>
    </w:div>
    <w:div w:id="701898462">
      <w:bodyDiv w:val="1"/>
      <w:marLeft w:val="0"/>
      <w:marRight w:val="0"/>
      <w:marTop w:val="0"/>
      <w:marBottom w:val="0"/>
      <w:divBdr>
        <w:top w:val="none" w:sz="0" w:space="0" w:color="auto"/>
        <w:left w:val="none" w:sz="0" w:space="0" w:color="auto"/>
        <w:bottom w:val="none" w:sz="0" w:space="0" w:color="auto"/>
        <w:right w:val="none" w:sz="0" w:space="0" w:color="auto"/>
      </w:divBdr>
      <w:divsChild>
        <w:div w:id="1701005672">
          <w:marLeft w:val="0"/>
          <w:marRight w:val="0"/>
          <w:marTop w:val="0"/>
          <w:marBottom w:val="0"/>
          <w:divBdr>
            <w:top w:val="none" w:sz="0" w:space="0" w:color="auto"/>
            <w:left w:val="none" w:sz="0" w:space="0" w:color="auto"/>
            <w:bottom w:val="none" w:sz="0" w:space="0" w:color="auto"/>
            <w:right w:val="none" w:sz="0" w:space="0" w:color="auto"/>
          </w:divBdr>
        </w:div>
      </w:divsChild>
    </w:div>
    <w:div w:id="771052569">
      <w:bodyDiv w:val="1"/>
      <w:marLeft w:val="0"/>
      <w:marRight w:val="0"/>
      <w:marTop w:val="0"/>
      <w:marBottom w:val="0"/>
      <w:divBdr>
        <w:top w:val="none" w:sz="0" w:space="0" w:color="auto"/>
        <w:left w:val="none" w:sz="0" w:space="0" w:color="auto"/>
        <w:bottom w:val="none" w:sz="0" w:space="0" w:color="auto"/>
        <w:right w:val="none" w:sz="0" w:space="0" w:color="auto"/>
      </w:divBdr>
    </w:div>
    <w:div w:id="1053578142">
      <w:bodyDiv w:val="1"/>
      <w:marLeft w:val="0"/>
      <w:marRight w:val="0"/>
      <w:marTop w:val="0"/>
      <w:marBottom w:val="0"/>
      <w:divBdr>
        <w:top w:val="none" w:sz="0" w:space="0" w:color="auto"/>
        <w:left w:val="none" w:sz="0" w:space="0" w:color="auto"/>
        <w:bottom w:val="none" w:sz="0" w:space="0" w:color="auto"/>
        <w:right w:val="none" w:sz="0" w:space="0" w:color="auto"/>
      </w:divBdr>
    </w:div>
    <w:div w:id="1191456749">
      <w:bodyDiv w:val="1"/>
      <w:marLeft w:val="0"/>
      <w:marRight w:val="0"/>
      <w:marTop w:val="0"/>
      <w:marBottom w:val="0"/>
      <w:divBdr>
        <w:top w:val="none" w:sz="0" w:space="0" w:color="auto"/>
        <w:left w:val="none" w:sz="0" w:space="0" w:color="auto"/>
        <w:bottom w:val="none" w:sz="0" w:space="0" w:color="auto"/>
        <w:right w:val="none" w:sz="0" w:space="0" w:color="auto"/>
      </w:divBdr>
    </w:div>
    <w:div w:id="1300188434">
      <w:bodyDiv w:val="1"/>
      <w:marLeft w:val="0"/>
      <w:marRight w:val="0"/>
      <w:marTop w:val="0"/>
      <w:marBottom w:val="0"/>
      <w:divBdr>
        <w:top w:val="none" w:sz="0" w:space="0" w:color="auto"/>
        <w:left w:val="none" w:sz="0" w:space="0" w:color="auto"/>
        <w:bottom w:val="none" w:sz="0" w:space="0" w:color="auto"/>
        <w:right w:val="none" w:sz="0" w:space="0" w:color="auto"/>
      </w:divBdr>
      <w:divsChild>
        <w:div w:id="256914317">
          <w:marLeft w:val="0"/>
          <w:marRight w:val="0"/>
          <w:marTop w:val="0"/>
          <w:marBottom w:val="0"/>
          <w:divBdr>
            <w:top w:val="none" w:sz="0" w:space="0" w:color="auto"/>
            <w:left w:val="none" w:sz="0" w:space="0" w:color="auto"/>
            <w:bottom w:val="none" w:sz="0" w:space="0" w:color="auto"/>
            <w:right w:val="none" w:sz="0" w:space="0" w:color="auto"/>
          </w:divBdr>
          <w:divsChild>
            <w:div w:id="20988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02737">
      <w:bodyDiv w:val="1"/>
      <w:marLeft w:val="0"/>
      <w:marRight w:val="0"/>
      <w:marTop w:val="0"/>
      <w:marBottom w:val="0"/>
      <w:divBdr>
        <w:top w:val="none" w:sz="0" w:space="0" w:color="auto"/>
        <w:left w:val="none" w:sz="0" w:space="0" w:color="auto"/>
        <w:bottom w:val="none" w:sz="0" w:space="0" w:color="auto"/>
        <w:right w:val="none" w:sz="0" w:space="0" w:color="auto"/>
      </w:divBdr>
    </w:div>
    <w:div w:id="1521508750">
      <w:bodyDiv w:val="1"/>
      <w:marLeft w:val="0"/>
      <w:marRight w:val="0"/>
      <w:marTop w:val="0"/>
      <w:marBottom w:val="0"/>
      <w:divBdr>
        <w:top w:val="none" w:sz="0" w:space="0" w:color="auto"/>
        <w:left w:val="none" w:sz="0" w:space="0" w:color="auto"/>
        <w:bottom w:val="none" w:sz="0" w:space="0" w:color="auto"/>
        <w:right w:val="none" w:sz="0" w:space="0" w:color="auto"/>
      </w:divBdr>
    </w:div>
    <w:div w:id="1573734623">
      <w:bodyDiv w:val="1"/>
      <w:marLeft w:val="0"/>
      <w:marRight w:val="0"/>
      <w:marTop w:val="0"/>
      <w:marBottom w:val="0"/>
      <w:divBdr>
        <w:top w:val="none" w:sz="0" w:space="0" w:color="auto"/>
        <w:left w:val="none" w:sz="0" w:space="0" w:color="auto"/>
        <w:bottom w:val="none" w:sz="0" w:space="0" w:color="auto"/>
        <w:right w:val="none" w:sz="0" w:space="0" w:color="auto"/>
      </w:divBdr>
      <w:divsChild>
        <w:div w:id="1040085192">
          <w:marLeft w:val="432"/>
          <w:marRight w:val="0"/>
          <w:marTop w:val="125"/>
          <w:marBottom w:val="0"/>
          <w:divBdr>
            <w:top w:val="none" w:sz="0" w:space="0" w:color="auto"/>
            <w:left w:val="none" w:sz="0" w:space="0" w:color="auto"/>
            <w:bottom w:val="none" w:sz="0" w:space="0" w:color="auto"/>
            <w:right w:val="none" w:sz="0" w:space="0" w:color="auto"/>
          </w:divBdr>
        </w:div>
        <w:div w:id="1065223904">
          <w:marLeft w:val="432"/>
          <w:marRight w:val="0"/>
          <w:marTop w:val="125"/>
          <w:marBottom w:val="0"/>
          <w:divBdr>
            <w:top w:val="none" w:sz="0" w:space="0" w:color="auto"/>
            <w:left w:val="none" w:sz="0" w:space="0" w:color="auto"/>
            <w:bottom w:val="none" w:sz="0" w:space="0" w:color="auto"/>
            <w:right w:val="none" w:sz="0" w:space="0" w:color="auto"/>
          </w:divBdr>
        </w:div>
        <w:div w:id="1523589568">
          <w:marLeft w:val="432"/>
          <w:marRight w:val="0"/>
          <w:marTop w:val="125"/>
          <w:marBottom w:val="0"/>
          <w:divBdr>
            <w:top w:val="none" w:sz="0" w:space="0" w:color="auto"/>
            <w:left w:val="none" w:sz="0" w:space="0" w:color="auto"/>
            <w:bottom w:val="none" w:sz="0" w:space="0" w:color="auto"/>
            <w:right w:val="none" w:sz="0" w:space="0" w:color="auto"/>
          </w:divBdr>
        </w:div>
        <w:div w:id="1808935884">
          <w:marLeft w:val="432"/>
          <w:marRight w:val="0"/>
          <w:marTop w:val="125"/>
          <w:marBottom w:val="0"/>
          <w:divBdr>
            <w:top w:val="none" w:sz="0" w:space="0" w:color="auto"/>
            <w:left w:val="none" w:sz="0" w:space="0" w:color="auto"/>
            <w:bottom w:val="none" w:sz="0" w:space="0" w:color="auto"/>
            <w:right w:val="none" w:sz="0" w:space="0" w:color="auto"/>
          </w:divBdr>
        </w:div>
      </w:divsChild>
    </w:div>
    <w:div w:id="1728647950">
      <w:bodyDiv w:val="1"/>
      <w:marLeft w:val="0"/>
      <w:marRight w:val="0"/>
      <w:marTop w:val="0"/>
      <w:marBottom w:val="0"/>
      <w:divBdr>
        <w:top w:val="none" w:sz="0" w:space="0" w:color="auto"/>
        <w:left w:val="none" w:sz="0" w:space="0" w:color="auto"/>
        <w:bottom w:val="none" w:sz="0" w:space="0" w:color="auto"/>
        <w:right w:val="none" w:sz="0" w:space="0" w:color="auto"/>
      </w:divBdr>
      <w:divsChild>
        <w:div w:id="798111443">
          <w:marLeft w:val="432"/>
          <w:marRight w:val="0"/>
          <w:marTop w:val="115"/>
          <w:marBottom w:val="0"/>
          <w:divBdr>
            <w:top w:val="none" w:sz="0" w:space="0" w:color="auto"/>
            <w:left w:val="none" w:sz="0" w:space="0" w:color="auto"/>
            <w:bottom w:val="none" w:sz="0" w:space="0" w:color="auto"/>
            <w:right w:val="none" w:sz="0" w:space="0" w:color="auto"/>
          </w:divBdr>
        </w:div>
        <w:div w:id="871646680">
          <w:marLeft w:val="432"/>
          <w:marRight w:val="0"/>
          <w:marTop w:val="115"/>
          <w:marBottom w:val="0"/>
          <w:divBdr>
            <w:top w:val="none" w:sz="0" w:space="0" w:color="auto"/>
            <w:left w:val="none" w:sz="0" w:space="0" w:color="auto"/>
            <w:bottom w:val="none" w:sz="0" w:space="0" w:color="auto"/>
            <w:right w:val="none" w:sz="0" w:space="0" w:color="auto"/>
          </w:divBdr>
        </w:div>
      </w:divsChild>
    </w:div>
    <w:div w:id="1967853299">
      <w:bodyDiv w:val="1"/>
      <w:marLeft w:val="0"/>
      <w:marRight w:val="0"/>
      <w:marTop w:val="0"/>
      <w:marBottom w:val="0"/>
      <w:divBdr>
        <w:top w:val="none" w:sz="0" w:space="0" w:color="auto"/>
        <w:left w:val="none" w:sz="0" w:space="0" w:color="auto"/>
        <w:bottom w:val="none" w:sz="0" w:space="0" w:color="auto"/>
        <w:right w:val="none" w:sz="0" w:space="0" w:color="auto"/>
      </w:divBdr>
    </w:div>
    <w:div w:id="1997107725">
      <w:bodyDiv w:val="1"/>
      <w:marLeft w:val="0"/>
      <w:marRight w:val="0"/>
      <w:marTop w:val="0"/>
      <w:marBottom w:val="0"/>
      <w:divBdr>
        <w:top w:val="none" w:sz="0" w:space="0" w:color="auto"/>
        <w:left w:val="none" w:sz="0" w:space="0" w:color="auto"/>
        <w:bottom w:val="none" w:sz="0" w:space="0" w:color="auto"/>
        <w:right w:val="none" w:sz="0" w:space="0" w:color="auto"/>
      </w:divBdr>
      <w:divsChild>
        <w:div w:id="149641082">
          <w:marLeft w:val="0"/>
          <w:marRight w:val="0"/>
          <w:marTop w:val="0"/>
          <w:marBottom w:val="0"/>
          <w:divBdr>
            <w:top w:val="none" w:sz="0" w:space="0" w:color="auto"/>
            <w:left w:val="none" w:sz="0" w:space="0" w:color="auto"/>
            <w:bottom w:val="none" w:sz="0" w:space="0" w:color="auto"/>
            <w:right w:val="none" w:sz="0" w:space="0" w:color="auto"/>
          </w:divBdr>
          <w:divsChild>
            <w:div w:id="13585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javatpoint.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eeksforgeeks.org/python-django/"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201/b194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tutorialspoint/"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python.org/" TargetMode="External"/><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564D83-F4D7-45F1-836E-6BB498268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87</Pages>
  <Words>12261</Words>
  <Characters>69893</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81991</CharactersWithSpaces>
  <SharedDoc>false</SharedDoc>
  <HLinks>
    <vt:vector size="78" baseType="variant">
      <vt:variant>
        <vt:i4>3801121</vt:i4>
      </vt:variant>
      <vt:variant>
        <vt:i4>36</vt:i4>
      </vt:variant>
      <vt:variant>
        <vt:i4>0</vt:i4>
      </vt:variant>
      <vt:variant>
        <vt:i4>5</vt:i4>
      </vt:variant>
      <vt:variant>
        <vt:lpwstr>https://www.tutorialspoint/</vt:lpwstr>
      </vt:variant>
      <vt:variant>
        <vt:lpwstr/>
      </vt:variant>
      <vt:variant>
        <vt:i4>4128887</vt:i4>
      </vt:variant>
      <vt:variant>
        <vt:i4>33</vt:i4>
      </vt:variant>
      <vt:variant>
        <vt:i4>0</vt:i4>
      </vt:variant>
      <vt:variant>
        <vt:i4>5</vt:i4>
      </vt:variant>
      <vt:variant>
        <vt:lpwstr>https://www.python.org/</vt:lpwstr>
      </vt:variant>
      <vt:variant>
        <vt:lpwstr/>
      </vt:variant>
      <vt:variant>
        <vt:i4>2818152</vt:i4>
      </vt:variant>
      <vt:variant>
        <vt:i4>30</vt:i4>
      </vt:variant>
      <vt:variant>
        <vt:i4>0</vt:i4>
      </vt:variant>
      <vt:variant>
        <vt:i4>5</vt:i4>
      </vt:variant>
      <vt:variant>
        <vt:lpwstr>https://www.javatpoint.com/</vt:lpwstr>
      </vt:variant>
      <vt:variant>
        <vt:lpwstr/>
      </vt:variant>
      <vt:variant>
        <vt:i4>1900554</vt:i4>
      </vt:variant>
      <vt:variant>
        <vt:i4>27</vt:i4>
      </vt:variant>
      <vt:variant>
        <vt:i4>0</vt:i4>
      </vt:variant>
      <vt:variant>
        <vt:i4>5</vt:i4>
      </vt:variant>
      <vt:variant>
        <vt:lpwstr>https://www.geeksforgeeks.org/python-django/</vt:lpwstr>
      </vt:variant>
      <vt:variant>
        <vt:lpwstr/>
      </vt:variant>
      <vt:variant>
        <vt:i4>1114119</vt:i4>
      </vt:variant>
      <vt:variant>
        <vt:i4>24</vt:i4>
      </vt:variant>
      <vt:variant>
        <vt:i4>0</vt:i4>
      </vt:variant>
      <vt:variant>
        <vt:i4>5</vt:i4>
      </vt:variant>
      <vt:variant>
        <vt:lpwstr/>
      </vt:variant>
      <vt:variant>
        <vt:lpwstr>bibliography</vt:lpwstr>
      </vt:variant>
      <vt:variant>
        <vt:i4>2162722</vt:i4>
      </vt:variant>
      <vt:variant>
        <vt:i4>21</vt:i4>
      </vt:variant>
      <vt:variant>
        <vt:i4>0</vt:i4>
      </vt:variant>
      <vt:variant>
        <vt:i4>5</vt:i4>
      </vt:variant>
      <vt:variant>
        <vt:lpwstr/>
      </vt:variant>
      <vt:variant>
        <vt:lpwstr>chap 9</vt:lpwstr>
      </vt:variant>
      <vt:variant>
        <vt:i4>2097186</vt:i4>
      </vt:variant>
      <vt:variant>
        <vt:i4>18</vt:i4>
      </vt:variant>
      <vt:variant>
        <vt:i4>0</vt:i4>
      </vt:variant>
      <vt:variant>
        <vt:i4>5</vt:i4>
      </vt:variant>
      <vt:variant>
        <vt:lpwstr/>
      </vt:variant>
      <vt:variant>
        <vt:lpwstr>chap 8</vt:lpwstr>
      </vt:variant>
      <vt:variant>
        <vt:i4>2097186</vt:i4>
      </vt:variant>
      <vt:variant>
        <vt:i4>15</vt:i4>
      </vt:variant>
      <vt:variant>
        <vt:i4>0</vt:i4>
      </vt:variant>
      <vt:variant>
        <vt:i4>5</vt:i4>
      </vt:variant>
      <vt:variant>
        <vt:lpwstr/>
      </vt:variant>
      <vt:variant>
        <vt:lpwstr>chap 8</vt:lpwstr>
      </vt:variant>
      <vt:variant>
        <vt:i4>1572866</vt:i4>
      </vt:variant>
      <vt:variant>
        <vt:i4>12</vt:i4>
      </vt:variant>
      <vt:variant>
        <vt:i4>0</vt:i4>
      </vt:variant>
      <vt:variant>
        <vt:i4>5</vt:i4>
      </vt:variant>
      <vt:variant>
        <vt:lpwstr/>
      </vt:variant>
      <vt:variant>
        <vt:lpwstr>chap5</vt:lpwstr>
      </vt:variant>
      <vt:variant>
        <vt:i4>2097186</vt:i4>
      </vt:variant>
      <vt:variant>
        <vt:i4>9</vt:i4>
      </vt:variant>
      <vt:variant>
        <vt:i4>0</vt:i4>
      </vt:variant>
      <vt:variant>
        <vt:i4>5</vt:i4>
      </vt:variant>
      <vt:variant>
        <vt:lpwstr/>
      </vt:variant>
      <vt:variant>
        <vt:lpwstr>chap 8</vt:lpwstr>
      </vt:variant>
      <vt:variant>
        <vt:i4>1572866</vt:i4>
      </vt:variant>
      <vt:variant>
        <vt:i4>6</vt:i4>
      </vt:variant>
      <vt:variant>
        <vt:i4>0</vt:i4>
      </vt:variant>
      <vt:variant>
        <vt:i4>5</vt:i4>
      </vt:variant>
      <vt:variant>
        <vt:lpwstr/>
      </vt:variant>
      <vt:variant>
        <vt:lpwstr>chap4</vt:lpwstr>
      </vt:variant>
      <vt:variant>
        <vt:i4>1572866</vt:i4>
      </vt:variant>
      <vt:variant>
        <vt:i4>3</vt:i4>
      </vt:variant>
      <vt:variant>
        <vt:i4>0</vt:i4>
      </vt:variant>
      <vt:variant>
        <vt:i4>5</vt:i4>
      </vt:variant>
      <vt:variant>
        <vt:lpwstr/>
      </vt:variant>
      <vt:variant>
        <vt:lpwstr>chap3</vt:lpwstr>
      </vt:variant>
      <vt:variant>
        <vt:i4>1572866</vt:i4>
      </vt:variant>
      <vt:variant>
        <vt:i4>0</vt:i4>
      </vt:variant>
      <vt:variant>
        <vt:i4>0</vt:i4>
      </vt:variant>
      <vt:variant>
        <vt:i4>5</vt:i4>
      </vt:variant>
      <vt:variant>
        <vt:lpwstr/>
      </vt:variant>
      <vt:variant>
        <vt:lpwstr>chap2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Akshay Goyal</cp:lastModifiedBy>
  <cp:revision>26</cp:revision>
  <dcterms:created xsi:type="dcterms:W3CDTF">2022-05-26T18:43:00Z</dcterms:created>
  <dcterms:modified xsi:type="dcterms:W3CDTF">2022-05-27T09:26:00Z</dcterms:modified>
</cp:coreProperties>
</file>