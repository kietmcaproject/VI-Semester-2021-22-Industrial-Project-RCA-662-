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7A601" w14:textId="20CC85B3" w:rsidR="001D2D9C" w:rsidRPr="00AC6430" w:rsidRDefault="001D2D9C" w:rsidP="001D2D9C">
      <w:pPr>
        <w:spacing w:line="460" w:lineRule="exact"/>
        <w:ind w:left="1011" w:right="861"/>
        <w:jc w:val="center"/>
        <w:rPr>
          <w:b/>
          <w:sz w:val="40"/>
        </w:rPr>
      </w:pPr>
      <w:r>
        <w:rPr>
          <w:b/>
          <w:noProof/>
          <w:sz w:val="28"/>
        </w:rPr>
        <mc:AlternateContent>
          <mc:Choice Requires="wpg">
            <w:drawing>
              <wp:anchor distT="0" distB="0" distL="114300" distR="114300" simplePos="0" relativeHeight="251659264" behindDoc="1" locked="0" layoutInCell="1" allowOverlap="1" wp14:anchorId="077C9456" wp14:editId="6B64F6E8">
                <wp:simplePos x="0" y="0"/>
                <wp:positionH relativeFrom="margin">
                  <wp:align>left</wp:align>
                </wp:positionH>
                <wp:positionV relativeFrom="page">
                  <wp:posOffset>198120</wp:posOffset>
                </wp:positionV>
                <wp:extent cx="6019800" cy="95250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9525000"/>
                          <a:chOff x="1726" y="1418"/>
                          <a:chExt cx="9480" cy="14076"/>
                        </a:xfrm>
                      </wpg:grpSpPr>
                      <wps:wsp>
                        <wps:cNvPr id="2" name="docshape6"/>
                        <wps:cNvSpPr>
                          <a:spLocks/>
                        </wps:cNvSpPr>
                        <wps:spPr bwMode="auto">
                          <a:xfrm>
                            <a:off x="1726" y="1418"/>
                            <a:ext cx="9480" cy="14076"/>
                          </a:xfrm>
                          <a:custGeom>
                            <a:avLst/>
                            <a:gdLst>
                              <a:gd name="T0" fmla="+- 0 11195 1726"/>
                              <a:gd name="T1" fmla="*/ T0 w 9480"/>
                              <a:gd name="T2" fmla="+- 0 1418 1418"/>
                              <a:gd name="T3" fmla="*/ 1418 h 14076"/>
                              <a:gd name="T4" fmla="+- 0 1736 1726"/>
                              <a:gd name="T5" fmla="*/ T4 w 9480"/>
                              <a:gd name="T6" fmla="+- 0 1418 1418"/>
                              <a:gd name="T7" fmla="*/ 1418 h 14076"/>
                              <a:gd name="T8" fmla="+- 0 1726 1726"/>
                              <a:gd name="T9" fmla="*/ T8 w 9480"/>
                              <a:gd name="T10" fmla="+- 0 1418 1418"/>
                              <a:gd name="T11" fmla="*/ 1418 h 14076"/>
                              <a:gd name="T12" fmla="+- 0 1726 1726"/>
                              <a:gd name="T13" fmla="*/ T12 w 9480"/>
                              <a:gd name="T14" fmla="+- 0 1428 1418"/>
                              <a:gd name="T15" fmla="*/ 1428 h 14076"/>
                              <a:gd name="T16" fmla="+- 0 1726 1726"/>
                              <a:gd name="T17" fmla="*/ T16 w 9480"/>
                              <a:gd name="T18" fmla="+- 0 15485 1418"/>
                              <a:gd name="T19" fmla="*/ 15485 h 14076"/>
                              <a:gd name="T20" fmla="+- 0 1726 1726"/>
                              <a:gd name="T21" fmla="*/ T20 w 9480"/>
                              <a:gd name="T22" fmla="+- 0 15494 1418"/>
                              <a:gd name="T23" fmla="*/ 15494 h 14076"/>
                              <a:gd name="T24" fmla="+- 0 1736 1726"/>
                              <a:gd name="T25" fmla="*/ T24 w 9480"/>
                              <a:gd name="T26" fmla="+- 0 15494 1418"/>
                              <a:gd name="T27" fmla="*/ 15494 h 14076"/>
                              <a:gd name="T28" fmla="+- 0 11195 1726"/>
                              <a:gd name="T29" fmla="*/ T28 w 9480"/>
                              <a:gd name="T30" fmla="+- 0 15494 1418"/>
                              <a:gd name="T31" fmla="*/ 15494 h 14076"/>
                              <a:gd name="T32" fmla="+- 0 11195 1726"/>
                              <a:gd name="T33" fmla="*/ T32 w 9480"/>
                              <a:gd name="T34" fmla="+- 0 15485 1418"/>
                              <a:gd name="T35" fmla="*/ 15485 h 14076"/>
                              <a:gd name="T36" fmla="+- 0 1736 1726"/>
                              <a:gd name="T37" fmla="*/ T36 w 9480"/>
                              <a:gd name="T38" fmla="+- 0 15485 1418"/>
                              <a:gd name="T39" fmla="*/ 15485 h 14076"/>
                              <a:gd name="T40" fmla="+- 0 1736 1726"/>
                              <a:gd name="T41" fmla="*/ T40 w 9480"/>
                              <a:gd name="T42" fmla="+- 0 1428 1418"/>
                              <a:gd name="T43" fmla="*/ 1428 h 14076"/>
                              <a:gd name="T44" fmla="+- 0 11195 1726"/>
                              <a:gd name="T45" fmla="*/ T44 w 9480"/>
                              <a:gd name="T46" fmla="+- 0 1428 1418"/>
                              <a:gd name="T47" fmla="*/ 1428 h 14076"/>
                              <a:gd name="T48" fmla="+- 0 11195 1726"/>
                              <a:gd name="T49" fmla="*/ T48 w 9480"/>
                              <a:gd name="T50" fmla="+- 0 1418 1418"/>
                              <a:gd name="T51" fmla="*/ 1418 h 14076"/>
                              <a:gd name="T52" fmla="+- 0 11205 1726"/>
                              <a:gd name="T53" fmla="*/ T52 w 9480"/>
                              <a:gd name="T54" fmla="+- 0 1418 1418"/>
                              <a:gd name="T55" fmla="*/ 1418 h 14076"/>
                              <a:gd name="T56" fmla="+- 0 11196 1726"/>
                              <a:gd name="T57" fmla="*/ T56 w 9480"/>
                              <a:gd name="T58" fmla="+- 0 1418 1418"/>
                              <a:gd name="T59" fmla="*/ 1418 h 14076"/>
                              <a:gd name="T60" fmla="+- 0 11196 1726"/>
                              <a:gd name="T61" fmla="*/ T60 w 9480"/>
                              <a:gd name="T62" fmla="+- 0 1428 1418"/>
                              <a:gd name="T63" fmla="*/ 1428 h 14076"/>
                              <a:gd name="T64" fmla="+- 0 11196 1726"/>
                              <a:gd name="T65" fmla="*/ T64 w 9480"/>
                              <a:gd name="T66" fmla="+- 0 15485 1418"/>
                              <a:gd name="T67" fmla="*/ 15485 h 14076"/>
                              <a:gd name="T68" fmla="+- 0 11196 1726"/>
                              <a:gd name="T69" fmla="*/ T68 w 9480"/>
                              <a:gd name="T70" fmla="+- 0 15494 1418"/>
                              <a:gd name="T71" fmla="*/ 15494 h 14076"/>
                              <a:gd name="T72" fmla="+- 0 11205 1726"/>
                              <a:gd name="T73" fmla="*/ T72 w 9480"/>
                              <a:gd name="T74" fmla="+- 0 15494 1418"/>
                              <a:gd name="T75" fmla="*/ 15494 h 14076"/>
                              <a:gd name="T76" fmla="+- 0 11205 1726"/>
                              <a:gd name="T77" fmla="*/ T76 w 9480"/>
                              <a:gd name="T78" fmla="+- 0 15485 1418"/>
                              <a:gd name="T79" fmla="*/ 15485 h 14076"/>
                              <a:gd name="T80" fmla="+- 0 11205 1726"/>
                              <a:gd name="T81" fmla="*/ T80 w 9480"/>
                              <a:gd name="T82" fmla="+- 0 1428 1418"/>
                              <a:gd name="T83" fmla="*/ 1428 h 14076"/>
                              <a:gd name="T84" fmla="+- 0 11205 1726"/>
                              <a:gd name="T85" fmla="*/ T84 w 9480"/>
                              <a:gd name="T86" fmla="+- 0 1418 1418"/>
                              <a:gd name="T87" fmla="*/ 1418 h 140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480" h="14076">
                                <a:moveTo>
                                  <a:pt x="9469" y="0"/>
                                </a:moveTo>
                                <a:lnTo>
                                  <a:pt x="10" y="0"/>
                                </a:lnTo>
                                <a:lnTo>
                                  <a:pt x="0" y="0"/>
                                </a:lnTo>
                                <a:lnTo>
                                  <a:pt x="0" y="10"/>
                                </a:lnTo>
                                <a:lnTo>
                                  <a:pt x="0" y="14067"/>
                                </a:lnTo>
                                <a:lnTo>
                                  <a:pt x="0" y="14076"/>
                                </a:lnTo>
                                <a:lnTo>
                                  <a:pt x="10" y="14076"/>
                                </a:lnTo>
                                <a:lnTo>
                                  <a:pt x="9469" y="14076"/>
                                </a:lnTo>
                                <a:lnTo>
                                  <a:pt x="9469" y="14067"/>
                                </a:lnTo>
                                <a:lnTo>
                                  <a:pt x="10" y="14067"/>
                                </a:lnTo>
                                <a:lnTo>
                                  <a:pt x="10" y="10"/>
                                </a:lnTo>
                                <a:lnTo>
                                  <a:pt x="9469" y="10"/>
                                </a:lnTo>
                                <a:lnTo>
                                  <a:pt x="9469" y="0"/>
                                </a:lnTo>
                                <a:close/>
                                <a:moveTo>
                                  <a:pt x="9479" y="0"/>
                                </a:moveTo>
                                <a:lnTo>
                                  <a:pt x="9470" y="0"/>
                                </a:lnTo>
                                <a:lnTo>
                                  <a:pt x="9470" y="10"/>
                                </a:lnTo>
                                <a:lnTo>
                                  <a:pt x="9470" y="14067"/>
                                </a:lnTo>
                                <a:lnTo>
                                  <a:pt x="9470" y="14076"/>
                                </a:lnTo>
                                <a:lnTo>
                                  <a:pt x="9479" y="14076"/>
                                </a:lnTo>
                                <a:lnTo>
                                  <a:pt x="9479" y="14067"/>
                                </a:lnTo>
                                <a:lnTo>
                                  <a:pt x="9479" y="10"/>
                                </a:lnTo>
                                <a:lnTo>
                                  <a:pt x="94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 name="docshape7" descr="Image result for akt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417" y="9281"/>
                            <a:ext cx="2100" cy="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D692AC" id="Group 1" o:spid="_x0000_s1026" style="position:absolute;margin-left:0;margin-top:15.6pt;width:474pt;height:750pt;z-index:-251657216;mso-position-horizontal:left;mso-position-horizontal-relative:margin;mso-position-vertical-relative:page" coordorigin="1726,1418" coordsize="9480,140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">
                <v:shape id="docshape6" o:spid="_x0000_s1027" style="position:absolute;left:1726;top:1418;width:9480;height:14076;visibility:visible;mso-wrap-style:square;v-text-anchor:top" coordsize="9480,14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" path="m9469,l10,,,,,10,,14067r,9l10,14076r9459,l9469,14067r-9459,l10,10r9459,l9469,xm9479,r-9,l9470,10r,14057l9470,14076r9,l9479,14067,9479,10r,-10xe" fillcolor="black" stroked="f">
                  <v:path arrowok="t" o:connecttype="custom" o:connectlocs="9469,1418;10,1418;0,1418;0,1428;0,15485;0,15494;10,15494;9469,15494;9469,15485;10,15485;10,1428;9469,1428;9469,1418;9479,1418;9470,1418;9470,1428;9470,15485;9470,15494;9479,15494;9479,15485;9479,1428;9479,1418"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 o:spid="_x0000_s1028" type="#_x0000_t75" alt="Image result for aktu" style="position:absolute;left:5417;top:9281;width:2100;height: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">
                  <v:imagedata r:id="rId9" o:title="Image result for aktu"/>
                </v:shape>
                <w10:wrap anchorx="margin" anchory="page"/>
              </v:group>
            </w:pict>
          </mc:Fallback>
        </mc:AlternateContent>
      </w:r>
      <w:r w:rsidR="00B60C17">
        <w:rPr>
          <w:b/>
          <w:sz w:val="40"/>
        </w:rPr>
        <w:t>RESTAURANT TABLE BOOKING</w:t>
      </w:r>
    </w:p>
    <w:p w14:paraId="38583181" w14:textId="39F58BA4" w:rsidR="001D2D9C" w:rsidRDefault="001D2D9C" w:rsidP="001D2D9C">
      <w:pPr>
        <w:spacing w:before="317"/>
        <w:ind w:left="1011" w:right="840"/>
        <w:jc w:val="center"/>
        <w:rPr>
          <w:b/>
          <w:sz w:val="28"/>
        </w:rPr>
      </w:pPr>
      <w:r>
        <w:rPr>
          <w:b/>
          <w:sz w:val="28"/>
        </w:rPr>
        <w:t>A</w:t>
      </w:r>
      <w:r>
        <w:rPr>
          <w:b/>
          <w:spacing w:val="-1"/>
          <w:sz w:val="28"/>
        </w:rPr>
        <w:t xml:space="preserve"> </w:t>
      </w:r>
      <w:r>
        <w:rPr>
          <w:b/>
          <w:sz w:val="28"/>
        </w:rPr>
        <w:t>Thesis Submitted</w:t>
      </w:r>
    </w:p>
    <w:p w14:paraId="2A700419" w14:textId="77777777" w:rsidR="001D2D9C" w:rsidRDefault="001D2D9C" w:rsidP="001D2D9C">
      <w:pPr>
        <w:spacing w:before="2" w:line="244" w:lineRule="auto"/>
        <w:ind w:left="2912" w:right="2741"/>
        <w:jc w:val="center"/>
        <w:rPr>
          <w:b/>
          <w:sz w:val="28"/>
        </w:rPr>
      </w:pPr>
      <w:r>
        <w:rPr>
          <w:b/>
          <w:sz w:val="28"/>
        </w:rPr>
        <w:t>In Partial Fulfillment of the Requirements</w:t>
      </w:r>
      <w:r>
        <w:rPr>
          <w:b/>
          <w:spacing w:val="-67"/>
          <w:sz w:val="28"/>
        </w:rPr>
        <w:t xml:space="preserve"> </w:t>
      </w:r>
      <w:r>
        <w:rPr>
          <w:b/>
          <w:sz w:val="28"/>
        </w:rPr>
        <w:t>for the</w:t>
      </w:r>
      <w:r>
        <w:rPr>
          <w:b/>
          <w:spacing w:val="-1"/>
          <w:sz w:val="28"/>
        </w:rPr>
        <w:t xml:space="preserve"> </w:t>
      </w:r>
      <w:r>
        <w:rPr>
          <w:b/>
          <w:sz w:val="28"/>
        </w:rPr>
        <w:t>Degree</w:t>
      </w:r>
      <w:r>
        <w:rPr>
          <w:b/>
          <w:spacing w:val="-3"/>
          <w:sz w:val="28"/>
        </w:rPr>
        <w:t xml:space="preserve"> </w:t>
      </w:r>
      <w:r>
        <w:rPr>
          <w:b/>
          <w:sz w:val="28"/>
        </w:rPr>
        <w:t>of</w:t>
      </w:r>
    </w:p>
    <w:p w14:paraId="2659EB94" w14:textId="77777777" w:rsidR="001D2D9C" w:rsidRDefault="001D2D9C" w:rsidP="001D2D9C">
      <w:pPr>
        <w:pStyle w:val="BodyText"/>
        <w:spacing w:before="3"/>
        <w:rPr>
          <w:b/>
          <w:sz w:val="25"/>
        </w:rPr>
      </w:pPr>
    </w:p>
    <w:p w14:paraId="62AF64F4" w14:textId="77777777" w:rsidR="001D2D9C" w:rsidRDefault="001D2D9C" w:rsidP="001D2D9C">
      <w:pPr>
        <w:pStyle w:val="Heading1"/>
        <w:spacing w:line="459" w:lineRule="exact"/>
        <w:ind w:right="843"/>
      </w:pPr>
      <w:r>
        <w:t>MASTER OF COMPUTER APPLICATION</w:t>
      </w:r>
    </w:p>
    <w:p w14:paraId="7DC0DCD2" w14:textId="77777777" w:rsidR="001D2D9C" w:rsidRDefault="001D2D9C" w:rsidP="001D2D9C">
      <w:pPr>
        <w:spacing w:line="320" w:lineRule="exact"/>
        <w:ind w:left="1011" w:right="837"/>
        <w:jc w:val="center"/>
        <w:rPr>
          <w:b/>
          <w:sz w:val="28"/>
        </w:rPr>
      </w:pPr>
      <w:r>
        <w:rPr>
          <w:b/>
          <w:sz w:val="28"/>
        </w:rPr>
        <w:t>in</w:t>
      </w:r>
    </w:p>
    <w:p w14:paraId="6AE471FA" w14:textId="77777777" w:rsidR="001D2D9C" w:rsidRPr="00CA2D32" w:rsidRDefault="001D2D9C" w:rsidP="001D2D9C">
      <w:pPr>
        <w:spacing w:line="459" w:lineRule="exact"/>
        <w:ind w:left="1011" w:right="841"/>
        <w:jc w:val="center"/>
        <w:rPr>
          <w:b/>
          <w:bCs/>
          <w:sz w:val="32"/>
          <w:szCs w:val="32"/>
        </w:rPr>
      </w:pPr>
      <w:r w:rsidRPr="00CA2D32">
        <w:rPr>
          <w:b/>
          <w:bCs/>
          <w:sz w:val="32"/>
          <w:szCs w:val="32"/>
        </w:rPr>
        <w:t>FIELD</w:t>
      </w:r>
      <w:r w:rsidRPr="00CA2D32">
        <w:rPr>
          <w:b/>
          <w:bCs/>
          <w:spacing w:val="-1"/>
          <w:sz w:val="32"/>
          <w:szCs w:val="32"/>
        </w:rPr>
        <w:t xml:space="preserve"> </w:t>
      </w:r>
      <w:r w:rsidRPr="00CA2D32">
        <w:rPr>
          <w:b/>
          <w:bCs/>
          <w:sz w:val="32"/>
          <w:szCs w:val="32"/>
        </w:rPr>
        <w:t>OF SPECIALIZATION</w:t>
      </w:r>
    </w:p>
    <w:p w14:paraId="58F5703E" w14:textId="77777777" w:rsidR="001D2D9C" w:rsidRDefault="001D2D9C" w:rsidP="001D2D9C">
      <w:pPr>
        <w:spacing w:before="188"/>
        <w:ind w:left="1011" w:right="840"/>
        <w:jc w:val="center"/>
        <w:rPr>
          <w:b/>
          <w:sz w:val="28"/>
        </w:rPr>
      </w:pPr>
      <w:r>
        <w:rPr>
          <w:b/>
          <w:sz w:val="28"/>
        </w:rPr>
        <w:t>by</w:t>
      </w:r>
    </w:p>
    <w:p w14:paraId="5ADFCE11" w14:textId="2960959B" w:rsidR="001D2D9C" w:rsidRPr="000C0811" w:rsidRDefault="001D2D9C" w:rsidP="001D2D9C">
      <w:pPr>
        <w:spacing w:line="269" w:lineRule="exact"/>
        <w:ind w:left="1011" w:right="847"/>
        <w:jc w:val="center"/>
        <w:rPr>
          <w:b/>
          <w:bCs/>
          <w:sz w:val="24"/>
          <w:szCs w:val="24"/>
        </w:rPr>
      </w:pPr>
    </w:p>
    <w:p w14:paraId="02A33415" w14:textId="669EDBCE" w:rsidR="001D2D9C" w:rsidRDefault="001D2D9C" w:rsidP="002E0D37">
      <w:pPr>
        <w:spacing w:line="269" w:lineRule="exact"/>
        <w:ind w:left="1011" w:right="847"/>
        <w:jc w:val="center"/>
        <w:rPr>
          <w:b/>
          <w:bCs/>
          <w:sz w:val="24"/>
          <w:szCs w:val="24"/>
        </w:rPr>
      </w:pPr>
      <w:r>
        <w:rPr>
          <w:b/>
          <w:bCs/>
          <w:sz w:val="32"/>
          <w:szCs w:val="32"/>
        </w:rPr>
        <w:t xml:space="preserve">DEVENDRA RAI </w:t>
      </w:r>
      <w:r w:rsidRPr="000C0811">
        <w:rPr>
          <w:b/>
          <w:bCs/>
          <w:sz w:val="24"/>
          <w:szCs w:val="24"/>
        </w:rPr>
        <w:t>(1900290140013)</w:t>
      </w:r>
    </w:p>
    <w:p w14:paraId="4A11B862" w14:textId="77777777" w:rsidR="001D2D9C" w:rsidRPr="00AC6430" w:rsidRDefault="001D2D9C" w:rsidP="001D2D9C">
      <w:pPr>
        <w:spacing w:line="269" w:lineRule="exact"/>
        <w:ind w:left="1011" w:right="847"/>
        <w:jc w:val="center"/>
        <w:rPr>
          <w:b/>
          <w:bCs/>
          <w:sz w:val="24"/>
        </w:rPr>
      </w:pPr>
    </w:p>
    <w:p w14:paraId="24DB6EA2" w14:textId="77777777" w:rsidR="001D2D9C" w:rsidRDefault="001D2D9C" w:rsidP="001D2D9C">
      <w:pPr>
        <w:pStyle w:val="BodyText"/>
        <w:spacing w:before="8"/>
        <w:rPr>
          <w:b/>
          <w:sz w:val="22"/>
        </w:rPr>
      </w:pPr>
    </w:p>
    <w:p w14:paraId="112FFDF8" w14:textId="606B7CAE" w:rsidR="001D2D9C" w:rsidRDefault="001D2D9C" w:rsidP="001D2D9C">
      <w:pPr>
        <w:spacing w:line="275" w:lineRule="exact"/>
        <w:ind w:left="1011" w:right="843"/>
        <w:jc w:val="center"/>
        <w:rPr>
          <w:b/>
          <w:sz w:val="24"/>
        </w:rPr>
      </w:pPr>
      <w:r>
        <w:rPr>
          <w:b/>
          <w:sz w:val="24"/>
        </w:rPr>
        <w:t>Under</w:t>
      </w:r>
      <w:r>
        <w:rPr>
          <w:b/>
          <w:spacing w:val="-2"/>
          <w:sz w:val="24"/>
        </w:rPr>
        <w:t xml:space="preserve"> </w:t>
      </w:r>
      <w:r>
        <w:rPr>
          <w:b/>
          <w:sz w:val="24"/>
        </w:rPr>
        <w:t>the</w:t>
      </w:r>
      <w:r>
        <w:rPr>
          <w:b/>
          <w:spacing w:val="-2"/>
          <w:sz w:val="24"/>
        </w:rPr>
        <w:t xml:space="preserve"> </w:t>
      </w:r>
      <w:r>
        <w:rPr>
          <w:b/>
          <w:sz w:val="24"/>
        </w:rPr>
        <w:t>Supervision</w:t>
      </w:r>
      <w:r>
        <w:rPr>
          <w:b/>
          <w:spacing w:val="-3"/>
          <w:sz w:val="24"/>
        </w:rPr>
        <w:t xml:space="preserve"> </w:t>
      </w:r>
      <w:r>
        <w:rPr>
          <w:b/>
          <w:sz w:val="24"/>
        </w:rPr>
        <w:t>of</w:t>
      </w:r>
    </w:p>
    <w:p w14:paraId="169B1BE5" w14:textId="77777777" w:rsidR="002E0D37" w:rsidRDefault="002E0D37" w:rsidP="001D2D9C">
      <w:pPr>
        <w:spacing w:line="275" w:lineRule="exact"/>
        <w:ind w:left="1011" w:right="843"/>
        <w:jc w:val="center"/>
        <w:rPr>
          <w:b/>
          <w:sz w:val="24"/>
        </w:rPr>
      </w:pPr>
    </w:p>
    <w:p w14:paraId="792EC0A6" w14:textId="391AEF24" w:rsidR="001D2D9C" w:rsidRDefault="002E0D37" w:rsidP="002E0D37">
      <w:pPr>
        <w:ind w:left="2606" w:right="2665"/>
        <w:jc w:val="center"/>
        <w:rPr>
          <w:b/>
          <w:sz w:val="28"/>
        </w:rPr>
      </w:pPr>
      <w:r>
        <w:rPr>
          <w:b/>
          <w:sz w:val="28"/>
        </w:rPr>
        <w:t>Ms. Neelam</w:t>
      </w:r>
      <w:r>
        <w:rPr>
          <w:b/>
          <w:spacing w:val="-5"/>
          <w:sz w:val="28"/>
        </w:rPr>
        <w:t xml:space="preserve"> </w:t>
      </w:r>
      <w:r>
        <w:rPr>
          <w:b/>
          <w:sz w:val="28"/>
        </w:rPr>
        <w:t>Rawat</w:t>
      </w:r>
    </w:p>
    <w:p w14:paraId="11A18AEE" w14:textId="01258D5A" w:rsidR="001D2D9C" w:rsidRDefault="001D2D9C" w:rsidP="001D2D9C">
      <w:pPr>
        <w:spacing w:line="321" w:lineRule="exact"/>
        <w:ind w:left="1011" w:right="841"/>
        <w:jc w:val="center"/>
        <w:rPr>
          <w:b/>
          <w:sz w:val="28"/>
        </w:rPr>
      </w:pPr>
      <w:r>
        <w:rPr>
          <w:b/>
          <w:sz w:val="28"/>
        </w:rPr>
        <w:t xml:space="preserve"> (A</w:t>
      </w:r>
      <w:r w:rsidR="009637C4">
        <w:rPr>
          <w:b/>
          <w:sz w:val="28"/>
        </w:rPr>
        <w:t>ss</w:t>
      </w:r>
      <w:r w:rsidR="00B50BFC">
        <w:rPr>
          <w:b/>
          <w:sz w:val="28"/>
        </w:rPr>
        <w:t>ociate</w:t>
      </w:r>
      <w:r>
        <w:rPr>
          <w:b/>
          <w:sz w:val="28"/>
        </w:rPr>
        <w:t xml:space="preserve"> Professor)</w:t>
      </w:r>
    </w:p>
    <w:p w14:paraId="7D5B9237" w14:textId="77777777" w:rsidR="001D2D9C" w:rsidRDefault="001D2D9C" w:rsidP="001D2D9C">
      <w:pPr>
        <w:ind w:left="1011" w:right="840"/>
        <w:jc w:val="center"/>
        <w:rPr>
          <w:b/>
          <w:sz w:val="28"/>
        </w:rPr>
      </w:pPr>
      <w:r>
        <w:rPr>
          <w:b/>
          <w:sz w:val="28"/>
        </w:rPr>
        <w:t>KIET Group OF Institutions Ghaziabad Uttar Pradesh</w:t>
      </w:r>
    </w:p>
    <w:p w14:paraId="3D054C4E" w14:textId="77777777" w:rsidR="001D2D9C" w:rsidRDefault="001D2D9C" w:rsidP="001D2D9C">
      <w:pPr>
        <w:pStyle w:val="BodyText"/>
        <w:rPr>
          <w:b/>
          <w:sz w:val="30"/>
        </w:rPr>
      </w:pPr>
    </w:p>
    <w:p w14:paraId="0F4D1DC9" w14:textId="77777777" w:rsidR="001D2D9C" w:rsidRDefault="001D2D9C" w:rsidP="001D2D9C">
      <w:pPr>
        <w:pStyle w:val="BodyText"/>
        <w:rPr>
          <w:b/>
          <w:sz w:val="30"/>
        </w:rPr>
      </w:pPr>
    </w:p>
    <w:p w14:paraId="1C7C6C82" w14:textId="77777777" w:rsidR="001D2D9C" w:rsidRDefault="001D2D9C" w:rsidP="001D2D9C">
      <w:pPr>
        <w:pStyle w:val="BodyText"/>
        <w:rPr>
          <w:b/>
          <w:sz w:val="30"/>
        </w:rPr>
      </w:pPr>
    </w:p>
    <w:p w14:paraId="6C5B6B73" w14:textId="77777777" w:rsidR="001D2D9C" w:rsidRDefault="001D2D9C" w:rsidP="001D2D9C">
      <w:pPr>
        <w:pStyle w:val="BodyText"/>
        <w:rPr>
          <w:b/>
          <w:sz w:val="30"/>
        </w:rPr>
      </w:pPr>
    </w:p>
    <w:p w14:paraId="0A360BC6" w14:textId="77777777" w:rsidR="001D2D9C" w:rsidRDefault="001D2D9C" w:rsidP="001D2D9C">
      <w:pPr>
        <w:pStyle w:val="BodyText"/>
        <w:rPr>
          <w:b/>
          <w:sz w:val="30"/>
        </w:rPr>
      </w:pPr>
    </w:p>
    <w:p w14:paraId="566E5B1C" w14:textId="77777777" w:rsidR="001D2D9C" w:rsidRDefault="001D2D9C" w:rsidP="001D2D9C">
      <w:pPr>
        <w:pStyle w:val="BodyText"/>
        <w:rPr>
          <w:b/>
          <w:sz w:val="30"/>
        </w:rPr>
      </w:pPr>
    </w:p>
    <w:p w14:paraId="62AA1324" w14:textId="77777777" w:rsidR="001D2D9C" w:rsidRDefault="001D2D9C" w:rsidP="001D2D9C">
      <w:pPr>
        <w:pStyle w:val="BodyText"/>
        <w:spacing w:before="5"/>
        <w:rPr>
          <w:b/>
          <w:sz w:val="33"/>
        </w:rPr>
      </w:pPr>
    </w:p>
    <w:p w14:paraId="4C06C5E9" w14:textId="77777777" w:rsidR="000270D7" w:rsidRDefault="000270D7" w:rsidP="001D2D9C">
      <w:pPr>
        <w:ind w:left="1011" w:right="846"/>
        <w:jc w:val="center"/>
        <w:rPr>
          <w:b/>
          <w:sz w:val="24"/>
        </w:rPr>
      </w:pPr>
    </w:p>
    <w:p w14:paraId="31AD4158" w14:textId="27218562" w:rsidR="001D2D9C" w:rsidRDefault="001D2D9C" w:rsidP="001D2D9C">
      <w:pPr>
        <w:ind w:left="1011" w:right="846"/>
        <w:jc w:val="center"/>
        <w:rPr>
          <w:b/>
          <w:sz w:val="24"/>
        </w:rPr>
      </w:pPr>
      <w:r>
        <w:rPr>
          <w:b/>
          <w:sz w:val="24"/>
        </w:rPr>
        <w:t>to</w:t>
      </w:r>
      <w:r>
        <w:rPr>
          <w:b/>
          <w:spacing w:val="-1"/>
          <w:sz w:val="24"/>
        </w:rPr>
        <w:t xml:space="preserve"> </w:t>
      </w:r>
      <w:r>
        <w:rPr>
          <w:b/>
          <w:sz w:val="24"/>
        </w:rPr>
        <w:t>the</w:t>
      </w:r>
    </w:p>
    <w:p w14:paraId="5EB08AB5" w14:textId="77777777" w:rsidR="001D2D9C" w:rsidRDefault="001D2D9C" w:rsidP="001D2D9C">
      <w:pPr>
        <w:pStyle w:val="BodyText"/>
        <w:spacing w:before="1"/>
        <w:rPr>
          <w:b/>
        </w:rPr>
      </w:pPr>
    </w:p>
    <w:p w14:paraId="35C6355F" w14:textId="77777777" w:rsidR="001D2D9C" w:rsidRDefault="001D2D9C" w:rsidP="001D2D9C">
      <w:pPr>
        <w:ind w:left="1011" w:right="840"/>
        <w:jc w:val="center"/>
        <w:rPr>
          <w:b/>
          <w:sz w:val="28"/>
        </w:rPr>
      </w:pPr>
      <w:r>
        <w:rPr>
          <w:b/>
          <w:sz w:val="28"/>
        </w:rPr>
        <w:t>FACULTY</w:t>
      </w:r>
      <w:r>
        <w:rPr>
          <w:b/>
          <w:spacing w:val="-2"/>
          <w:sz w:val="28"/>
        </w:rPr>
        <w:t xml:space="preserve"> </w:t>
      </w:r>
      <w:r>
        <w:rPr>
          <w:b/>
          <w:sz w:val="28"/>
        </w:rPr>
        <w:t>OF</w:t>
      </w:r>
      <w:r>
        <w:rPr>
          <w:b/>
          <w:spacing w:val="-2"/>
          <w:sz w:val="28"/>
        </w:rPr>
        <w:t xml:space="preserve"> </w:t>
      </w:r>
      <w:r>
        <w:rPr>
          <w:b/>
          <w:sz w:val="28"/>
        </w:rPr>
        <w:t>COMPUTER APPLICATION</w:t>
      </w:r>
    </w:p>
    <w:p w14:paraId="0FFA3B68" w14:textId="77777777" w:rsidR="001D2D9C" w:rsidRDefault="001D2D9C" w:rsidP="001D2D9C">
      <w:pPr>
        <w:pStyle w:val="BodyText"/>
        <w:spacing w:before="1"/>
        <w:rPr>
          <w:b/>
          <w:sz w:val="26"/>
        </w:rPr>
      </w:pPr>
    </w:p>
    <w:p w14:paraId="0DC5B99C" w14:textId="77777777" w:rsidR="001D2D9C" w:rsidRDefault="001D2D9C" w:rsidP="001D2D9C">
      <w:pPr>
        <w:pStyle w:val="Heading2"/>
        <w:spacing w:line="235" w:lineRule="auto"/>
        <w:ind w:right="845"/>
      </w:pPr>
      <w:r>
        <w:rPr>
          <w:w w:val="95"/>
        </w:rPr>
        <w:t>DR.</w:t>
      </w:r>
      <w:r>
        <w:rPr>
          <w:spacing w:val="49"/>
          <w:w w:val="95"/>
        </w:rPr>
        <w:t xml:space="preserve"> </w:t>
      </w:r>
      <w:r>
        <w:rPr>
          <w:w w:val="95"/>
        </w:rPr>
        <w:t>APJ</w:t>
      </w:r>
      <w:r>
        <w:rPr>
          <w:spacing w:val="52"/>
          <w:w w:val="95"/>
        </w:rPr>
        <w:t xml:space="preserve"> </w:t>
      </w:r>
      <w:r>
        <w:rPr>
          <w:w w:val="95"/>
        </w:rPr>
        <w:t>ABDUL</w:t>
      </w:r>
      <w:r>
        <w:rPr>
          <w:spacing w:val="54"/>
          <w:w w:val="95"/>
        </w:rPr>
        <w:t xml:space="preserve"> </w:t>
      </w:r>
      <w:r>
        <w:rPr>
          <w:w w:val="95"/>
        </w:rPr>
        <w:t>KALAM</w:t>
      </w:r>
      <w:r>
        <w:rPr>
          <w:spacing w:val="61"/>
          <w:w w:val="95"/>
        </w:rPr>
        <w:t xml:space="preserve"> </w:t>
      </w:r>
      <w:r>
        <w:rPr>
          <w:w w:val="95"/>
        </w:rPr>
        <w:t>TECHNICAL</w:t>
      </w:r>
      <w:r>
        <w:rPr>
          <w:spacing w:val="61"/>
          <w:w w:val="95"/>
        </w:rPr>
        <w:t xml:space="preserve"> </w:t>
      </w:r>
      <w:r>
        <w:rPr>
          <w:w w:val="95"/>
        </w:rPr>
        <w:t>UNIVERSITY</w:t>
      </w:r>
      <w:r>
        <w:rPr>
          <w:spacing w:val="-73"/>
          <w:w w:val="95"/>
        </w:rPr>
        <w:t xml:space="preserve"> </w:t>
      </w:r>
      <w:r>
        <w:t>LUCKNOW</w:t>
      </w:r>
    </w:p>
    <w:p w14:paraId="756E4B51" w14:textId="77777777" w:rsidR="001D2D9C" w:rsidRPr="00736876" w:rsidRDefault="001D2D9C" w:rsidP="001D2D9C">
      <w:pPr>
        <w:spacing w:line="304" w:lineRule="exact"/>
        <w:ind w:left="1011" w:right="845"/>
        <w:jc w:val="center"/>
        <w:rPr>
          <w:b/>
          <w:sz w:val="28"/>
        </w:rPr>
      </w:pPr>
      <w:r>
        <w:rPr>
          <w:b/>
          <w:sz w:val="28"/>
        </w:rPr>
        <w:t>(Formerly</w:t>
      </w:r>
      <w:r>
        <w:rPr>
          <w:b/>
          <w:spacing w:val="-3"/>
          <w:sz w:val="28"/>
        </w:rPr>
        <w:t xml:space="preserve"> </w:t>
      </w:r>
      <w:r>
        <w:rPr>
          <w:b/>
          <w:sz w:val="28"/>
        </w:rPr>
        <w:t>Uttar</w:t>
      </w:r>
      <w:r>
        <w:rPr>
          <w:b/>
          <w:spacing w:val="-4"/>
          <w:sz w:val="28"/>
        </w:rPr>
        <w:t xml:space="preserve"> </w:t>
      </w:r>
      <w:r>
        <w:rPr>
          <w:b/>
          <w:sz w:val="28"/>
        </w:rPr>
        <w:t>Pradesh</w:t>
      </w:r>
      <w:r>
        <w:rPr>
          <w:b/>
          <w:spacing w:val="-4"/>
          <w:sz w:val="28"/>
        </w:rPr>
        <w:t xml:space="preserve"> </w:t>
      </w:r>
      <w:r>
        <w:rPr>
          <w:b/>
          <w:sz w:val="28"/>
        </w:rPr>
        <w:t>Technical</w:t>
      </w:r>
      <w:r>
        <w:rPr>
          <w:b/>
          <w:spacing w:val="-3"/>
          <w:sz w:val="28"/>
        </w:rPr>
        <w:t xml:space="preserve"> </w:t>
      </w:r>
      <w:r>
        <w:rPr>
          <w:b/>
          <w:sz w:val="28"/>
        </w:rPr>
        <w:t>University,</w:t>
      </w:r>
      <w:r>
        <w:rPr>
          <w:b/>
          <w:spacing w:val="-5"/>
          <w:sz w:val="28"/>
        </w:rPr>
        <w:t xml:space="preserve"> </w:t>
      </w:r>
      <w:r>
        <w:rPr>
          <w:b/>
          <w:sz w:val="28"/>
        </w:rPr>
        <w:t>Lucknow)</w:t>
      </w:r>
    </w:p>
    <w:p w14:paraId="234C64BA" w14:textId="0F760B97" w:rsidR="001D2D9C" w:rsidRDefault="002E0D37" w:rsidP="001D2D9C">
      <w:pPr>
        <w:ind w:left="1011" w:right="842"/>
        <w:jc w:val="center"/>
        <w:rPr>
          <w:b/>
          <w:sz w:val="28"/>
        </w:rPr>
      </w:pPr>
      <w:r>
        <w:rPr>
          <w:b/>
          <w:sz w:val="28"/>
        </w:rPr>
        <w:t>MAY</w:t>
      </w:r>
      <w:r w:rsidR="001D2D9C">
        <w:rPr>
          <w:b/>
          <w:sz w:val="28"/>
        </w:rPr>
        <w:t>, 202</w:t>
      </w:r>
      <w:r w:rsidR="000270D7">
        <w:rPr>
          <w:b/>
          <w:sz w:val="28"/>
        </w:rPr>
        <w:t>2</w:t>
      </w:r>
    </w:p>
    <w:p w14:paraId="58298D1C" w14:textId="13171C3B" w:rsidR="00401754" w:rsidRDefault="00401754"/>
    <w:p w14:paraId="78A2B841" w14:textId="158397FE" w:rsidR="00A37DC7" w:rsidRDefault="00A37DC7"/>
    <w:p w14:paraId="746AA0D8" w14:textId="6B64A285" w:rsidR="00A37DC7" w:rsidRDefault="00A37DC7" w:rsidP="0017693B">
      <w:pPr>
        <w:jc w:val="center"/>
      </w:pPr>
    </w:p>
    <w:p w14:paraId="54A91BAB" w14:textId="77777777" w:rsidR="00A43459" w:rsidRPr="00B23EEB" w:rsidRDefault="00A43459" w:rsidP="00A43459">
      <w:pPr>
        <w:pStyle w:val="Heading2"/>
        <w:rPr>
          <w:u w:val="single"/>
        </w:rPr>
      </w:pPr>
      <w:r w:rsidRPr="00B23EEB">
        <w:rPr>
          <w:u w:val="single"/>
        </w:rPr>
        <w:lastRenderedPageBreak/>
        <w:t>DECLARATION</w:t>
      </w:r>
    </w:p>
    <w:p w14:paraId="76975C5D" w14:textId="77777777" w:rsidR="00A43459" w:rsidRPr="00254D92" w:rsidRDefault="00A43459" w:rsidP="00A43459">
      <w:pPr>
        <w:pStyle w:val="Heading2"/>
      </w:pPr>
    </w:p>
    <w:p w14:paraId="27BF558C" w14:textId="77777777" w:rsidR="00A43459" w:rsidRDefault="00A43459" w:rsidP="00A43459">
      <w:pPr>
        <w:pStyle w:val="BodyText"/>
        <w:rPr>
          <w:b/>
          <w:sz w:val="20"/>
        </w:rPr>
      </w:pPr>
    </w:p>
    <w:p w14:paraId="724195C7" w14:textId="77777777" w:rsidR="00A43459" w:rsidRDefault="00A43459" w:rsidP="00A43459">
      <w:pPr>
        <w:pStyle w:val="BodyText"/>
        <w:rPr>
          <w:b/>
          <w:sz w:val="20"/>
        </w:rPr>
      </w:pPr>
    </w:p>
    <w:p w14:paraId="591BDCCA" w14:textId="77777777" w:rsidR="00A43459" w:rsidRDefault="00A43459" w:rsidP="00A43459">
      <w:pPr>
        <w:pStyle w:val="BodyText"/>
        <w:spacing w:before="3"/>
        <w:rPr>
          <w:b/>
          <w:sz w:val="19"/>
        </w:rPr>
      </w:pPr>
    </w:p>
    <w:p w14:paraId="1EC7175C" w14:textId="58664E46" w:rsidR="002E0D37" w:rsidRDefault="002E0D37" w:rsidP="002E0D37">
      <w:pPr>
        <w:spacing w:line="480" w:lineRule="auto"/>
        <w:ind w:left="640" w:right="793"/>
        <w:jc w:val="both"/>
        <w:rPr>
          <w:sz w:val="28"/>
        </w:rPr>
      </w:pPr>
      <w:r>
        <w:rPr>
          <w:sz w:val="28"/>
        </w:rPr>
        <w:t xml:space="preserve">                    I hereby declare that the work presented in this report entitled “</w:t>
      </w:r>
      <w:r>
        <w:rPr>
          <w:b/>
          <w:sz w:val="28"/>
        </w:rPr>
        <w:t>Restaurant</w:t>
      </w:r>
      <w:r w:rsidR="00E74FA8">
        <w:rPr>
          <w:b/>
          <w:sz w:val="28"/>
        </w:rPr>
        <w:t xml:space="preserve"> Table</w:t>
      </w:r>
      <w:r>
        <w:rPr>
          <w:b/>
          <w:sz w:val="28"/>
        </w:rPr>
        <w:t xml:space="preserve"> Booking</w:t>
      </w:r>
      <w:r>
        <w:rPr>
          <w:sz w:val="28"/>
        </w:rPr>
        <w:t>”, was carried out by me. I have not submitted the matter</w:t>
      </w:r>
      <w:r>
        <w:rPr>
          <w:spacing w:val="1"/>
          <w:sz w:val="28"/>
        </w:rPr>
        <w:t xml:space="preserve"> </w:t>
      </w:r>
      <w:r>
        <w:rPr>
          <w:sz w:val="28"/>
        </w:rPr>
        <w:t>embodied in this report for the award of any other degree or diploma of any</w:t>
      </w:r>
      <w:r>
        <w:rPr>
          <w:spacing w:val="1"/>
          <w:sz w:val="28"/>
        </w:rPr>
        <w:t xml:space="preserve"> </w:t>
      </w:r>
      <w:r>
        <w:rPr>
          <w:sz w:val="28"/>
        </w:rPr>
        <w:t>other</w:t>
      </w:r>
      <w:r>
        <w:rPr>
          <w:spacing w:val="-2"/>
          <w:sz w:val="28"/>
        </w:rPr>
        <w:t xml:space="preserve"> </w:t>
      </w:r>
      <w:r>
        <w:rPr>
          <w:sz w:val="28"/>
        </w:rPr>
        <w:t>University</w:t>
      </w:r>
      <w:r>
        <w:rPr>
          <w:spacing w:val="-1"/>
          <w:sz w:val="28"/>
        </w:rPr>
        <w:t xml:space="preserve"> </w:t>
      </w:r>
      <w:r>
        <w:rPr>
          <w:sz w:val="28"/>
        </w:rPr>
        <w:t>or</w:t>
      </w:r>
      <w:r>
        <w:rPr>
          <w:spacing w:val="-1"/>
          <w:sz w:val="28"/>
        </w:rPr>
        <w:t xml:space="preserve"> </w:t>
      </w:r>
      <w:r>
        <w:rPr>
          <w:sz w:val="28"/>
        </w:rPr>
        <w:t>Institute.</w:t>
      </w:r>
    </w:p>
    <w:p w14:paraId="56D7DE6A" w14:textId="77777777" w:rsidR="002E0D37" w:rsidRDefault="002E0D37" w:rsidP="002E0D37">
      <w:pPr>
        <w:spacing w:line="480" w:lineRule="auto"/>
        <w:ind w:left="640" w:right="791"/>
        <w:jc w:val="both"/>
        <w:rPr>
          <w:sz w:val="28"/>
        </w:rPr>
      </w:pPr>
      <w:r>
        <w:rPr>
          <w:sz w:val="28"/>
        </w:rPr>
        <w:t>I have given due credit to the original authors/sources for all the words, ideas,</w:t>
      </w:r>
      <w:r>
        <w:rPr>
          <w:spacing w:val="1"/>
          <w:sz w:val="28"/>
        </w:rPr>
        <w:t xml:space="preserve"> </w:t>
      </w:r>
      <w:r>
        <w:rPr>
          <w:sz w:val="28"/>
        </w:rPr>
        <w:t>diagrams, graphics, computer programs, experiments, results, that are not my</w:t>
      </w:r>
      <w:r>
        <w:rPr>
          <w:spacing w:val="1"/>
          <w:sz w:val="28"/>
        </w:rPr>
        <w:t xml:space="preserve"> </w:t>
      </w:r>
      <w:r>
        <w:rPr>
          <w:sz w:val="28"/>
        </w:rPr>
        <w:t>original</w:t>
      </w:r>
      <w:r>
        <w:rPr>
          <w:spacing w:val="1"/>
          <w:sz w:val="28"/>
        </w:rPr>
        <w:t xml:space="preserve"> </w:t>
      </w:r>
      <w:r>
        <w:rPr>
          <w:sz w:val="28"/>
        </w:rPr>
        <w:t>contribution.</w:t>
      </w:r>
      <w:r>
        <w:rPr>
          <w:spacing w:val="1"/>
          <w:sz w:val="28"/>
        </w:rPr>
        <w:t xml:space="preserve"> </w:t>
      </w:r>
      <w:r>
        <w:rPr>
          <w:sz w:val="28"/>
        </w:rPr>
        <w:t>I</w:t>
      </w:r>
      <w:r>
        <w:rPr>
          <w:spacing w:val="1"/>
          <w:sz w:val="28"/>
        </w:rPr>
        <w:t xml:space="preserve"> </w:t>
      </w:r>
      <w:r>
        <w:rPr>
          <w:sz w:val="28"/>
        </w:rPr>
        <w:t>have</w:t>
      </w:r>
      <w:r>
        <w:rPr>
          <w:spacing w:val="1"/>
          <w:sz w:val="28"/>
        </w:rPr>
        <w:t xml:space="preserve"> </w:t>
      </w:r>
      <w:r>
        <w:rPr>
          <w:sz w:val="28"/>
        </w:rPr>
        <w:t>used</w:t>
      </w:r>
      <w:r>
        <w:rPr>
          <w:spacing w:val="1"/>
          <w:sz w:val="28"/>
        </w:rPr>
        <w:t xml:space="preserve"> </w:t>
      </w:r>
      <w:r>
        <w:rPr>
          <w:sz w:val="28"/>
        </w:rPr>
        <w:t>quotation</w:t>
      </w:r>
      <w:r>
        <w:rPr>
          <w:spacing w:val="1"/>
          <w:sz w:val="28"/>
        </w:rPr>
        <w:t xml:space="preserve"> </w:t>
      </w:r>
      <w:r>
        <w:rPr>
          <w:sz w:val="28"/>
        </w:rPr>
        <w:t>marks</w:t>
      </w:r>
      <w:r>
        <w:rPr>
          <w:spacing w:val="1"/>
          <w:sz w:val="28"/>
        </w:rPr>
        <w:t xml:space="preserve"> </w:t>
      </w:r>
      <w:r>
        <w:rPr>
          <w:sz w:val="28"/>
        </w:rPr>
        <w:t>to</w:t>
      </w:r>
      <w:r>
        <w:rPr>
          <w:spacing w:val="1"/>
          <w:sz w:val="28"/>
        </w:rPr>
        <w:t xml:space="preserve"> </w:t>
      </w:r>
      <w:r>
        <w:rPr>
          <w:sz w:val="28"/>
        </w:rPr>
        <w:t>identify</w:t>
      </w:r>
      <w:r>
        <w:rPr>
          <w:spacing w:val="70"/>
          <w:sz w:val="28"/>
        </w:rPr>
        <w:t xml:space="preserve"> </w:t>
      </w:r>
      <w:r>
        <w:rPr>
          <w:sz w:val="28"/>
        </w:rPr>
        <w:t>verbatim</w:t>
      </w:r>
      <w:r>
        <w:rPr>
          <w:spacing w:val="1"/>
          <w:sz w:val="28"/>
        </w:rPr>
        <w:t xml:space="preserve"> </w:t>
      </w:r>
      <w:r>
        <w:rPr>
          <w:sz w:val="28"/>
        </w:rPr>
        <w:t>sentences</w:t>
      </w:r>
      <w:r>
        <w:rPr>
          <w:spacing w:val="-2"/>
          <w:sz w:val="28"/>
        </w:rPr>
        <w:t xml:space="preserve"> </w:t>
      </w:r>
      <w:r>
        <w:rPr>
          <w:sz w:val="28"/>
        </w:rPr>
        <w:t>and</w:t>
      </w:r>
      <w:r>
        <w:rPr>
          <w:spacing w:val="-2"/>
          <w:sz w:val="28"/>
        </w:rPr>
        <w:t xml:space="preserve"> </w:t>
      </w:r>
      <w:r>
        <w:rPr>
          <w:sz w:val="28"/>
        </w:rPr>
        <w:t>given</w:t>
      </w:r>
      <w:r>
        <w:rPr>
          <w:spacing w:val="-2"/>
          <w:sz w:val="28"/>
        </w:rPr>
        <w:t xml:space="preserve"> </w:t>
      </w:r>
      <w:r>
        <w:rPr>
          <w:sz w:val="28"/>
        </w:rPr>
        <w:t>credit</w:t>
      </w:r>
      <w:r>
        <w:rPr>
          <w:spacing w:val="-2"/>
          <w:sz w:val="28"/>
        </w:rPr>
        <w:t xml:space="preserve"> </w:t>
      </w:r>
      <w:r>
        <w:rPr>
          <w:sz w:val="28"/>
        </w:rPr>
        <w:t>to</w:t>
      </w:r>
      <w:r>
        <w:rPr>
          <w:spacing w:val="-2"/>
          <w:sz w:val="28"/>
        </w:rPr>
        <w:t xml:space="preserve"> </w:t>
      </w:r>
      <w:r>
        <w:rPr>
          <w:sz w:val="28"/>
        </w:rPr>
        <w:t>the</w:t>
      </w:r>
      <w:r>
        <w:rPr>
          <w:spacing w:val="-2"/>
          <w:sz w:val="28"/>
        </w:rPr>
        <w:t xml:space="preserve"> </w:t>
      </w:r>
      <w:r>
        <w:rPr>
          <w:sz w:val="28"/>
        </w:rPr>
        <w:t>original</w:t>
      </w:r>
      <w:r>
        <w:rPr>
          <w:spacing w:val="-2"/>
          <w:sz w:val="28"/>
        </w:rPr>
        <w:t xml:space="preserve"> </w:t>
      </w:r>
      <w:r>
        <w:rPr>
          <w:sz w:val="28"/>
        </w:rPr>
        <w:t>authors/sources.</w:t>
      </w:r>
    </w:p>
    <w:p w14:paraId="327C78FA" w14:textId="77777777" w:rsidR="002E0D37" w:rsidRDefault="002E0D37" w:rsidP="002E0D37">
      <w:pPr>
        <w:spacing w:line="480" w:lineRule="auto"/>
        <w:ind w:left="640" w:right="794"/>
        <w:jc w:val="both"/>
        <w:rPr>
          <w:sz w:val="28"/>
        </w:rPr>
      </w:pPr>
      <w:r>
        <w:rPr>
          <w:sz w:val="28"/>
        </w:rPr>
        <w:t>I affirm that no portion of my work is plagiarized, and the experiments and</w:t>
      </w:r>
      <w:r>
        <w:rPr>
          <w:spacing w:val="1"/>
          <w:sz w:val="28"/>
        </w:rPr>
        <w:t xml:space="preserve"> </w:t>
      </w:r>
      <w:r>
        <w:rPr>
          <w:sz w:val="28"/>
        </w:rPr>
        <w:t>results reported in the report are not manipulated. In the event of a complaint of</w:t>
      </w:r>
      <w:r>
        <w:rPr>
          <w:spacing w:val="1"/>
          <w:sz w:val="28"/>
        </w:rPr>
        <w:t xml:space="preserve"> </w:t>
      </w:r>
      <w:r>
        <w:rPr>
          <w:sz w:val="28"/>
        </w:rPr>
        <w:t>plagiarism and the manipulation of the experiments and results, I shall be fully</w:t>
      </w:r>
      <w:r>
        <w:rPr>
          <w:spacing w:val="1"/>
          <w:sz w:val="28"/>
        </w:rPr>
        <w:t xml:space="preserve"> </w:t>
      </w:r>
      <w:r>
        <w:rPr>
          <w:sz w:val="28"/>
        </w:rPr>
        <w:t>responsible</w:t>
      </w:r>
      <w:r>
        <w:rPr>
          <w:spacing w:val="-2"/>
          <w:sz w:val="28"/>
        </w:rPr>
        <w:t xml:space="preserve"> </w:t>
      </w:r>
      <w:r>
        <w:rPr>
          <w:sz w:val="28"/>
        </w:rPr>
        <w:t>and</w:t>
      </w:r>
      <w:r>
        <w:rPr>
          <w:spacing w:val="-1"/>
          <w:sz w:val="28"/>
        </w:rPr>
        <w:t xml:space="preserve"> </w:t>
      </w:r>
      <w:r>
        <w:rPr>
          <w:sz w:val="28"/>
        </w:rPr>
        <w:t>answerable.</w:t>
      </w:r>
    </w:p>
    <w:p w14:paraId="6C39DAF2" w14:textId="77777777" w:rsidR="002E0D37" w:rsidRDefault="002E0D37" w:rsidP="002E0D37">
      <w:pPr>
        <w:pStyle w:val="BodyText"/>
        <w:rPr>
          <w:b/>
          <w:sz w:val="36"/>
        </w:rPr>
      </w:pPr>
    </w:p>
    <w:p w14:paraId="0DE59894" w14:textId="439F1436" w:rsidR="00A43459" w:rsidRDefault="00F73116" w:rsidP="00A37DC7">
      <w:pPr>
        <w:adjustRightInd w:val="0"/>
        <w:rPr>
          <w:sz w:val="24"/>
          <w:szCs w:val="24"/>
        </w:rPr>
      </w:pPr>
      <w:r>
        <w:rPr>
          <w:sz w:val="24"/>
          <w:szCs w:val="24"/>
        </w:rPr>
        <w:tab/>
        <w:t>Name    :  Devendra Rai</w:t>
      </w:r>
    </w:p>
    <w:p w14:paraId="55015ECD" w14:textId="3FC16F1F" w:rsidR="00F73116" w:rsidRDefault="00F73116" w:rsidP="00A37DC7">
      <w:pPr>
        <w:adjustRightInd w:val="0"/>
        <w:rPr>
          <w:sz w:val="24"/>
          <w:szCs w:val="24"/>
        </w:rPr>
      </w:pPr>
      <w:r>
        <w:rPr>
          <w:sz w:val="24"/>
          <w:szCs w:val="24"/>
        </w:rPr>
        <w:tab/>
        <w:t>Roll No.: 1900290140013</w:t>
      </w:r>
    </w:p>
    <w:p w14:paraId="7AD0C8F5" w14:textId="0352D95F" w:rsidR="00F73116" w:rsidRPr="00F73116" w:rsidRDefault="00F73116" w:rsidP="00A37DC7">
      <w:pPr>
        <w:adjustRightInd w:val="0"/>
        <w:rPr>
          <w:sz w:val="24"/>
          <w:szCs w:val="24"/>
        </w:rPr>
      </w:pPr>
      <w:r>
        <w:rPr>
          <w:sz w:val="24"/>
          <w:szCs w:val="24"/>
        </w:rPr>
        <w:tab/>
        <w:t>Branch  :  Master of Computer Application</w:t>
      </w:r>
    </w:p>
    <w:p w14:paraId="7A3927F0" w14:textId="7DBE17AC" w:rsidR="00A43459" w:rsidRDefault="00A43459" w:rsidP="00A37DC7">
      <w:pPr>
        <w:adjustRightInd w:val="0"/>
        <w:rPr>
          <w:b/>
          <w:bCs/>
          <w:sz w:val="36"/>
          <w:szCs w:val="36"/>
        </w:rPr>
      </w:pPr>
    </w:p>
    <w:p w14:paraId="009F1A7F" w14:textId="72C83B19" w:rsidR="00A43459" w:rsidRDefault="00A43459" w:rsidP="00A37DC7">
      <w:pPr>
        <w:adjustRightInd w:val="0"/>
        <w:rPr>
          <w:b/>
          <w:bCs/>
          <w:sz w:val="36"/>
          <w:szCs w:val="36"/>
        </w:rPr>
      </w:pPr>
    </w:p>
    <w:p w14:paraId="06901A6F" w14:textId="6152C600" w:rsidR="00A43459" w:rsidRDefault="00A43459" w:rsidP="00A37DC7">
      <w:pPr>
        <w:adjustRightInd w:val="0"/>
        <w:rPr>
          <w:b/>
          <w:bCs/>
          <w:sz w:val="36"/>
          <w:szCs w:val="36"/>
        </w:rPr>
      </w:pPr>
    </w:p>
    <w:p w14:paraId="6247AFD6" w14:textId="77777777" w:rsidR="00A43459" w:rsidRDefault="00A43459" w:rsidP="00A37DC7">
      <w:pPr>
        <w:adjustRightInd w:val="0"/>
        <w:rPr>
          <w:b/>
          <w:bCs/>
          <w:sz w:val="36"/>
          <w:szCs w:val="36"/>
        </w:rPr>
      </w:pPr>
    </w:p>
    <w:p w14:paraId="609DDACC" w14:textId="77777777" w:rsidR="00A37DC7" w:rsidRPr="000B2416" w:rsidRDefault="00A37DC7" w:rsidP="00A37DC7">
      <w:pPr>
        <w:adjustRightInd w:val="0"/>
        <w:rPr>
          <w:b/>
          <w:bCs/>
          <w:sz w:val="36"/>
          <w:szCs w:val="36"/>
        </w:rPr>
      </w:pPr>
      <w:r>
        <w:rPr>
          <w:b/>
          <w:bCs/>
          <w:sz w:val="36"/>
          <w:szCs w:val="36"/>
        </w:rPr>
        <w:lastRenderedPageBreak/>
        <w:t xml:space="preserve">                                 </w:t>
      </w:r>
      <w:r w:rsidRPr="00D869BA">
        <w:rPr>
          <w:b/>
          <w:bCs/>
          <w:sz w:val="36"/>
          <w:szCs w:val="36"/>
        </w:rPr>
        <w:t>C</w:t>
      </w:r>
      <w:r>
        <w:rPr>
          <w:b/>
          <w:bCs/>
          <w:sz w:val="36"/>
          <w:szCs w:val="36"/>
        </w:rPr>
        <w:t>ERTIFICATE</w:t>
      </w:r>
    </w:p>
    <w:p w14:paraId="22DFA272" w14:textId="77777777" w:rsidR="00A37DC7" w:rsidRDefault="00A37DC7" w:rsidP="00A37DC7">
      <w:pPr>
        <w:spacing w:line="360" w:lineRule="auto"/>
        <w:rPr>
          <w:b/>
          <w:sz w:val="36"/>
          <w:szCs w:val="36"/>
        </w:rPr>
      </w:pPr>
    </w:p>
    <w:p w14:paraId="3AD37E18" w14:textId="0368D2EC" w:rsidR="00A37DC7" w:rsidRDefault="00A37DC7" w:rsidP="00830E85">
      <w:pPr>
        <w:adjustRightInd w:val="0"/>
        <w:spacing w:line="360" w:lineRule="auto"/>
        <w:jc w:val="both"/>
        <w:rPr>
          <w:sz w:val="24"/>
          <w:szCs w:val="24"/>
        </w:rPr>
      </w:pPr>
      <w:r w:rsidRPr="003F00C4">
        <w:rPr>
          <w:sz w:val="24"/>
          <w:szCs w:val="24"/>
        </w:rPr>
        <w:t xml:space="preserve">Certified that </w:t>
      </w:r>
      <w:r>
        <w:rPr>
          <w:b/>
          <w:sz w:val="24"/>
          <w:szCs w:val="24"/>
        </w:rPr>
        <w:t>Devendra Rai (Enrollment No. 1900290140013)</w:t>
      </w:r>
      <w:r w:rsidRPr="003F00C4">
        <w:rPr>
          <w:sz w:val="24"/>
          <w:szCs w:val="24"/>
        </w:rPr>
        <w:t xml:space="preserve"> have carried out the project work having “</w:t>
      </w:r>
      <w:r>
        <w:rPr>
          <w:b/>
          <w:sz w:val="24"/>
          <w:szCs w:val="24"/>
        </w:rPr>
        <w:t xml:space="preserve"> </w:t>
      </w:r>
      <w:r w:rsidR="00830E85">
        <w:rPr>
          <w:b/>
          <w:sz w:val="24"/>
          <w:szCs w:val="24"/>
        </w:rPr>
        <w:t>RESTAURANT TABLE BOOKING</w:t>
      </w:r>
      <w:r>
        <w:rPr>
          <w:b/>
          <w:sz w:val="24"/>
          <w:szCs w:val="24"/>
        </w:rPr>
        <w:t xml:space="preserve"> </w:t>
      </w:r>
      <w:r w:rsidRPr="003F00C4">
        <w:rPr>
          <w:sz w:val="24"/>
          <w:szCs w:val="24"/>
        </w:rPr>
        <w:t xml:space="preserve">” for Master of Computer Applications from Dr. </w:t>
      </w:r>
      <w:r w:rsidRPr="003F00C4">
        <w:rPr>
          <w:bCs/>
          <w:sz w:val="24"/>
          <w:szCs w:val="24"/>
        </w:rPr>
        <w:t>A.P.J. Abdul Kalam Technical University (AKTU</w:t>
      </w:r>
      <w:r w:rsidRPr="003F00C4">
        <w:rPr>
          <w:rStyle w:val="Strong"/>
          <w:rFonts w:ascii="Arial" w:hAnsi="Arial" w:cs="Arial"/>
          <w:color w:val="414345"/>
          <w:sz w:val="24"/>
          <w:szCs w:val="24"/>
          <w:bdr w:val="none" w:sz="0" w:space="0" w:color="auto" w:frame="1"/>
          <w:shd w:val="clear" w:color="auto" w:fill="FFFFFF"/>
        </w:rPr>
        <w:t>)</w:t>
      </w:r>
      <w:r w:rsidRPr="003F00C4">
        <w:rPr>
          <w:rFonts w:ascii="Arial" w:hAnsi="Arial" w:cs="Arial"/>
          <w:color w:val="000000" w:themeColor="text1"/>
          <w:sz w:val="24"/>
          <w:szCs w:val="24"/>
          <w:shd w:val="clear" w:color="auto" w:fill="FFFFFF"/>
        </w:rPr>
        <w:t>,</w:t>
      </w:r>
      <w:r w:rsidRPr="003F00C4">
        <w:rPr>
          <w:rFonts w:ascii="Arial" w:hAnsi="Arial" w:cs="Arial"/>
          <w:color w:val="414345"/>
          <w:sz w:val="24"/>
          <w:szCs w:val="24"/>
          <w:shd w:val="clear" w:color="auto" w:fill="FFFFFF"/>
        </w:rPr>
        <w:t xml:space="preserve"> </w:t>
      </w:r>
      <w:r w:rsidRPr="003F00C4">
        <w:rPr>
          <w:sz w:val="24"/>
          <w:szCs w:val="24"/>
        </w:rPr>
        <w:t>Technical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w:t>
      </w:r>
      <w:r w:rsidR="00830E85">
        <w:rPr>
          <w:sz w:val="24"/>
          <w:szCs w:val="24"/>
        </w:rPr>
        <w:t>n.</w:t>
      </w:r>
    </w:p>
    <w:p w14:paraId="6770683F" w14:textId="77777777" w:rsidR="00B50BFC" w:rsidRPr="00830E85" w:rsidRDefault="00B50BFC" w:rsidP="00830E85">
      <w:pPr>
        <w:adjustRightInd w:val="0"/>
        <w:spacing w:line="360" w:lineRule="auto"/>
        <w:jc w:val="both"/>
        <w:rPr>
          <w:sz w:val="24"/>
          <w:szCs w:val="24"/>
        </w:rPr>
      </w:pPr>
    </w:p>
    <w:p w14:paraId="73B96950" w14:textId="0BA8952B" w:rsidR="00A37DC7" w:rsidRDefault="00A37DC7" w:rsidP="00A37DC7">
      <w:pPr>
        <w:spacing w:line="276" w:lineRule="auto"/>
        <w:jc w:val="center"/>
        <w:rPr>
          <w:b/>
          <w:bCs/>
          <w:sz w:val="24"/>
          <w:szCs w:val="24"/>
        </w:rPr>
      </w:pPr>
      <w:r>
        <w:rPr>
          <w:b/>
          <w:bCs/>
          <w:sz w:val="24"/>
          <w:szCs w:val="24"/>
        </w:rPr>
        <w:t xml:space="preserve">                             Devendra Rai</w:t>
      </w:r>
    </w:p>
    <w:p w14:paraId="730A599F" w14:textId="62658F07" w:rsidR="00A37DC7" w:rsidRPr="0036266D" w:rsidRDefault="00A37DC7" w:rsidP="00A37DC7">
      <w:pPr>
        <w:spacing w:line="276" w:lineRule="auto"/>
        <w:jc w:val="center"/>
        <w:rPr>
          <w:b/>
          <w:bCs/>
          <w:sz w:val="24"/>
          <w:szCs w:val="24"/>
        </w:rPr>
      </w:pPr>
      <w:r>
        <w:rPr>
          <w:b/>
          <w:bCs/>
          <w:sz w:val="24"/>
          <w:szCs w:val="24"/>
        </w:rPr>
        <w:t xml:space="preserve">                                                                University Roll No. 1900290140013</w:t>
      </w:r>
    </w:p>
    <w:p w14:paraId="5E994106" w14:textId="77777777" w:rsidR="00A37DC7" w:rsidRPr="0036266D" w:rsidRDefault="00A37DC7" w:rsidP="00A37DC7">
      <w:pPr>
        <w:spacing w:line="276" w:lineRule="auto"/>
        <w:jc w:val="center"/>
        <w:rPr>
          <w:b/>
          <w:bCs/>
          <w:sz w:val="24"/>
          <w:szCs w:val="24"/>
        </w:rPr>
      </w:pPr>
    </w:p>
    <w:p w14:paraId="38606902" w14:textId="77777777" w:rsidR="00A37DC7" w:rsidRDefault="00A37DC7" w:rsidP="00A37DC7">
      <w:pPr>
        <w:adjustRightInd w:val="0"/>
        <w:spacing w:line="360" w:lineRule="auto"/>
        <w:rPr>
          <w:sz w:val="24"/>
          <w:szCs w:val="24"/>
        </w:rPr>
      </w:pPr>
    </w:p>
    <w:p w14:paraId="65A945CB" w14:textId="77777777" w:rsidR="00A37DC7" w:rsidRDefault="00A37DC7" w:rsidP="00A37DC7">
      <w:pPr>
        <w:adjustRightInd w:val="0"/>
        <w:spacing w:line="360" w:lineRule="auto"/>
        <w:rPr>
          <w:sz w:val="24"/>
          <w:szCs w:val="24"/>
        </w:rPr>
      </w:pPr>
      <w:r w:rsidRPr="00B03038">
        <w:rPr>
          <w:sz w:val="24"/>
          <w:szCs w:val="24"/>
        </w:rPr>
        <w:t>This is to certify that the above statement made by the candidate is correct to</w:t>
      </w:r>
      <w:r>
        <w:rPr>
          <w:sz w:val="24"/>
          <w:szCs w:val="24"/>
        </w:rPr>
        <w:t xml:space="preserve"> </w:t>
      </w:r>
      <w:r w:rsidRPr="00B03038">
        <w:rPr>
          <w:sz w:val="24"/>
          <w:szCs w:val="24"/>
        </w:rPr>
        <w:t>the best of my knowledge.</w:t>
      </w:r>
    </w:p>
    <w:p w14:paraId="29E7754F" w14:textId="77777777" w:rsidR="00A37DC7" w:rsidRDefault="00A37DC7" w:rsidP="00A37DC7">
      <w:pPr>
        <w:adjustRightInd w:val="0"/>
        <w:spacing w:line="360" w:lineRule="auto"/>
        <w:ind w:firstLine="360"/>
        <w:rPr>
          <w:sz w:val="24"/>
          <w:szCs w:val="24"/>
        </w:rPr>
      </w:pPr>
    </w:p>
    <w:p w14:paraId="2F8C1524" w14:textId="77777777" w:rsidR="00A37DC7" w:rsidRDefault="00A37DC7" w:rsidP="00A37DC7">
      <w:pPr>
        <w:adjustRightInd w:val="0"/>
        <w:spacing w:line="360" w:lineRule="auto"/>
        <w:rPr>
          <w:sz w:val="24"/>
          <w:szCs w:val="24"/>
        </w:rPr>
      </w:pPr>
      <w:r>
        <w:rPr>
          <w:sz w:val="24"/>
          <w:szCs w:val="24"/>
        </w:rPr>
        <w:t>Date:</w:t>
      </w:r>
    </w:p>
    <w:p w14:paraId="2C13DDD2" w14:textId="5EBA81DF" w:rsidR="00A37DC7" w:rsidRDefault="00A37DC7" w:rsidP="00A37DC7">
      <w:pPr>
        <w:adjustRightInd w:val="0"/>
        <w:ind w:left="3600" w:firstLine="720"/>
        <w:rPr>
          <w:b/>
          <w:sz w:val="24"/>
          <w:szCs w:val="24"/>
        </w:rPr>
      </w:pPr>
      <w:r>
        <w:rPr>
          <w:b/>
          <w:sz w:val="24"/>
          <w:szCs w:val="24"/>
        </w:rPr>
        <w:t xml:space="preserve">        </w:t>
      </w:r>
      <w:r w:rsidR="00830E85">
        <w:rPr>
          <w:b/>
          <w:sz w:val="24"/>
          <w:szCs w:val="24"/>
        </w:rPr>
        <w:t>Ms. Neelam Rawat</w:t>
      </w:r>
    </w:p>
    <w:p w14:paraId="341533FC" w14:textId="14EE64E3" w:rsidR="00830E85" w:rsidRDefault="00830E85" w:rsidP="00A37DC7">
      <w:pPr>
        <w:adjustRightInd w:val="0"/>
        <w:ind w:left="3600" w:firstLine="720"/>
        <w:rPr>
          <w:b/>
          <w:sz w:val="24"/>
          <w:szCs w:val="24"/>
        </w:rPr>
      </w:pPr>
      <w:r>
        <w:rPr>
          <w:b/>
          <w:sz w:val="24"/>
          <w:szCs w:val="24"/>
        </w:rPr>
        <w:t xml:space="preserve">        (Associate Professor)</w:t>
      </w:r>
    </w:p>
    <w:p w14:paraId="11318FAB" w14:textId="77777777" w:rsidR="00A37DC7" w:rsidRDefault="00A37DC7" w:rsidP="00A37DC7">
      <w:pPr>
        <w:adjustRightInd w:val="0"/>
        <w:ind w:left="4320"/>
        <w:rPr>
          <w:b/>
          <w:sz w:val="24"/>
          <w:szCs w:val="24"/>
        </w:rPr>
      </w:pPr>
      <w:r>
        <w:rPr>
          <w:b/>
          <w:sz w:val="24"/>
          <w:szCs w:val="24"/>
        </w:rPr>
        <w:t xml:space="preserve">        Department of Computer Applications</w:t>
      </w:r>
    </w:p>
    <w:p w14:paraId="35614673" w14:textId="77777777" w:rsidR="00A37DC7" w:rsidRDefault="00A37DC7" w:rsidP="00A37DC7">
      <w:pPr>
        <w:adjustRightInd w:val="0"/>
        <w:ind w:left="2880"/>
        <w:rPr>
          <w:b/>
          <w:sz w:val="24"/>
          <w:szCs w:val="24"/>
        </w:rPr>
      </w:pPr>
      <w:r>
        <w:rPr>
          <w:b/>
          <w:sz w:val="24"/>
          <w:szCs w:val="24"/>
        </w:rPr>
        <w:t xml:space="preserve">                                KIET Group of Institutions, Ghaziabad</w:t>
      </w:r>
    </w:p>
    <w:p w14:paraId="6FD86D83" w14:textId="77777777" w:rsidR="00A37DC7" w:rsidRPr="00837F87" w:rsidRDefault="00A37DC7" w:rsidP="00A37DC7">
      <w:pPr>
        <w:adjustRightInd w:val="0"/>
        <w:ind w:left="2880"/>
        <w:jc w:val="center"/>
        <w:rPr>
          <w:b/>
          <w:sz w:val="24"/>
          <w:szCs w:val="24"/>
        </w:rPr>
      </w:pPr>
    </w:p>
    <w:p w14:paraId="5CEE1C38" w14:textId="77777777" w:rsidR="00A37DC7" w:rsidRDefault="00A37DC7" w:rsidP="00A37DC7">
      <w:pPr>
        <w:adjustRightInd w:val="0"/>
        <w:rPr>
          <w:b/>
          <w:sz w:val="24"/>
          <w:szCs w:val="24"/>
        </w:rPr>
      </w:pPr>
    </w:p>
    <w:p w14:paraId="35BD8442" w14:textId="77777777" w:rsidR="00A37DC7" w:rsidRDefault="00A37DC7" w:rsidP="00A37DC7">
      <w:pPr>
        <w:adjustRightInd w:val="0"/>
        <w:rPr>
          <w:b/>
          <w:sz w:val="24"/>
          <w:szCs w:val="24"/>
        </w:rPr>
      </w:pPr>
    </w:p>
    <w:p w14:paraId="4287B1BE" w14:textId="13DA9BD5" w:rsidR="00A37DC7" w:rsidRDefault="00A37DC7" w:rsidP="00A37DC7">
      <w:pPr>
        <w:adjustRightInd w:val="0"/>
        <w:rPr>
          <w:b/>
          <w:sz w:val="24"/>
          <w:szCs w:val="24"/>
        </w:rPr>
      </w:pPr>
      <w:r>
        <w:rPr>
          <w:b/>
          <w:sz w:val="24"/>
          <w:szCs w:val="24"/>
        </w:rPr>
        <w:t xml:space="preserve"> Signature of Internal Examiner                         Signature of External Examiner</w:t>
      </w:r>
    </w:p>
    <w:p w14:paraId="6ABA90BA" w14:textId="77777777" w:rsidR="00A37DC7" w:rsidRDefault="00A37DC7" w:rsidP="00A37DC7">
      <w:pPr>
        <w:adjustRightInd w:val="0"/>
        <w:rPr>
          <w:b/>
          <w:sz w:val="24"/>
          <w:szCs w:val="24"/>
        </w:rPr>
      </w:pPr>
    </w:p>
    <w:p w14:paraId="124F0D15" w14:textId="3B45974F" w:rsidR="00A37DC7" w:rsidRDefault="00A37DC7" w:rsidP="00A37DC7">
      <w:pPr>
        <w:adjustRightInd w:val="0"/>
        <w:rPr>
          <w:b/>
          <w:sz w:val="24"/>
          <w:szCs w:val="24"/>
        </w:rPr>
      </w:pPr>
      <w:r>
        <w:rPr>
          <w:b/>
          <w:sz w:val="24"/>
          <w:szCs w:val="24"/>
        </w:rPr>
        <w:t xml:space="preserve">          </w:t>
      </w:r>
    </w:p>
    <w:p w14:paraId="77CA88B0" w14:textId="2FEACF2F" w:rsidR="00830E85" w:rsidRDefault="00830E85" w:rsidP="00A37DC7">
      <w:pPr>
        <w:adjustRightInd w:val="0"/>
        <w:rPr>
          <w:b/>
          <w:sz w:val="24"/>
          <w:szCs w:val="24"/>
        </w:rPr>
      </w:pPr>
    </w:p>
    <w:p w14:paraId="5E1B12AB" w14:textId="77777777" w:rsidR="00830E85" w:rsidRDefault="00830E85" w:rsidP="00A37DC7">
      <w:pPr>
        <w:adjustRightInd w:val="0"/>
        <w:rPr>
          <w:b/>
          <w:sz w:val="24"/>
          <w:szCs w:val="24"/>
        </w:rPr>
      </w:pPr>
    </w:p>
    <w:p w14:paraId="7DB5AC7A" w14:textId="00F7BE21" w:rsidR="00A37DC7" w:rsidRDefault="00A37DC7" w:rsidP="00A37DC7">
      <w:pPr>
        <w:adjustRightInd w:val="0"/>
        <w:rPr>
          <w:b/>
          <w:sz w:val="24"/>
          <w:szCs w:val="24"/>
        </w:rPr>
      </w:pPr>
      <w:r>
        <w:rPr>
          <w:b/>
          <w:sz w:val="24"/>
          <w:szCs w:val="24"/>
        </w:rPr>
        <w:t xml:space="preserve">                                                      </w:t>
      </w:r>
      <w:r w:rsidR="009637C4">
        <w:rPr>
          <w:b/>
          <w:sz w:val="24"/>
          <w:szCs w:val="24"/>
        </w:rPr>
        <w:t xml:space="preserve"> </w:t>
      </w:r>
      <w:r>
        <w:rPr>
          <w:b/>
          <w:sz w:val="24"/>
          <w:szCs w:val="24"/>
        </w:rPr>
        <w:t xml:space="preserve"> Dr. Ajay Shrivastava</w:t>
      </w:r>
    </w:p>
    <w:p w14:paraId="3DA6B9F5" w14:textId="7F21A394" w:rsidR="00A37DC7" w:rsidRDefault="009637C4" w:rsidP="00A37DC7">
      <w:pPr>
        <w:adjustRightInd w:val="0"/>
        <w:jc w:val="center"/>
        <w:rPr>
          <w:b/>
          <w:sz w:val="24"/>
          <w:szCs w:val="24"/>
        </w:rPr>
      </w:pPr>
      <w:r>
        <w:rPr>
          <w:b/>
          <w:sz w:val="24"/>
          <w:szCs w:val="24"/>
        </w:rPr>
        <w:t xml:space="preserve"> </w:t>
      </w:r>
      <w:r w:rsidR="00A37DC7">
        <w:rPr>
          <w:b/>
          <w:sz w:val="24"/>
          <w:szCs w:val="24"/>
        </w:rPr>
        <w:t>Head, Department of Computer Applications</w:t>
      </w:r>
    </w:p>
    <w:p w14:paraId="4038CCBD" w14:textId="67031617" w:rsidR="00A37DC7" w:rsidRDefault="00A37DC7" w:rsidP="00A37DC7">
      <w:pPr>
        <w:adjustRightInd w:val="0"/>
        <w:jc w:val="center"/>
        <w:rPr>
          <w:b/>
          <w:sz w:val="24"/>
          <w:szCs w:val="24"/>
        </w:rPr>
      </w:pPr>
      <w:r>
        <w:rPr>
          <w:b/>
          <w:sz w:val="24"/>
          <w:szCs w:val="24"/>
        </w:rPr>
        <w:t>KIET Group of Institutions, Ghaziabad</w:t>
      </w:r>
    </w:p>
    <w:p w14:paraId="7C73629E" w14:textId="719B47AC" w:rsidR="00A37DC7" w:rsidRDefault="00A37DC7" w:rsidP="00A37DC7">
      <w:pPr>
        <w:adjustRightInd w:val="0"/>
        <w:jc w:val="center"/>
        <w:rPr>
          <w:b/>
          <w:sz w:val="24"/>
          <w:szCs w:val="24"/>
        </w:rPr>
      </w:pPr>
    </w:p>
    <w:p w14:paraId="6D19907C" w14:textId="77777777" w:rsidR="00A37DC7" w:rsidRDefault="00A37DC7" w:rsidP="00A37DC7">
      <w:pPr>
        <w:adjustRightInd w:val="0"/>
        <w:jc w:val="center"/>
        <w:rPr>
          <w:b/>
          <w:sz w:val="24"/>
          <w:szCs w:val="24"/>
        </w:rPr>
      </w:pPr>
    </w:p>
    <w:p w14:paraId="6E16FA0C" w14:textId="77777777" w:rsidR="000414BA" w:rsidRDefault="000414BA" w:rsidP="00A43459">
      <w:pPr>
        <w:pStyle w:val="Heading2"/>
        <w:rPr>
          <w:color w:val="000000" w:themeColor="text1"/>
          <w:sz w:val="28"/>
          <w:szCs w:val="28"/>
        </w:rPr>
      </w:pPr>
    </w:p>
    <w:p w14:paraId="0D195B11" w14:textId="77777777" w:rsidR="000414BA" w:rsidRDefault="000414BA" w:rsidP="00A43459">
      <w:pPr>
        <w:pStyle w:val="Heading2"/>
        <w:rPr>
          <w:color w:val="000000" w:themeColor="text1"/>
          <w:sz w:val="28"/>
          <w:szCs w:val="28"/>
        </w:rPr>
      </w:pPr>
    </w:p>
    <w:p w14:paraId="7400BD7B" w14:textId="77777777" w:rsidR="00830E85" w:rsidRDefault="00830E85" w:rsidP="00A43459">
      <w:pPr>
        <w:pStyle w:val="Heading2"/>
        <w:rPr>
          <w:color w:val="000000" w:themeColor="text1"/>
          <w:sz w:val="28"/>
          <w:szCs w:val="28"/>
        </w:rPr>
      </w:pPr>
    </w:p>
    <w:p w14:paraId="411CC775" w14:textId="77777777" w:rsidR="00830E85" w:rsidRDefault="00830E85" w:rsidP="00A43459">
      <w:pPr>
        <w:pStyle w:val="Heading2"/>
        <w:rPr>
          <w:color w:val="000000" w:themeColor="text1"/>
          <w:sz w:val="28"/>
          <w:szCs w:val="28"/>
        </w:rPr>
      </w:pPr>
    </w:p>
    <w:p w14:paraId="4D2A920C" w14:textId="77777777" w:rsidR="00830E85" w:rsidRDefault="00830E85" w:rsidP="00A43459">
      <w:pPr>
        <w:pStyle w:val="Heading2"/>
        <w:rPr>
          <w:color w:val="000000" w:themeColor="text1"/>
          <w:sz w:val="28"/>
          <w:szCs w:val="28"/>
        </w:rPr>
      </w:pPr>
    </w:p>
    <w:p w14:paraId="10BCA99F" w14:textId="77777777" w:rsidR="00830E85" w:rsidRDefault="00830E85" w:rsidP="00A43459">
      <w:pPr>
        <w:pStyle w:val="Heading2"/>
        <w:rPr>
          <w:color w:val="000000" w:themeColor="text1"/>
          <w:sz w:val="28"/>
          <w:szCs w:val="28"/>
        </w:rPr>
      </w:pPr>
    </w:p>
    <w:p w14:paraId="68BAA147" w14:textId="77777777" w:rsidR="00830E85" w:rsidRDefault="00830E85" w:rsidP="00A43459">
      <w:pPr>
        <w:pStyle w:val="Heading2"/>
        <w:rPr>
          <w:color w:val="000000" w:themeColor="text1"/>
          <w:sz w:val="28"/>
          <w:szCs w:val="28"/>
        </w:rPr>
      </w:pPr>
    </w:p>
    <w:p w14:paraId="40509ECA" w14:textId="30C3F5D4" w:rsidR="00A43459" w:rsidRDefault="00A43459" w:rsidP="00A43459">
      <w:pPr>
        <w:pStyle w:val="Heading2"/>
        <w:rPr>
          <w:color w:val="000000" w:themeColor="text1"/>
          <w:sz w:val="28"/>
          <w:szCs w:val="28"/>
        </w:rPr>
      </w:pPr>
      <w:r>
        <w:rPr>
          <w:color w:val="000000" w:themeColor="text1"/>
          <w:sz w:val="28"/>
          <w:szCs w:val="28"/>
        </w:rPr>
        <w:t>ABSTRACT</w:t>
      </w:r>
    </w:p>
    <w:p w14:paraId="35B286B7" w14:textId="04598831" w:rsidR="00A37DC7" w:rsidRDefault="00A37DC7"/>
    <w:p w14:paraId="79CA6A5B" w14:textId="655F2BDA" w:rsidR="00A43459" w:rsidRDefault="00A43459"/>
    <w:p w14:paraId="0F2241B6" w14:textId="303F8BBB" w:rsidR="00A43459" w:rsidRDefault="00A43459"/>
    <w:p w14:paraId="54853A77" w14:textId="6DAFEA78" w:rsidR="00C769DA" w:rsidRDefault="00C769DA" w:rsidP="00C769DA">
      <w:pPr>
        <w:spacing w:line="360" w:lineRule="auto"/>
        <w:ind w:right="660"/>
        <w:jc w:val="both"/>
        <w:rPr>
          <w:rFonts w:eastAsia="MingLiU_HKSCS"/>
          <w:sz w:val="28"/>
          <w:szCs w:val="28"/>
        </w:rPr>
      </w:pPr>
      <w:r>
        <w:rPr>
          <w:rFonts w:eastAsia="MingLiU_HKSCS"/>
          <w:sz w:val="28"/>
          <w:szCs w:val="28"/>
        </w:rPr>
        <w:t xml:space="preserve">                  This software helps customer to book table in restaurant. It is designed such a way that one can book table according to no. of persons and according to meal plan from anywhere. The software will help in easy maintaining and updating booking information in the website for the administrator. Also the user can cancel and check his booking history.</w:t>
      </w:r>
    </w:p>
    <w:p w14:paraId="257129DC" w14:textId="77777777" w:rsidR="00C769DA" w:rsidRDefault="00C769DA" w:rsidP="00C769DA">
      <w:pPr>
        <w:spacing w:line="360" w:lineRule="auto"/>
        <w:jc w:val="both"/>
        <w:rPr>
          <w:rFonts w:eastAsia="MingLiU_HKSCS"/>
          <w:sz w:val="28"/>
          <w:szCs w:val="28"/>
        </w:rPr>
      </w:pPr>
    </w:p>
    <w:p w14:paraId="066EE674" w14:textId="7FFE882E" w:rsidR="00C769DA" w:rsidRDefault="00C769DA" w:rsidP="00C769DA">
      <w:pPr>
        <w:spacing w:line="360" w:lineRule="auto"/>
        <w:jc w:val="both"/>
        <w:rPr>
          <w:sz w:val="28"/>
          <w:szCs w:val="28"/>
        </w:rPr>
      </w:pPr>
      <w:r>
        <w:rPr>
          <w:rFonts w:eastAsia="MingLiU_HKSCS"/>
          <w:sz w:val="28"/>
          <w:szCs w:val="28"/>
        </w:rPr>
        <w:t xml:space="preserve">                  </w:t>
      </w:r>
      <w:r w:rsidRPr="00C769DA">
        <w:rPr>
          <w:sz w:val="28"/>
          <w:szCs w:val="28"/>
        </w:rPr>
        <w:t>This project is aimed at developing a Web application that depicts online reservation of restaurant table.</w:t>
      </w:r>
      <w:r>
        <w:rPr>
          <w:sz w:val="28"/>
          <w:szCs w:val="28"/>
        </w:rPr>
        <w:t xml:space="preserve"> </w:t>
      </w:r>
      <w:r w:rsidRPr="00850607">
        <w:rPr>
          <w:sz w:val="28"/>
          <w:szCs w:val="28"/>
        </w:rPr>
        <w:t>This software helps customer to book table in restaurant. It is designed</w:t>
      </w:r>
      <w:r>
        <w:rPr>
          <w:sz w:val="28"/>
          <w:szCs w:val="28"/>
        </w:rPr>
        <w:t xml:space="preserve"> </w:t>
      </w:r>
      <w:r w:rsidRPr="00850607">
        <w:rPr>
          <w:sz w:val="28"/>
          <w:szCs w:val="28"/>
        </w:rPr>
        <w:t>such a way that one can book table according to no. of persons and according to meal plan. The software will help in easy maintaining and updating booking information in the website for the administrator. Also the user can cancel and check his booking history.</w:t>
      </w:r>
    </w:p>
    <w:p w14:paraId="62BB41AC" w14:textId="44D35227" w:rsidR="00690A7C" w:rsidRDefault="00690A7C" w:rsidP="00C769DA">
      <w:pPr>
        <w:spacing w:line="360" w:lineRule="auto"/>
        <w:jc w:val="both"/>
        <w:rPr>
          <w:sz w:val="28"/>
          <w:szCs w:val="28"/>
        </w:rPr>
      </w:pPr>
    </w:p>
    <w:p w14:paraId="7459F7A5" w14:textId="02373D8B" w:rsidR="00690A7C" w:rsidRPr="00F92072" w:rsidRDefault="00690A7C" w:rsidP="00690A7C">
      <w:pPr>
        <w:spacing w:line="360" w:lineRule="auto"/>
        <w:jc w:val="both"/>
        <w:rPr>
          <w:sz w:val="28"/>
          <w:szCs w:val="28"/>
        </w:rPr>
      </w:pPr>
      <w:r>
        <w:rPr>
          <w:sz w:val="28"/>
          <w:szCs w:val="28"/>
        </w:rPr>
        <w:t xml:space="preserve">                   </w:t>
      </w:r>
      <w:r w:rsidRPr="00EF0E91">
        <w:rPr>
          <w:sz w:val="28"/>
          <w:szCs w:val="28"/>
        </w:rPr>
        <w:t xml:space="preserve">Managing your Online </w:t>
      </w:r>
      <w:r>
        <w:rPr>
          <w:sz w:val="28"/>
          <w:szCs w:val="28"/>
        </w:rPr>
        <w:t xml:space="preserve">Restaurant Table Reservation System may seem tricky, but </w:t>
      </w:r>
      <w:r w:rsidRPr="00EF0E91">
        <w:rPr>
          <w:sz w:val="28"/>
          <w:szCs w:val="28"/>
        </w:rPr>
        <w:t>this is part of Customer Service System (application support direct contact with customer)</w:t>
      </w:r>
    </w:p>
    <w:p w14:paraId="7A0386DE" w14:textId="77777777" w:rsidR="00690A7C" w:rsidRPr="00C769DA" w:rsidRDefault="00690A7C" w:rsidP="00C769DA">
      <w:pPr>
        <w:spacing w:line="360" w:lineRule="auto"/>
        <w:jc w:val="both"/>
        <w:rPr>
          <w:sz w:val="28"/>
          <w:szCs w:val="28"/>
        </w:rPr>
      </w:pPr>
    </w:p>
    <w:p w14:paraId="4B844DEA" w14:textId="77777777" w:rsidR="00C769DA" w:rsidRDefault="00C769DA" w:rsidP="00C769DA">
      <w:pPr>
        <w:spacing w:line="360" w:lineRule="auto"/>
        <w:ind w:right="660"/>
        <w:jc w:val="both"/>
        <w:rPr>
          <w:color w:val="000000"/>
        </w:rPr>
      </w:pPr>
    </w:p>
    <w:p w14:paraId="2CEB0CA1" w14:textId="1A8D4E06" w:rsidR="00372B94" w:rsidRDefault="00372B94" w:rsidP="00372B94">
      <w:pPr>
        <w:spacing w:line="360" w:lineRule="auto"/>
        <w:rPr>
          <w:sz w:val="24"/>
          <w:szCs w:val="24"/>
        </w:rPr>
      </w:pPr>
    </w:p>
    <w:p w14:paraId="39F6FF77" w14:textId="53B3566A" w:rsidR="000414BA" w:rsidRDefault="000414BA" w:rsidP="00372B94">
      <w:pPr>
        <w:spacing w:line="360" w:lineRule="auto"/>
        <w:rPr>
          <w:sz w:val="24"/>
          <w:szCs w:val="24"/>
        </w:rPr>
      </w:pPr>
    </w:p>
    <w:p w14:paraId="220706B6" w14:textId="029944AB" w:rsidR="000414BA" w:rsidRDefault="000414BA" w:rsidP="00372B94">
      <w:pPr>
        <w:spacing w:line="360" w:lineRule="auto"/>
        <w:rPr>
          <w:sz w:val="24"/>
          <w:szCs w:val="24"/>
        </w:rPr>
      </w:pPr>
    </w:p>
    <w:p w14:paraId="4CEC11B6" w14:textId="177058CD" w:rsidR="000414BA" w:rsidRDefault="000414BA" w:rsidP="00372B94">
      <w:pPr>
        <w:spacing w:line="360" w:lineRule="auto"/>
        <w:rPr>
          <w:sz w:val="24"/>
          <w:szCs w:val="24"/>
        </w:rPr>
      </w:pPr>
    </w:p>
    <w:p w14:paraId="4C0B673F" w14:textId="6C84AD42" w:rsidR="000414BA" w:rsidRDefault="000414BA" w:rsidP="00372B94">
      <w:pPr>
        <w:spacing w:line="360" w:lineRule="auto"/>
        <w:rPr>
          <w:sz w:val="24"/>
          <w:szCs w:val="24"/>
        </w:rPr>
      </w:pPr>
    </w:p>
    <w:p w14:paraId="38F7A0DB" w14:textId="0EE2D059" w:rsidR="000414BA" w:rsidRDefault="000414BA" w:rsidP="00372B94">
      <w:pPr>
        <w:spacing w:line="360" w:lineRule="auto"/>
        <w:rPr>
          <w:sz w:val="24"/>
          <w:szCs w:val="24"/>
        </w:rPr>
      </w:pPr>
    </w:p>
    <w:p w14:paraId="2E5F9131" w14:textId="2351DABF" w:rsidR="000414BA" w:rsidRDefault="000414BA" w:rsidP="00372B94">
      <w:pPr>
        <w:spacing w:line="360" w:lineRule="auto"/>
        <w:rPr>
          <w:sz w:val="24"/>
          <w:szCs w:val="24"/>
        </w:rPr>
      </w:pPr>
    </w:p>
    <w:p w14:paraId="164191FA" w14:textId="6C89ED53" w:rsidR="000414BA" w:rsidRDefault="000414BA" w:rsidP="00372B94">
      <w:pPr>
        <w:spacing w:line="360" w:lineRule="auto"/>
        <w:rPr>
          <w:sz w:val="24"/>
          <w:szCs w:val="24"/>
        </w:rPr>
      </w:pPr>
    </w:p>
    <w:p w14:paraId="7DFC4911" w14:textId="77777777" w:rsidR="000414BA" w:rsidRDefault="000414BA" w:rsidP="000414BA">
      <w:pPr>
        <w:pStyle w:val="Heading2"/>
        <w:ind w:left="0"/>
        <w:rPr>
          <w:sz w:val="28"/>
          <w:szCs w:val="28"/>
        </w:rPr>
      </w:pPr>
    </w:p>
    <w:p w14:paraId="60222367" w14:textId="77777777" w:rsidR="000414BA" w:rsidRDefault="000414BA" w:rsidP="000414BA">
      <w:pPr>
        <w:pStyle w:val="Heading2"/>
        <w:ind w:left="0"/>
        <w:rPr>
          <w:sz w:val="28"/>
          <w:szCs w:val="28"/>
        </w:rPr>
      </w:pPr>
    </w:p>
    <w:p w14:paraId="72845965" w14:textId="77777777" w:rsidR="000414BA" w:rsidRDefault="000414BA" w:rsidP="000414BA">
      <w:pPr>
        <w:pStyle w:val="Heading2"/>
        <w:ind w:left="0"/>
        <w:rPr>
          <w:sz w:val="28"/>
          <w:szCs w:val="28"/>
        </w:rPr>
      </w:pPr>
    </w:p>
    <w:p w14:paraId="28AAB703" w14:textId="77777777" w:rsidR="000414BA" w:rsidRDefault="000414BA" w:rsidP="000414BA">
      <w:pPr>
        <w:pStyle w:val="Heading2"/>
        <w:ind w:left="0"/>
        <w:rPr>
          <w:sz w:val="28"/>
          <w:szCs w:val="28"/>
        </w:rPr>
      </w:pPr>
    </w:p>
    <w:p w14:paraId="646415D1" w14:textId="77777777" w:rsidR="000414BA" w:rsidRDefault="000414BA" w:rsidP="000414BA">
      <w:pPr>
        <w:pStyle w:val="Heading2"/>
        <w:ind w:left="0"/>
        <w:rPr>
          <w:sz w:val="28"/>
          <w:szCs w:val="28"/>
        </w:rPr>
      </w:pPr>
    </w:p>
    <w:p w14:paraId="14934F67" w14:textId="383BACE1" w:rsidR="000414BA" w:rsidRDefault="000414BA" w:rsidP="000414BA">
      <w:pPr>
        <w:pStyle w:val="Heading2"/>
        <w:ind w:left="0"/>
        <w:rPr>
          <w:sz w:val="28"/>
          <w:szCs w:val="28"/>
        </w:rPr>
      </w:pPr>
      <w:r>
        <w:rPr>
          <w:sz w:val="28"/>
          <w:szCs w:val="28"/>
        </w:rPr>
        <w:t>ACKNOWLEDGEMENTS</w:t>
      </w:r>
    </w:p>
    <w:p w14:paraId="7259EBB3" w14:textId="77777777" w:rsidR="000414BA" w:rsidRDefault="000414BA" w:rsidP="000414BA">
      <w:pPr>
        <w:pStyle w:val="Heading2"/>
        <w:ind w:left="0"/>
        <w:rPr>
          <w:sz w:val="28"/>
          <w:szCs w:val="28"/>
        </w:rPr>
      </w:pPr>
    </w:p>
    <w:p w14:paraId="7EB4153B" w14:textId="77777777" w:rsidR="000414BA" w:rsidRDefault="000414BA" w:rsidP="000414BA">
      <w:pPr>
        <w:pStyle w:val="Heading2"/>
        <w:ind w:left="0"/>
        <w:rPr>
          <w:sz w:val="28"/>
          <w:szCs w:val="28"/>
        </w:rPr>
      </w:pPr>
    </w:p>
    <w:p w14:paraId="5D9F6527" w14:textId="30787559" w:rsidR="000414BA" w:rsidRDefault="000414BA" w:rsidP="000414BA">
      <w:pPr>
        <w:pStyle w:val="Heading2"/>
        <w:ind w:left="0"/>
        <w:jc w:val="both"/>
        <w:rPr>
          <w:b w:val="0"/>
          <w:bCs w:val="0"/>
          <w:color w:val="333333"/>
          <w:sz w:val="24"/>
          <w:szCs w:val="24"/>
          <w:shd w:val="clear" w:color="auto" w:fill="FFFFFF"/>
        </w:rPr>
      </w:pPr>
      <w:r>
        <w:rPr>
          <w:b w:val="0"/>
          <w:bCs w:val="0"/>
          <w:color w:val="333333"/>
          <w:sz w:val="24"/>
          <w:szCs w:val="24"/>
          <w:shd w:val="clear" w:color="auto" w:fill="FFFFFF"/>
        </w:rPr>
        <w:t xml:space="preserve">                     </w:t>
      </w:r>
      <w:r w:rsidRPr="00CE174D">
        <w:rPr>
          <w:b w:val="0"/>
          <w:bCs w:val="0"/>
          <w:color w:val="333333"/>
          <w:sz w:val="24"/>
          <w:szCs w:val="24"/>
          <w:shd w:val="clear" w:color="auto" w:fill="FFFFFF"/>
        </w:rPr>
        <w:t xml:space="preserve">I would like to express my sincere gratitude to several individuals and organizations for supporting me throughout my </w:t>
      </w:r>
      <w:r>
        <w:rPr>
          <w:b w:val="0"/>
          <w:bCs w:val="0"/>
          <w:color w:val="333333"/>
          <w:sz w:val="24"/>
          <w:szCs w:val="24"/>
          <w:shd w:val="clear" w:color="auto" w:fill="FFFFFF"/>
        </w:rPr>
        <w:t>Project</w:t>
      </w:r>
      <w:r w:rsidRPr="00CE174D">
        <w:rPr>
          <w:b w:val="0"/>
          <w:bCs w:val="0"/>
          <w:color w:val="333333"/>
          <w:sz w:val="24"/>
          <w:szCs w:val="24"/>
          <w:shd w:val="clear" w:color="auto" w:fill="FFFFFF"/>
        </w:rPr>
        <w:t xml:space="preserve">. First, I wish to express my sincere gratitude to my supervisor, </w:t>
      </w:r>
      <w:r w:rsidR="00690A7C">
        <w:rPr>
          <w:b w:val="0"/>
          <w:bCs w:val="0"/>
          <w:color w:val="333333"/>
          <w:sz w:val="24"/>
          <w:szCs w:val="24"/>
          <w:shd w:val="clear" w:color="auto" w:fill="FFFFFF"/>
        </w:rPr>
        <w:t>Ms. Neelam Rawat</w:t>
      </w:r>
      <w:r w:rsidRPr="00CE174D">
        <w:rPr>
          <w:b w:val="0"/>
          <w:bCs w:val="0"/>
          <w:color w:val="333333"/>
          <w:sz w:val="24"/>
          <w:szCs w:val="24"/>
          <w:shd w:val="clear" w:color="auto" w:fill="FFFFFF"/>
        </w:rPr>
        <w:t>, for his enthusiasm, patience, insightful comments, helpful information, practical advice and unceasing ideas that have helped me tremendously at all times in my research and writing of this thesis.  His immense knowledge, profound experience and professional expertise in Data Quality Control has enabled me to complete this research successfully. Without his support and guidance, this project would not have been possible. I could not have imagined having a better supervisor in my study.</w:t>
      </w:r>
    </w:p>
    <w:p w14:paraId="46F87896" w14:textId="77777777" w:rsidR="000414BA" w:rsidRDefault="000414BA" w:rsidP="000414BA">
      <w:pPr>
        <w:pStyle w:val="Heading2"/>
        <w:ind w:left="0"/>
        <w:jc w:val="left"/>
        <w:rPr>
          <w:b w:val="0"/>
          <w:bCs w:val="0"/>
          <w:color w:val="333333"/>
          <w:sz w:val="24"/>
          <w:szCs w:val="24"/>
          <w:shd w:val="clear" w:color="auto" w:fill="FFFFFF"/>
        </w:rPr>
      </w:pPr>
    </w:p>
    <w:p w14:paraId="4536F027" w14:textId="77777777" w:rsidR="000414BA" w:rsidRDefault="000414BA" w:rsidP="000414BA">
      <w:pPr>
        <w:pStyle w:val="Heading2"/>
        <w:ind w:left="0"/>
        <w:jc w:val="left"/>
        <w:rPr>
          <w:b w:val="0"/>
          <w:bCs w:val="0"/>
          <w:color w:val="333333"/>
          <w:sz w:val="24"/>
          <w:szCs w:val="24"/>
          <w:shd w:val="clear" w:color="auto" w:fill="FFFFFF"/>
        </w:rPr>
      </w:pPr>
    </w:p>
    <w:p w14:paraId="67A7E3F4" w14:textId="77777777" w:rsidR="000414BA" w:rsidRDefault="000414BA" w:rsidP="000414BA">
      <w:pPr>
        <w:pStyle w:val="Heading2"/>
        <w:ind w:left="0"/>
        <w:jc w:val="left"/>
        <w:rPr>
          <w:b w:val="0"/>
          <w:bCs w:val="0"/>
          <w:color w:val="333333"/>
          <w:sz w:val="24"/>
          <w:szCs w:val="24"/>
          <w:shd w:val="clear" w:color="auto" w:fill="FFFFFF"/>
        </w:rPr>
      </w:pPr>
    </w:p>
    <w:p w14:paraId="2EE0F50A" w14:textId="77777777" w:rsidR="000414BA" w:rsidRDefault="000414BA" w:rsidP="000414BA">
      <w:pPr>
        <w:pStyle w:val="Heading2"/>
        <w:ind w:left="0"/>
        <w:jc w:val="left"/>
        <w:rPr>
          <w:b w:val="0"/>
          <w:bCs w:val="0"/>
          <w:color w:val="333333"/>
          <w:sz w:val="24"/>
          <w:szCs w:val="24"/>
          <w:shd w:val="clear" w:color="auto" w:fill="FFFFFF"/>
        </w:rPr>
      </w:pPr>
    </w:p>
    <w:p w14:paraId="07253B9B" w14:textId="77777777" w:rsidR="000414BA" w:rsidRDefault="000414BA" w:rsidP="000414BA">
      <w:pPr>
        <w:pStyle w:val="Heading2"/>
        <w:ind w:left="0"/>
        <w:jc w:val="left"/>
        <w:rPr>
          <w:b w:val="0"/>
          <w:bCs w:val="0"/>
          <w:color w:val="333333"/>
          <w:sz w:val="24"/>
          <w:szCs w:val="24"/>
          <w:shd w:val="clear" w:color="auto" w:fill="FFFFFF"/>
        </w:rPr>
      </w:pPr>
    </w:p>
    <w:p w14:paraId="3A6C5AE9" w14:textId="77777777" w:rsidR="000414BA" w:rsidRDefault="000414BA" w:rsidP="000414BA">
      <w:pPr>
        <w:pStyle w:val="Heading2"/>
        <w:ind w:left="0"/>
        <w:jc w:val="left"/>
        <w:rPr>
          <w:b w:val="0"/>
          <w:bCs w:val="0"/>
          <w:color w:val="333333"/>
          <w:sz w:val="24"/>
          <w:szCs w:val="24"/>
          <w:shd w:val="clear" w:color="auto" w:fill="FFFFFF"/>
        </w:rPr>
      </w:pPr>
    </w:p>
    <w:p w14:paraId="69E87FEC" w14:textId="77777777" w:rsidR="000414BA" w:rsidRDefault="000414BA" w:rsidP="000414BA">
      <w:pPr>
        <w:pStyle w:val="Heading2"/>
        <w:ind w:left="0"/>
        <w:jc w:val="left"/>
        <w:rPr>
          <w:b w:val="0"/>
          <w:bCs w:val="0"/>
          <w:color w:val="333333"/>
          <w:sz w:val="24"/>
          <w:szCs w:val="24"/>
          <w:shd w:val="clear" w:color="auto" w:fill="FFFFFF"/>
        </w:rPr>
      </w:pPr>
    </w:p>
    <w:p w14:paraId="1780746D" w14:textId="77777777" w:rsidR="000414BA" w:rsidRDefault="000414BA" w:rsidP="000414BA">
      <w:pPr>
        <w:pStyle w:val="Heading2"/>
        <w:ind w:left="0"/>
        <w:jc w:val="left"/>
        <w:rPr>
          <w:b w:val="0"/>
          <w:bCs w:val="0"/>
          <w:color w:val="333333"/>
          <w:sz w:val="24"/>
          <w:szCs w:val="24"/>
          <w:shd w:val="clear" w:color="auto" w:fill="FFFFFF"/>
        </w:rPr>
      </w:pPr>
    </w:p>
    <w:p w14:paraId="35FF3E75" w14:textId="164684D7" w:rsidR="000414BA" w:rsidRDefault="009637C4" w:rsidP="009637C4">
      <w:pPr>
        <w:pStyle w:val="Heading2"/>
        <w:ind w:left="5040" w:firstLine="720"/>
        <w:jc w:val="left"/>
        <w:rPr>
          <w:b w:val="0"/>
          <w:bCs w:val="0"/>
          <w:color w:val="333333"/>
          <w:sz w:val="24"/>
          <w:szCs w:val="24"/>
          <w:shd w:val="clear" w:color="auto" w:fill="FFFFFF"/>
        </w:rPr>
      </w:pPr>
      <w:r>
        <w:rPr>
          <w:b w:val="0"/>
          <w:bCs w:val="0"/>
          <w:color w:val="333333"/>
          <w:sz w:val="24"/>
          <w:szCs w:val="24"/>
          <w:shd w:val="clear" w:color="auto" w:fill="FFFFFF"/>
        </w:rPr>
        <w:t xml:space="preserve">    </w:t>
      </w:r>
    </w:p>
    <w:p w14:paraId="1C0BE593" w14:textId="77777777" w:rsidR="000414BA" w:rsidRDefault="000414BA" w:rsidP="000414BA">
      <w:pPr>
        <w:pStyle w:val="Heading2"/>
        <w:ind w:left="0"/>
        <w:jc w:val="right"/>
        <w:rPr>
          <w:b w:val="0"/>
          <w:bCs w:val="0"/>
          <w:color w:val="333333"/>
          <w:sz w:val="24"/>
          <w:szCs w:val="24"/>
          <w:shd w:val="clear" w:color="auto" w:fill="FFFFFF"/>
        </w:rPr>
      </w:pPr>
    </w:p>
    <w:p w14:paraId="0F72EE6E" w14:textId="183A9FCA" w:rsidR="000414BA" w:rsidRDefault="009637C4" w:rsidP="009637C4">
      <w:pPr>
        <w:pStyle w:val="Heading2"/>
        <w:ind w:left="5760"/>
        <w:rPr>
          <w:b w:val="0"/>
          <w:bCs w:val="0"/>
          <w:color w:val="333333"/>
          <w:sz w:val="24"/>
          <w:szCs w:val="24"/>
          <w:shd w:val="clear" w:color="auto" w:fill="FFFFFF"/>
        </w:rPr>
      </w:pPr>
      <w:r>
        <w:rPr>
          <w:b w:val="0"/>
          <w:bCs w:val="0"/>
          <w:color w:val="333333"/>
          <w:sz w:val="24"/>
          <w:szCs w:val="24"/>
          <w:shd w:val="clear" w:color="auto" w:fill="FFFFFF"/>
        </w:rPr>
        <w:t xml:space="preserve"> </w:t>
      </w:r>
      <w:r w:rsidR="000414BA">
        <w:rPr>
          <w:b w:val="0"/>
          <w:bCs w:val="0"/>
          <w:color w:val="333333"/>
          <w:sz w:val="24"/>
          <w:szCs w:val="24"/>
          <w:shd w:val="clear" w:color="auto" w:fill="FFFFFF"/>
        </w:rPr>
        <w:t>DEVENDRA RAI</w:t>
      </w:r>
    </w:p>
    <w:p w14:paraId="1C10D4AA" w14:textId="0A22AD0C" w:rsidR="00690A7C" w:rsidRDefault="00690A7C" w:rsidP="009637C4">
      <w:pPr>
        <w:pStyle w:val="Heading2"/>
        <w:ind w:left="5760"/>
        <w:rPr>
          <w:b w:val="0"/>
          <w:bCs w:val="0"/>
          <w:color w:val="333333"/>
          <w:sz w:val="24"/>
          <w:szCs w:val="24"/>
          <w:shd w:val="clear" w:color="auto" w:fill="FFFFFF"/>
        </w:rPr>
      </w:pPr>
      <w:r>
        <w:rPr>
          <w:b w:val="0"/>
          <w:bCs w:val="0"/>
          <w:color w:val="333333"/>
          <w:sz w:val="24"/>
          <w:szCs w:val="24"/>
          <w:shd w:val="clear" w:color="auto" w:fill="FFFFFF"/>
        </w:rPr>
        <w:t>(1900290140013)</w:t>
      </w:r>
    </w:p>
    <w:p w14:paraId="4731A403" w14:textId="77777777" w:rsidR="000414BA" w:rsidRDefault="000414BA" w:rsidP="000414BA">
      <w:pPr>
        <w:pStyle w:val="Heading2"/>
        <w:ind w:left="0"/>
        <w:jc w:val="right"/>
        <w:rPr>
          <w:b w:val="0"/>
          <w:bCs w:val="0"/>
          <w:color w:val="333333"/>
          <w:sz w:val="24"/>
          <w:szCs w:val="24"/>
          <w:shd w:val="clear" w:color="auto" w:fill="FFFFFF"/>
        </w:rPr>
      </w:pPr>
    </w:p>
    <w:p w14:paraId="1FA3C34D" w14:textId="424CCF01" w:rsidR="006E727C" w:rsidRDefault="006E727C" w:rsidP="00B50BFC">
      <w:pPr>
        <w:pStyle w:val="Heading2"/>
        <w:ind w:left="5760"/>
        <w:jc w:val="left"/>
        <w:rPr>
          <w:b w:val="0"/>
          <w:bCs w:val="0"/>
          <w:color w:val="333333"/>
          <w:sz w:val="24"/>
          <w:szCs w:val="24"/>
          <w:shd w:val="clear" w:color="auto" w:fill="FFFFFF"/>
        </w:rPr>
      </w:pPr>
    </w:p>
    <w:p w14:paraId="4C003DD9" w14:textId="77777777" w:rsidR="00210FBB" w:rsidRPr="00210FBB" w:rsidRDefault="00210FBB" w:rsidP="00210FBB"/>
    <w:p w14:paraId="13897AC1" w14:textId="77777777" w:rsidR="00210FBB" w:rsidRPr="00210FBB" w:rsidRDefault="00210FBB" w:rsidP="00210FBB"/>
    <w:p w14:paraId="02E79F25" w14:textId="77777777" w:rsidR="00210FBB" w:rsidRPr="00210FBB" w:rsidRDefault="00210FBB" w:rsidP="00210FBB"/>
    <w:p w14:paraId="0D57DC2A" w14:textId="77777777" w:rsidR="00210FBB" w:rsidRPr="00210FBB" w:rsidRDefault="00210FBB" w:rsidP="00210FBB"/>
    <w:p w14:paraId="3DEB66D5" w14:textId="77777777" w:rsidR="00210FBB" w:rsidRDefault="00210FBB" w:rsidP="00210FBB">
      <w:pPr>
        <w:rPr>
          <w:color w:val="333333"/>
          <w:sz w:val="24"/>
          <w:szCs w:val="24"/>
          <w:shd w:val="clear" w:color="auto" w:fill="FFFFFF"/>
        </w:rPr>
      </w:pPr>
    </w:p>
    <w:p w14:paraId="59558C98" w14:textId="77777777" w:rsidR="00210FBB" w:rsidRDefault="00210FBB" w:rsidP="00210FBB">
      <w:pPr>
        <w:jc w:val="center"/>
        <w:rPr>
          <w:color w:val="333333"/>
          <w:sz w:val="24"/>
          <w:szCs w:val="24"/>
          <w:shd w:val="clear" w:color="auto" w:fill="FFFFFF"/>
        </w:rPr>
        <w:sectPr w:rsidR="00210FBB" w:rsidSect="00BE3CCC">
          <w:footerReference w:type="default" r:id="rId10"/>
          <w:pgSz w:w="12240" w:h="15840"/>
          <w:pgMar w:top="1440" w:right="1440" w:bottom="1440" w:left="1440" w:header="720" w:footer="720" w:gutter="0"/>
          <w:pgNumType w:fmt="lowerRoman" w:start="1"/>
          <w:cols w:space="720"/>
          <w:docGrid w:linePitch="360"/>
        </w:sectPr>
      </w:pPr>
    </w:p>
    <w:p w14:paraId="5E7DBB8D" w14:textId="77777777" w:rsidR="00A369DC" w:rsidRDefault="00A369DC" w:rsidP="008803D7"/>
    <w:p w14:paraId="273B538B" w14:textId="6DE019E6" w:rsidR="007076F7" w:rsidRDefault="007076F7" w:rsidP="007076F7">
      <w:pPr>
        <w:pStyle w:val="Heading9"/>
        <w:tabs>
          <w:tab w:val="clear" w:pos="1584"/>
        </w:tabs>
        <w:ind w:left="0" w:firstLine="0"/>
        <w:rPr>
          <w:rFonts w:ascii="Times New Roman" w:hAnsi="Times New Roman"/>
          <w:b/>
          <w:bCs w:val="0"/>
          <w:sz w:val="32"/>
          <w:szCs w:val="32"/>
          <w:u w:val="single"/>
        </w:rPr>
      </w:pPr>
      <w:r>
        <w:rPr>
          <w:rFonts w:ascii="Times New Roman" w:hAnsi="Times New Roman"/>
          <w:b/>
          <w:bCs w:val="0"/>
          <w:sz w:val="32"/>
          <w:szCs w:val="32"/>
          <w:u w:val="single"/>
        </w:rPr>
        <w:t>List of Figures</w:t>
      </w:r>
    </w:p>
    <w:p w14:paraId="494E7B4C" w14:textId="4095E891" w:rsidR="007076F7" w:rsidRDefault="007076F7" w:rsidP="007076F7">
      <w:pPr>
        <w:rPr>
          <w:b/>
          <w:bCs/>
          <w:sz w:val="24"/>
          <w:szCs w:val="24"/>
        </w:rPr>
      </w:pPr>
      <w:r>
        <w:t xml:space="preserve">                                                                                                                                                </w:t>
      </w:r>
      <w:r>
        <w:rPr>
          <w:b/>
          <w:bCs/>
          <w:sz w:val="24"/>
          <w:szCs w:val="24"/>
        </w:rPr>
        <w:t>Page No.</w:t>
      </w:r>
    </w:p>
    <w:p w14:paraId="5207D0AD" w14:textId="5B4CF62A" w:rsidR="007076F7" w:rsidRDefault="007076F7" w:rsidP="007076F7">
      <w:pPr>
        <w:rPr>
          <w:sz w:val="24"/>
          <w:szCs w:val="24"/>
        </w:rPr>
      </w:pPr>
      <w:r>
        <w:rPr>
          <w:sz w:val="24"/>
          <w:szCs w:val="24"/>
        </w:rPr>
        <w:t>Fig.5.1</w:t>
      </w:r>
      <w:r w:rsidR="00A82D6A">
        <w:rPr>
          <w:sz w:val="24"/>
          <w:szCs w:val="24"/>
        </w:rPr>
        <w:t xml:space="preserve"> USE CASE DIAGRAM                                               </w:t>
      </w:r>
      <w:r w:rsidR="00A82D6A">
        <w:rPr>
          <w:sz w:val="24"/>
          <w:szCs w:val="24"/>
        </w:rPr>
        <w:tab/>
      </w:r>
      <w:r w:rsidR="00A82D6A">
        <w:rPr>
          <w:sz w:val="24"/>
          <w:szCs w:val="24"/>
        </w:rPr>
        <w:tab/>
      </w:r>
      <w:r w:rsidR="00A82D6A">
        <w:rPr>
          <w:sz w:val="24"/>
          <w:szCs w:val="24"/>
        </w:rPr>
        <w:tab/>
        <w:t xml:space="preserve">      16</w:t>
      </w:r>
    </w:p>
    <w:p w14:paraId="328C7F94" w14:textId="03045142" w:rsidR="00A82D6A" w:rsidRDefault="00A82D6A" w:rsidP="007076F7">
      <w:pPr>
        <w:rPr>
          <w:sz w:val="24"/>
          <w:szCs w:val="24"/>
        </w:rPr>
      </w:pPr>
      <w:r>
        <w:rPr>
          <w:sz w:val="24"/>
          <w:szCs w:val="24"/>
        </w:rPr>
        <w:t>Fig.5.2 USE CASE DIAGRAM BETWEEN USER AND SYSTEM</w:t>
      </w:r>
      <w:r>
        <w:rPr>
          <w:sz w:val="24"/>
          <w:szCs w:val="24"/>
        </w:rPr>
        <w:tab/>
        <w:t xml:space="preserve">                  17</w:t>
      </w:r>
    </w:p>
    <w:p w14:paraId="57AE062D" w14:textId="6D862B7B" w:rsidR="00A82D6A" w:rsidRDefault="00A82D6A" w:rsidP="007076F7">
      <w:pPr>
        <w:rPr>
          <w:sz w:val="24"/>
          <w:szCs w:val="24"/>
        </w:rPr>
      </w:pPr>
      <w:r>
        <w:rPr>
          <w:sz w:val="24"/>
          <w:szCs w:val="24"/>
        </w:rPr>
        <w:t>Fig.5.3 SEQUENCE DIAGRAM FOR ADMINISTRATION                                        18</w:t>
      </w:r>
    </w:p>
    <w:p w14:paraId="4F3F0B1D" w14:textId="3055E501" w:rsidR="00A82D6A" w:rsidRDefault="00A82D6A" w:rsidP="007076F7">
      <w:pPr>
        <w:rPr>
          <w:sz w:val="24"/>
          <w:szCs w:val="24"/>
        </w:rPr>
      </w:pPr>
      <w:r>
        <w:rPr>
          <w:sz w:val="24"/>
          <w:szCs w:val="24"/>
        </w:rPr>
        <w:t>Fig.5.4 SEQUENCE DIAGRAM FOR USER                                                                19</w:t>
      </w:r>
    </w:p>
    <w:p w14:paraId="6A3F1A0C" w14:textId="2C246B26" w:rsidR="00A82D6A" w:rsidRDefault="00A82D6A" w:rsidP="007076F7">
      <w:pPr>
        <w:rPr>
          <w:sz w:val="24"/>
          <w:szCs w:val="24"/>
        </w:rPr>
      </w:pPr>
      <w:r>
        <w:rPr>
          <w:sz w:val="24"/>
          <w:szCs w:val="24"/>
        </w:rPr>
        <w:t>Fig.5.</w:t>
      </w:r>
      <w:r w:rsidR="00EC01E1">
        <w:rPr>
          <w:sz w:val="24"/>
          <w:szCs w:val="24"/>
        </w:rPr>
        <w:t>5 COTEXT DIAGRAM                                                                                         22</w:t>
      </w:r>
    </w:p>
    <w:p w14:paraId="0C2F66C0" w14:textId="204E2485" w:rsidR="00EC01E1" w:rsidRDefault="00EC01E1" w:rsidP="007076F7">
      <w:pPr>
        <w:rPr>
          <w:sz w:val="24"/>
          <w:szCs w:val="24"/>
        </w:rPr>
      </w:pPr>
      <w:r>
        <w:rPr>
          <w:sz w:val="24"/>
          <w:szCs w:val="24"/>
        </w:rPr>
        <w:t>Fig.5.6 DFD LEVEL 0 DIAGRAM                                                                                23</w:t>
      </w:r>
    </w:p>
    <w:p w14:paraId="70DBC719" w14:textId="065597E3" w:rsidR="00EC01E1" w:rsidRDefault="00EC01E1" w:rsidP="007076F7">
      <w:pPr>
        <w:rPr>
          <w:sz w:val="24"/>
          <w:szCs w:val="24"/>
        </w:rPr>
      </w:pPr>
      <w:r>
        <w:rPr>
          <w:sz w:val="24"/>
          <w:szCs w:val="24"/>
        </w:rPr>
        <w:t>Fig.5.7 DFD LEVEL 1 DIAGRAM                                                                                24</w:t>
      </w:r>
    </w:p>
    <w:p w14:paraId="1CB092CB" w14:textId="2C008410" w:rsidR="00EC01E1" w:rsidRDefault="00EC01E1" w:rsidP="007076F7">
      <w:pPr>
        <w:rPr>
          <w:sz w:val="24"/>
          <w:szCs w:val="24"/>
        </w:rPr>
      </w:pPr>
      <w:r>
        <w:rPr>
          <w:sz w:val="24"/>
          <w:szCs w:val="24"/>
        </w:rPr>
        <w:t>Fig.5.8 ENTITY RELATIONSHIP (ER) DIAGRAM                                                    25</w:t>
      </w:r>
    </w:p>
    <w:p w14:paraId="2AD72471" w14:textId="4CB651C0" w:rsidR="00EC01E1" w:rsidRDefault="00EC01E1" w:rsidP="007076F7">
      <w:pPr>
        <w:rPr>
          <w:sz w:val="24"/>
          <w:szCs w:val="24"/>
        </w:rPr>
      </w:pPr>
      <w:r>
        <w:rPr>
          <w:sz w:val="24"/>
          <w:szCs w:val="24"/>
        </w:rPr>
        <w:t>Fig.6.1 HOME PAGE                                                                                                      29</w:t>
      </w:r>
    </w:p>
    <w:p w14:paraId="096B240C" w14:textId="5E955FD8" w:rsidR="00EC01E1" w:rsidRDefault="00EC01E1" w:rsidP="007076F7">
      <w:pPr>
        <w:rPr>
          <w:sz w:val="24"/>
          <w:szCs w:val="24"/>
        </w:rPr>
      </w:pPr>
      <w:r>
        <w:rPr>
          <w:sz w:val="24"/>
          <w:szCs w:val="24"/>
        </w:rPr>
        <w:t>Fig.6.2 ABOUT US PAGE                                                                                              30</w:t>
      </w:r>
    </w:p>
    <w:p w14:paraId="238AD95B" w14:textId="6E7C8D1E" w:rsidR="00EC01E1" w:rsidRDefault="00EC01E1" w:rsidP="007076F7">
      <w:pPr>
        <w:rPr>
          <w:sz w:val="24"/>
          <w:szCs w:val="24"/>
        </w:rPr>
      </w:pPr>
      <w:r>
        <w:rPr>
          <w:sz w:val="24"/>
          <w:szCs w:val="24"/>
        </w:rPr>
        <w:t xml:space="preserve">Fig.6.3 SIGNUP FORM                                           </w:t>
      </w:r>
      <w:r w:rsidR="0030441C">
        <w:rPr>
          <w:sz w:val="24"/>
          <w:szCs w:val="24"/>
        </w:rPr>
        <w:t xml:space="preserve">                                                        31</w:t>
      </w:r>
    </w:p>
    <w:p w14:paraId="3B3EAB97" w14:textId="1961EEA6" w:rsidR="0030441C" w:rsidRDefault="0030441C" w:rsidP="007076F7">
      <w:pPr>
        <w:rPr>
          <w:sz w:val="24"/>
          <w:szCs w:val="24"/>
        </w:rPr>
      </w:pPr>
      <w:r>
        <w:rPr>
          <w:sz w:val="24"/>
          <w:szCs w:val="24"/>
        </w:rPr>
        <w:t>Fig.6.4 LOGIN FORM                                                                                                     32</w:t>
      </w:r>
    </w:p>
    <w:p w14:paraId="5D0D1A43" w14:textId="0BCC7123" w:rsidR="0030441C" w:rsidRDefault="0030441C" w:rsidP="007076F7">
      <w:pPr>
        <w:rPr>
          <w:sz w:val="24"/>
          <w:szCs w:val="24"/>
        </w:rPr>
      </w:pPr>
      <w:r>
        <w:rPr>
          <w:sz w:val="24"/>
          <w:szCs w:val="24"/>
        </w:rPr>
        <w:t>Fig.6.5 USER HOME PAGE                                                                                           33</w:t>
      </w:r>
    </w:p>
    <w:p w14:paraId="3D1D1226" w14:textId="7D1380F2" w:rsidR="0030441C" w:rsidRDefault="0030441C" w:rsidP="007076F7">
      <w:pPr>
        <w:rPr>
          <w:sz w:val="24"/>
          <w:szCs w:val="24"/>
        </w:rPr>
      </w:pPr>
      <w:r>
        <w:rPr>
          <w:sz w:val="24"/>
          <w:szCs w:val="24"/>
        </w:rPr>
        <w:t>Fig.6.6 TABLE BOOKING PAGE                                                                                  34</w:t>
      </w:r>
    </w:p>
    <w:p w14:paraId="7046CA2F" w14:textId="033A80E2" w:rsidR="0030441C" w:rsidRDefault="0030441C" w:rsidP="007076F7">
      <w:pPr>
        <w:rPr>
          <w:sz w:val="24"/>
          <w:szCs w:val="24"/>
        </w:rPr>
      </w:pPr>
      <w:r>
        <w:rPr>
          <w:sz w:val="24"/>
          <w:szCs w:val="24"/>
        </w:rPr>
        <w:t>Fig.6.7 VIEW MY BOOKING PAGE                                                                             35</w:t>
      </w:r>
    </w:p>
    <w:p w14:paraId="766F1339" w14:textId="131BB2A5" w:rsidR="0030441C" w:rsidRDefault="0030441C" w:rsidP="007076F7">
      <w:pPr>
        <w:rPr>
          <w:sz w:val="24"/>
          <w:szCs w:val="24"/>
        </w:rPr>
      </w:pPr>
      <w:r>
        <w:rPr>
          <w:sz w:val="24"/>
          <w:szCs w:val="24"/>
        </w:rPr>
        <w:t>Fig.6.8 ADMIN LOGIN PAGE                                                                                       36</w:t>
      </w:r>
    </w:p>
    <w:p w14:paraId="28A12F3F" w14:textId="40F13152" w:rsidR="0030441C" w:rsidRDefault="0030441C" w:rsidP="007076F7">
      <w:pPr>
        <w:rPr>
          <w:sz w:val="24"/>
          <w:szCs w:val="24"/>
        </w:rPr>
      </w:pPr>
      <w:r>
        <w:rPr>
          <w:sz w:val="24"/>
          <w:szCs w:val="24"/>
        </w:rPr>
        <w:t>Fig.6.9 ADMIN HOME PAGE                                                                                        37</w:t>
      </w:r>
    </w:p>
    <w:p w14:paraId="7FFDE0D1" w14:textId="4E4D6D3A" w:rsidR="0030441C" w:rsidRDefault="0030441C" w:rsidP="007076F7">
      <w:pPr>
        <w:rPr>
          <w:sz w:val="24"/>
          <w:szCs w:val="24"/>
        </w:rPr>
      </w:pPr>
      <w:r>
        <w:rPr>
          <w:sz w:val="24"/>
          <w:szCs w:val="24"/>
        </w:rPr>
        <w:t>Fig.6.10 NEW USER REQUEST PAGE                                                                         38</w:t>
      </w:r>
    </w:p>
    <w:p w14:paraId="0B641C15" w14:textId="73A58752" w:rsidR="0030441C" w:rsidRDefault="0030441C" w:rsidP="007076F7">
      <w:pPr>
        <w:rPr>
          <w:sz w:val="24"/>
          <w:szCs w:val="24"/>
        </w:rPr>
      </w:pPr>
      <w:r>
        <w:rPr>
          <w:sz w:val="24"/>
          <w:szCs w:val="24"/>
        </w:rPr>
        <w:t>Fig.6.11 VIEW BOOKING REQUEST                                                                           39</w:t>
      </w:r>
    </w:p>
    <w:p w14:paraId="304540E9" w14:textId="66220ACE" w:rsidR="0030441C" w:rsidRPr="007076F7" w:rsidRDefault="00B93CE1" w:rsidP="007076F7">
      <w:pPr>
        <w:rPr>
          <w:sz w:val="24"/>
          <w:szCs w:val="24"/>
        </w:rPr>
      </w:pPr>
      <w:r>
        <w:rPr>
          <w:sz w:val="24"/>
          <w:szCs w:val="24"/>
        </w:rPr>
        <w:t>Fig.6.12 VIEW ALL BOOKING                                                                                     40</w:t>
      </w:r>
    </w:p>
    <w:p w14:paraId="4FDD3736" w14:textId="749C04F4" w:rsidR="007076F7" w:rsidRDefault="007076F7" w:rsidP="007076F7"/>
    <w:p w14:paraId="20770BE3" w14:textId="120FD810" w:rsidR="007076F7" w:rsidRDefault="007076F7" w:rsidP="007076F7"/>
    <w:p w14:paraId="04E09411" w14:textId="369CF0C5" w:rsidR="007076F7" w:rsidRDefault="007076F7" w:rsidP="007076F7"/>
    <w:p w14:paraId="3DCD8FEE" w14:textId="1217798D" w:rsidR="007076F7" w:rsidRDefault="007076F7" w:rsidP="007076F7"/>
    <w:p w14:paraId="299ED2C4" w14:textId="4D087A0D" w:rsidR="007076F7" w:rsidRDefault="007076F7" w:rsidP="007076F7"/>
    <w:p w14:paraId="593F1E30" w14:textId="6575ECA1" w:rsidR="007076F7" w:rsidRDefault="007076F7" w:rsidP="007076F7"/>
    <w:p w14:paraId="7803CA7B" w14:textId="447BC366" w:rsidR="007076F7" w:rsidRDefault="007076F7" w:rsidP="007076F7"/>
    <w:p w14:paraId="5B03FD7D" w14:textId="432091A8" w:rsidR="007076F7" w:rsidRDefault="007076F7" w:rsidP="007076F7"/>
    <w:p w14:paraId="5380AD6D" w14:textId="0A8A0ECF" w:rsidR="007076F7" w:rsidRDefault="007076F7" w:rsidP="007076F7"/>
    <w:p w14:paraId="6D66D75D" w14:textId="1D610585" w:rsidR="007076F7" w:rsidRDefault="007076F7" w:rsidP="007076F7"/>
    <w:p w14:paraId="2E1D872D" w14:textId="3DD7843E" w:rsidR="007076F7" w:rsidRDefault="007076F7" w:rsidP="007076F7"/>
    <w:p w14:paraId="0FF90F86" w14:textId="60D548B7" w:rsidR="007076F7" w:rsidRDefault="007076F7" w:rsidP="007076F7"/>
    <w:p w14:paraId="715387CB" w14:textId="2C8D657E" w:rsidR="007076F7" w:rsidRDefault="007076F7" w:rsidP="007076F7"/>
    <w:p w14:paraId="477B583B" w14:textId="61F4B7E2" w:rsidR="007076F7" w:rsidRDefault="007076F7" w:rsidP="007076F7"/>
    <w:p w14:paraId="043F3AE3" w14:textId="08C2CB85" w:rsidR="007076F7" w:rsidRDefault="007076F7" w:rsidP="007076F7"/>
    <w:p w14:paraId="34065182" w14:textId="7171B7CC" w:rsidR="007076F7" w:rsidRDefault="007076F7" w:rsidP="007076F7"/>
    <w:p w14:paraId="32A50991" w14:textId="006CCE48" w:rsidR="007076F7" w:rsidRDefault="007076F7" w:rsidP="007076F7"/>
    <w:p w14:paraId="69324206" w14:textId="481BBDEA" w:rsidR="007076F7" w:rsidRDefault="007076F7" w:rsidP="007076F7"/>
    <w:p w14:paraId="6B51A83A" w14:textId="36AF9A54" w:rsidR="007076F7" w:rsidRDefault="007076F7" w:rsidP="007076F7"/>
    <w:p w14:paraId="09C059AB" w14:textId="333C9DBC" w:rsidR="007076F7" w:rsidRDefault="007076F7" w:rsidP="007076F7"/>
    <w:p w14:paraId="377BFA02" w14:textId="2A32E7DC" w:rsidR="007076F7" w:rsidRDefault="007076F7" w:rsidP="007076F7"/>
    <w:p w14:paraId="7DF5A12F" w14:textId="5335861A" w:rsidR="007076F7" w:rsidRDefault="007076F7" w:rsidP="007076F7"/>
    <w:p w14:paraId="4766815D" w14:textId="427DB888" w:rsidR="007076F7" w:rsidRDefault="007076F7" w:rsidP="007076F7"/>
    <w:p w14:paraId="6C1D1AE3" w14:textId="339D5C5E" w:rsidR="007076F7" w:rsidRDefault="007076F7" w:rsidP="007076F7"/>
    <w:p w14:paraId="36ED5D30" w14:textId="4B1CC883" w:rsidR="007076F7" w:rsidRDefault="007076F7" w:rsidP="007076F7"/>
    <w:p w14:paraId="2A452DC5" w14:textId="3AF9B2C9" w:rsidR="007076F7" w:rsidRDefault="007076F7" w:rsidP="007076F7"/>
    <w:p w14:paraId="3E8D6D2D" w14:textId="52A234A2" w:rsidR="007076F7" w:rsidRDefault="007076F7" w:rsidP="007076F7"/>
    <w:p w14:paraId="0C0C1ADE" w14:textId="714B5D09" w:rsidR="007076F7" w:rsidRDefault="007076F7" w:rsidP="007076F7"/>
    <w:p w14:paraId="733D18CE" w14:textId="77777777" w:rsidR="007076F7" w:rsidRPr="007076F7" w:rsidRDefault="007076F7" w:rsidP="007076F7"/>
    <w:p w14:paraId="0B61AEA0" w14:textId="77777777" w:rsidR="00A369DC" w:rsidRPr="002C40AD" w:rsidRDefault="00642290" w:rsidP="00291428">
      <w:pPr>
        <w:rPr>
          <w:b/>
          <w:bCs/>
          <w:sz w:val="48"/>
          <w:szCs w:val="48"/>
        </w:rPr>
      </w:pPr>
      <w:r>
        <w:rPr>
          <w:rFonts w:ascii="Monotype Corsiva" w:hAnsi="Monotype Corsiva"/>
          <w:b/>
          <w:bCs/>
          <w:noProof/>
          <w:sz w:val="96"/>
          <w:szCs w:val="96"/>
        </w:rPr>
        <w:pict w14:anchorId="51F6B58B">
          <v:group id="_x0000_s1144" style="position:absolute;margin-left:10.2pt;margin-top:-3.85pt;width:282.15pt;height:97.95pt;z-index:251665408;mso-wrap-distance-left:0;mso-wrap-distance-right:0" coordorigin="345,252" coordsize="5643,2160">
            <o:lock v:ext="edit" text="t"/>
            <v:line id="_x0000_s1145" style="position:absolute" from="1314,252" to="1314,2412" strokeweight=".26mm">
              <v:stroke joinstyle="miter"/>
            </v:line>
            <v:line id="_x0000_s1146" style="position:absolute" from="345,1692" to="5988,1692" strokeweight=".26mm">
              <v:stroke joinstyle="miter"/>
            </v:line>
          </v:group>
        </w:pict>
      </w:r>
      <w:r w:rsidR="00A369DC">
        <w:rPr>
          <w:rFonts w:ascii="Monotype Corsiva" w:hAnsi="Monotype Corsiva"/>
          <w:b/>
          <w:bCs/>
          <w:sz w:val="96"/>
          <w:szCs w:val="96"/>
        </w:rPr>
        <w:t xml:space="preserve">      </w:t>
      </w:r>
      <w:r w:rsidR="00A369DC" w:rsidRPr="002C40AD">
        <w:rPr>
          <w:b/>
          <w:bCs/>
          <w:sz w:val="96"/>
          <w:szCs w:val="96"/>
        </w:rPr>
        <w:t>T</w:t>
      </w:r>
      <w:r w:rsidR="00A369DC" w:rsidRPr="002C40AD">
        <w:rPr>
          <w:b/>
          <w:bCs/>
          <w:sz w:val="48"/>
          <w:szCs w:val="48"/>
        </w:rPr>
        <w:t xml:space="preserve">able of </w:t>
      </w:r>
      <w:r w:rsidR="00A369DC" w:rsidRPr="002C40AD">
        <w:rPr>
          <w:b/>
          <w:bCs/>
          <w:sz w:val="96"/>
          <w:szCs w:val="96"/>
        </w:rPr>
        <w:t>C</w:t>
      </w:r>
      <w:r w:rsidR="00A369DC" w:rsidRPr="002C40AD">
        <w:rPr>
          <w:b/>
          <w:bCs/>
          <w:sz w:val="48"/>
          <w:szCs w:val="48"/>
        </w:rPr>
        <w:t>ontents</w:t>
      </w:r>
    </w:p>
    <w:p w14:paraId="3D74E241" w14:textId="77777777" w:rsidR="00A369DC" w:rsidRDefault="00A369DC" w:rsidP="003A59F6">
      <w:pPr>
        <w:snapToGrid w:val="0"/>
        <w:spacing w:line="360" w:lineRule="auto"/>
        <w:ind w:right="675"/>
        <w:jc w:val="both"/>
        <w:rPr>
          <w:rFonts w:ascii="Georgia" w:hAnsi="Georgia"/>
          <w:b/>
          <w:bCs/>
          <w:color w:val="000000"/>
          <w:u w:val="single"/>
          <w:shd w:val="clear" w:color="auto" w:fill="FFFFFF"/>
          <w:lang w:eastAsia="ar-SA"/>
        </w:rPr>
      </w:pPr>
    </w:p>
    <w:p w14:paraId="48189EF2" w14:textId="77777777" w:rsidR="00A369DC" w:rsidRPr="00C703B0" w:rsidRDefault="00A369DC" w:rsidP="000379EB">
      <w:pPr>
        <w:pStyle w:val="Heading3"/>
        <w:numPr>
          <w:ilvl w:val="2"/>
          <w:numId w:val="2"/>
        </w:numPr>
        <w:tabs>
          <w:tab w:val="left" w:pos="720"/>
        </w:tabs>
        <w:spacing w:line="360" w:lineRule="auto"/>
        <w:ind w:right="675"/>
        <w:rPr>
          <w:rFonts w:ascii="Georgia" w:hAnsi="Georgia"/>
          <w:bCs w:val="0"/>
          <w:color w:val="FF0000"/>
          <w:sz w:val="22"/>
          <w:szCs w:val="22"/>
        </w:rPr>
      </w:pPr>
      <w:r>
        <w:t xml:space="preserve">                                                                                                       </w:t>
      </w:r>
    </w:p>
    <w:p w14:paraId="739680C1" w14:textId="127FC6B1" w:rsidR="00A369DC" w:rsidRPr="00FD70D9" w:rsidRDefault="00A369DC" w:rsidP="000379EB">
      <w:pPr>
        <w:pStyle w:val="Heading3"/>
        <w:numPr>
          <w:ilvl w:val="2"/>
          <w:numId w:val="2"/>
        </w:numPr>
        <w:tabs>
          <w:tab w:val="left" w:pos="720"/>
        </w:tabs>
        <w:spacing w:line="360" w:lineRule="auto"/>
        <w:ind w:right="675"/>
        <w:rPr>
          <w:rFonts w:cs="Times New Roman"/>
          <w:bCs w:val="0"/>
          <w:sz w:val="22"/>
          <w:szCs w:val="22"/>
        </w:rPr>
      </w:pPr>
      <w:r>
        <w:t xml:space="preserve">    </w:t>
      </w:r>
      <w:hyperlink w:anchor="chap2" w:history="1">
        <w:r w:rsidRPr="00FD70D9">
          <w:rPr>
            <w:rStyle w:val="Hyperlink"/>
            <w:rFonts w:cs="Times New Roman"/>
            <w:color w:val="auto"/>
          </w:rPr>
          <w:t xml:space="preserve">Chapter 1. Introduction </w:t>
        </w:r>
      </w:hyperlink>
      <w:r w:rsidRPr="00FD70D9">
        <w:rPr>
          <w:rFonts w:cs="Times New Roman"/>
        </w:rPr>
        <w:tab/>
      </w:r>
      <w:r w:rsidRPr="00FD70D9">
        <w:rPr>
          <w:rFonts w:cs="Times New Roman"/>
        </w:rPr>
        <w:tab/>
      </w:r>
      <w:r w:rsidRPr="00FD70D9">
        <w:rPr>
          <w:rFonts w:cs="Times New Roman"/>
        </w:rPr>
        <w:tab/>
      </w:r>
      <w:r w:rsidRPr="00FD70D9">
        <w:rPr>
          <w:rFonts w:cs="Times New Roman"/>
        </w:rPr>
        <w:tab/>
      </w:r>
      <w:r w:rsidRPr="00FD70D9">
        <w:rPr>
          <w:rFonts w:cs="Times New Roman"/>
        </w:rPr>
        <w:tab/>
      </w:r>
      <w:r w:rsidR="00FD70D9">
        <w:rPr>
          <w:rFonts w:cs="Times New Roman"/>
        </w:rPr>
        <w:t xml:space="preserve">       </w:t>
      </w:r>
      <w:r w:rsidRPr="00FD70D9">
        <w:rPr>
          <w:rFonts w:cs="Times New Roman"/>
        </w:rPr>
        <w:t xml:space="preserve">Page No.                   </w:t>
      </w:r>
      <w:r w:rsidRPr="00FD70D9">
        <w:rPr>
          <w:rFonts w:cs="Times New Roman"/>
          <w:bCs w:val="0"/>
          <w:sz w:val="22"/>
          <w:szCs w:val="22"/>
        </w:rPr>
        <w:tab/>
        <w:t xml:space="preserve">                                                            </w:t>
      </w:r>
      <w:r w:rsidRPr="00FD70D9">
        <w:rPr>
          <w:rFonts w:cs="Times New Roman"/>
          <w:bCs w:val="0"/>
          <w:sz w:val="22"/>
          <w:szCs w:val="22"/>
        </w:rPr>
        <w:tab/>
      </w:r>
      <w:r w:rsidRPr="00FD70D9">
        <w:rPr>
          <w:rFonts w:cs="Times New Roman"/>
          <w:bCs w:val="0"/>
          <w:sz w:val="22"/>
          <w:szCs w:val="22"/>
        </w:rPr>
        <w:tab/>
      </w:r>
      <w:r w:rsidRPr="00FD70D9">
        <w:rPr>
          <w:rFonts w:cs="Times New Roman"/>
          <w:bCs w:val="0"/>
          <w:sz w:val="22"/>
          <w:szCs w:val="22"/>
        </w:rPr>
        <w:tab/>
      </w:r>
      <w:r w:rsidRPr="00FD70D9">
        <w:rPr>
          <w:rFonts w:cs="Times New Roman"/>
          <w:bCs w:val="0"/>
          <w:sz w:val="22"/>
          <w:szCs w:val="22"/>
        </w:rPr>
        <w:tab/>
      </w:r>
      <w:r w:rsidRPr="00FD70D9">
        <w:rPr>
          <w:rFonts w:cs="Times New Roman"/>
          <w:bCs w:val="0"/>
          <w:sz w:val="22"/>
          <w:szCs w:val="22"/>
        </w:rPr>
        <w:tab/>
      </w:r>
    </w:p>
    <w:p w14:paraId="6FD659F5" w14:textId="77777777" w:rsidR="00A369DC" w:rsidRPr="00FD70D9" w:rsidRDefault="00A369DC" w:rsidP="000379EB">
      <w:pPr>
        <w:numPr>
          <w:ilvl w:val="0"/>
          <w:numId w:val="7"/>
        </w:numPr>
        <w:tabs>
          <w:tab w:val="left" w:pos="2138"/>
        </w:tabs>
        <w:suppressAutoHyphens/>
        <w:autoSpaceDE/>
        <w:autoSpaceDN/>
        <w:spacing w:line="360" w:lineRule="auto"/>
        <w:ind w:right="675" w:hanging="655"/>
        <w:rPr>
          <w:sz w:val="24"/>
          <w:szCs w:val="24"/>
          <w:lang w:eastAsia="ar-SA"/>
        </w:rPr>
      </w:pPr>
      <w:r w:rsidRPr="00FD70D9">
        <w:rPr>
          <w:sz w:val="24"/>
          <w:szCs w:val="24"/>
          <w:lang w:eastAsia="ar-SA"/>
        </w:rPr>
        <w:t>Introduction to the System                                                  4</w:t>
      </w:r>
    </w:p>
    <w:p w14:paraId="0D45F0F0" w14:textId="77777777" w:rsidR="00A369DC" w:rsidRPr="00FD70D9" w:rsidRDefault="00A369DC" w:rsidP="000379EB">
      <w:pPr>
        <w:numPr>
          <w:ilvl w:val="0"/>
          <w:numId w:val="7"/>
        </w:numPr>
        <w:tabs>
          <w:tab w:val="num" w:pos="1418"/>
          <w:tab w:val="left" w:pos="2138"/>
        </w:tabs>
        <w:suppressAutoHyphens/>
        <w:autoSpaceDE/>
        <w:autoSpaceDN/>
        <w:spacing w:line="360" w:lineRule="auto"/>
        <w:ind w:left="2138" w:right="675"/>
        <w:rPr>
          <w:sz w:val="24"/>
          <w:szCs w:val="24"/>
          <w:lang w:eastAsia="ar-SA"/>
        </w:rPr>
      </w:pPr>
      <w:r w:rsidRPr="00FD70D9">
        <w:rPr>
          <w:sz w:val="24"/>
          <w:szCs w:val="24"/>
          <w:lang w:eastAsia="ar-SA"/>
        </w:rPr>
        <w:t>Problem Definition                                                              4</w:t>
      </w:r>
    </w:p>
    <w:p w14:paraId="4F38CE13" w14:textId="77777777" w:rsidR="00A369DC" w:rsidRPr="00FD70D9" w:rsidRDefault="00A369DC" w:rsidP="000379EB">
      <w:pPr>
        <w:numPr>
          <w:ilvl w:val="0"/>
          <w:numId w:val="7"/>
        </w:numPr>
        <w:tabs>
          <w:tab w:val="num" w:pos="1418"/>
          <w:tab w:val="left" w:pos="2138"/>
        </w:tabs>
        <w:suppressAutoHyphens/>
        <w:autoSpaceDE/>
        <w:autoSpaceDN/>
        <w:spacing w:line="360" w:lineRule="auto"/>
        <w:ind w:left="2138" w:right="675"/>
        <w:rPr>
          <w:sz w:val="24"/>
          <w:szCs w:val="24"/>
          <w:lang w:eastAsia="ar-SA"/>
        </w:rPr>
      </w:pPr>
      <w:r w:rsidRPr="00FD70D9">
        <w:rPr>
          <w:sz w:val="24"/>
          <w:szCs w:val="24"/>
          <w:lang w:eastAsia="ar-SA"/>
        </w:rPr>
        <w:t>Aim                                                                                      4</w:t>
      </w:r>
    </w:p>
    <w:p w14:paraId="51469328" w14:textId="77777777" w:rsidR="00A369DC" w:rsidRPr="00FD70D9" w:rsidRDefault="00A369DC" w:rsidP="000379EB">
      <w:pPr>
        <w:numPr>
          <w:ilvl w:val="0"/>
          <w:numId w:val="7"/>
        </w:numPr>
        <w:tabs>
          <w:tab w:val="num" w:pos="1418"/>
          <w:tab w:val="left" w:pos="2138"/>
        </w:tabs>
        <w:suppressAutoHyphens/>
        <w:autoSpaceDE/>
        <w:autoSpaceDN/>
        <w:spacing w:line="360" w:lineRule="auto"/>
        <w:ind w:left="2138" w:right="675"/>
        <w:rPr>
          <w:sz w:val="24"/>
          <w:szCs w:val="24"/>
          <w:lang w:eastAsia="ar-SA"/>
        </w:rPr>
      </w:pPr>
      <w:r w:rsidRPr="00FD70D9">
        <w:rPr>
          <w:sz w:val="24"/>
          <w:szCs w:val="24"/>
          <w:lang w:eastAsia="ar-SA"/>
        </w:rPr>
        <w:t xml:space="preserve">Objective                                                       </w:t>
      </w:r>
      <w:r w:rsidRPr="00FD70D9">
        <w:rPr>
          <w:sz w:val="24"/>
          <w:szCs w:val="24"/>
          <w:lang w:eastAsia="ar-SA"/>
        </w:rPr>
        <w:tab/>
      </w:r>
      <w:r w:rsidRPr="00FD70D9">
        <w:rPr>
          <w:sz w:val="24"/>
          <w:szCs w:val="24"/>
          <w:lang w:eastAsia="ar-SA"/>
        </w:rPr>
        <w:tab/>
        <w:t xml:space="preserve">         4</w:t>
      </w:r>
    </w:p>
    <w:p w14:paraId="1B8840B9" w14:textId="77777777" w:rsidR="00A369DC" w:rsidRPr="00FD70D9" w:rsidRDefault="00A369DC" w:rsidP="000379EB">
      <w:pPr>
        <w:numPr>
          <w:ilvl w:val="0"/>
          <w:numId w:val="7"/>
        </w:numPr>
        <w:tabs>
          <w:tab w:val="num" w:pos="1418"/>
          <w:tab w:val="left" w:pos="2138"/>
        </w:tabs>
        <w:suppressAutoHyphens/>
        <w:autoSpaceDE/>
        <w:autoSpaceDN/>
        <w:spacing w:line="360" w:lineRule="auto"/>
        <w:ind w:left="2138" w:right="675"/>
        <w:rPr>
          <w:sz w:val="24"/>
          <w:szCs w:val="24"/>
          <w:lang w:eastAsia="ar-SA"/>
        </w:rPr>
      </w:pPr>
      <w:r w:rsidRPr="00FD70D9">
        <w:rPr>
          <w:sz w:val="24"/>
          <w:szCs w:val="24"/>
          <w:lang w:eastAsia="ar-SA"/>
        </w:rPr>
        <w:t>Goal                                                                                      5</w:t>
      </w:r>
    </w:p>
    <w:p w14:paraId="5527AEDB" w14:textId="77777777" w:rsidR="00A369DC" w:rsidRPr="00FD70D9" w:rsidRDefault="00A369DC" w:rsidP="000379EB">
      <w:pPr>
        <w:numPr>
          <w:ilvl w:val="0"/>
          <w:numId w:val="7"/>
        </w:numPr>
        <w:tabs>
          <w:tab w:val="num" w:pos="1418"/>
          <w:tab w:val="left" w:pos="2138"/>
        </w:tabs>
        <w:suppressAutoHyphens/>
        <w:autoSpaceDE/>
        <w:autoSpaceDN/>
        <w:spacing w:line="360" w:lineRule="auto"/>
        <w:ind w:left="2138" w:right="675"/>
        <w:rPr>
          <w:sz w:val="24"/>
          <w:szCs w:val="24"/>
          <w:lang w:eastAsia="ar-SA"/>
        </w:rPr>
      </w:pPr>
      <w:r w:rsidRPr="00FD70D9">
        <w:rPr>
          <w:sz w:val="24"/>
          <w:szCs w:val="24"/>
          <w:lang w:eastAsia="ar-SA"/>
        </w:rPr>
        <w:t>Need of System                                                                    5</w:t>
      </w:r>
    </w:p>
    <w:p w14:paraId="6E6BE37E" w14:textId="77777777" w:rsidR="00A369DC" w:rsidRPr="0055035C" w:rsidRDefault="00A369DC" w:rsidP="000379EB">
      <w:pPr>
        <w:pStyle w:val="Heading3"/>
        <w:numPr>
          <w:ilvl w:val="2"/>
          <w:numId w:val="2"/>
        </w:numPr>
        <w:tabs>
          <w:tab w:val="left" w:pos="720"/>
        </w:tabs>
        <w:spacing w:line="360" w:lineRule="auto"/>
        <w:ind w:right="675"/>
        <w:rPr>
          <w:rFonts w:cs="Times New Roman"/>
          <w:bCs w:val="0"/>
        </w:rPr>
      </w:pPr>
      <w:r w:rsidRPr="00FD70D9">
        <w:rPr>
          <w:rFonts w:cs="Times New Roman"/>
          <w:sz w:val="24"/>
          <w:szCs w:val="24"/>
        </w:rPr>
        <w:t xml:space="preserve">     </w:t>
      </w:r>
      <w:r w:rsidRPr="0055035C">
        <w:rPr>
          <w:rFonts w:cs="Times New Roman"/>
        </w:rPr>
        <w:t xml:space="preserve"> </w:t>
      </w:r>
      <w:hyperlink w:anchor="chap3" w:history="1">
        <w:r w:rsidRPr="0055035C">
          <w:rPr>
            <w:rStyle w:val="Hyperlink"/>
            <w:rFonts w:cs="Times New Roman"/>
            <w:color w:val="auto"/>
          </w:rPr>
          <w:t>Chapter 2. Hardware and Software requirement</w:t>
        </w:r>
      </w:hyperlink>
      <w:r w:rsidRPr="0055035C">
        <w:rPr>
          <w:rFonts w:cs="Times New Roman"/>
          <w:bCs w:val="0"/>
        </w:rPr>
        <w:tab/>
      </w:r>
      <w:r w:rsidRPr="0055035C">
        <w:rPr>
          <w:rFonts w:cs="Times New Roman"/>
          <w:bCs w:val="0"/>
        </w:rPr>
        <w:tab/>
      </w:r>
    </w:p>
    <w:p w14:paraId="3C03541B" w14:textId="77777777" w:rsidR="00A369DC" w:rsidRPr="00FD70D9" w:rsidRDefault="00A369DC" w:rsidP="000379EB">
      <w:pPr>
        <w:numPr>
          <w:ilvl w:val="0"/>
          <w:numId w:val="8"/>
        </w:numPr>
        <w:tabs>
          <w:tab w:val="left" w:pos="2138"/>
        </w:tabs>
        <w:suppressAutoHyphens/>
        <w:autoSpaceDE/>
        <w:autoSpaceDN/>
        <w:spacing w:line="360" w:lineRule="auto"/>
        <w:ind w:right="675" w:hanging="655"/>
        <w:rPr>
          <w:sz w:val="24"/>
          <w:szCs w:val="24"/>
          <w:lang w:eastAsia="ar-SA"/>
        </w:rPr>
      </w:pPr>
      <w:r w:rsidRPr="00FD70D9">
        <w:rPr>
          <w:sz w:val="24"/>
          <w:szCs w:val="24"/>
          <w:lang w:eastAsia="ar-SA"/>
        </w:rPr>
        <w:t xml:space="preserve">Introduction                                                                          7                                                                      </w:t>
      </w:r>
    </w:p>
    <w:p w14:paraId="66BE690C" w14:textId="77777777" w:rsidR="00A369DC" w:rsidRPr="00FD70D9" w:rsidRDefault="00A369DC" w:rsidP="000379EB">
      <w:pPr>
        <w:numPr>
          <w:ilvl w:val="0"/>
          <w:numId w:val="8"/>
        </w:numPr>
        <w:tabs>
          <w:tab w:val="num" w:pos="1418"/>
          <w:tab w:val="left" w:pos="2138"/>
        </w:tabs>
        <w:suppressAutoHyphens/>
        <w:autoSpaceDE/>
        <w:autoSpaceDN/>
        <w:spacing w:line="360" w:lineRule="auto"/>
        <w:ind w:left="2138" w:right="675"/>
        <w:rPr>
          <w:sz w:val="24"/>
          <w:szCs w:val="24"/>
          <w:lang w:eastAsia="ar-SA"/>
        </w:rPr>
      </w:pPr>
      <w:r w:rsidRPr="00FD70D9">
        <w:rPr>
          <w:sz w:val="24"/>
          <w:szCs w:val="24"/>
          <w:lang w:eastAsia="ar-SA"/>
        </w:rPr>
        <w:t>System environment                                                             7</w:t>
      </w:r>
    </w:p>
    <w:p w14:paraId="31D0D803" w14:textId="77777777" w:rsidR="00A369DC" w:rsidRPr="00FD70D9" w:rsidRDefault="00A369DC" w:rsidP="000379EB">
      <w:pPr>
        <w:numPr>
          <w:ilvl w:val="0"/>
          <w:numId w:val="8"/>
        </w:numPr>
        <w:tabs>
          <w:tab w:val="num" w:pos="1418"/>
          <w:tab w:val="left" w:pos="2138"/>
        </w:tabs>
        <w:suppressAutoHyphens/>
        <w:autoSpaceDE/>
        <w:autoSpaceDN/>
        <w:spacing w:line="360" w:lineRule="auto"/>
        <w:ind w:left="2138" w:right="675"/>
        <w:rPr>
          <w:sz w:val="24"/>
          <w:szCs w:val="24"/>
          <w:lang w:eastAsia="ar-SA"/>
        </w:rPr>
      </w:pPr>
      <w:r w:rsidRPr="00FD70D9">
        <w:rPr>
          <w:sz w:val="24"/>
          <w:szCs w:val="24"/>
          <w:lang w:eastAsia="ar-SA"/>
        </w:rPr>
        <w:t xml:space="preserve">Software requirement                                                           8 </w:t>
      </w:r>
    </w:p>
    <w:p w14:paraId="33FBBF16" w14:textId="77777777" w:rsidR="00A369DC" w:rsidRPr="00FD70D9" w:rsidRDefault="00A369DC" w:rsidP="000379EB">
      <w:pPr>
        <w:numPr>
          <w:ilvl w:val="0"/>
          <w:numId w:val="8"/>
        </w:numPr>
        <w:tabs>
          <w:tab w:val="num" w:pos="1418"/>
          <w:tab w:val="left" w:pos="2138"/>
        </w:tabs>
        <w:suppressAutoHyphens/>
        <w:autoSpaceDE/>
        <w:autoSpaceDN/>
        <w:spacing w:line="360" w:lineRule="auto"/>
        <w:ind w:left="2138" w:right="675"/>
        <w:rPr>
          <w:sz w:val="24"/>
          <w:szCs w:val="24"/>
          <w:lang w:eastAsia="ar-SA"/>
        </w:rPr>
      </w:pPr>
      <w:r w:rsidRPr="00FD70D9">
        <w:rPr>
          <w:sz w:val="24"/>
          <w:szCs w:val="24"/>
          <w:lang w:eastAsia="ar-SA"/>
        </w:rPr>
        <w:t>Hardware requirements                                                        8</w:t>
      </w:r>
    </w:p>
    <w:p w14:paraId="5BDE7A38" w14:textId="77777777" w:rsidR="00A369DC" w:rsidRPr="00FD70D9" w:rsidRDefault="00A369DC" w:rsidP="000379EB">
      <w:pPr>
        <w:pStyle w:val="Heading3"/>
        <w:numPr>
          <w:ilvl w:val="2"/>
          <w:numId w:val="2"/>
        </w:numPr>
        <w:tabs>
          <w:tab w:val="left" w:pos="720"/>
        </w:tabs>
        <w:spacing w:line="360" w:lineRule="auto"/>
        <w:ind w:right="675"/>
        <w:rPr>
          <w:rFonts w:ascii="Georgia" w:hAnsi="Georgia"/>
          <w:bCs w:val="0"/>
          <w:sz w:val="24"/>
          <w:szCs w:val="24"/>
        </w:rPr>
      </w:pPr>
      <w:r w:rsidRPr="00FD70D9">
        <w:rPr>
          <w:sz w:val="24"/>
          <w:szCs w:val="24"/>
        </w:rPr>
        <w:t xml:space="preserve">       </w:t>
      </w:r>
      <w:hyperlink w:anchor="chap4" w:history="1">
        <w:r w:rsidRPr="00FD70D9">
          <w:rPr>
            <w:rStyle w:val="Hyperlink"/>
            <w:rFonts w:ascii="Georgia" w:hAnsi="Georgia"/>
            <w:color w:val="auto"/>
            <w:sz w:val="24"/>
            <w:szCs w:val="24"/>
          </w:rPr>
          <w:t xml:space="preserve">Chapter 3. System Analysis </w:t>
        </w:r>
      </w:hyperlink>
      <w:r w:rsidRPr="00FD70D9">
        <w:rPr>
          <w:rFonts w:ascii="Georgia" w:hAnsi="Georgia"/>
          <w:bCs w:val="0"/>
          <w:sz w:val="24"/>
          <w:szCs w:val="24"/>
        </w:rPr>
        <w:tab/>
      </w:r>
      <w:r w:rsidRPr="00FD70D9">
        <w:rPr>
          <w:rFonts w:ascii="Georgia" w:hAnsi="Georgia"/>
          <w:bCs w:val="0"/>
          <w:sz w:val="24"/>
          <w:szCs w:val="24"/>
        </w:rPr>
        <w:tab/>
      </w:r>
      <w:r w:rsidRPr="00FD70D9">
        <w:rPr>
          <w:rFonts w:ascii="Georgia" w:hAnsi="Georgia"/>
          <w:bCs w:val="0"/>
          <w:sz w:val="24"/>
          <w:szCs w:val="24"/>
        </w:rPr>
        <w:tab/>
      </w:r>
      <w:r w:rsidRPr="00FD70D9">
        <w:rPr>
          <w:rFonts w:ascii="Georgia" w:hAnsi="Georgia"/>
          <w:bCs w:val="0"/>
          <w:sz w:val="24"/>
          <w:szCs w:val="24"/>
        </w:rPr>
        <w:tab/>
      </w:r>
      <w:r w:rsidRPr="00FD70D9">
        <w:rPr>
          <w:rFonts w:ascii="Georgia" w:hAnsi="Georgia"/>
          <w:bCs w:val="0"/>
          <w:sz w:val="24"/>
          <w:szCs w:val="24"/>
        </w:rPr>
        <w:tab/>
      </w:r>
    </w:p>
    <w:p w14:paraId="01039E46" w14:textId="77777777" w:rsidR="00A369DC" w:rsidRPr="00FD70D9" w:rsidRDefault="00A369DC" w:rsidP="000379EB">
      <w:pPr>
        <w:numPr>
          <w:ilvl w:val="0"/>
          <w:numId w:val="9"/>
        </w:numPr>
        <w:tabs>
          <w:tab w:val="left" w:pos="2138"/>
        </w:tabs>
        <w:suppressAutoHyphens/>
        <w:autoSpaceDE/>
        <w:autoSpaceDN/>
        <w:spacing w:line="360" w:lineRule="auto"/>
        <w:ind w:right="675" w:hanging="655"/>
        <w:rPr>
          <w:sz w:val="24"/>
          <w:szCs w:val="24"/>
          <w:lang w:eastAsia="ar-SA"/>
        </w:rPr>
      </w:pPr>
      <w:r w:rsidRPr="00FD70D9">
        <w:rPr>
          <w:sz w:val="24"/>
          <w:szCs w:val="24"/>
          <w:lang w:eastAsia="ar-SA"/>
        </w:rPr>
        <w:t>Purpose                                                                                 9</w:t>
      </w:r>
    </w:p>
    <w:p w14:paraId="02DB9470" w14:textId="77777777" w:rsidR="00A369DC" w:rsidRPr="00FD70D9" w:rsidRDefault="00A369DC" w:rsidP="000379EB">
      <w:pPr>
        <w:numPr>
          <w:ilvl w:val="0"/>
          <w:numId w:val="9"/>
        </w:numPr>
        <w:tabs>
          <w:tab w:val="num" w:pos="1418"/>
          <w:tab w:val="left" w:pos="2138"/>
        </w:tabs>
        <w:suppressAutoHyphens/>
        <w:autoSpaceDE/>
        <w:autoSpaceDN/>
        <w:spacing w:line="360" w:lineRule="auto"/>
        <w:ind w:left="2138" w:right="675"/>
        <w:rPr>
          <w:sz w:val="24"/>
          <w:szCs w:val="24"/>
          <w:lang w:eastAsia="ar-SA"/>
        </w:rPr>
      </w:pPr>
      <w:r w:rsidRPr="00FD70D9">
        <w:rPr>
          <w:sz w:val="24"/>
          <w:szCs w:val="24"/>
          <w:lang w:eastAsia="ar-SA"/>
        </w:rPr>
        <w:t>Project Scope                                                                        9</w:t>
      </w:r>
    </w:p>
    <w:p w14:paraId="3CDA3839" w14:textId="77777777" w:rsidR="00A369DC" w:rsidRPr="00FD70D9" w:rsidRDefault="00A369DC" w:rsidP="000379EB">
      <w:pPr>
        <w:numPr>
          <w:ilvl w:val="0"/>
          <w:numId w:val="9"/>
        </w:numPr>
        <w:tabs>
          <w:tab w:val="num" w:pos="1418"/>
          <w:tab w:val="left" w:pos="2138"/>
        </w:tabs>
        <w:suppressAutoHyphens/>
        <w:autoSpaceDE/>
        <w:autoSpaceDN/>
        <w:spacing w:line="360" w:lineRule="auto"/>
        <w:ind w:left="2138" w:right="675"/>
        <w:rPr>
          <w:sz w:val="24"/>
          <w:szCs w:val="24"/>
          <w:lang w:eastAsia="ar-SA"/>
        </w:rPr>
      </w:pPr>
      <w:r w:rsidRPr="00FD70D9">
        <w:rPr>
          <w:sz w:val="24"/>
          <w:szCs w:val="24"/>
          <w:lang w:eastAsia="ar-SA"/>
        </w:rPr>
        <w:t>Existing System                                                                    9</w:t>
      </w:r>
    </w:p>
    <w:p w14:paraId="1AABB624" w14:textId="77777777" w:rsidR="00A369DC" w:rsidRPr="00FD70D9" w:rsidRDefault="00A369DC" w:rsidP="000379EB">
      <w:pPr>
        <w:numPr>
          <w:ilvl w:val="0"/>
          <w:numId w:val="9"/>
        </w:numPr>
        <w:tabs>
          <w:tab w:val="num" w:pos="1418"/>
          <w:tab w:val="left" w:pos="2138"/>
        </w:tabs>
        <w:suppressAutoHyphens/>
        <w:autoSpaceDE/>
        <w:autoSpaceDN/>
        <w:spacing w:line="360" w:lineRule="auto"/>
        <w:ind w:left="2138" w:right="675"/>
        <w:rPr>
          <w:sz w:val="24"/>
          <w:szCs w:val="24"/>
          <w:lang w:eastAsia="ar-SA"/>
        </w:rPr>
      </w:pPr>
      <w:r w:rsidRPr="00FD70D9">
        <w:rPr>
          <w:sz w:val="24"/>
          <w:szCs w:val="24"/>
          <w:lang w:eastAsia="ar-SA"/>
        </w:rPr>
        <w:t>Proposed System                                                                   9</w:t>
      </w:r>
    </w:p>
    <w:p w14:paraId="48773C9F" w14:textId="77777777" w:rsidR="00A369DC" w:rsidRPr="00FD70D9" w:rsidRDefault="00A369DC" w:rsidP="000379EB">
      <w:pPr>
        <w:numPr>
          <w:ilvl w:val="0"/>
          <w:numId w:val="9"/>
        </w:numPr>
        <w:tabs>
          <w:tab w:val="num" w:pos="1418"/>
          <w:tab w:val="left" w:pos="2138"/>
        </w:tabs>
        <w:suppressAutoHyphens/>
        <w:autoSpaceDE/>
        <w:autoSpaceDN/>
        <w:spacing w:line="360" w:lineRule="auto"/>
        <w:ind w:left="2138" w:right="675"/>
        <w:rPr>
          <w:sz w:val="24"/>
          <w:szCs w:val="24"/>
        </w:rPr>
      </w:pPr>
      <w:r w:rsidRPr="00FD70D9">
        <w:rPr>
          <w:sz w:val="24"/>
          <w:szCs w:val="24"/>
          <w:lang w:eastAsia="ar-SA"/>
        </w:rPr>
        <w:t>System Description                                                             10</w:t>
      </w:r>
    </w:p>
    <w:p w14:paraId="215D8CC9" w14:textId="77777777" w:rsidR="00A369DC" w:rsidRPr="00FD70D9" w:rsidRDefault="00A369DC" w:rsidP="006D157F">
      <w:pPr>
        <w:tabs>
          <w:tab w:val="left" w:pos="2138"/>
        </w:tabs>
        <w:spacing w:line="360" w:lineRule="auto"/>
        <w:ind w:right="675"/>
        <w:rPr>
          <w:rFonts w:ascii="Georgia" w:hAnsi="Georgia"/>
          <w:sz w:val="24"/>
          <w:szCs w:val="24"/>
          <w:lang w:eastAsia="ar-SA"/>
        </w:rPr>
      </w:pPr>
    </w:p>
    <w:p w14:paraId="1CEEB983" w14:textId="77777777" w:rsidR="00A369DC" w:rsidRPr="00FD70D9" w:rsidRDefault="00A369DC" w:rsidP="00843331">
      <w:pPr>
        <w:tabs>
          <w:tab w:val="left" w:pos="2138"/>
        </w:tabs>
        <w:spacing w:line="360" w:lineRule="auto"/>
        <w:ind w:left="2138" w:right="675"/>
        <w:rPr>
          <w:sz w:val="24"/>
          <w:szCs w:val="24"/>
        </w:rPr>
      </w:pPr>
    </w:p>
    <w:p w14:paraId="0D4F9CCD" w14:textId="77777777" w:rsidR="00A369DC" w:rsidRPr="00FD70D9" w:rsidRDefault="00A369DC" w:rsidP="00843331">
      <w:pPr>
        <w:tabs>
          <w:tab w:val="left" w:pos="2138"/>
        </w:tabs>
        <w:spacing w:line="360" w:lineRule="auto"/>
        <w:ind w:left="2138" w:right="675"/>
        <w:rPr>
          <w:sz w:val="24"/>
          <w:szCs w:val="24"/>
        </w:rPr>
      </w:pPr>
    </w:p>
    <w:p w14:paraId="423F1F84" w14:textId="77777777" w:rsidR="00A369DC" w:rsidRPr="00FD70D9" w:rsidRDefault="00A369DC" w:rsidP="00843331">
      <w:pPr>
        <w:tabs>
          <w:tab w:val="left" w:pos="2138"/>
        </w:tabs>
        <w:spacing w:line="360" w:lineRule="auto"/>
        <w:ind w:left="2138" w:right="675"/>
        <w:rPr>
          <w:sz w:val="24"/>
          <w:szCs w:val="24"/>
        </w:rPr>
      </w:pPr>
    </w:p>
    <w:p w14:paraId="0AA8E9E4" w14:textId="77777777" w:rsidR="00A369DC" w:rsidRPr="00FD70D9" w:rsidRDefault="00A369DC" w:rsidP="000379EB">
      <w:pPr>
        <w:pStyle w:val="Heading3"/>
        <w:numPr>
          <w:ilvl w:val="2"/>
          <w:numId w:val="2"/>
        </w:numPr>
        <w:tabs>
          <w:tab w:val="left" w:pos="720"/>
        </w:tabs>
        <w:spacing w:line="360" w:lineRule="auto"/>
        <w:ind w:right="675"/>
        <w:rPr>
          <w:sz w:val="24"/>
          <w:szCs w:val="24"/>
        </w:rPr>
      </w:pPr>
      <w:r w:rsidRPr="00FD70D9">
        <w:rPr>
          <w:rFonts w:ascii="Georgia" w:hAnsi="Georgia"/>
          <w:b w:val="0"/>
          <w:sz w:val="24"/>
          <w:szCs w:val="24"/>
        </w:rPr>
        <w:t xml:space="preserve">      </w:t>
      </w:r>
      <w:r w:rsidRPr="00FD70D9">
        <w:rPr>
          <w:sz w:val="24"/>
          <w:szCs w:val="24"/>
        </w:rPr>
        <w:t xml:space="preserve">     </w:t>
      </w:r>
      <w:hyperlink w:anchor="chap 8" w:history="1">
        <w:r w:rsidRPr="00FD70D9">
          <w:rPr>
            <w:rStyle w:val="Hyperlink"/>
            <w:rFonts w:ascii="Georgia" w:hAnsi="Georgia"/>
            <w:color w:val="auto"/>
            <w:sz w:val="24"/>
            <w:szCs w:val="24"/>
          </w:rPr>
          <w:t xml:space="preserve">Chapter 4.Implementation issues </w:t>
        </w:r>
      </w:hyperlink>
      <w:r w:rsidRPr="00FD70D9">
        <w:rPr>
          <w:sz w:val="24"/>
          <w:szCs w:val="24"/>
        </w:rPr>
        <w:tab/>
      </w:r>
      <w:r w:rsidRPr="00FD70D9">
        <w:rPr>
          <w:sz w:val="24"/>
          <w:szCs w:val="24"/>
        </w:rPr>
        <w:tab/>
      </w:r>
      <w:r w:rsidRPr="00FD70D9">
        <w:rPr>
          <w:sz w:val="24"/>
          <w:szCs w:val="24"/>
        </w:rPr>
        <w:tab/>
      </w:r>
      <w:r w:rsidRPr="00FD70D9">
        <w:rPr>
          <w:sz w:val="24"/>
          <w:szCs w:val="24"/>
        </w:rPr>
        <w:tab/>
      </w:r>
    </w:p>
    <w:p w14:paraId="0D2188A1" w14:textId="77777777" w:rsidR="00A369DC" w:rsidRPr="00FD70D9" w:rsidRDefault="00A369DC" w:rsidP="00CF3951">
      <w:pPr>
        <w:tabs>
          <w:tab w:val="left" w:pos="1440"/>
        </w:tabs>
        <w:spacing w:line="360" w:lineRule="auto"/>
        <w:ind w:right="675"/>
        <w:rPr>
          <w:b/>
          <w:sz w:val="24"/>
          <w:szCs w:val="24"/>
        </w:rPr>
      </w:pPr>
    </w:p>
    <w:p w14:paraId="5A832FD3" w14:textId="77777777" w:rsidR="00A369DC" w:rsidRPr="00FD70D9" w:rsidRDefault="00A369DC" w:rsidP="000379EB">
      <w:pPr>
        <w:numPr>
          <w:ilvl w:val="0"/>
          <w:numId w:val="15"/>
        </w:numPr>
        <w:tabs>
          <w:tab w:val="left" w:pos="2138"/>
        </w:tabs>
        <w:suppressAutoHyphens/>
        <w:autoSpaceDE/>
        <w:autoSpaceDN/>
        <w:spacing w:line="360" w:lineRule="auto"/>
        <w:ind w:left="2138" w:right="675"/>
        <w:rPr>
          <w:sz w:val="24"/>
          <w:szCs w:val="24"/>
          <w:lang w:eastAsia="ar-SA"/>
        </w:rPr>
      </w:pPr>
      <w:r w:rsidRPr="00FD70D9">
        <w:rPr>
          <w:sz w:val="24"/>
          <w:szCs w:val="24"/>
          <w:lang w:eastAsia="ar-SA"/>
        </w:rPr>
        <w:t>PHP                                                                                       11</w:t>
      </w:r>
    </w:p>
    <w:p w14:paraId="75CE995A" w14:textId="77777777" w:rsidR="00A369DC" w:rsidRPr="00FD70D9" w:rsidRDefault="00A369DC" w:rsidP="000379EB">
      <w:pPr>
        <w:numPr>
          <w:ilvl w:val="0"/>
          <w:numId w:val="15"/>
        </w:numPr>
        <w:tabs>
          <w:tab w:val="left" w:pos="2138"/>
        </w:tabs>
        <w:suppressAutoHyphens/>
        <w:autoSpaceDE/>
        <w:autoSpaceDN/>
        <w:spacing w:line="360" w:lineRule="auto"/>
        <w:ind w:left="2138" w:right="675"/>
        <w:rPr>
          <w:sz w:val="24"/>
          <w:szCs w:val="24"/>
          <w:lang w:eastAsia="ar-SA"/>
        </w:rPr>
      </w:pPr>
      <w:r w:rsidRPr="00FD70D9">
        <w:rPr>
          <w:sz w:val="24"/>
          <w:szCs w:val="24"/>
          <w:lang w:eastAsia="ar-SA"/>
        </w:rPr>
        <w:t>AJAX                                                                                    13</w:t>
      </w:r>
    </w:p>
    <w:p w14:paraId="11DDFA86" w14:textId="77777777" w:rsidR="00A369DC" w:rsidRPr="00FD70D9" w:rsidRDefault="00A369DC" w:rsidP="000379EB">
      <w:pPr>
        <w:numPr>
          <w:ilvl w:val="0"/>
          <w:numId w:val="15"/>
        </w:numPr>
        <w:tabs>
          <w:tab w:val="left" w:pos="2138"/>
        </w:tabs>
        <w:suppressAutoHyphens/>
        <w:autoSpaceDE/>
        <w:autoSpaceDN/>
        <w:spacing w:line="360" w:lineRule="auto"/>
        <w:ind w:left="2138" w:right="675"/>
        <w:rPr>
          <w:sz w:val="24"/>
          <w:szCs w:val="24"/>
          <w:lang w:eastAsia="ar-SA"/>
        </w:rPr>
      </w:pPr>
      <w:r w:rsidRPr="00FD70D9">
        <w:rPr>
          <w:sz w:val="24"/>
          <w:szCs w:val="24"/>
          <w:lang w:eastAsia="ar-SA"/>
        </w:rPr>
        <w:t>Cascading style sheet(CSS)                                                  16</w:t>
      </w:r>
    </w:p>
    <w:p w14:paraId="0BE09EA8" w14:textId="77777777" w:rsidR="00A369DC" w:rsidRPr="00FD70D9" w:rsidRDefault="00A369DC" w:rsidP="00843331">
      <w:pPr>
        <w:tabs>
          <w:tab w:val="left" w:pos="1440"/>
        </w:tabs>
        <w:spacing w:line="360" w:lineRule="auto"/>
        <w:ind w:left="720" w:right="675"/>
        <w:rPr>
          <w:b/>
          <w:sz w:val="24"/>
          <w:szCs w:val="24"/>
        </w:rPr>
      </w:pPr>
      <w:r w:rsidRPr="00FD70D9">
        <w:rPr>
          <w:sz w:val="24"/>
          <w:szCs w:val="24"/>
          <w:lang w:eastAsia="ar-SA"/>
        </w:rPr>
        <w:tab/>
      </w:r>
      <w:r w:rsidRPr="00FD70D9">
        <w:rPr>
          <w:sz w:val="24"/>
          <w:szCs w:val="24"/>
          <w:lang w:eastAsia="ar-SA"/>
        </w:rPr>
        <w:tab/>
        <w:t>System Description</w:t>
      </w:r>
    </w:p>
    <w:p w14:paraId="43333A72" w14:textId="77777777" w:rsidR="00A369DC" w:rsidRPr="00FD70D9" w:rsidRDefault="00642290" w:rsidP="00291428">
      <w:pPr>
        <w:tabs>
          <w:tab w:val="left" w:pos="1440"/>
        </w:tabs>
        <w:spacing w:line="360" w:lineRule="auto"/>
        <w:ind w:left="720" w:right="675"/>
        <w:rPr>
          <w:rFonts w:ascii="Georgia" w:hAnsi="Georgia"/>
          <w:b/>
          <w:bCs/>
          <w:sz w:val="24"/>
          <w:szCs w:val="24"/>
          <w:lang w:eastAsia="ar-SA"/>
        </w:rPr>
      </w:pPr>
      <w:hyperlink w:anchor="chap5" w:history="1">
        <w:r w:rsidR="00A369DC" w:rsidRPr="00FD70D9">
          <w:rPr>
            <w:rStyle w:val="Hyperlink"/>
            <w:rFonts w:ascii="Georgia" w:hAnsi="Georgia"/>
            <w:color w:val="auto"/>
            <w:sz w:val="24"/>
            <w:szCs w:val="24"/>
          </w:rPr>
          <w:t xml:space="preserve">Chapter 5. System Design </w:t>
        </w:r>
      </w:hyperlink>
      <w:r w:rsidR="00A369DC" w:rsidRPr="00FD70D9">
        <w:rPr>
          <w:rFonts w:ascii="Georgia" w:hAnsi="Georgia"/>
          <w:b/>
          <w:bCs/>
          <w:sz w:val="24"/>
          <w:szCs w:val="24"/>
          <w:lang w:eastAsia="ar-SA"/>
        </w:rPr>
        <w:tab/>
      </w:r>
      <w:r w:rsidR="00A369DC" w:rsidRPr="00FD70D9">
        <w:rPr>
          <w:rFonts w:ascii="Georgia" w:hAnsi="Georgia"/>
          <w:b/>
          <w:bCs/>
          <w:sz w:val="24"/>
          <w:szCs w:val="24"/>
          <w:lang w:eastAsia="ar-SA"/>
        </w:rPr>
        <w:tab/>
      </w:r>
      <w:r w:rsidR="00A369DC" w:rsidRPr="00FD70D9">
        <w:rPr>
          <w:rFonts w:ascii="Georgia" w:hAnsi="Georgia"/>
          <w:b/>
          <w:bCs/>
          <w:sz w:val="24"/>
          <w:szCs w:val="24"/>
          <w:lang w:eastAsia="ar-SA"/>
        </w:rPr>
        <w:tab/>
      </w:r>
      <w:r w:rsidR="00A369DC" w:rsidRPr="00FD70D9">
        <w:rPr>
          <w:rFonts w:ascii="Georgia" w:hAnsi="Georgia"/>
          <w:b/>
          <w:bCs/>
          <w:sz w:val="24"/>
          <w:szCs w:val="24"/>
          <w:lang w:eastAsia="ar-SA"/>
        </w:rPr>
        <w:tab/>
      </w:r>
      <w:r w:rsidR="00A369DC" w:rsidRPr="00FD70D9">
        <w:rPr>
          <w:rFonts w:ascii="Georgia" w:hAnsi="Georgia"/>
          <w:b/>
          <w:bCs/>
          <w:sz w:val="24"/>
          <w:szCs w:val="24"/>
          <w:lang w:eastAsia="ar-SA"/>
        </w:rPr>
        <w:tab/>
      </w:r>
    </w:p>
    <w:p w14:paraId="1F55EFB9" w14:textId="77777777" w:rsidR="00A369DC" w:rsidRPr="00FD70D9" w:rsidRDefault="00A369DC" w:rsidP="000379EB">
      <w:pPr>
        <w:numPr>
          <w:ilvl w:val="0"/>
          <w:numId w:val="10"/>
        </w:numPr>
        <w:tabs>
          <w:tab w:val="left" w:pos="2138"/>
        </w:tabs>
        <w:suppressAutoHyphens/>
        <w:autoSpaceDE/>
        <w:autoSpaceDN/>
        <w:spacing w:line="360" w:lineRule="auto"/>
        <w:ind w:right="675" w:hanging="655"/>
        <w:rPr>
          <w:sz w:val="24"/>
          <w:szCs w:val="24"/>
          <w:lang w:eastAsia="ar-SA"/>
        </w:rPr>
      </w:pPr>
      <w:r w:rsidRPr="00FD70D9">
        <w:rPr>
          <w:sz w:val="24"/>
          <w:szCs w:val="24"/>
          <w:lang w:eastAsia="ar-SA"/>
        </w:rPr>
        <w:t>Introduction                                                                           21</w:t>
      </w:r>
    </w:p>
    <w:p w14:paraId="3EDA4A8C" w14:textId="77777777" w:rsidR="00A369DC" w:rsidRPr="00FD70D9" w:rsidRDefault="00A369DC" w:rsidP="000379EB">
      <w:pPr>
        <w:numPr>
          <w:ilvl w:val="0"/>
          <w:numId w:val="10"/>
        </w:numPr>
        <w:tabs>
          <w:tab w:val="num" w:pos="1418"/>
          <w:tab w:val="left" w:pos="2138"/>
        </w:tabs>
        <w:suppressAutoHyphens/>
        <w:autoSpaceDE/>
        <w:autoSpaceDN/>
        <w:spacing w:line="360" w:lineRule="auto"/>
        <w:ind w:left="2138" w:right="675"/>
        <w:rPr>
          <w:sz w:val="24"/>
          <w:szCs w:val="24"/>
          <w:lang w:eastAsia="ar-SA"/>
        </w:rPr>
      </w:pPr>
      <w:r w:rsidRPr="00FD70D9">
        <w:rPr>
          <w:sz w:val="24"/>
          <w:szCs w:val="24"/>
          <w:lang w:eastAsia="ar-SA"/>
        </w:rPr>
        <w:t>Conceptual Design                                                                22</w:t>
      </w:r>
    </w:p>
    <w:p w14:paraId="576ABB7E" w14:textId="77777777" w:rsidR="00A369DC" w:rsidRPr="00FD70D9" w:rsidRDefault="00A369DC" w:rsidP="000379EB">
      <w:pPr>
        <w:numPr>
          <w:ilvl w:val="0"/>
          <w:numId w:val="10"/>
        </w:numPr>
        <w:tabs>
          <w:tab w:val="num" w:pos="1418"/>
          <w:tab w:val="left" w:pos="2127"/>
        </w:tabs>
        <w:suppressAutoHyphens/>
        <w:autoSpaceDE/>
        <w:autoSpaceDN/>
        <w:spacing w:line="360" w:lineRule="auto"/>
        <w:ind w:left="2836" w:right="675" w:hanging="993"/>
        <w:rPr>
          <w:sz w:val="24"/>
          <w:szCs w:val="24"/>
          <w:lang w:eastAsia="ar-SA"/>
        </w:rPr>
      </w:pPr>
      <w:r w:rsidRPr="00FD70D9">
        <w:rPr>
          <w:sz w:val="24"/>
          <w:szCs w:val="24"/>
          <w:lang w:eastAsia="ar-SA"/>
        </w:rPr>
        <w:t>ER-Diagram                                                                           23</w:t>
      </w:r>
    </w:p>
    <w:p w14:paraId="34A7BA6C" w14:textId="77777777" w:rsidR="00A369DC" w:rsidRPr="00FD70D9" w:rsidRDefault="00A369DC" w:rsidP="000379EB">
      <w:pPr>
        <w:numPr>
          <w:ilvl w:val="0"/>
          <w:numId w:val="10"/>
        </w:numPr>
        <w:tabs>
          <w:tab w:val="num" w:pos="1418"/>
          <w:tab w:val="left" w:pos="2138"/>
        </w:tabs>
        <w:suppressAutoHyphens/>
        <w:autoSpaceDE/>
        <w:autoSpaceDN/>
        <w:spacing w:line="360" w:lineRule="auto"/>
        <w:ind w:left="2138" w:right="675"/>
        <w:rPr>
          <w:sz w:val="24"/>
          <w:szCs w:val="24"/>
          <w:lang w:eastAsia="ar-SA"/>
        </w:rPr>
      </w:pPr>
      <w:r w:rsidRPr="00FD70D9">
        <w:rPr>
          <w:sz w:val="24"/>
          <w:szCs w:val="24"/>
          <w:lang w:eastAsia="ar-SA"/>
        </w:rPr>
        <w:t>Logical Design                                                                       23</w:t>
      </w:r>
    </w:p>
    <w:p w14:paraId="21A79F6C" w14:textId="77777777" w:rsidR="00A369DC" w:rsidRPr="00FD70D9" w:rsidRDefault="00A369DC" w:rsidP="000379EB">
      <w:pPr>
        <w:numPr>
          <w:ilvl w:val="0"/>
          <w:numId w:val="10"/>
        </w:numPr>
        <w:tabs>
          <w:tab w:val="num" w:pos="1418"/>
          <w:tab w:val="left" w:pos="2138"/>
        </w:tabs>
        <w:suppressAutoHyphens/>
        <w:autoSpaceDE/>
        <w:autoSpaceDN/>
        <w:spacing w:line="360" w:lineRule="auto"/>
        <w:ind w:left="2138" w:right="675"/>
        <w:rPr>
          <w:sz w:val="24"/>
          <w:szCs w:val="24"/>
          <w:lang w:eastAsia="ar-SA"/>
        </w:rPr>
      </w:pPr>
      <w:r w:rsidRPr="00FD70D9">
        <w:rPr>
          <w:sz w:val="24"/>
          <w:szCs w:val="24"/>
          <w:lang w:eastAsia="ar-SA"/>
        </w:rPr>
        <w:t>Physical Design                                                                      24</w:t>
      </w:r>
    </w:p>
    <w:p w14:paraId="369BB213" w14:textId="77777777" w:rsidR="00A369DC" w:rsidRPr="00FD70D9" w:rsidRDefault="00A369DC" w:rsidP="000379EB">
      <w:pPr>
        <w:numPr>
          <w:ilvl w:val="0"/>
          <w:numId w:val="10"/>
        </w:numPr>
        <w:tabs>
          <w:tab w:val="num" w:pos="1418"/>
          <w:tab w:val="left" w:pos="2138"/>
        </w:tabs>
        <w:suppressAutoHyphens/>
        <w:autoSpaceDE/>
        <w:autoSpaceDN/>
        <w:spacing w:line="360" w:lineRule="auto"/>
        <w:ind w:left="2138" w:right="675"/>
        <w:jc w:val="both"/>
        <w:rPr>
          <w:b/>
          <w:bCs/>
          <w:sz w:val="24"/>
          <w:szCs w:val="24"/>
          <w:lang w:eastAsia="ar-SA"/>
        </w:rPr>
      </w:pPr>
      <w:r w:rsidRPr="00FD70D9">
        <w:rPr>
          <w:sz w:val="24"/>
          <w:szCs w:val="24"/>
          <w:lang w:eastAsia="ar-SA"/>
        </w:rPr>
        <w:t xml:space="preserve">Data Flow Diagram of </w:t>
      </w:r>
      <w:r w:rsidRPr="00FD70D9">
        <w:rPr>
          <w:b/>
          <w:bCs/>
          <w:sz w:val="24"/>
          <w:szCs w:val="24"/>
          <w:lang w:eastAsia="ar-SA"/>
        </w:rPr>
        <w:t>“Restaurant Table Booking”</w:t>
      </w:r>
    </w:p>
    <w:p w14:paraId="0E0B5374" w14:textId="1202AFEF" w:rsidR="00A369DC" w:rsidRPr="00FD70D9" w:rsidRDefault="00A369DC" w:rsidP="00C6288F">
      <w:pPr>
        <w:tabs>
          <w:tab w:val="left" w:pos="2138"/>
        </w:tabs>
        <w:spacing w:line="360" w:lineRule="auto"/>
        <w:ind w:left="2138" w:right="675"/>
        <w:jc w:val="both"/>
        <w:rPr>
          <w:bCs/>
          <w:sz w:val="24"/>
          <w:szCs w:val="24"/>
          <w:lang w:eastAsia="ar-SA"/>
        </w:rPr>
      </w:pPr>
      <w:r w:rsidRPr="00FD70D9">
        <w:rPr>
          <w:bCs/>
          <w:sz w:val="24"/>
          <w:szCs w:val="24"/>
          <w:lang w:eastAsia="ar-SA"/>
        </w:rPr>
        <w:t xml:space="preserve">                                                                                           </w:t>
      </w:r>
      <w:r w:rsidR="0055035C">
        <w:rPr>
          <w:bCs/>
          <w:sz w:val="24"/>
          <w:szCs w:val="24"/>
          <w:lang w:eastAsia="ar-SA"/>
        </w:rPr>
        <w:t xml:space="preserve">   </w:t>
      </w:r>
      <w:r w:rsidRPr="00FD70D9">
        <w:rPr>
          <w:bCs/>
          <w:sz w:val="24"/>
          <w:szCs w:val="24"/>
          <w:lang w:eastAsia="ar-SA"/>
        </w:rPr>
        <w:t xml:space="preserve">  24                                                    </w:t>
      </w:r>
    </w:p>
    <w:p w14:paraId="638D46BB" w14:textId="64F4D1F0" w:rsidR="00A369DC" w:rsidRPr="00FD70D9" w:rsidRDefault="00A369DC" w:rsidP="000379EB">
      <w:pPr>
        <w:pStyle w:val="Heading3"/>
        <w:numPr>
          <w:ilvl w:val="2"/>
          <w:numId w:val="2"/>
        </w:numPr>
        <w:tabs>
          <w:tab w:val="left" w:pos="720"/>
        </w:tabs>
        <w:spacing w:line="360" w:lineRule="auto"/>
        <w:ind w:right="675"/>
        <w:rPr>
          <w:sz w:val="24"/>
          <w:szCs w:val="24"/>
        </w:rPr>
      </w:pPr>
      <w:r w:rsidRPr="00FD70D9">
        <w:rPr>
          <w:sz w:val="24"/>
          <w:szCs w:val="24"/>
        </w:rPr>
        <w:t xml:space="preserve">            </w:t>
      </w:r>
      <w:hyperlink w:anchor="chap 8" w:history="1">
        <w:r w:rsidRPr="00FD70D9">
          <w:rPr>
            <w:rStyle w:val="Hyperlink"/>
            <w:rFonts w:ascii="Georgia" w:hAnsi="Georgia"/>
            <w:color w:val="auto"/>
            <w:sz w:val="24"/>
            <w:szCs w:val="24"/>
          </w:rPr>
          <w:t xml:space="preserve">Chapter 6.User  Screens </w:t>
        </w:r>
      </w:hyperlink>
      <w:r w:rsidRPr="00FD70D9">
        <w:rPr>
          <w:sz w:val="24"/>
          <w:szCs w:val="24"/>
        </w:rPr>
        <w:t xml:space="preserve">                                               </w:t>
      </w:r>
      <w:r w:rsidR="0055035C">
        <w:rPr>
          <w:sz w:val="24"/>
          <w:szCs w:val="24"/>
        </w:rPr>
        <w:t xml:space="preserve">                 </w:t>
      </w:r>
      <w:r w:rsidRPr="00FD70D9">
        <w:rPr>
          <w:b w:val="0"/>
          <w:sz w:val="24"/>
          <w:szCs w:val="24"/>
          <w:lang w:eastAsia="ar-SA"/>
        </w:rPr>
        <w:t>2</w:t>
      </w:r>
      <w:r w:rsidR="0055035C">
        <w:rPr>
          <w:b w:val="0"/>
          <w:sz w:val="24"/>
          <w:szCs w:val="24"/>
          <w:lang w:eastAsia="ar-SA"/>
        </w:rPr>
        <w:t>8</w:t>
      </w:r>
      <w:r w:rsidRPr="00FD70D9">
        <w:rPr>
          <w:b w:val="0"/>
          <w:sz w:val="24"/>
          <w:szCs w:val="24"/>
          <w:lang w:eastAsia="ar-SA"/>
        </w:rPr>
        <w:t>-3</w:t>
      </w:r>
      <w:r w:rsidR="0055035C">
        <w:rPr>
          <w:b w:val="0"/>
          <w:sz w:val="24"/>
          <w:szCs w:val="24"/>
          <w:lang w:eastAsia="ar-SA"/>
        </w:rPr>
        <w:t>9</w:t>
      </w:r>
    </w:p>
    <w:p w14:paraId="3DDF599D" w14:textId="77777777" w:rsidR="00A369DC" w:rsidRPr="00FD70D9" w:rsidRDefault="00A369DC" w:rsidP="00356E72">
      <w:pPr>
        <w:spacing w:line="360" w:lineRule="auto"/>
        <w:ind w:left="1080"/>
        <w:rPr>
          <w:sz w:val="24"/>
          <w:szCs w:val="24"/>
          <w:lang w:eastAsia="ar-SA"/>
        </w:rPr>
      </w:pPr>
      <w:r w:rsidRPr="00FD70D9">
        <w:rPr>
          <w:sz w:val="24"/>
          <w:szCs w:val="24"/>
          <w:lang w:eastAsia="ar-SA"/>
        </w:rPr>
        <w:t xml:space="preserve">                                                                                                        </w:t>
      </w:r>
    </w:p>
    <w:p w14:paraId="3C7DA22B" w14:textId="616E64F9" w:rsidR="00A369DC" w:rsidRPr="00FD70D9" w:rsidRDefault="00A369DC" w:rsidP="000379EB">
      <w:pPr>
        <w:pStyle w:val="Heading3"/>
        <w:numPr>
          <w:ilvl w:val="2"/>
          <w:numId w:val="2"/>
        </w:numPr>
        <w:tabs>
          <w:tab w:val="left" w:pos="720"/>
        </w:tabs>
        <w:spacing w:line="360" w:lineRule="auto"/>
        <w:ind w:right="675"/>
        <w:rPr>
          <w:sz w:val="24"/>
          <w:szCs w:val="24"/>
        </w:rPr>
      </w:pPr>
      <w:r w:rsidRPr="00FD70D9">
        <w:rPr>
          <w:rFonts w:ascii="Georgia" w:eastAsia="Times New Roman" w:hAnsi="Georgia"/>
          <w:sz w:val="24"/>
          <w:szCs w:val="24"/>
          <w:lang w:eastAsia="ar-SA"/>
        </w:rPr>
        <w:t xml:space="preserve">              </w:t>
      </w:r>
      <w:r w:rsidRPr="00FD70D9">
        <w:rPr>
          <w:sz w:val="24"/>
          <w:szCs w:val="24"/>
        </w:rPr>
        <w:t xml:space="preserve"> </w:t>
      </w:r>
      <w:hyperlink w:anchor="chap 8" w:history="1">
        <w:r w:rsidRPr="00FD70D9">
          <w:rPr>
            <w:rStyle w:val="Hyperlink"/>
            <w:rFonts w:ascii="Georgia" w:hAnsi="Georgia"/>
            <w:color w:val="auto"/>
            <w:sz w:val="24"/>
            <w:szCs w:val="24"/>
          </w:rPr>
          <w:t xml:space="preserve">Chapter 7.Coding </w:t>
        </w:r>
      </w:hyperlink>
      <w:r w:rsidRPr="00FD70D9">
        <w:rPr>
          <w:sz w:val="24"/>
          <w:szCs w:val="24"/>
        </w:rPr>
        <w:t xml:space="preserve">                                                            </w:t>
      </w:r>
      <w:r w:rsidR="007630B5">
        <w:rPr>
          <w:sz w:val="24"/>
          <w:szCs w:val="24"/>
        </w:rPr>
        <w:t xml:space="preserve">              </w:t>
      </w:r>
      <w:r w:rsidR="007630B5">
        <w:rPr>
          <w:b w:val="0"/>
          <w:bCs w:val="0"/>
          <w:sz w:val="24"/>
          <w:szCs w:val="24"/>
        </w:rPr>
        <w:t>40-</w:t>
      </w:r>
      <w:r w:rsidR="00642290">
        <w:rPr>
          <w:b w:val="0"/>
          <w:bCs w:val="0"/>
          <w:sz w:val="24"/>
          <w:szCs w:val="24"/>
        </w:rPr>
        <w:t>78</w:t>
      </w:r>
    </w:p>
    <w:p w14:paraId="3AC3260F" w14:textId="77777777" w:rsidR="00A369DC" w:rsidRPr="00FD70D9" w:rsidRDefault="00A369DC" w:rsidP="00843331">
      <w:pPr>
        <w:tabs>
          <w:tab w:val="left" w:pos="2138"/>
        </w:tabs>
        <w:spacing w:line="360" w:lineRule="auto"/>
        <w:ind w:right="675"/>
        <w:rPr>
          <w:rFonts w:ascii="Georgia" w:hAnsi="Georgia"/>
          <w:sz w:val="24"/>
          <w:szCs w:val="24"/>
          <w:lang w:eastAsia="ar-SA"/>
        </w:rPr>
      </w:pPr>
      <w:r w:rsidRPr="00FD70D9">
        <w:rPr>
          <w:rFonts w:ascii="Georgia" w:hAnsi="Georgia"/>
          <w:sz w:val="24"/>
          <w:szCs w:val="24"/>
          <w:lang w:eastAsia="ar-SA"/>
        </w:rPr>
        <w:t xml:space="preserve">                                                                                                                                              </w:t>
      </w:r>
    </w:p>
    <w:p w14:paraId="6B97F081" w14:textId="77777777" w:rsidR="00A369DC" w:rsidRPr="00FD70D9" w:rsidRDefault="00A369DC" w:rsidP="00291428">
      <w:pPr>
        <w:tabs>
          <w:tab w:val="left" w:pos="3556"/>
        </w:tabs>
        <w:spacing w:line="360" w:lineRule="auto"/>
        <w:ind w:left="2138" w:right="675"/>
        <w:rPr>
          <w:sz w:val="24"/>
          <w:szCs w:val="24"/>
          <w:lang w:eastAsia="ar-SA"/>
        </w:rPr>
      </w:pPr>
    </w:p>
    <w:p w14:paraId="3EF263A6" w14:textId="37ACCFC5" w:rsidR="00A369DC" w:rsidRDefault="007630B5" w:rsidP="00291428">
      <w:pPr>
        <w:tabs>
          <w:tab w:val="left" w:pos="2869"/>
        </w:tabs>
        <w:spacing w:line="360" w:lineRule="auto"/>
        <w:ind w:left="709" w:right="675"/>
        <w:jc w:val="both"/>
        <w:rPr>
          <w:rFonts w:ascii="Georgia" w:hAnsi="Georgia"/>
          <w:sz w:val="24"/>
          <w:szCs w:val="24"/>
        </w:rPr>
      </w:pPr>
      <w:r w:rsidRPr="002C2DD7">
        <w:rPr>
          <w:b/>
          <w:bCs/>
          <w:sz w:val="28"/>
          <w:szCs w:val="28"/>
        </w:rPr>
        <w:t>Chapter 8. Advantages &amp; Limitations</w:t>
      </w:r>
      <w:r w:rsidR="00A369DC" w:rsidRPr="002C2DD7">
        <w:rPr>
          <w:rFonts w:ascii="Georgia" w:hAnsi="Georgia"/>
          <w:b/>
          <w:bCs/>
          <w:sz w:val="28"/>
          <w:szCs w:val="28"/>
        </w:rPr>
        <w:tab/>
      </w:r>
      <w:r w:rsidR="002C2DD7">
        <w:rPr>
          <w:rFonts w:ascii="Georgia" w:hAnsi="Georgia"/>
          <w:b/>
          <w:bCs/>
          <w:sz w:val="28"/>
          <w:szCs w:val="28"/>
        </w:rPr>
        <w:t xml:space="preserve">                           </w:t>
      </w:r>
      <w:r w:rsidR="00642290">
        <w:rPr>
          <w:sz w:val="24"/>
          <w:szCs w:val="24"/>
        </w:rPr>
        <w:t>79</w:t>
      </w:r>
      <w:r w:rsidRPr="002C2DD7">
        <w:rPr>
          <w:sz w:val="24"/>
          <w:szCs w:val="24"/>
        </w:rPr>
        <w:t>-</w:t>
      </w:r>
      <w:r w:rsidR="00642290">
        <w:rPr>
          <w:sz w:val="24"/>
          <w:szCs w:val="24"/>
        </w:rPr>
        <w:t>80</w:t>
      </w:r>
    </w:p>
    <w:p w14:paraId="633952AF" w14:textId="2925EDC0" w:rsidR="002C2DD7" w:rsidRDefault="002C2DD7" w:rsidP="00291428">
      <w:pPr>
        <w:tabs>
          <w:tab w:val="left" w:pos="2869"/>
        </w:tabs>
        <w:spacing w:line="360" w:lineRule="auto"/>
        <w:ind w:left="709" w:right="675"/>
        <w:jc w:val="both"/>
        <w:rPr>
          <w:rFonts w:ascii="Georgia" w:hAnsi="Georgia"/>
          <w:sz w:val="28"/>
          <w:szCs w:val="28"/>
        </w:rPr>
      </w:pPr>
    </w:p>
    <w:p w14:paraId="3134CC64" w14:textId="33C76DD4" w:rsidR="00A369DC" w:rsidRPr="002C2DD7" w:rsidRDefault="002C2DD7" w:rsidP="002C2DD7">
      <w:pPr>
        <w:tabs>
          <w:tab w:val="left" w:pos="2869"/>
        </w:tabs>
        <w:spacing w:line="360" w:lineRule="auto"/>
        <w:ind w:left="709" w:right="675"/>
        <w:jc w:val="both"/>
        <w:rPr>
          <w:b/>
          <w:bCs/>
          <w:sz w:val="28"/>
          <w:szCs w:val="28"/>
        </w:rPr>
      </w:pPr>
      <w:r w:rsidRPr="002C2DD7">
        <w:rPr>
          <w:b/>
          <w:bCs/>
          <w:sz w:val="28"/>
          <w:szCs w:val="28"/>
        </w:rPr>
        <w:t xml:space="preserve">Chapter 9. Conclusion                                                          </w:t>
      </w:r>
      <w:r>
        <w:rPr>
          <w:b/>
          <w:bCs/>
          <w:sz w:val="28"/>
          <w:szCs w:val="28"/>
        </w:rPr>
        <w:t xml:space="preserve">     </w:t>
      </w:r>
      <w:r w:rsidRPr="002C2DD7">
        <w:rPr>
          <w:sz w:val="28"/>
          <w:szCs w:val="28"/>
        </w:rPr>
        <w:t xml:space="preserve"> </w:t>
      </w:r>
      <w:r w:rsidR="00642290">
        <w:rPr>
          <w:sz w:val="28"/>
          <w:szCs w:val="28"/>
        </w:rPr>
        <w:t>81</w:t>
      </w:r>
      <w:r w:rsidRPr="002C2DD7">
        <w:rPr>
          <w:b/>
          <w:bCs/>
          <w:sz w:val="28"/>
          <w:szCs w:val="28"/>
        </w:rPr>
        <w:t xml:space="preserve">    </w:t>
      </w:r>
      <w:r w:rsidR="00A369DC" w:rsidRPr="00FD70D9">
        <w:rPr>
          <w:sz w:val="24"/>
          <w:szCs w:val="24"/>
          <w:lang w:eastAsia="ar-SA"/>
        </w:rPr>
        <w:tab/>
        <w:t xml:space="preserve">             </w:t>
      </w:r>
    </w:p>
    <w:p w14:paraId="5191E235" w14:textId="77777777" w:rsidR="00A369DC" w:rsidRPr="00FD70D9" w:rsidRDefault="00A369DC" w:rsidP="00291428">
      <w:pPr>
        <w:tabs>
          <w:tab w:val="left" w:pos="2869"/>
        </w:tabs>
        <w:spacing w:line="360" w:lineRule="auto"/>
        <w:ind w:left="709" w:right="675"/>
        <w:jc w:val="both"/>
        <w:rPr>
          <w:b/>
          <w:bCs/>
          <w:sz w:val="24"/>
          <w:szCs w:val="24"/>
          <w:lang w:eastAsia="ar-SA"/>
        </w:rPr>
      </w:pPr>
      <w:r w:rsidRPr="00FD70D9">
        <w:rPr>
          <w:b/>
          <w:bCs/>
          <w:sz w:val="24"/>
          <w:szCs w:val="24"/>
          <w:lang w:eastAsia="ar-SA"/>
        </w:rPr>
        <w:tab/>
      </w:r>
      <w:r w:rsidRPr="00FD70D9">
        <w:rPr>
          <w:b/>
          <w:bCs/>
          <w:sz w:val="24"/>
          <w:szCs w:val="24"/>
          <w:lang w:eastAsia="ar-SA"/>
        </w:rPr>
        <w:tab/>
      </w:r>
      <w:r w:rsidRPr="00FD70D9">
        <w:rPr>
          <w:b/>
          <w:bCs/>
          <w:sz w:val="24"/>
          <w:szCs w:val="24"/>
          <w:lang w:eastAsia="ar-SA"/>
        </w:rPr>
        <w:tab/>
      </w:r>
      <w:r w:rsidRPr="00FD70D9">
        <w:rPr>
          <w:b/>
          <w:bCs/>
          <w:sz w:val="24"/>
          <w:szCs w:val="24"/>
          <w:lang w:eastAsia="ar-SA"/>
        </w:rPr>
        <w:tab/>
      </w:r>
      <w:r w:rsidRPr="00FD70D9">
        <w:rPr>
          <w:b/>
          <w:bCs/>
          <w:sz w:val="24"/>
          <w:szCs w:val="24"/>
          <w:lang w:eastAsia="ar-SA"/>
        </w:rPr>
        <w:tab/>
      </w:r>
      <w:r w:rsidRPr="00FD70D9">
        <w:rPr>
          <w:b/>
          <w:bCs/>
          <w:sz w:val="24"/>
          <w:szCs w:val="24"/>
          <w:lang w:eastAsia="ar-SA"/>
        </w:rPr>
        <w:tab/>
      </w:r>
      <w:r w:rsidRPr="00FD70D9">
        <w:rPr>
          <w:b/>
          <w:bCs/>
          <w:sz w:val="24"/>
          <w:szCs w:val="24"/>
          <w:lang w:eastAsia="ar-SA"/>
        </w:rPr>
        <w:tab/>
      </w:r>
    </w:p>
    <w:p w14:paraId="649FE8D6" w14:textId="2C648E29" w:rsidR="00A369DC" w:rsidRPr="00363031" w:rsidRDefault="00642290" w:rsidP="009421C9">
      <w:pPr>
        <w:pStyle w:val="Heading7"/>
        <w:tabs>
          <w:tab w:val="clear" w:pos="1296"/>
        </w:tabs>
        <w:spacing w:line="360" w:lineRule="auto"/>
        <w:ind w:left="709" w:right="675"/>
        <w:rPr>
          <w:rFonts w:ascii="Georgia" w:eastAsia="Times New Roman" w:hAnsi="Georgia"/>
          <w:color w:val="FF0000"/>
          <w:sz w:val="28"/>
          <w:szCs w:val="28"/>
          <w:lang w:eastAsia="ar-SA"/>
        </w:rPr>
      </w:pPr>
      <w:hyperlink w:anchor="bibliography" w:history="1">
        <w:r w:rsidR="00A369DC" w:rsidRPr="00FD70D9">
          <w:rPr>
            <w:rStyle w:val="Hyperlink"/>
            <w:rFonts w:ascii="Georgia" w:hAnsi="Georgia"/>
            <w:color w:val="auto"/>
          </w:rPr>
          <w:t xml:space="preserve">Bibliography </w:t>
        </w:r>
      </w:hyperlink>
      <w:r w:rsidR="00A369DC" w:rsidRPr="00FD70D9">
        <w:rPr>
          <w:rFonts w:ascii="Georgia" w:eastAsia="Times New Roman" w:hAnsi="Georgia"/>
          <w:lang w:eastAsia="ar-SA"/>
        </w:rPr>
        <w:tab/>
      </w:r>
      <w:r w:rsidR="00A369DC" w:rsidRPr="002C2DD7">
        <w:rPr>
          <w:rFonts w:eastAsia="Times New Roman"/>
          <w:lang w:eastAsia="ar-SA"/>
        </w:rPr>
        <w:t xml:space="preserve">           </w:t>
      </w:r>
      <w:r w:rsidR="00A369DC" w:rsidRPr="002C2DD7">
        <w:rPr>
          <w:rFonts w:eastAsia="Times New Roman"/>
          <w:color w:val="FF0000"/>
          <w:sz w:val="28"/>
          <w:szCs w:val="28"/>
          <w:lang w:eastAsia="ar-SA"/>
        </w:rPr>
        <w:t xml:space="preserve">                                                            </w:t>
      </w:r>
      <w:r w:rsidR="002C2DD7" w:rsidRPr="002C2DD7">
        <w:rPr>
          <w:rFonts w:eastAsia="Times New Roman"/>
          <w:color w:val="FF0000"/>
          <w:sz w:val="28"/>
          <w:szCs w:val="28"/>
          <w:lang w:eastAsia="ar-SA"/>
        </w:rPr>
        <w:t xml:space="preserve"> </w:t>
      </w:r>
      <w:r>
        <w:rPr>
          <w:rFonts w:eastAsia="Times New Roman"/>
          <w:color w:val="FF0000"/>
          <w:sz w:val="28"/>
          <w:szCs w:val="28"/>
          <w:lang w:eastAsia="ar-SA"/>
        </w:rPr>
        <w:t xml:space="preserve"> </w:t>
      </w:r>
      <w:r>
        <w:rPr>
          <w:rFonts w:eastAsia="Times New Roman"/>
          <w:b w:val="0"/>
          <w:bCs w:val="0"/>
          <w:sz w:val="28"/>
          <w:szCs w:val="28"/>
          <w:lang w:eastAsia="ar-SA"/>
        </w:rPr>
        <w:t>82</w:t>
      </w:r>
      <w:r w:rsidR="00A369DC" w:rsidRPr="00363031">
        <w:rPr>
          <w:rFonts w:ascii="Georgia" w:eastAsia="Times New Roman" w:hAnsi="Georgia"/>
          <w:color w:val="FF0000"/>
          <w:sz w:val="28"/>
          <w:szCs w:val="28"/>
          <w:lang w:eastAsia="ar-SA"/>
        </w:rPr>
        <w:tab/>
      </w:r>
      <w:r w:rsidR="00A369DC" w:rsidRPr="00363031">
        <w:rPr>
          <w:rFonts w:ascii="Georgia" w:eastAsia="Times New Roman" w:hAnsi="Georgia"/>
          <w:color w:val="FF0000"/>
          <w:sz w:val="28"/>
          <w:szCs w:val="28"/>
          <w:lang w:eastAsia="ar-SA"/>
        </w:rPr>
        <w:tab/>
      </w:r>
      <w:r w:rsidR="00A369DC" w:rsidRPr="00363031">
        <w:rPr>
          <w:rFonts w:ascii="Georgia" w:eastAsia="Times New Roman" w:hAnsi="Georgia"/>
          <w:color w:val="FF0000"/>
          <w:sz w:val="28"/>
          <w:szCs w:val="28"/>
          <w:lang w:eastAsia="ar-SA"/>
        </w:rPr>
        <w:tab/>
      </w:r>
      <w:r w:rsidR="00A369DC" w:rsidRPr="00363031">
        <w:rPr>
          <w:rFonts w:ascii="Georgia" w:eastAsia="Times New Roman" w:hAnsi="Georgia"/>
          <w:color w:val="FF0000"/>
          <w:sz w:val="28"/>
          <w:szCs w:val="28"/>
          <w:lang w:eastAsia="ar-SA"/>
        </w:rPr>
        <w:tab/>
      </w:r>
      <w:r w:rsidR="00A369DC" w:rsidRPr="00363031">
        <w:rPr>
          <w:rFonts w:ascii="Georgia" w:eastAsia="Times New Roman" w:hAnsi="Georgia"/>
          <w:color w:val="FF0000"/>
          <w:sz w:val="28"/>
          <w:szCs w:val="28"/>
          <w:lang w:eastAsia="ar-SA"/>
        </w:rPr>
        <w:tab/>
      </w:r>
      <w:r w:rsidR="00A369DC" w:rsidRPr="00363031">
        <w:rPr>
          <w:rFonts w:ascii="Georgia" w:eastAsia="Times New Roman" w:hAnsi="Georgia"/>
          <w:color w:val="FF0000"/>
          <w:sz w:val="28"/>
          <w:szCs w:val="28"/>
          <w:lang w:eastAsia="ar-SA"/>
        </w:rPr>
        <w:tab/>
      </w:r>
      <w:r w:rsidR="00A369DC">
        <w:rPr>
          <w:rFonts w:ascii="Georgia" w:eastAsia="Times New Roman" w:hAnsi="Georgia"/>
          <w:color w:val="FF0000"/>
          <w:sz w:val="28"/>
          <w:szCs w:val="28"/>
          <w:lang w:eastAsia="ar-SA"/>
        </w:rPr>
        <w:t xml:space="preserve">                                                  </w:t>
      </w:r>
    </w:p>
    <w:p w14:paraId="65B454EC" w14:textId="77777777" w:rsidR="00A369DC" w:rsidRDefault="00A369DC" w:rsidP="00291428">
      <w:pPr>
        <w:snapToGrid w:val="0"/>
        <w:spacing w:line="360" w:lineRule="auto"/>
        <w:ind w:left="1418" w:right="675"/>
        <w:jc w:val="both"/>
        <w:rPr>
          <w:rFonts w:ascii="Georgia" w:hAnsi="Georgia"/>
          <w:b/>
          <w:bCs/>
          <w:color w:val="FF0000"/>
          <w:u w:val="single"/>
          <w:shd w:val="clear" w:color="auto" w:fill="FFFFFF"/>
          <w:lang w:eastAsia="ar-SA"/>
        </w:rPr>
      </w:pPr>
    </w:p>
    <w:p w14:paraId="522AD340" w14:textId="77777777" w:rsidR="00A369DC" w:rsidRPr="00F845E9" w:rsidRDefault="00A369DC" w:rsidP="00B604E4">
      <w:pPr>
        <w:spacing w:line="360" w:lineRule="auto"/>
        <w:ind w:left="720" w:right="675"/>
        <w:rPr>
          <w:rFonts w:ascii="Georgia" w:hAnsi="Georgia"/>
          <w:color w:val="FF0000"/>
          <w:sz w:val="28"/>
          <w:szCs w:val="28"/>
        </w:rPr>
      </w:pPr>
      <w:r>
        <w:rPr>
          <w:rFonts w:ascii="Georgia" w:hAnsi="Georgia"/>
          <w:color w:val="FF0000"/>
          <w:sz w:val="28"/>
          <w:szCs w:val="28"/>
        </w:rPr>
        <w:lastRenderedPageBreak/>
        <w:tab/>
      </w:r>
    </w:p>
    <w:p w14:paraId="4FF71F35" w14:textId="77777777" w:rsidR="00A369DC" w:rsidRDefault="00A369DC" w:rsidP="00756D01">
      <w:pPr>
        <w:snapToGrid w:val="0"/>
        <w:spacing w:line="360" w:lineRule="auto"/>
        <w:ind w:left="1418" w:right="675"/>
        <w:jc w:val="both"/>
        <w:rPr>
          <w:rFonts w:ascii="Georgia" w:hAnsi="Georgia"/>
          <w:b/>
          <w:bCs/>
          <w:color w:val="FF0000"/>
          <w:u w:val="single"/>
          <w:shd w:val="clear" w:color="auto" w:fill="FFFFFF"/>
        </w:rPr>
      </w:pPr>
    </w:p>
    <w:p w14:paraId="56750FBE" w14:textId="77777777" w:rsidR="00A369DC" w:rsidRDefault="00A369DC" w:rsidP="00756D01">
      <w:pPr>
        <w:snapToGrid w:val="0"/>
        <w:spacing w:line="360" w:lineRule="auto"/>
        <w:ind w:left="1418" w:right="675"/>
        <w:jc w:val="both"/>
        <w:rPr>
          <w:rFonts w:ascii="Georgia" w:hAnsi="Georgia"/>
          <w:b/>
          <w:bCs/>
          <w:color w:val="FF0000"/>
          <w:u w:val="single"/>
          <w:shd w:val="clear" w:color="auto" w:fill="FFFFFF"/>
        </w:rPr>
      </w:pPr>
    </w:p>
    <w:p w14:paraId="63E9BD8B" w14:textId="77777777" w:rsidR="00A369DC" w:rsidRPr="00756D01" w:rsidRDefault="00A369DC" w:rsidP="00756D01">
      <w:pPr>
        <w:snapToGrid w:val="0"/>
        <w:spacing w:line="360" w:lineRule="auto"/>
        <w:ind w:left="1418" w:right="675"/>
        <w:jc w:val="both"/>
        <w:rPr>
          <w:rFonts w:ascii="Georgia" w:hAnsi="Georgia"/>
          <w:b/>
          <w:bCs/>
          <w:color w:val="FF0000"/>
          <w:u w:val="single"/>
          <w:shd w:val="clear" w:color="auto" w:fill="FFFFFF"/>
        </w:rPr>
      </w:pPr>
      <w:r>
        <w:rPr>
          <w:rFonts w:ascii="Georgia" w:hAnsi="Georgia"/>
          <w:b/>
          <w:bCs/>
          <w:color w:val="FF0000"/>
          <w:u w:val="single"/>
          <w:shd w:val="clear" w:color="auto" w:fill="FFFFFF"/>
        </w:rPr>
        <w:br/>
      </w:r>
      <w:bookmarkStart w:id="0" w:name="Preface"/>
      <w:bookmarkEnd w:id="0"/>
      <w:r w:rsidR="00642290">
        <w:rPr>
          <w:rFonts w:eastAsia="Lucida Sans Unicode"/>
          <w:noProof/>
          <w:sz w:val="24"/>
          <w:szCs w:val="24"/>
        </w:rPr>
        <w:pict w14:anchorId="009F77A8">
          <v:group id="_x0000_s1132" style="position:absolute;left:0;text-align:left;margin-left:18.75pt;margin-top:5.4pt;width:282.15pt;height:108pt;z-index:251661312;mso-position-horizontal-relative:text;mso-position-vertical-relative:text" coordorigin="1470,1242" coordsize="5643,2160">
            <v:line id="_x0000_s1133" style="position:absolute" from="2437,1242" to="2437,3402" strokeweight=".26mm">
              <v:stroke joinstyle="miter"/>
            </v:line>
            <v:line id="_x0000_s1134" style="position:absolute" from="1470,2683" to="7113,2683" strokeweight=".26mm">
              <v:stroke joinstyle="miter"/>
            </v:line>
          </v:group>
        </w:pict>
      </w:r>
      <w:r>
        <w:tab/>
      </w:r>
      <w:bookmarkStart w:id="1" w:name="Chap%201"/>
      <w:r w:rsidRPr="00756D01">
        <w:rPr>
          <w:b/>
          <w:bCs/>
          <w:sz w:val="96"/>
          <w:szCs w:val="96"/>
        </w:rPr>
        <w:t>C</w:t>
      </w:r>
      <w:r w:rsidRPr="00756D01">
        <w:rPr>
          <w:b/>
          <w:bCs/>
          <w:sz w:val="52"/>
        </w:rPr>
        <w:t xml:space="preserve">HAPTER  </w:t>
      </w:r>
      <w:r w:rsidRPr="00756D01">
        <w:rPr>
          <w:sz w:val="72"/>
        </w:rPr>
        <w:t>#</w:t>
      </w:r>
      <w:r w:rsidRPr="00756D01">
        <w:rPr>
          <w:b/>
          <w:bCs/>
          <w:sz w:val="72"/>
        </w:rPr>
        <w:t xml:space="preserve"> </w:t>
      </w:r>
      <w:bookmarkEnd w:id="1"/>
      <w:r w:rsidRPr="00756D01">
        <w:rPr>
          <w:b/>
          <w:bCs/>
          <w:sz w:val="72"/>
        </w:rPr>
        <w:t>1</w:t>
      </w:r>
    </w:p>
    <w:p w14:paraId="19196F51" w14:textId="77777777" w:rsidR="00A369DC" w:rsidRDefault="00A369DC" w:rsidP="006D157F">
      <w:pPr>
        <w:spacing w:line="360" w:lineRule="auto"/>
        <w:jc w:val="both"/>
        <w:rPr>
          <w:rFonts w:ascii="Monotype Corsiva" w:hAnsi="Monotype Corsiva"/>
          <w:b/>
          <w:bCs/>
          <w:sz w:val="72"/>
        </w:rPr>
      </w:pPr>
      <w:r>
        <w:rPr>
          <w:rFonts w:ascii="Monotype Corsiva" w:hAnsi="Monotype Corsiva"/>
          <w:b/>
          <w:bCs/>
          <w:sz w:val="72"/>
        </w:rPr>
        <w:t xml:space="preserve">        </w:t>
      </w:r>
    </w:p>
    <w:p w14:paraId="7FD02687" w14:textId="77777777" w:rsidR="00A369DC" w:rsidRPr="00687B2B" w:rsidRDefault="00A369DC" w:rsidP="00291428">
      <w:pPr>
        <w:spacing w:line="360" w:lineRule="auto"/>
        <w:rPr>
          <w:b/>
          <w:bCs/>
          <w:sz w:val="56"/>
          <w:szCs w:val="56"/>
          <w:u w:val="single"/>
        </w:rPr>
      </w:pPr>
      <w:r w:rsidRPr="00687B2B">
        <w:rPr>
          <w:b/>
          <w:bCs/>
          <w:sz w:val="56"/>
          <w:szCs w:val="56"/>
          <w:u w:val="single"/>
        </w:rPr>
        <w:t xml:space="preserve">Introduction </w:t>
      </w:r>
    </w:p>
    <w:p w14:paraId="6F62FA68" w14:textId="77777777" w:rsidR="00A369DC" w:rsidRPr="00E63AF3" w:rsidRDefault="00A369DC" w:rsidP="00756D01">
      <w:pPr>
        <w:pStyle w:val="BodyTextIndent2"/>
        <w:spacing w:before="280" w:after="280"/>
        <w:ind w:firstLine="709"/>
        <w:jc w:val="both"/>
        <w:rPr>
          <w:rFonts w:ascii="Times New Roman" w:hAnsi="Times New Roman" w:cs="Times New Roman"/>
          <w:sz w:val="28"/>
          <w:szCs w:val="28"/>
          <w:u w:val="single"/>
        </w:rPr>
      </w:pPr>
      <w:r w:rsidRPr="00E63AF3">
        <w:rPr>
          <w:rFonts w:ascii="Times New Roman" w:hAnsi="Times New Roman" w:cs="Times New Roman"/>
          <w:sz w:val="28"/>
          <w:szCs w:val="28"/>
          <w:u w:val="single"/>
        </w:rPr>
        <w:t xml:space="preserve">Contents: </w:t>
      </w:r>
    </w:p>
    <w:p w14:paraId="432D613D" w14:textId="77777777" w:rsidR="00A369DC" w:rsidRPr="00E63AF3" w:rsidRDefault="00A369DC" w:rsidP="000379EB">
      <w:pPr>
        <w:numPr>
          <w:ilvl w:val="0"/>
          <w:numId w:val="6"/>
        </w:numPr>
        <w:tabs>
          <w:tab w:val="left" w:pos="1800"/>
        </w:tabs>
        <w:suppressAutoHyphens/>
        <w:autoSpaceDN/>
        <w:spacing w:line="360" w:lineRule="auto"/>
        <w:jc w:val="both"/>
        <w:rPr>
          <w:sz w:val="28"/>
          <w:szCs w:val="28"/>
        </w:rPr>
      </w:pPr>
      <w:r w:rsidRPr="00E63AF3">
        <w:rPr>
          <w:sz w:val="28"/>
          <w:szCs w:val="28"/>
        </w:rPr>
        <w:t>Introduction</w:t>
      </w:r>
    </w:p>
    <w:p w14:paraId="3EF84BEF" w14:textId="77777777" w:rsidR="00A369DC" w:rsidRPr="00E63AF3" w:rsidRDefault="00A369DC" w:rsidP="000379EB">
      <w:pPr>
        <w:numPr>
          <w:ilvl w:val="0"/>
          <w:numId w:val="6"/>
        </w:numPr>
        <w:tabs>
          <w:tab w:val="left" w:pos="1800"/>
        </w:tabs>
        <w:suppressAutoHyphens/>
        <w:autoSpaceDN/>
        <w:spacing w:line="360" w:lineRule="auto"/>
        <w:jc w:val="both"/>
        <w:rPr>
          <w:sz w:val="28"/>
          <w:szCs w:val="28"/>
        </w:rPr>
      </w:pPr>
      <w:r w:rsidRPr="00E63AF3">
        <w:rPr>
          <w:sz w:val="28"/>
          <w:szCs w:val="28"/>
        </w:rPr>
        <w:t>Problem Definition</w:t>
      </w:r>
    </w:p>
    <w:p w14:paraId="5685E371" w14:textId="77777777" w:rsidR="00A369DC" w:rsidRPr="00E63AF3" w:rsidRDefault="00A369DC" w:rsidP="000379EB">
      <w:pPr>
        <w:numPr>
          <w:ilvl w:val="0"/>
          <w:numId w:val="6"/>
        </w:numPr>
        <w:tabs>
          <w:tab w:val="left" w:pos="1800"/>
        </w:tabs>
        <w:suppressAutoHyphens/>
        <w:autoSpaceDN/>
        <w:spacing w:line="360" w:lineRule="auto"/>
        <w:jc w:val="both"/>
        <w:rPr>
          <w:sz w:val="28"/>
          <w:szCs w:val="28"/>
        </w:rPr>
      </w:pPr>
      <w:r w:rsidRPr="00E63AF3">
        <w:rPr>
          <w:sz w:val="28"/>
          <w:szCs w:val="28"/>
        </w:rPr>
        <w:t>Aim</w:t>
      </w:r>
    </w:p>
    <w:p w14:paraId="69735B29" w14:textId="77777777" w:rsidR="00A369DC" w:rsidRPr="00E63AF3" w:rsidRDefault="00A369DC" w:rsidP="000379EB">
      <w:pPr>
        <w:numPr>
          <w:ilvl w:val="0"/>
          <w:numId w:val="6"/>
        </w:numPr>
        <w:tabs>
          <w:tab w:val="left" w:pos="1800"/>
        </w:tabs>
        <w:suppressAutoHyphens/>
        <w:autoSpaceDN/>
        <w:spacing w:line="360" w:lineRule="auto"/>
        <w:jc w:val="both"/>
        <w:rPr>
          <w:sz w:val="28"/>
          <w:szCs w:val="28"/>
        </w:rPr>
      </w:pPr>
      <w:r w:rsidRPr="00E63AF3">
        <w:rPr>
          <w:sz w:val="28"/>
          <w:szCs w:val="28"/>
        </w:rPr>
        <w:t>Objective</w:t>
      </w:r>
    </w:p>
    <w:p w14:paraId="097D306E" w14:textId="77777777" w:rsidR="00A369DC" w:rsidRPr="00E63AF3" w:rsidRDefault="00A369DC" w:rsidP="000379EB">
      <w:pPr>
        <w:numPr>
          <w:ilvl w:val="0"/>
          <w:numId w:val="6"/>
        </w:numPr>
        <w:tabs>
          <w:tab w:val="left" w:pos="1800"/>
        </w:tabs>
        <w:suppressAutoHyphens/>
        <w:autoSpaceDN/>
        <w:spacing w:line="360" w:lineRule="auto"/>
        <w:jc w:val="both"/>
        <w:rPr>
          <w:sz w:val="28"/>
          <w:szCs w:val="28"/>
        </w:rPr>
      </w:pPr>
      <w:r w:rsidRPr="00E63AF3">
        <w:rPr>
          <w:sz w:val="28"/>
          <w:szCs w:val="28"/>
        </w:rPr>
        <w:t>Goal</w:t>
      </w:r>
    </w:p>
    <w:p w14:paraId="22B79B18" w14:textId="77777777" w:rsidR="00A369DC" w:rsidRPr="00E63AF3" w:rsidRDefault="00A369DC" w:rsidP="000379EB">
      <w:pPr>
        <w:numPr>
          <w:ilvl w:val="0"/>
          <w:numId w:val="6"/>
        </w:numPr>
        <w:tabs>
          <w:tab w:val="left" w:pos="1800"/>
        </w:tabs>
        <w:suppressAutoHyphens/>
        <w:autoSpaceDN/>
        <w:spacing w:line="360" w:lineRule="auto"/>
        <w:jc w:val="both"/>
        <w:rPr>
          <w:sz w:val="28"/>
          <w:szCs w:val="28"/>
        </w:rPr>
      </w:pPr>
      <w:r w:rsidRPr="00E63AF3">
        <w:rPr>
          <w:sz w:val="28"/>
          <w:szCs w:val="28"/>
        </w:rPr>
        <w:t>Need of System</w:t>
      </w:r>
    </w:p>
    <w:p w14:paraId="78C5A4DB" w14:textId="77777777" w:rsidR="00A369DC" w:rsidRPr="00E63AF3" w:rsidRDefault="00A369DC" w:rsidP="00291428">
      <w:pPr>
        <w:tabs>
          <w:tab w:val="left" w:pos="1800"/>
        </w:tabs>
        <w:spacing w:line="360" w:lineRule="auto"/>
        <w:jc w:val="both"/>
        <w:rPr>
          <w:sz w:val="28"/>
          <w:szCs w:val="28"/>
        </w:rPr>
      </w:pPr>
    </w:p>
    <w:p w14:paraId="51526E27" w14:textId="77777777" w:rsidR="00A369DC" w:rsidRDefault="00A369DC" w:rsidP="00291428">
      <w:pPr>
        <w:spacing w:after="280" w:line="360" w:lineRule="auto"/>
        <w:jc w:val="center"/>
        <w:rPr>
          <w:rFonts w:ascii="Georgia" w:hAnsi="Georgia"/>
        </w:rPr>
      </w:pPr>
    </w:p>
    <w:p w14:paraId="6258AD1A" w14:textId="77777777" w:rsidR="00A369DC" w:rsidRDefault="00A369DC" w:rsidP="00291428">
      <w:pPr>
        <w:spacing w:after="280" w:line="360" w:lineRule="auto"/>
        <w:rPr>
          <w:rFonts w:ascii="Georgia" w:hAnsi="Georgia"/>
        </w:rPr>
      </w:pPr>
    </w:p>
    <w:p w14:paraId="7EF59D9A" w14:textId="77777777" w:rsidR="00A369DC" w:rsidRDefault="00A369DC" w:rsidP="00291428">
      <w:pPr>
        <w:spacing w:after="280" w:line="360" w:lineRule="auto"/>
        <w:rPr>
          <w:rFonts w:ascii="Georgia" w:hAnsi="Georgia"/>
        </w:rPr>
      </w:pPr>
    </w:p>
    <w:p w14:paraId="2FAC1103" w14:textId="77777777" w:rsidR="00A369DC" w:rsidRDefault="00A369DC" w:rsidP="00291428">
      <w:pPr>
        <w:spacing w:after="280" w:line="360" w:lineRule="auto"/>
        <w:rPr>
          <w:rFonts w:ascii="Georgia" w:hAnsi="Georgia"/>
        </w:rPr>
      </w:pPr>
    </w:p>
    <w:p w14:paraId="77156180" w14:textId="77777777" w:rsidR="00A369DC" w:rsidRDefault="00A369DC" w:rsidP="00291428">
      <w:pPr>
        <w:spacing w:after="280" w:line="360" w:lineRule="auto"/>
        <w:rPr>
          <w:rFonts w:ascii="Georgia" w:hAnsi="Georgia"/>
        </w:rPr>
      </w:pPr>
    </w:p>
    <w:p w14:paraId="0A4A5B4C" w14:textId="77777777" w:rsidR="00A369DC" w:rsidRDefault="00A369DC" w:rsidP="00291428">
      <w:pPr>
        <w:spacing w:after="280" w:line="360" w:lineRule="auto"/>
        <w:rPr>
          <w:rFonts w:ascii="Georgia" w:hAnsi="Georgia"/>
        </w:rPr>
      </w:pPr>
    </w:p>
    <w:p w14:paraId="619D2662" w14:textId="77777777" w:rsidR="00A369DC" w:rsidRDefault="00A369DC" w:rsidP="00291428">
      <w:pPr>
        <w:spacing w:after="280" w:line="360" w:lineRule="auto"/>
        <w:rPr>
          <w:rFonts w:ascii="Georgia" w:hAnsi="Georgia"/>
        </w:rPr>
      </w:pPr>
    </w:p>
    <w:p w14:paraId="64D66B25" w14:textId="77777777" w:rsidR="00A369DC" w:rsidRDefault="00A369DC" w:rsidP="00D47839">
      <w:pPr>
        <w:spacing w:line="360" w:lineRule="auto"/>
        <w:ind w:right="660"/>
        <w:jc w:val="both"/>
        <w:rPr>
          <w:b/>
          <w:sz w:val="28"/>
          <w:szCs w:val="26"/>
          <w:u w:val="single"/>
        </w:rPr>
      </w:pPr>
    </w:p>
    <w:p w14:paraId="10D959B7" w14:textId="77777777" w:rsidR="00A369DC" w:rsidRDefault="00A369DC" w:rsidP="008C38B4">
      <w:pPr>
        <w:spacing w:line="360" w:lineRule="auto"/>
        <w:ind w:right="660" w:firstLine="705"/>
        <w:jc w:val="both"/>
        <w:rPr>
          <w:b/>
          <w:sz w:val="28"/>
          <w:szCs w:val="26"/>
          <w:u w:val="single"/>
        </w:rPr>
      </w:pPr>
      <w:r w:rsidRPr="00687B2B">
        <w:rPr>
          <w:b/>
          <w:sz w:val="28"/>
          <w:szCs w:val="26"/>
          <w:u w:val="single"/>
        </w:rPr>
        <w:t>Introduction to the System:</w:t>
      </w:r>
    </w:p>
    <w:p w14:paraId="7D536AD6" w14:textId="77777777" w:rsidR="00A369DC" w:rsidRPr="00687B2B" w:rsidRDefault="00A369DC" w:rsidP="008C38B4">
      <w:pPr>
        <w:spacing w:line="360" w:lineRule="auto"/>
        <w:ind w:right="660" w:firstLine="705"/>
        <w:jc w:val="both"/>
        <w:rPr>
          <w:b/>
          <w:sz w:val="28"/>
          <w:szCs w:val="26"/>
          <w:u w:val="single"/>
        </w:rPr>
      </w:pPr>
    </w:p>
    <w:p w14:paraId="04369E24" w14:textId="4A8D72BD" w:rsidR="00A369DC" w:rsidRPr="00E63AF3" w:rsidRDefault="008C38B4" w:rsidP="008C38B4">
      <w:pPr>
        <w:spacing w:line="360" w:lineRule="auto"/>
        <w:jc w:val="both"/>
        <w:rPr>
          <w:sz w:val="28"/>
          <w:szCs w:val="28"/>
        </w:rPr>
      </w:pPr>
      <w:r>
        <w:rPr>
          <w:sz w:val="28"/>
          <w:szCs w:val="28"/>
        </w:rPr>
        <w:t xml:space="preserve">                                            </w:t>
      </w:r>
      <w:r w:rsidR="00A369DC" w:rsidRPr="00E63AF3">
        <w:rPr>
          <w:sz w:val="28"/>
          <w:szCs w:val="28"/>
        </w:rPr>
        <w:t>This project is aimed at developing a</w:t>
      </w:r>
      <w:r>
        <w:rPr>
          <w:sz w:val="28"/>
          <w:szCs w:val="28"/>
        </w:rPr>
        <w:t xml:space="preserve"> </w:t>
      </w:r>
      <w:r w:rsidR="00A369DC" w:rsidRPr="00E63AF3">
        <w:rPr>
          <w:sz w:val="28"/>
          <w:szCs w:val="28"/>
        </w:rPr>
        <w:t xml:space="preserve">Web application that depicts </w:t>
      </w:r>
      <w:r w:rsidR="00E63AF3">
        <w:rPr>
          <w:sz w:val="28"/>
          <w:szCs w:val="28"/>
        </w:rPr>
        <w:t>online</w:t>
      </w:r>
      <w:r>
        <w:rPr>
          <w:sz w:val="28"/>
          <w:szCs w:val="28"/>
        </w:rPr>
        <w:t xml:space="preserve"> </w:t>
      </w:r>
      <w:r w:rsidR="00A369DC" w:rsidRPr="00E63AF3">
        <w:rPr>
          <w:sz w:val="28"/>
          <w:szCs w:val="28"/>
        </w:rPr>
        <w:t>reservation of restaurant table.</w:t>
      </w:r>
    </w:p>
    <w:p w14:paraId="3E5D6B13" w14:textId="3846D2A2" w:rsidR="00A369DC" w:rsidRDefault="008C38B4" w:rsidP="008C38B4">
      <w:pPr>
        <w:spacing w:line="360" w:lineRule="auto"/>
        <w:ind w:left="705" w:firstLine="15"/>
        <w:jc w:val="both"/>
      </w:pPr>
      <w:r>
        <w:rPr>
          <w:sz w:val="28"/>
          <w:szCs w:val="28"/>
        </w:rPr>
        <w:t xml:space="preserve">                                  </w:t>
      </w:r>
      <w:r w:rsidR="00A369DC" w:rsidRPr="00850607">
        <w:rPr>
          <w:sz w:val="28"/>
          <w:szCs w:val="28"/>
        </w:rPr>
        <w:t>This software helps customer to book table in restaurant. It is designed such a way that one can book table according to no. of persons and according to meal plan. The software will help in easy maintaining and updating booking information in the website for the administrator. Also the user can cancel and check his booking history.</w:t>
      </w:r>
    </w:p>
    <w:p w14:paraId="20E180E2" w14:textId="77777777" w:rsidR="00A369DC" w:rsidRPr="001518F2" w:rsidRDefault="00A369DC" w:rsidP="00687B2B">
      <w:pPr>
        <w:spacing w:line="360" w:lineRule="auto"/>
        <w:ind w:left="705" w:firstLine="709"/>
        <w:jc w:val="both"/>
        <w:rPr>
          <w:color w:val="000000"/>
        </w:rPr>
      </w:pPr>
    </w:p>
    <w:p w14:paraId="061A34CC" w14:textId="77777777" w:rsidR="00A369DC" w:rsidRDefault="00A369DC" w:rsidP="00291428">
      <w:pPr>
        <w:spacing w:line="360" w:lineRule="auto"/>
        <w:ind w:right="660"/>
        <w:jc w:val="both"/>
        <w:rPr>
          <w:b/>
          <w:bCs/>
          <w:sz w:val="28"/>
          <w:szCs w:val="26"/>
          <w:u w:val="single"/>
        </w:rPr>
      </w:pPr>
      <w:r>
        <w:rPr>
          <w:rFonts w:ascii="Georgia" w:hAnsi="Georgia"/>
        </w:rPr>
        <w:tab/>
      </w:r>
      <w:r w:rsidRPr="00947448">
        <w:rPr>
          <w:b/>
          <w:bCs/>
          <w:sz w:val="28"/>
          <w:szCs w:val="26"/>
          <w:u w:val="single"/>
        </w:rPr>
        <w:t>Problem Definition:</w:t>
      </w:r>
    </w:p>
    <w:p w14:paraId="36682FA8" w14:textId="77777777" w:rsidR="00A369DC" w:rsidRPr="00947448" w:rsidRDefault="00A369DC" w:rsidP="00291428">
      <w:pPr>
        <w:spacing w:line="360" w:lineRule="auto"/>
        <w:ind w:right="660"/>
        <w:jc w:val="both"/>
        <w:rPr>
          <w:b/>
          <w:bCs/>
          <w:sz w:val="28"/>
          <w:szCs w:val="26"/>
          <w:u w:val="single"/>
        </w:rPr>
      </w:pPr>
    </w:p>
    <w:p w14:paraId="55F906B0" w14:textId="7B3E4F58" w:rsidR="00A369DC" w:rsidRPr="00F92072" w:rsidRDefault="008C38B4" w:rsidP="00127908">
      <w:pPr>
        <w:spacing w:line="360" w:lineRule="auto"/>
        <w:ind w:left="709"/>
        <w:jc w:val="both"/>
        <w:rPr>
          <w:sz w:val="28"/>
          <w:szCs w:val="28"/>
        </w:rPr>
      </w:pPr>
      <w:r>
        <w:rPr>
          <w:sz w:val="28"/>
          <w:szCs w:val="28"/>
        </w:rPr>
        <w:t xml:space="preserve">                                 </w:t>
      </w:r>
      <w:r w:rsidR="00A369DC" w:rsidRPr="00EF0E91">
        <w:rPr>
          <w:sz w:val="28"/>
          <w:szCs w:val="28"/>
        </w:rPr>
        <w:t xml:space="preserve">Managing your Online </w:t>
      </w:r>
      <w:r w:rsidR="00A369DC">
        <w:rPr>
          <w:sz w:val="28"/>
          <w:szCs w:val="28"/>
        </w:rPr>
        <w:t xml:space="preserve">Restaurant Table Reservation System may seem tricky, but </w:t>
      </w:r>
      <w:r w:rsidR="00A369DC" w:rsidRPr="00EF0E91">
        <w:rPr>
          <w:sz w:val="28"/>
          <w:szCs w:val="28"/>
        </w:rPr>
        <w:t>this is part of Customer Service System (application support direct contact with customer)</w:t>
      </w:r>
    </w:p>
    <w:p w14:paraId="4D8272CA" w14:textId="77777777" w:rsidR="00A369DC" w:rsidRDefault="00A369DC" w:rsidP="00687B2B">
      <w:pPr>
        <w:spacing w:line="360" w:lineRule="auto"/>
        <w:ind w:left="709" w:firstLine="1421"/>
        <w:jc w:val="both"/>
      </w:pPr>
      <w:r>
        <w:t>.</w:t>
      </w:r>
    </w:p>
    <w:p w14:paraId="207A9BF5" w14:textId="77777777" w:rsidR="00A369DC" w:rsidRDefault="00A369DC" w:rsidP="00291428">
      <w:pPr>
        <w:spacing w:line="360" w:lineRule="auto"/>
        <w:ind w:left="709"/>
        <w:jc w:val="both"/>
        <w:rPr>
          <w:rFonts w:ascii="Georgia" w:hAnsi="Georgia"/>
          <w:b/>
          <w:bCs/>
          <w:u w:val="single"/>
        </w:rPr>
      </w:pPr>
    </w:p>
    <w:p w14:paraId="1ABDC10D" w14:textId="77777777" w:rsidR="00A369DC" w:rsidRPr="00687B2B" w:rsidRDefault="00A369DC" w:rsidP="00291428">
      <w:pPr>
        <w:spacing w:line="360" w:lineRule="auto"/>
        <w:ind w:left="709" w:right="660"/>
        <w:jc w:val="both"/>
        <w:rPr>
          <w:b/>
          <w:bCs/>
          <w:sz w:val="28"/>
          <w:szCs w:val="26"/>
          <w:u w:val="single"/>
        </w:rPr>
      </w:pPr>
      <w:r w:rsidRPr="00687B2B">
        <w:rPr>
          <w:b/>
          <w:bCs/>
          <w:sz w:val="28"/>
          <w:szCs w:val="26"/>
          <w:u w:val="single"/>
        </w:rPr>
        <w:t>Aim:</w:t>
      </w:r>
    </w:p>
    <w:p w14:paraId="7CA3C84A" w14:textId="77777777" w:rsidR="00A369DC" w:rsidRPr="000A564A" w:rsidRDefault="00A369DC" w:rsidP="000379EB">
      <w:pPr>
        <w:pStyle w:val="Heading1"/>
        <w:keepNext/>
        <w:numPr>
          <w:ilvl w:val="0"/>
          <w:numId w:val="2"/>
        </w:numPr>
        <w:suppressAutoHyphens/>
        <w:autoSpaceDE/>
        <w:autoSpaceDN/>
        <w:spacing w:line="360" w:lineRule="auto"/>
        <w:ind w:right="0"/>
        <w:jc w:val="both"/>
        <w:rPr>
          <w:b w:val="0"/>
        </w:rPr>
      </w:pPr>
      <w:r w:rsidRPr="00F42851">
        <w:rPr>
          <w:rFonts w:ascii="Georgia" w:hAnsi="Georgia"/>
          <w:sz w:val="24"/>
          <w:szCs w:val="24"/>
        </w:rPr>
        <w:tab/>
      </w:r>
      <w:r w:rsidRPr="000A564A">
        <w:rPr>
          <w:b w:val="0"/>
        </w:rPr>
        <w:t xml:space="preserve">“To Manage Online </w:t>
      </w:r>
      <w:r>
        <w:rPr>
          <w:b w:val="0"/>
        </w:rPr>
        <w:t>Reservation of Table in Restaurant.”</w:t>
      </w:r>
    </w:p>
    <w:p w14:paraId="3247C468" w14:textId="100B636D" w:rsidR="00A369DC" w:rsidRDefault="00A369DC" w:rsidP="00291428">
      <w:pPr>
        <w:spacing w:line="360" w:lineRule="auto"/>
        <w:ind w:left="709" w:right="660"/>
        <w:jc w:val="both"/>
        <w:rPr>
          <w:rFonts w:ascii="Georgia" w:hAnsi="Georgia"/>
          <w:b/>
          <w:bCs/>
          <w:sz w:val="26"/>
          <w:szCs w:val="26"/>
          <w:u w:val="single"/>
        </w:rPr>
      </w:pPr>
    </w:p>
    <w:p w14:paraId="1FF20685" w14:textId="22F0DF74" w:rsidR="008C38B4" w:rsidRDefault="008C38B4" w:rsidP="00291428">
      <w:pPr>
        <w:spacing w:line="360" w:lineRule="auto"/>
        <w:ind w:left="709" w:right="660"/>
        <w:jc w:val="both"/>
        <w:rPr>
          <w:rFonts w:ascii="Georgia" w:hAnsi="Georgia"/>
          <w:b/>
          <w:bCs/>
          <w:sz w:val="26"/>
          <w:szCs w:val="26"/>
          <w:u w:val="single"/>
        </w:rPr>
      </w:pPr>
    </w:p>
    <w:p w14:paraId="0DB93564" w14:textId="77777777" w:rsidR="008C38B4" w:rsidRDefault="008C38B4" w:rsidP="00291428">
      <w:pPr>
        <w:spacing w:line="360" w:lineRule="auto"/>
        <w:ind w:left="709" w:right="660"/>
        <w:jc w:val="both"/>
        <w:rPr>
          <w:rFonts w:ascii="Georgia" w:hAnsi="Georgia"/>
          <w:b/>
          <w:bCs/>
          <w:sz w:val="26"/>
          <w:szCs w:val="26"/>
          <w:u w:val="single"/>
        </w:rPr>
      </w:pPr>
    </w:p>
    <w:p w14:paraId="064697A3" w14:textId="77777777" w:rsidR="00A369DC" w:rsidRDefault="00A369DC" w:rsidP="00291428">
      <w:pPr>
        <w:spacing w:line="360" w:lineRule="auto"/>
        <w:ind w:left="709" w:right="660"/>
        <w:jc w:val="both"/>
        <w:rPr>
          <w:rFonts w:ascii="Georgia" w:hAnsi="Georgia"/>
          <w:b/>
          <w:bCs/>
          <w:sz w:val="28"/>
          <w:szCs w:val="26"/>
          <w:u w:val="single"/>
        </w:rPr>
      </w:pPr>
      <w:r>
        <w:rPr>
          <w:rFonts w:ascii="Georgia" w:hAnsi="Georgia"/>
          <w:b/>
          <w:bCs/>
          <w:sz w:val="28"/>
          <w:szCs w:val="26"/>
          <w:u w:val="single"/>
        </w:rPr>
        <w:t>Objective:</w:t>
      </w:r>
    </w:p>
    <w:p w14:paraId="5D33F120" w14:textId="77777777" w:rsidR="00A369DC" w:rsidRDefault="00A369DC" w:rsidP="00291428">
      <w:pPr>
        <w:spacing w:line="360" w:lineRule="auto"/>
        <w:ind w:left="709" w:right="660"/>
        <w:jc w:val="both"/>
        <w:rPr>
          <w:rFonts w:ascii="Georgia" w:hAnsi="Georgia"/>
          <w:b/>
          <w:bCs/>
          <w:sz w:val="28"/>
          <w:szCs w:val="26"/>
          <w:u w:val="single"/>
        </w:rPr>
      </w:pPr>
    </w:p>
    <w:p w14:paraId="2CB63936" w14:textId="10EDEDDA" w:rsidR="00A369DC" w:rsidRDefault="008C38B4" w:rsidP="00EA6596">
      <w:pPr>
        <w:spacing w:line="360" w:lineRule="auto"/>
        <w:ind w:left="720" w:right="660"/>
        <w:jc w:val="both"/>
        <w:rPr>
          <w:color w:val="000000"/>
        </w:rPr>
      </w:pPr>
      <w:r>
        <w:rPr>
          <w:rFonts w:eastAsia="MingLiU_HKSCS"/>
          <w:sz w:val="28"/>
          <w:szCs w:val="28"/>
        </w:rPr>
        <w:t xml:space="preserve">                  </w:t>
      </w:r>
      <w:r w:rsidR="00A369DC" w:rsidRPr="00EA6596">
        <w:rPr>
          <w:rFonts w:eastAsia="MingLiU_HKSCS"/>
          <w:sz w:val="28"/>
          <w:szCs w:val="28"/>
        </w:rPr>
        <w:t>This software helps customer to book table in restaurant. It is designed such a way that one can book table according to no. of persons and according to meal plan</w:t>
      </w:r>
      <w:r w:rsidR="00A369DC">
        <w:rPr>
          <w:rFonts w:eastAsia="MingLiU_HKSCS"/>
          <w:sz w:val="28"/>
          <w:szCs w:val="28"/>
        </w:rPr>
        <w:t xml:space="preserve"> from anywhere</w:t>
      </w:r>
      <w:r w:rsidR="00A369DC" w:rsidRPr="00EA6596">
        <w:rPr>
          <w:rFonts w:eastAsia="MingLiU_HKSCS"/>
          <w:sz w:val="28"/>
          <w:szCs w:val="28"/>
        </w:rPr>
        <w:t>. The software will help in easy maintaining and updating booking information in the website for the administrator. Also the user can cancel and check his booking history.</w:t>
      </w:r>
    </w:p>
    <w:p w14:paraId="65BD8543" w14:textId="77777777" w:rsidR="00A369DC" w:rsidRDefault="00A369DC" w:rsidP="00A507EC">
      <w:pPr>
        <w:spacing w:line="360" w:lineRule="auto"/>
        <w:ind w:right="660"/>
        <w:jc w:val="both"/>
        <w:rPr>
          <w:color w:val="000000"/>
        </w:rPr>
      </w:pPr>
    </w:p>
    <w:p w14:paraId="32AE4178" w14:textId="77777777" w:rsidR="00A369DC" w:rsidRDefault="00A369DC" w:rsidP="00A507EC">
      <w:pPr>
        <w:spacing w:line="360" w:lineRule="auto"/>
        <w:ind w:right="660"/>
        <w:jc w:val="both"/>
        <w:rPr>
          <w:color w:val="000000"/>
        </w:rPr>
      </w:pPr>
    </w:p>
    <w:p w14:paraId="6212622C" w14:textId="77777777" w:rsidR="00A369DC" w:rsidRDefault="00A369DC" w:rsidP="00A507EC">
      <w:pPr>
        <w:spacing w:line="360" w:lineRule="auto"/>
        <w:ind w:right="660"/>
        <w:jc w:val="both"/>
        <w:rPr>
          <w:color w:val="000000"/>
        </w:rPr>
      </w:pPr>
    </w:p>
    <w:p w14:paraId="764D1A0F" w14:textId="77777777" w:rsidR="00A369DC" w:rsidRDefault="00A369DC" w:rsidP="00A507EC">
      <w:pPr>
        <w:spacing w:line="360" w:lineRule="auto"/>
        <w:ind w:right="660"/>
        <w:jc w:val="both"/>
        <w:rPr>
          <w:color w:val="000000"/>
        </w:rPr>
      </w:pPr>
    </w:p>
    <w:p w14:paraId="63BD33C4" w14:textId="77777777" w:rsidR="00A369DC" w:rsidRPr="0098121D" w:rsidRDefault="00A369DC" w:rsidP="00A507EC">
      <w:pPr>
        <w:spacing w:line="360" w:lineRule="auto"/>
        <w:ind w:right="660"/>
        <w:jc w:val="both"/>
        <w:rPr>
          <w:color w:val="000000"/>
        </w:rPr>
      </w:pPr>
    </w:p>
    <w:p w14:paraId="6C77D53F" w14:textId="77777777" w:rsidR="00A369DC" w:rsidRPr="00947448" w:rsidRDefault="00A369DC" w:rsidP="0065284A">
      <w:pPr>
        <w:tabs>
          <w:tab w:val="left" w:pos="720"/>
        </w:tabs>
        <w:spacing w:line="360" w:lineRule="auto"/>
        <w:ind w:right="660" w:firstLine="705"/>
        <w:jc w:val="both"/>
        <w:rPr>
          <w:b/>
          <w:bCs/>
          <w:color w:val="000000"/>
          <w:sz w:val="28"/>
          <w:szCs w:val="26"/>
          <w:u w:val="single"/>
        </w:rPr>
      </w:pPr>
      <w:r w:rsidRPr="00947448">
        <w:rPr>
          <w:b/>
          <w:bCs/>
          <w:color w:val="000000"/>
          <w:sz w:val="28"/>
          <w:szCs w:val="26"/>
          <w:u w:val="single"/>
        </w:rPr>
        <w:t>Goal:</w:t>
      </w:r>
    </w:p>
    <w:p w14:paraId="4C3CB311" w14:textId="70187BA9" w:rsidR="00A369DC" w:rsidRDefault="008C38B4" w:rsidP="00A507EC">
      <w:pPr>
        <w:tabs>
          <w:tab w:val="left" w:pos="2828"/>
        </w:tabs>
        <w:spacing w:line="360" w:lineRule="auto"/>
        <w:ind w:left="720" w:right="660"/>
        <w:jc w:val="both"/>
        <w:rPr>
          <w:sz w:val="28"/>
          <w:szCs w:val="28"/>
        </w:rPr>
      </w:pPr>
      <w:r>
        <w:rPr>
          <w:sz w:val="28"/>
          <w:szCs w:val="28"/>
        </w:rPr>
        <w:t xml:space="preserve">         </w:t>
      </w:r>
      <w:r w:rsidR="00A369DC">
        <w:rPr>
          <w:sz w:val="28"/>
          <w:szCs w:val="28"/>
        </w:rPr>
        <w:t>The restaurants and hotels handle the entire advance table booking manually, which is very tedious and mismanaged.</w:t>
      </w:r>
    </w:p>
    <w:p w14:paraId="4FAE83A4" w14:textId="77777777" w:rsidR="00A369DC" w:rsidRDefault="00A369DC" w:rsidP="00A507EC">
      <w:pPr>
        <w:tabs>
          <w:tab w:val="left" w:pos="2828"/>
        </w:tabs>
        <w:spacing w:line="360" w:lineRule="auto"/>
        <w:ind w:left="720" w:right="660"/>
        <w:jc w:val="both"/>
        <w:rPr>
          <w:sz w:val="28"/>
          <w:szCs w:val="28"/>
        </w:rPr>
      </w:pPr>
    </w:p>
    <w:p w14:paraId="74FD1D11" w14:textId="77777777" w:rsidR="00A369DC" w:rsidRDefault="00A369DC" w:rsidP="008033CD">
      <w:pPr>
        <w:tabs>
          <w:tab w:val="left" w:pos="2828"/>
        </w:tabs>
        <w:spacing w:line="360" w:lineRule="auto"/>
        <w:ind w:left="720" w:right="660"/>
        <w:jc w:val="both"/>
        <w:rPr>
          <w:sz w:val="28"/>
          <w:szCs w:val="28"/>
        </w:rPr>
      </w:pPr>
      <w:r>
        <w:rPr>
          <w:sz w:val="28"/>
          <w:szCs w:val="28"/>
        </w:rPr>
        <w:t>The objective of our project is as follows:</w:t>
      </w:r>
    </w:p>
    <w:p w14:paraId="2D5103FF" w14:textId="77777777" w:rsidR="00A369DC" w:rsidRDefault="00A369DC" w:rsidP="008033CD">
      <w:pPr>
        <w:tabs>
          <w:tab w:val="left" w:pos="2828"/>
        </w:tabs>
        <w:spacing w:line="360" w:lineRule="auto"/>
        <w:ind w:left="720" w:right="660"/>
        <w:jc w:val="both"/>
        <w:rPr>
          <w:sz w:val="28"/>
          <w:szCs w:val="28"/>
        </w:rPr>
      </w:pPr>
      <w:r>
        <w:rPr>
          <w:sz w:val="28"/>
          <w:szCs w:val="28"/>
        </w:rPr>
        <w:t>To keep the information of customer.</w:t>
      </w:r>
    </w:p>
    <w:p w14:paraId="181319FE" w14:textId="77777777" w:rsidR="00A369DC" w:rsidRDefault="00A369DC" w:rsidP="008033CD">
      <w:pPr>
        <w:tabs>
          <w:tab w:val="left" w:pos="2828"/>
        </w:tabs>
        <w:spacing w:line="360" w:lineRule="auto"/>
        <w:ind w:left="720" w:right="660"/>
        <w:jc w:val="both"/>
        <w:rPr>
          <w:sz w:val="28"/>
          <w:szCs w:val="28"/>
        </w:rPr>
      </w:pPr>
      <w:r>
        <w:rPr>
          <w:sz w:val="28"/>
          <w:szCs w:val="28"/>
        </w:rPr>
        <w:t>To keep the information of no. of persons, meal plan and timing.</w:t>
      </w:r>
    </w:p>
    <w:p w14:paraId="2FD8DC46" w14:textId="77777777" w:rsidR="00A369DC" w:rsidRDefault="00A369DC" w:rsidP="008033CD">
      <w:pPr>
        <w:tabs>
          <w:tab w:val="left" w:pos="2828"/>
        </w:tabs>
        <w:spacing w:line="360" w:lineRule="auto"/>
        <w:ind w:left="720" w:right="660"/>
        <w:jc w:val="both"/>
        <w:rPr>
          <w:sz w:val="28"/>
          <w:szCs w:val="28"/>
        </w:rPr>
      </w:pPr>
      <w:r>
        <w:rPr>
          <w:sz w:val="28"/>
          <w:szCs w:val="28"/>
        </w:rPr>
        <w:t>To keep the information of confirmed and not confirmed bookings.</w:t>
      </w:r>
    </w:p>
    <w:p w14:paraId="2D872958" w14:textId="77777777" w:rsidR="00A369DC" w:rsidRDefault="00A369DC" w:rsidP="00A507EC">
      <w:pPr>
        <w:tabs>
          <w:tab w:val="left" w:pos="2828"/>
        </w:tabs>
        <w:spacing w:line="360" w:lineRule="auto"/>
        <w:ind w:left="720" w:right="660"/>
        <w:jc w:val="both"/>
        <w:rPr>
          <w:sz w:val="28"/>
          <w:szCs w:val="28"/>
        </w:rPr>
      </w:pPr>
    </w:p>
    <w:p w14:paraId="3549EC7C" w14:textId="2D28E6ED" w:rsidR="00A369DC" w:rsidRDefault="00A369DC" w:rsidP="00A507EC">
      <w:pPr>
        <w:tabs>
          <w:tab w:val="left" w:pos="2828"/>
        </w:tabs>
        <w:spacing w:line="360" w:lineRule="auto"/>
        <w:ind w:left="720" w:right="660"/>
        <w:jc w:val="both"/>
        <w:rPr>
          <w:rFonts w:ascii="Georgia" w:hAnsi="Georgia"/>
          <w:color w:val="000000"/>
        </w:rPr>
      </w:pPr>
    </w:p>
    <w:p w14:paraId="152FEC8A" w14:textId="6A9226D3" w:rsidR="008C38B4" w:rsidRDefault="008C38B4" w:rsidP="00A507EC">
      <w:pPr>
        <w:tabs>
          <w:tab w:val="left" w:pos="2828"/>
        </w:tabs>
        <w:spacing w:line="360" w:lineRule="auto"/>
        <w:ind w:left="720" w:right="660"/>
        <w:jc w:val="both"/>
        <w:rPr>
          <w:rFonts w:ascii="Georgia" w:hAnsi="Georgia"/>
          <w:color w:val="000000"/>
        </w:rPr>
      </w:pPr>
    </w:p>
    <w:p w14:paraId="03E84B71" w14:textId="01A2D8EA" w:rsidR="008C38B4" w:rsidRDefault="008C38B4" w:rsidP="00A507EC">
      <w:pPr>
        <w:tabs>
          <w:tab w:val="left" w:pos="2828"/>
        </w:tabs>
        <w:spacing w:line="360" w:lineRule="auto"/>
        <w:ind w:left="720" w:right="660"/>
        <w:jc w:val="both"/>
        <w:rPr>
          <w:rFonts w:ascii="Georgia" w:hAnsi="Georgia"/>
          <w:color w:val="000000"/>
        </w:rPr>
      </w:pPr>
    </w:p>
    <w:p w14:paraId="5F683896" w14:textId="3C4FB972" w:rsidR="008C38B4" w:rsidRDefault="008C38B4" w:rsidP="00A507EC">
      <w:pPr>
        <w:tabs>
          <w:tab w:val="left" w:pos="2828"/>
        </w:tabs>
        <w:spacing w:line="360" w:lineRule="auto"/>
        <w:ind w:left="720" w:right="660"/>
        <w:jc w:val="both"/>
        <w:rPr>
          <w:rFonts w:ascii="Georgia" w:hAnsi="Georgia"/>
          <w:color w:val="000000"/>
        </w:rPr>
      </w:pPr>
    </w:p>
    <w:p w14:paraId="598A1F62" w14:textId="22E2CBB2" w:rsidR="008C38B4" w:rsidRDefault="008C38B4" w:rsidP="00A507EC">
      <w:pPr>
        <w:tabs>
          <w:tab w:val="left" w:pos="2828"/>
        </w:tabs>
        <w:spacing w:line="360" w:lineRule="auto"/>
        <w:ind w:left="720" w:right="660"/>
        <w:jc w:val="both"/>
        <w:rPr>
          <w:rFonts w:ascii="Georgia" w:hAnsi="Georgia"/>
          <w:color w:val="000000"/>
        </w:rPr>
      </w:pPr>
    </w:p>
    <w:p w14:paraId="71AD1E03" w14:textId="19655BB1" w:rsidR="008C38B4" w:rsidRDefault="008C38B4" w:rsidP="00A507EC">
      <w:pPr>
        <w:tabs>
          <w:tab w:val="left" w:pos="2828"/>
        </w:tabs>
        <w:spacing w:line="360" w:lineRule="auto"/>
        <w:ind w:left="720" w:right="660"/>
        <w:jc w:val="both"/>
        <w:rPr>
          <w:rFonts w:ascii="Georgia" w:hAnsi="Georgia"/>
          <w:color w:val="000000"/>
        </w:rPr>
      </w:pPr>
    </w:p>
    <w:p w14:paraId="607B5FDA" w14:textId="77777777" w:rsidR="008C38B4" w:rsidRDefault="008C38B4" w:rsidP="00A507EC">
      <w:pPr>
        <w:tabs>
          <w:tab w:val="left" w:pos="2828"/>
        </w:tabs>
        <w:spacing w:line="360" w:lineRule="auto"/>
        <w:ind w:left="720" w:right="660"/>
        <w:jc w:val="both"/>
        <w:rPr>
          <w:rFonts w:ascii="Georgia" w:hAnsi="Georgia"/>
          <w:color w:val="000000"/>
        </w:rPr>
      </w:pPr>
    </w:p>
    <w:p w14:paraId="700230E1" w14:textId="77777777" w:rsidR="00A369DC" w:rsidRDefault="00A369DC" w:rsidP="00291428">
      <w:pPr>
        <w:spacing w:line="360" w:lineRule="auto"/>
        <w:ind w:left="709" w:right="660"/>
        <w:jc w:val="both"/>
        <w:rPr>
          <w:b/>
          <w:bCs/>
          <w:color w:val="000000"/>
          <w:sz w:val="28"/>
          <w:szCs w:val="26"/>
          <w:u w:val="single"/>
        </w:rPr>
      </w:pPr>
      <w:r w:rsidRPr="0065284A">
        <w:rPr>
          <w:b/>
          <w:bCs/>
          <w:color w:val="000000"/>
          <w:sz w:val="28"/>
          <w:szCs w:val="26"/>
          <w:u w:val="single"/>
        </w:rPr>
        <w:t>Need of the System:</w:t>
      </w:r>
    </w:p>
    <w:p w14:paraId="1F1A0DCB" w14:textId="77777777" w:rsidR="00A369DC" w:rsidRPr="0065284A" w:rsidRDefault="00A369DC" w:rsidP="00291428">
      <w:pPr>
        <w:spacing w:line="360" w:lineRule="auto"/>
        <w:ind w:left="709" w:right="660"/>
        <w:jc w:val="both"/>
        <w:rPr>
          <w:b/>
          <w:bCs/>
          <w:color w:val="000000"/>
          <w:sz w:val="28"/>
          <w:szCs w:val="26"/>
          <w:u w:val="single"/>
        </w:rPr>
      </w:pPr>
    </w:p>
    <w:p w14:paraId="458FE782" w14:textId="7A51BF68" w:rsidR="00A369DC" w:rsidRPr="00EF0E91" w:rsidRDefault="008C38B4" w:rsidP="0055035C">
      <w:pPr>
        <w:spacing w:line="360" w:lineRule="auto"/>
        <w:ind w:left="709"/>
        <w:rPr>
          <w:color w:val="000000"/>
          <w:sz w:val="28"/>
          <w:szCs w:val="28"/>
        </w:rPr>
      </w:pPr>
      <w:r>
        <w:rPr>
          <w:color w:val="000000"/>
          <w:sz w:val="28"/>
          <w:szCs w:val="28"/>
        </w:rPr>
        <w:t xml:space="preserve">                </w:t>
      </w:r>
      <w:r w:rsidR="00A369DC" w:rsidRPr="00EF0E91">
        <w:rPr>
          <w:color w:val="000000"/>
          <w:sz w:val="28"/>
          <w:szCs w:val="28"/>
        </w:rPr>
        <w:t>There is always a need of a system tha</w:t>
      </w:r>
      <w:r w:rsidR="00A369DC">
        <w:rPr>
          <w:color w:val="000000"/>
          <w:sz w:val="28"/>
          <w:szCs w:val="28"/>
        </w:rPr>
        <w:t>t will perform online reservation of table in restaurants and hotels and manage customer and booking records</w:t>
      </w:r>
      <w:r w:rsidR="00A369DC" w:rsidRPr="00EF0E91">
        <w:rPr>
          <w:color w:val="000000"/>
          <w:sz w:val="28"/>
          <w:szCs w:val="28"/>
        </w:rPr>
        <w:t>.</w:t>
      </w:r>
    </w:p>
    <w:p w14:paraId="3CB139FF" w14:textId="77777777" w:rsidR="00A369DC" w:rsidRPr="00EF0E91" w:rsidRDefault="00A369DC" w:rsidP="0055035C">
      <w:pPr>
        <w:pStyle w:val="ListParagraph"/>
        <w:spacing w:line="360" w:lineRule="auto"/>
        <w:rPr>
          <w:sz w:val="28"/>
          <w:szCs w:val="28"/>
        </w:rPr>
      </w:pPr>
      <w:r w:rsidRPr="00EF0E91">
        <w:rPr>
          <w:sz w:val="28"/>
          <w:szCs w:val="28"/>
        </w:rPr>
        <w:t>This system will reduce the manual operation requ</w:t>
      </w:r>
      <w:r>
        <w:rPr>
          <w:sz w:val="28"/>
          <w:szCs w:val="28"/>
        </w:rPr>
        <w:t>ired to maintain all the records</w:t>
      </w:r>
      <w:r w:rsidRPr="00EF0E91">
        <w:rPr>
          <w:sz w:val="28"/>
          <w:szCs w:val="28"/>
        </w:rPr>
        <w:t>. And also generates th</w:t>
      </w:r>
      <w:r>
        <w:rPr>
          <w:sz w:val="28"/>
          <w:szCs w:val="28"/>
        </w:rPr>
        <w:t>e various reports for analysis.</w:t>
      </w:r>
    </w:p>
    <w:p w14:paraId="760AC852" w14:textId="77777777" w:rsidR="00A369DC" w:rsidRPr="00A3344F" w:rsidRDefault="00A369DC" w:rsidP="00A3344F">
      <w:pPr>
        <w:spacing w:line="360" w:lineRule="auto"/>
        <w:ind w:left="709"/>
        <w:jc w:val="both"/>
        <w:rPr>
          <w:color w:val="000000"/>
        </w:rPr>
      </w:pPr>
      <w:r w:rsidRPr="00A3344F">
        <w:rPr>
          <w:color w:val="000000"/>
        </w:rPr>
        <w:t xml:space="preserve"> </w:t>
      </w:r>
    </w:p>
    <w:p w14:paraId="16B3E615" w14:textId="77777777" w:rsidR="00A369DC" w:rsidRPr="00A3344F" w:rsidRDefault="00A369DC" w:rsidP="0065284A">
      <w:pPr>
        <w:spacing w:line="360" w:lineRule="auto"/>
        <w:jc w:val="both"/>
      </w:pPr>
    </w:p>
    <w:p w14:paraId="0E8E6383" w14:textId="77777777" w:rsidR="00A369DC" w:rsidRDefault="00A369DC" w:rsidP="00291428">
      <w:pPr>
        <w:rPr>
          <w:color w:val="000000"/>
        </w:rPr>
      </w:pPr>
      <w:r>
        <w:rPr>
          <w:color w:val="000000"/>
        </w:rPr>
        <w:br/>
      </w:r>
    </w:p>
    <w:p w14:paraId="078C4EB1" w14:textId="77777777" w:rsidR="00A369DC" w:rsidRDefault="00A369DC" w:rsidP="00291428">
      <w:pPr>
        <w:spacing w:line="360" w:lineRule="auto"/>
        <w:ind w:left="705" w:right="660"/>
        <w:jc w:val="both"/>
        <w:rPr>
          <w:rFonts w:ascii="Georgia" w:hAnsi="Georgia"/>
          <w:color w:val="000000"/>
        </w:rPr>
      </w:pPr>
    </w:p>
    <w:p w14:paraId="2CB39553" w14:textId="77777777" w:rsidR="00A369DC" w:rsidRDefault="00A369DC" w:rsidP="00291428">
      <w:pPr>
        <w:spacing w:line="360" w:lineRule="auto"/>
        <w:ind w:left="709" w:right="660"/>
        <w:jc w:val="both"/>
        <w:rPr>
          <w:rFonts w:ascii="Georgia" w:hAnsi="Georgia"/>
          <w:b/>
          <w:bCs/>
          <w:color w:val="000000"/>
          <w:sz w:val="28"/>
          <w:szCs w:val="26"/>
          <w:u w:val="single"/>
        </w:rPr>
      </w:pPr>
    </w:p>
    <w:p w14:paraId="00744D66" w14:textId="77777777" w:rsidR="00A369DC" w:rsidRDefault="00A369DC" w:rsidP="00291428">
      <w:pPr>
        <w:spacing w:line="360" w:lineRule="auto"/>
        <w:ind w:left="709" w:right="660"/>
        <w:jc w:val="both"/>
        <w:rPr>
          <w:rFonts w:ascii="Georgia" w:hAnsi="Georgia"/>
          <w:b/>
          <w:bCs/>
          <w:color w:val="000000"/>
          <w:sz w:val="28"/>
          <w:szCs w:val="26"/>
          <w:u w:val="single"/>
        </w:rPr>
      </w:pPr>
    </w:p>
    <w:p w14:paraId="08C9F708" w14:textId="77777777" w:rsidR="00A369DC" w:rsidRDefault="00A369DC" w:rsidP="00291428">
      <w:pPr>
        <w:spacing w:line="360" w:lineRule="auto"/>
        <w:ind w:left="709" w:right="660"/>
        <w:jc w:val="center"/>
        <w:rPr>
          <w:rFonts w:ascii="Georgia" w:hAnsi="Georgia"/>
          <w:color w:val="000000"/>
        </w:rPr>
      </w:pPr>
    </w:p>
    <w:p w14:paraId="4716B17E" w14:textId="77777777" w:rsidR="00A369DC" w:rsidRDefault="00A369DC" w:rsidP="00291428">
      <w:pPr>
        <w:spacing w:line="360" w:lineRule="auto"/>
        <w:ind w:left="709" w:right="660"/>
        <w:jc w:val="center"/>
        <w:rPr>
          <w:rFonts w:ascii="Georgia" w:hAnsi="Georgia"/>
          <w:color w:val="000000"/>
        </w:rPr>
      </w:pPr>
    </w:p>
    <w:p w14:paraId="4CA40DF8" w14:textId="77777777" w:rsidR="00A369DC" w:rsidRDefault="00A369DC" w:rsidP="00291428">
      <w:pPr>
        <w:spacing w:line="360" w:lineRule="auto"/>
        <w:ind w:left="709" w:right="660"/>
        <w:jc w:val="center"/>
        <w:rPr>
          <w:rFonts w:ascii="Georgia" w:hAnsi="Georgia"/>
          <w:color w:val="000000"/>
        </w:rPr>
      </w:pPr>
    </w:p>
    <w:p w14:paraId="4CB8C77F" w14:textId="77777777" w:rsidR="00A369DC" w:rsidRDefault="00A369DC" w:rsidP="00291428">
      <w:pPr>
        <w:spacing w:line="360" w:lineRule="auto"/>
        <w:ind w:left="709" w:right="660"/>
        <w:jc w:val="center"/>
        <w:rPr>
          <w:rFonts w:ascii="Georgia" w:hAnsi="Georgia"/>
          <w:color w:val="000000"/>
        </w:rPr>
      </w:pPr>
    </w:p>
    <w:p w14:paraId="67CA3C42" w14:textId="77777777" w:rsidR="00A369DC" w:rsidRDefault="00A369DC" w:rsidP="00291428"/>
    <w:p w14:paraId="5476AA1C" w14:textId="78192421" w:rsidR="00A369DC" w:rsidRDefault="00A369DC" w:rsidP="00291428"/>
    <w:p w14:paraId="778C0271" w14:textId="51469E03" w:rsidR="008C38B4" w:rsidRDefault="008C38B4" w:rsidP="00291428"/>
    <w:p w14:paraId="1D28C7C3" w14:textId="4084422E" w:rsidR="008C38B4" w:rsidRDefault="008C38B4" w:rsidP="00291428"/>
    <w:p w14:paraId="2CEBBD59" w14:textId="6ACBC29E" w:rsidR="008C38B4" w:rsidRDefault="008C38B4" w:rsidP="00291428"/>
    <w:p w14:paraId="25F60596" w14:textId="6A410B67" w:rsidR="008C38B4" w:rsidRDefault="008C38B4" w:rsidP="00291428"/>
    <w:p w14:paraId="5C5F6C4C" w14:textId="53CA7F71" w:rsidR="008C38B4" w:rsidRDefault="008C38B4" w:rsidP="00291428"/>
    <w:p w14:paraId="1A87F81B" w14:textId="6D45E66B" w:rsidR="008C38B4" w:rsidRDefault="008C38B4" w:rsidP="00291428"/>
    <w:p w14:paraId="2DA58312" w14:textId="41A2081B" w:rsidR="008C38B4" w:rsidRDefault="008C38B4" w:rsidP="00291428"/>
    <w:p w14:paraId="001DC0FD" w14:textId="108160D6" w:rsidR="008C38B4" w:rsidRDefault="008C38B4" w:rsidP="00291428"/>
    <w:p w14:paraId="4E6CAAB0" w14:textId="39DD0BF1" w:rsidR="008C38B4" w:rsidRDefault="008C38B4" w:rsidP="00291428"/>
    <w:p w14:paraId="701FFF14" w14:textId="16899D00" w:rsidR="008C38B4" w:rsidRDefault="008C38B4" w:rsidP="00291428"/>
    <w:p w14:paraId="3858D0DB" w14:textId="425142D1" w:rsidR="008C38B4" w:rsidRDefault="008C38B4" w:rsidP="00291428"/>
    <w:p w14:paraId="427D1CEC" w14:textId="54CB7122" w:rsidR="008C38B4" w:rsidRDefault="008C38B4" w:rsidP="00291428"/>
    <w:p w14:paraId="1BC018AB" w14:textId="337F2081" w:rsidR="008C38B4" w:rsidRDefault="008C38B4" w:rsidP="00291428"/>
    <w:p w14:paraId="2F0EBA2C" w14:textId="6309047F" w:rsidR="008C38B4" w:rsidRDefault="008C38B4" w:rsidP="00291428"/>
    <w:p w14:paraId="6BFE6628" w14:textId="19A20D8F" w:rsidR="008C38B4" w:rsidRDefault="008C38B4" w:rsidP="00291428"/>
    <w:p w14:paraId="78EEF8B1" w14:textId="02C7A507" w:rsidR="008C38B4" w:rsidRDefault="008C38B4" w:rsidP="00291428"/>
    <w:p w14:paraId="4012A16F" w14:textId="25C7F964" w:rsidR="008C38B4" w:rsidRDefault="008C38B4" w:rsidP="00291428"/>
    <w:p w14:paraId="03B7488C" w14:textId="2966E6D2" w:rsidR="008C38B4" w:rsidRDefault="008C38B4" w:rsidP="00291428"/>
    <w:p w14:paraId="6BB1D676" w14:textId="77777777" w:rsidR="008C38B4" w:rsidRDefault="008C38B4" w:rsidP="00291428"/>
    <w:p w14:paraId="6768D0DB" w14:textId="77777777" w:rsidR="00A369DC" w:rsidRDefault="00A369DC" w:rsidP="00291428"/>
    <w:p w14:paraId="3B2155D9" w14:textId="77777777" w:rsidR="00A369DC" w:rsidRDefault="00A369DC" w:rsidP="00291428"/>
    <w:p w14:paraId="08E73C14" w14:textId="77777777" w:rsidR="00A369DC" w:rsidRDefault="00642290" w:rsidP="00291428">
      <w:r>
        <w:pict w14:anchorId="00BE1990">
          <v:group id="_x0000_s1135" style="position:absolute;margin-left:17.25pt;margin-top:12.6pt;width:282.15pt;height:108pt;z-index:251662336;mso-wrap-distance-left:0;mso-wrap-distance-right:0" coordorigin="345,252" coordsize="5642,2159">
            <o:lock v:ext="edit" text="t"/>
            <v:line id="_x0000_s1136" style="position:absolute" from="1314,252" to="1314,2411" strokeweight=".26mm">
              <v:stroke joinstyle="miter"/>
            </v:line>
            <v:line id="_x0000_s1137" style="position:absolute" from="345,1692" to="5987,1692" strokeweight=".26mm">
              <v:stroke joinstyle="miter"/>
            </v:line>
          </v:group>
        </w:pict>
      </w:r>
    </w:p>
    <w:p w14:paraId="29F8815E" w14:textId="77777777" w:rsidR="00A369DC" w:rsidRDefault="00A369DC" w:rsidP="00291428">
      <w:r>
        <w:tab/>
      </w:r>
      <w:r>
        <w:tab/>
      </w:r>
    </w:p>
    <w:p w14:paraId="3D87AC2B" w14:textId="77777777" w:rsidR="00A369DC" w:rsidRPr="008C38B4" w:rsidRDefault="00A369DC" w:rsidP="00291428">
      <w:pPr>
        <w:rPr>
          <w:b/>
          <w:bCs/>
          <w:sz w:val="72"/>
        </w:rPr>
      </w:pPr>
      <w:r>
        <w:tab/>
      </w:r>
      <w:r>
        <w:tab/>
      </w:r>
      <w:bookmarkStart w:id="2" w:name="chap3"/>
      <w:r w:rsidRPr="008C38B4">
        <w:rPr>
          <w:b/>
          <w:bCs/>
          <w:sz w:val="96"/>
          <w:szCs w:val="96"/>
        </w:rPr>
        <w:t>C</w:t>
      </w:r>
      <w:r w:rsidRPr="008C38B4">
        <w:rPr>
          <w:b/>
          <w:bCs/>
          <w:sz w:val="52"/>
        </w:rPr>
        <w:t xml:space="preserve">HAPTER  </w:t>
      </w:r>
      <w:r w:rsidRPr="008C38B4">
        <w:rPr>
          <w:sz w:val="72"/>
        </w:rPr>
        <w:t>#</w:t>
      </w:r>
      <w:r w:rsidRPr="008C38B4">
        <w:rPr>
          <w:b/>
          <w:bCs/>
          <w:sz w:val="72"/>
        </w:rPr>
        <w:t xml:space="preserve"> </w:t>
      </w:r>
      <w:bookmarkEnd w:id="2"/>
      <w:r w:rsidRPr="008C38B4">
        <w:rPr>
          <w:b/>
          <w:bCs/>
          <w:sz w:val="72"/>
        </w:rPr>
        <w:t>2</w:t>
      </w:r>
    </w:p>
    <w:p w14:paraId="18E4D03B" w14:textId="77777777" w:rsidR="00A369DC" w:rsidRPr="008C38B4" w:rsidRDefault="00A369DC" w:rsidP="00291428">
      <w:pPr>
        <w:rPr>
          <w:b/>
          <w:bCs/>
          <w:sz w:val="56"/>
          <w:szCs w:val="56"/>
          <w:u w:val="single"/>
        </w:rPr>
      </w:pPr>
      <w:r w:rsidRPr="008C38B4">
        <w:rPr>
          <w:b/>
          <w:bCs/>
          <w:sz w:val="72"/>
        </w:rPr>
        <w:t xml:space="preserve">         </w:t>
      </w:r>
      <w:r w:rsidRPr="008C38B4">
        <w:rPr>
          <w:b/>
          <w:bCs/>
          <w:sz w:val="56"/>
          <w:szCs w:val="56"/>
          <w:u w:val="single"/>
        </w:rPr>
        <w:t>Hardware and Software</w:t>
      </w:r>
      <w:r w:rsidRPr="008C38B4">
        <w:rPr>
          <w:b/>
          <w:bCs/>
          <w:sz w:val="56"/>
          <w:szCs w:val="56"/>
        </w:rPr>
        <w:t xml:space="preserve"> </w:t>
      </w:r>
      <w:r w:rsidRPr="008C38B4">
        <w:rPr>
          <w:b/>
          <w:bCs/>
          <w:sz w:val="56"/>
          <w:szCs w:val="56"/>
        </w:rPr>
        <w:tab/>
      </w:r>
      <w:r w:rsidRPr="008C38B4">
        <w:rPr>
          <w:b/>
          <w:bCs/>
          <w:sz w:val="56"/>
          <w:szCs w:val="56"/>
        </w:rPr>
        <w:tab/>
      </w:r>
      <w:r w:rsidRPr="008C38B4">
        <w:rPr>
          <w:b/>
          <w:bCs/>
          <w:sz w:val="56"/>
          <w:szCs w:val="56"/>
        </w:rPr>
        <w:tab/>
      </w:r>
      <w:r w:rsidRPr="008C38B4">
        <w:rPr>
          <w:b/>
          <w:bCs/>
          <w:sz w:val="56"/>
          <w:szCs w:val="56"/>
        </w:rPr>
        <w:tab/>
      </w:r>
      <w:r w:rsidRPr="008C38B4">
        <w:rPr>
          <w:b/>
          <w:bCs/>
          <w:sz w:val="56"/>
          <w:szCs w:val="56"/>
        </w:rPr>
        <w:tab/>
      </w:r>
      <w:r w:rsidRPr="008C38B4">
        <w:rPr>
          <w:b/>
          <w:bCs/>
          <w:sz w:val="56"/>
          <w:szCs w:val="56"/>
        </w:rPr>
        <w:tab/>
      </w:r>
      <w:r w:rsidRPr="008C38B4">
        <w:rPr>
          <w:b/>
          <w:bCs/>
          <w:sz w:val="56"/>
          <w:szCs w:val="56"/>
        </w:rPr>
        <w:tab/>
      </w:r>
      <w:r w:rsidRPr="008C38B4">
        <w:rPr>
          <w:b/>
          <w:bCs/>
          <w:sz w:val="56"/>
          <w:szCs w:val="56"/>
        </w:rPr>
        <w:tab/>
      </w:r>
      <w:r w:rsidRPr="008C38B4">
        <w:rPr>
          <w:b/>
          <w:bCs/>
          <w:sz w:val="56"/>
          <w:szCs w:val="56"/>
          <w:u w:val="single"/>
        </w:rPr>
        <w:t>Requirements</w:t>
      </w:r>
    </w:p>
    <w:p w14:paraId="1D151C69" w14:textId="77777777" w:rsidR="00A369DC" w:rsidRDefault="00A369DC" w:rsidP="00291428">
      <w:pPr>
        <w:rPr>
          <w:rFonts w:ascii="Monotype Corsiva" w:hAnsi="Monotype Corsiva"/>
          <w:b/>
          <w:bCs/>
          <w:sz w:val="56"/>
          <w:szCs w:val="56"/>
          <w:u w:val="single"/>
        </w:rPr>
      </w:pPr>
    </w:p>
    <w:p w14:paraId="4DEFABBB" w14:textId="77777777" w:rsidR="00A369DC" w:rsidRDefault="00A369DC" w:rsidP="00291428">
      <w:pPr>
        <w:rPr>
          <w:rFonts w:ascii="Monotype Corsiva" w:hAnsi="Monotype Corsiva"/>
          <w:b/>
          <w:bCs/>
          <w:sz w:val="56"/>
          <w:szCs w:val="56"/>
        </w:rPr>
      </w:pPr>
    </w:p>
    <w:p w14:paraId="7E9BF8A0" w14:textId="77777777" w:rsidR="00A369DC" w:rsidRDefault="00A369DC" w:rsidP="00291428">
      <w:pPr>
        <w:rPr>
          <w:rFonts w:ascii="Monotype Corsiva" w:hAnsi="Monotype Corsiva"/>
          <w:b/>
          <w:bCs/>
          <w:sz w:val="56"/>
          <w:szCs w:val="56"/>
        </w:rPr>
      </w:pPr>
    </w:p>
    <w:p w14:paraId="409E0E35" w14:textId="77777777" w:rsidR="00A369DC" w:rsidRPr="008C38B4" w:rsidRDefault="00A369DC" w:rsidP="00947448">
      <w:pPr>
        <w:pStyle w:val="BodyTextIndent2"/>
        <w:spacing w:before="280" w:after="280"/>
        <w:jc w:val="both"/>
        <w:rPr>
          <w:rFonts w:ascii="Times New Roman" w:hAnsi="Times New Roman" w:cs="Times New Roman"/>
          <w:sz w:val="28"/>
          <w:szCs w:val="28"/>
          <w:u w:val="single"/>
        </w:rPr>
      </w:pPr>
      <w:r>
        <w:rPr>
          <w:rFonts w:ascii="Georgia" w:hAnsi="Georgia"/>
        </w:rPr>
        <w:tab/>
      </w:r>
      <w:r w:rsidRPr="008C38B4">
        <w:rPr>
          <w:rFonts w:ascii="Times New Roman" w:hAnsi="Times New Roman" w:cs="Times New Roman"/>
          <w:sz w:val="28"/>
          <w:szCs w:val="28"/>
          <w:u w:val="single"/>
        </w:rPr>
        <w:t xml:space="preserve">Contents: </w:t>
      </w:r>
    </w:p>
    <w:p w14:paraId="0A93D94E" w14:textId="77777777" w:rsidR="00A369DC" w:rsidRPr="00D1215C" w:rsidRDefault="00A369DC" w:rsidP="000379EB">
      <w:pPr>
        <w:numPr>
          <w:ilvl w:val="0"/>
          <w:numId w:val="3"/>
        </w:numPr>
        <w:tabs>
          <w:tab w:val="left" w:pos="1800"/>
        </w:tabs>
        <w:suppressAutoHyphens/>
        <w:autoSpaceDN/>
        <w:spacing w:line="360" w:lineRule="auto"/>
        <w:ind w:left="1800" w:hanging="360"/>
        <w:jc w:val="both"/>
        <w:rPr>
          <w:sz w:val="28"/>
          <w:szCs w:val="28"/>
          <w:lang w:eastAsia="ar-SA"/>
        </w:rPr>
      </w:pPr>
      <w:r w:rsidRPr="00D1215C">
        <w:rPr>
          <w:sz w:val="28"/>
          <w:szCs w:val="28"/>
          <w:lang w:eastAsia="ar-SA"/>
        </w:rPr>
        <w:t>Software requirement</w:t>
      </w:r>
    </w:p>
    <w:p w14:paraId="650434D7" w14:textId="77777777" w:rsidR="00A369DC" w:rsidRPr="00D1215C" w:rsidRDefault="00A369DC" w:rsidP="000379EB">
      <w:pPr>
        <w:numPr>
          <w:ilvl w:val="0"/>
          <w:numId w:val="3"/>
        </w:numPr>
        <w:tabs>
          <w:tab w:val="left" w:pos="1800"/>
        </w:tabs>
        <w:suppressAutoHyphens/>
        <w:autoSpaceDN/>
        <w:spacing w:line="360" w:lineRule="auto"/>
        <w:ind w:left="1800" w:hanging="360"/>
        <w:jc w:val="both"/>
        <w:rPr>
          <w:sz w:val="28"/>
          <w:szCs w:val="28"/>
          <w:lang w:eastAsia="ar-SA"/>
        </w:rPr>
      </w:pPr>
      <w:r w:rsidRPr="00D1215C">
        <w:rPr>
          <w:sz w:val="28"/>
          <w:szCs w:val="28"/>
          <w:lang w:eastAsia="ar-SA"/>
        </w:rPr>
        <w:t>Hardware requirements</w:t>
      </w:r>
    </w:p>
    <w:p w14:paraId="6D6BFC16" w14:textId="77777777" w:rsidR="00A369DC" w:rsidRDefault="00A369DC" w:rsidP="000379EB">
      <w:pPr>
        <w:pStyle w:val="Heading6"/>
        <w:numPr>
          <w:ilvl w:val="5"/>
          <w:numId w:val="2"/>
        </w:numPr>
        <w:tabs>
          <w:tab w:val="left" w:pos="5400"/>
        </w:tabs>
        <w:spacing w:after="280" w:line="360" w:lineRule="auto"/>
        <w:ind w:left="1800" w:firstLine="0"/>
        <w:rPr>
          <w:rFonts w:ascii="Georgia" w:hAnsi="Georgia"/>
          <w:sz w:val="22"/>
          <w:szCs w:val="22"/>
          <w:u w:val="none"/>
        </w:rPr>
      </w:pPr>
    </w:p>
    <w:p w14:paraId="62B2CBFB" w14:textId="77777777" w:rsidR="00A369DC" w:rsidRDefault="00A369DC" w:rsidP="00291428">
      <w:pPr>
        <w:spacing w:after="280" w:line="360" w:lineRule="auto"/>
        <w:rPr>
          <w:rFonts w:ascii="Georgia" w:hAnsi="Georgia"/>
        </w:rPr>
      </w:pPr>
    </w:p>
    <w:p w14:paraId="00483CEC" w14:textId="77777777" w:rsidR="00A369DC" w:rsidRDefault="00A369DC" w:rsidP="00291428">
      <w:pPr>
        <w:spacing w:after="280" w:line="360" w:lineRule="auto"/>
        <w:rPr>
          <w:rFonts w:ascii="Georgia" w:hAnsi="Georgia"/>
        </w:rPr>
      </w:pPr>
    </w:p>
    <w:p w14:paraId="6E55C9F3" w14:textId="77777777" w:rsidR="00A369DC" w:rsidRDefault="00A369DC" w:rsidP="00291428">
      <w:pPr>
        <w:spacing w:after="280" w:line="360" w:lineRule="auto"/>
        <w:rPr>
          <w:rFonts w:ascii="Georgia" w:hAnsi="Georgia"/>
        </w:rPr>
      </w:pPr>
    </w:p>
    <w:p w14:paraId="6C317386" w14:textId="77777777" w:rsidR="00A369DC" w:rsidRDefault="00A369DC" w:rsidP="00D1215C">
      <w:pPr>
        <w:spacing w:line="360" w:lineRule="auto"/>
        <w:ind w:right="675"/>
        <w:jc w:val="both"/>
        <w:rPr>
          <w:b/>
          <w:bCs/>
          <w:sz w:val="26"/>
          <w:szCs w:val="26"/>
          <w:u w:val="single"/>
        </w:rPr>
      </w:pPr>
    </w:p>
    <w:p w14:paraId="4029DAD5" w14:textId="77777777" w:rsidR="00A369DC" w:rsidRDefault="00A369DC" w:rsidP="00D1215C">
      <w:pPr>
        <w:spacing w:line="360" w:lineRule="auto"/>
        <w:ind w:right="675"/>
        <w:jc w:val="both"/>
        <w:rPr>
          <w:b/>
          <w:bCs/>
          <w:sz w:val="26"/>
          <w:szCs w:val="26"/>
          <w:u w:val="single"/>
        </w:rPr>
      </w:pPr>
    </w:p>
    <w:p w14:paraId="20BD00A9" w14:textId="77777777" w:rsidR="00A369DC" w:rsidRDefault="00A369DC" w:rsidP="00D1215C">
      <w:pPr>
        <w:spacing w:line="360" w:lineRule="auto"/>
        <w:ind w:right="675"/>
        <w:jc w:val="both"/>
        <w:rPr>
          <w:b/>
          <w:bCs/>
          <w:sz w:val="26"/>
          <w:szCs w:val="26"/>
          <w:u w:val="single"/>
        </w:rPr>
      </w:pPr>
    </w:p>
    <w:p w14:paraId="0DCF20B9" w14:textId="77777777" w:rsidR="00A369DC" w:rsidRDefault="00A369DC" w:rsidP="00D1215C">
      <w:pPr>
        <w:spacing w:line="360" w:lineRule="auto"/>
        <w:ind w:right="675"/>
        <w:jc w:val="both"/>
        <w:rPr>
          <w:b/>
          <w:bCs/>
          <w:sz w:val="26"/>
          <w:szCs w:val="26"/>
          <w:u w:val="single"/>
        </w:rPr>
      </w:pPr>
    </w:p>
    <w:p w14:paraId="5E271E11" w14:textId="77777777" w:rsidR="00A369DC" w:rsidRDefault="00A369DC" w:rsidP="00D1215C">
      <w:pPr>
        <w:spacing w:line="360" w:lineRule="auto"/>
        <w:ind w:right="675"/>
        <w:jc w:val="both"/>
        <w:rPr>
          <w:b/>
          <w:bCs/>
          <w:sz w:val="26"/>
          <w:szCs w:val="26"/>
          <w:u w:val="single"/>
        </w:rPr>
      </w:pPr>
    </w:p>
    <w:p w14:paraId="1DB9493F" w14:textId="77777777" w:rsidR="00A369DC" w:rsidRDefault="00A369DC" w:rsidP="00D1215C">
      <w:pPr>
        <w:spacing w:line="360" w:lineRule="auto"/>
        <w:ind w:right="675"/>
        <w:jc w:val="both"/>
        <w:rPr>
          <w:b/>
          <w:bCs/>
          <w:sz w:val="26"/>
          <w:szCs w:val="26"/>
          <w:u w:val="single"/>
        </w:rPr>
      </w:pPr>
    </w:p>
    <w:p w14:paraId="683BABE8" w14:textId="77777777" w:rsidR="00A369DC" w:rsidRDefault="00A369DC" w:rsidP="00D1215C">
      <w:pPr>
        <w:spacing w:line="360" w:lineRule="auto"/>
        <w:ind w:right="675"/>
        <w:jc w:val="both"/>
        <w:rPr>
          <w:b/>
          <w:bCs/>
          <w:sz w:val="26"/>
          <w:szCs w:val="26"/>
          <w:u w:val="single"/>
        </w:rPr>
      </w:pPr>
    </w:p>
    <w:p w14:paraId="543EE20F" w14:textId="77777777" w:rsidR="00A369DC" w:rsidRDefault="00A369DC" w:rsidP="00D1215C">
      <w:pPr>
        <w:spacing w:line="360" w:lineRule="auto"/>
        <w:ind w:right="675"/>
        <w:jc w:val="both"/>
        <w:rPr>
          <w:b/>
          <w:bCs/>
          <w:sz w:val="26"/>
          <w:szCs w:val="26"/>
          <w:u w:val="single"/>
        </w:rPr>
      </w:pPr>
    </w:p>
    <w:p w14:paraId="0B73402E" w14:textId="77777777" w:rsidR="00A369DC" w:rsidRDefault="00A369DC" w:rsidP="00D1215C">
      <w:pPr>
        <w:spacing w:line="360" w:lineRule="auto"/>
        <w:ind w:right="675"/>
        <w:jc w:val="both"/>
        <w:rPr>
          <w:b/>
          <w:bCs/>
          <w:sz w:val="26"/>
          <w:szCs w:val="26"/>
          <w:u w:val="single"/>
        </w:rPr>
      </w:pPr>
    </w:p>
    <w:p w14:paraId="5F71D94F" w14:textId="77777777" w:rsidR="00A369DC" w:rsidRPr="006D157F" w:rsidRDefault="00A369DC" w:rsidP="00D1215C">
      <w:pPr>
        <w:spacing w:line="360" w:lineRule="auto"/>
        <w:ind w:right="675"/>
        <w:jc w:val="both"/>
        <w:rPr>
          <w:b/>
          <w:bCs/>
          <w:sz w:val="26"/>
          <w:szCs w:val="26"/>
          <w:u w:val="single"/>
        </w:rPr>
      </w:pPr>
    </w:p>
    <w:p w14:paraId="2DAA992C" w14:textId="77777777" w:rsidR="00A369DC" w:rsidRPr="008C38B4" w:rsidRDefault="00A369DC" w:rsidP="00291428">
      <w:pPr>
        <w:spacing w:line="360" w:lineRule="auto"/>
        <w:ind w:left="720" w:right="675"/>
        <w:jc w:val="both"/>
        <w:rPr>
          <w:b/>
          <w:bCs/>
          <w:sz w:val="32"/>
          <w:szCs w:val="32"/>
          <w:u w:val="single"/>
        </w:rPr>
      </w:pPr>
      <w:r w:rsidRPr="008C38B4">
        <w:rPr>
          <w:b/>
          <w:bCs/>
          <w:sz w:val="32"/>
          <w:szCs w:val="32"/>
          <w:u w:val="single"/>
        </w:rPr>
        <w:t>Software Requirements:</w:t>
      </w:r>
    </w:p>
    <w:p w14:paraId="04C2EEED" w14:textId="77777777" w:rsidR="00A369DC" w:rsidRPr="008C38B4" w:rsidRDefault="00A369DC" w:rsidP="000379EB">
      <w:pPr>
        <w:numPr>
          <w:ilvl w:val="0"/>
          <w:numId w:val="4"/>
        </w:numPr>
        <w:tabs>
          <w:tab w:val="num" w:pos="1418"/>
          <w:tab w:val="left" w:pos="2836"/>
          <w:tab w:val="left" w:pos="4658"/>
        </w:tabs>
        <w:suppressAutoHyphens/>
        <w:autoSpaceDE/>
        <w:autoSpaceDN/>
        <w:spacing w:before="120" w:after="120" w:line="360" w:lineRule="auto"/>
        <w:ind w:left="2836" w:hanging="360"/>
        <w:jc w:val="both"/>
        <w:rPr>
          <w:sz w:val="32"/>
          <w:szCs w:val="32"/>
          <w:lang w:eastAsia="ar-SA"/>
        </w:rPr>
      </w:pPr>
      <w:r w:rsidRPr="008C38B4">
        <w:rPr>
          <w:sz w:val="32"/>
          <w:szCs w:val="32"/>
          <w:lang w:eastAsia="ar-SA"/>
        </w:rPr>
        <w:t>Microsoft Windows 7/8/10 or Linux.</w:t>
      </w:r>
    </w:p>
    <w:p w14:paraId="4554A794" w14:textId="77777777" w:rsidR="00A369DC" w:rsidRPr="008C38B4" w:rsidRDefault="00A369DC" w:rsidP="000379EB">
      <w:pPr>
        <w:numPr>
          <w:ilvl w:val="0"/>
          <w:numId w:val="4"/>
        </w:numPr>
        <w:tabs>
          <w:tab w:val="num" w:pos="1418"/>
          <w:tab w:val="left" w:pos="2836"/>
          <w:tab w:val="left" w:pos="4658"/>
        </w:tabs>
        <w:suppressAutoHyphens/>
        <w:autoSpaceDE/>
        <w:autoSpaceDN/>
        <w:spacing w:before="120" w:after="120" w:line="360" w:lineRule="auto"/>
        <w:ind w:left="2836" w:hanging="360"/>
        <w:jc w:val="both"/>
        <w:rPr>
          <w:sz w:val="32"/>
          <w:szCs w:val="32"/>
          <w:lang w:eastAsia="ar-SA"/>
        </w:rPr>
      </w:pPr>
      <w:r w:rsidRPr="008C38B4">
        <w:rPr>
          <w:sz w:val="32"/>
          <w:szCs w:val="32"/>
          <w:lang w:eastAsia="ar-SA"/>
        </w:rPr>
        <w:t>XAMPP (MySQL, Apache, PHP).</w:t>
      </w:r>
    </w:p>
    <w:p w14:paraId="5BADBC6B" w14:textId="77777777" w:rsidR="00A369DC" w:rsidRPr="008C38B4" w:rsidRDefault="00A369DC" w:rsidP="000379EB">
      <w:pPr>
        <w:numPr>
          <w:ilvl w:val="0"/>
          <w:numId w:val="4"/>
        </w:numPr>
        <w:tabs>
          <w:tab w:val="num" w:pos="1418"/>
          <w:tab w:val="left" w:pos="2836"/>
          <w:tab w:val="left" w:pos="4658"/>
        </w:tabs>
        <w:suppressAutoHyphens/>
        <w:autoSpaceDE/>
        <w:autoSpaceDN/>
        <w:spacing w:before="120" w:after="120" w:line="360" w:lineRule="auto"/>
        <w:ind w:left="2836" w:hanging="360"/>
        <w:jc w:val="both"/>
        <w:rPr>
          <w:sz w:val="32"/>
          <w:szCs w:val="32"/>
          <w:lang w:eastAsia="ar-SA"/>
        </w:rPr>
      </w:pPr>
      <w:r w:rsidRPr="008C38B4">
        <w:rPr>
          <w:sz w:val="32"/>
          <w:szCs w:val="32"/>
          <w:lang w:eastAsia="ar-SA"/>
        </w:rPr>
        <w:t>Notepad++ or any other text editor.</w:t>
      </w:r>
    </w:p>
    <w:p w14:paraId="3322450A" w14:textId="77777777" w:rsidR="00A369DC" w:rsidRPr="008C38B4" w:rsidRDefault="00A369DC" w:rsidP="000379EB">
      <w:pPr>
        <w:numPr>
          <w:ilvl w:val="0"/>
          <w:numId w:val="4"/>
        </w:numPr>
        <w:tabs>
          <w:tab w:val="num" w:pos="1418"/>
          <w:tab w:val="left" w:pos="2836"/>
          <w:tab w:val="left" w:pos="4658"/>
        </w:tabs>
        <w:suppressAutoHyphens/>
        <w:autoSpaceDE/>
        <w:autoSpaceDN/>
        <w:spacing w:before="120" w:after="120" w:line="360" w:lineRule="auto"/>
        <w:ind w:left="2836" w:hanging="360"/>
        <w:jc w:val="both"/>
        <w:rPr>
          <w:sz w:val="32"/>
          <w:szCs w:val="32"/>
          <w:lang w:eastAsia="ar-SA"/>
        </w:rPr>
      </w:pPr>
      <w:r w:rsidRPr="008C38B4">
        <w:rPr>
          <w:sz w:val="32"/>
          <w:szCs w:val="32"/>
          <w:lang w:eastAsia="ar-SA"/>
        </w:rPr>
        <w:t>Chrome or any other browser.</w:t>
      </w:r>
    </w:p>
    <w:p w14:paraId="44BF6740" w14:textId="77777777" w:rsidR="00A369DC" w:rsidRPr="008C38B4" w:rsidRDefault="00A369DC" w:rsidP="00B1190F">
      <w:pPr>
        <w:tabs>
          <w:tab w:val="left" w:pos="2836"/>
          <w:tab w:val="left" w:pos="4658"/>
        </w:tabs>
        <w:spacing w:before="120" w:after="120" w:line="360" w:lineRule="auto"/>
        <w:jc w:val="both"/>
        <w:rPr>
          <w:sz w:val="32"/>
          <w:szCs w:val="32"/>
          <w:lang w:eastAsia="ar-SA"/>
        </w:rPr>
      </w:pPr>
    </w:p>
    <w:p w14:paraId="7DE8DB30" w14:textId="77777777" w:rsidR="00A369DC" w:rsidRPr="008C38B4" w:rsidRDefault="00A369DC" w:rsidP="007F2444">
      <w:pPr>
        <w:spacing w:before="120" w:after="120" w:line="360" w:lineRule="auto"/>
        <w:ind w:left="720" w:right="675"/>
        <w:rPr>
          <w:b/>
          <w:bCs/>
          <w:sz w:val="32"/>
          <w:szCs w:val="32"/>
          <w:u w:val="single"/>
        </w:rPr>
      </w:pPr>
      <w:r w:rsidRPr="008C38B4">
        <w:rPr>
          <w:b/>
          <w:bCs/>
          <w:sz w:val="32"/>
          <w:szCs w:val="32"/>
          <w:u w:val="single"/>
        </w:rPr>
        <w:t>Hardware Requirements:</w:t>
      </w:r>
    </w:p>
    <w:p w14:paraId="692DB194" w14:textId="77777777" w:rsidR="00A369DC" w:rsidRPr="008C38B4" w:rsidRDefault="00A369DC" w:rsidP="000379EB">
      <w:pPr>
        <w:numPr>
          <w:ilvl w:val="0"/>
          <w:numId w:val="4"/>
        </w:numPr>
        <w:tabs>
          <w:tab w:val="num" w:pos="1418"/>
          <w:tab w:val="left" w:pos="2836"/>
          <w:tab w:val="left" w:pos="4658"/>
        </w:tabs>
        <w:suppressAutoHyphens/>
        <w:autoSpaceDE/>
        <w:autoSpaceDN/>
        <w:spacing w:before="120" w:after="120" w:line="360" w:lineRule="auto"/>
        <w:ind w:left="2836" w:hanging="360"/>
        <w:jc w:val="both"/>
        <w:rPr>
          <w:sz w:val="32"/>
          <w:szCs w:val="32"/>
          <w:lang w:eastAsia="ar-SA"/>
        </w:rPr>
      </w:pPr>
      <w:r w:rsidRPr="008C38B4">
        <w:rPr>
          <w:sz w:val="32"/>
          <w:szCs w:val="32"/>
          <w:lang w:eastAsia="ar-SA"/>
        </w:rPr>
        <w:t>Intel Processor   2.0 GHz or above.</w:t>
      </w:r>
    </w:p>
    <w:p w14:paraId="19025F66" w14:textId="77777777" w:rsidR="00A369DC" w:rsidRPr="008C38B4" w:rsidRDefault="00A369DC" w:rsidP="000379EB">
      <w:pPr>
        <w:numPr>
          <w:ilvl w:val="0"/>
          <w:numId w:val="4"/>
        </w:numPr>
        <w:tabs>
          <w:tab w:val="num" w:pos="1418"/>
          <w:tab w:val="left" w:pos="2836"/>
          <w:tab w:val="left" w:pos="4658"/>
        </w:tabs>
        <w:suppressAutoHyphens/>
        <w:autoSpaceDE/>
        <w:autoSpaceDN/>
        <w:spacing w:before="120" w:after="120" w:line="360" w:lineRule="auto"/>
        <w:ind w:left="2836" w:hanging="360"/>
        <w:jc w:val="both"/>
        <w:rPr>
          <w:sz w:val="32"/>
          <w:szCs w:val="32"/>
          <w:lang w:eastAsia="ar-SA"/>
        </w:rPr>
      </w:pPr>
      <w:r w:rsidRPr="008C38B4">
        <w:rPr>
          <w:sz w:val="32"/>
          <w:szCs w:val="32"/>
          <w:lang w:eastAsia="ar-SA"/>
        </w:rPr>
        <w:t>2 GB RAM or more.</w:t>
      </w:r>
    </w:p>
    <w:p w14:paraId="0B127D5C" w14:textId="77777777" w:rsidR="00A369DC" w:rsidRPr="008C38B4" w:rsidRDefault="00A369DC" w:rsidP="000379EB">
      <w:pPr>
        <w:numPr>
          <w:ilvl w:val="0"/>
          <w:numId w:val="4"/>
        </w:numPr>
        <w:tabs>
          <w:tab w:val="num" w:pos="1418"/>
          <w:tab w:val="left" w:pos="2836"/>
          <w:tab w:val="left" w:pos="4658"/>
        </w:tabs>
        <w:suppressAutoHyphens/>
        <w:autoSpaceDE/>
        <w:autoSpaceDN/>
        <w:spacing w:before="120" w:after="120" w:line="360" w:lineRule="auto"/>
        <w:ind w:left="2836" w:hanging="360"/>
        <w:jc w:val="both"/>
        <w:rPr>
          <w:sz w:val="32"/>
          <w:szCs w:val="32"/>
          <w:lang w:eastAsia="ar-SA"/>
        </w:rPr>
      </w:pPr>
      <w:r w:rsidRPr="008C38B4">
        <w:rPr>
          <w:sz w:val="32"/>
          <w:szCs w:val="32"/>
          <w:lang w:eastAsia="ar-SA"/>
        </w:rPr>
        <w:t>160 GB or more Hard Disk Drive or above.</w:t>
      </w:r>
    </w:p>
    <w:p w14:paraId="5F5FF9D4" w14:textId="77777777" w:rsidR="00A369DC" w:rsidRDefault="00A369DC" w:rsidP="007470A5">
      <w:pPr>
        <w:tabs>
          <w:tab w:val="left" w:pos="2836"/>
          <w:tab w:val="left" w:pos="4658"/>
        </w:tabs>
        <w:spacing w:before="120" w:after="120" w:line="360" w:lineRule="auto"/>
        <w:jc w:val="both"/>
        <w:rPr>
          <w:lang w:eastAsia="ar-SA"/>
        </w:rPr>
      </w:pPr>
    </w:p>
    <w:p w14:paraId="000017D4" w14:textId="77777777" w:rsidR="00A369DC" w:rsidRDefault="00A369DC" w:rsidP="007470A5">
      <w:pPr>
        <w:tabs>
          <w:tab w:val="left" w:pos="2836"/>
          <w:tab w:val="left" w:pos="4658"/>
        </w:tabs>
        <w:spacing w:before="120" w:after="120" w:line="360" w:lineRule="auto"/>
        <w:jc w:val="both"/>
        <w:rPr>
          <w:lang w:eastAsia="ar-SA"/>
        </w:rPr>
      </w:pPr>
    </w:p>
    <w:p w14:paraId="1E9EE361" w14:textId="77777777" w:rsidR="00A369DC" w:rsidRDefault="00A369DC" w:rsidP="007470A5">
      <w:pPr>
        <w:tabs>
          <w:tab w:val="left" w:pos="2836"/>
          <w:tab w:val="left" w:pos="4658"/>
        </w:tabs>
        <w:spacing w:before="120" w:after="120" w:line="360" w:lineRule="auto"/>
        <w:jc w:val="both"/>
        <w:rPr>
          <w:lang w:eastAsia="ar-SA"/>
        </w:rPr>
      </w:pPr>
    </w:p>
    <w:p w14:paraId="5085BF07" w14:textId="77777777" w:rsidR="00A369DC" w:rsidRDefault="00A369DC" w:rsidP="007470A5">
      <w:pPr>
        <w:tabs>
          <w:tab w:val="left" w:pos="2836"/>
          <w:tab w:val="left" w:pos="4658"/>
        </w:tabs>
        <w:spacing w:before="120" w:after="120" w:line="360" w:lineRule="auto"/>
        <w:jc w:val="both"/>
        <w:rPr>
          <w:lang w:eastAsia="ar-SA"/>
        </w:rPr>
      </w:pPr>
    </w:p>
    <w:p w14:paraId="35FE5F69" w14:textId="77777777" w:rsidR="00A369DC" w:rsidRDefault="00A369DC" w:rsidP="007470A5">
      <w:pPr>
        <w:tabs>
          <w:tab w:val="left" w:pos="2836"/>
          <w:tab w:val="left" w:pos="4658"/>
        </w:tabs>
        <w:spacing w:before="120" w:after="120" w:line="360" w:lineRule="auto"/>
        <w:jc w:val="both"/>
        <w:rPr>
          <w:lang w:eastAsia="ar-SA"/>
        </w:rPr>
      </w:pPr>
    </w:p>
    <w:p w14:paraId="7A9F2040" w14:textId="77777777" w:rsidR="00A369DC" w:rsidRDefault="00A369DC" w:rsidP="007470A5">
      <w:pPr>
        <w:tabs>
          <w:tab w:val="left" w:pos="2836"/>
          <w:tab w:val="left" w:pos="4658"/>
        </w:tabs>
        <w:spacing w:before="120" w:after="120" w:line="360" w:lineRule="auto"/>
        <w:jc w:val="both"/>
        <w:rPr>
          <w:lang w:eastAsia="ar-SA"/>
        </w:rPr>
      </w:pPr>
    </w:p>
    <w:p w14:paraId="45A520AD" w14:textId="77777777" w:rsidR="00A369DC" w:rsidRDefault="00A369DC" w:rsidP="007470A5">
      <w:pPr>
        <w:tabs>
          <w:tab w:val="left" w:pos="2836"/>
          <w:tab w:val="left" w:pos="4658"/>
        </w:tabs>
        <w:spacing w:before="120" w:after="120" w:line="360" w:lineRule="auto"/>
        <w:jc w:val="both"/>
        <w:rPr>
          <w:lang w:eastAsia="ar-SA"/>
        </w:rPr>
      </w:pPr>
    </w:p>
    <w:p w14:paraId="6AE35633" w14:textId="77777777" w:rsidR="00A369DC" w:rsidRDefault="00A369DC" w:rsidP="007470A5">
      <w:pPr>
        <w:tabs>
          <w:tab w:val="left" w:pos="2836"/>
          <w:tab w:val="left" w:pos="4658"/>
        </w:tabs>
        <w:spacing w:before="120" w:after="120" w:line="360" w:lineRule="auto"/>
        <w:jc w:val="both"/>
        <w:rPr>
          <w:lang w:eastAsia="ar-SA"/>
        </w:rPr>
      </w:pPr>
    </w:p>
    <w:p w14:paraId="2E6EDC10" w14:textId="77777777" w:rsidR="00A369DC" w:rsidRDefault="00A369DC" w:rsidP="007470A5">
      <w:pPr>
        <w:tabs>
          <w:tab w:val="left" w:pos="2836"/>
          <w:tab w:val="left" w:pos="4658"/>
        </w:tabs>
        <w:spacing w:before="120" w:after="120" w:line="360" w:lineRule="auto"/>
        <w:jc w:val="both"/>
        <w:rPr>
          <w:lang w:eastAsia="ar-SA"/>
        </w:rPr>
      </w:pPr>
    </w:p>
    <w:p w14:paraId="6DFD1D43" w14:textId="77777777" w:rsidR="00A369DC" w:rsidRDefault="00A369DC" w:rsidP="007470A5">
      <w:pPr>
        <w:tabs>
          <w:tab w:val="left" w:pos="2836"/>
          <w:tab w:val="left" w:pos="4658"/>
        </w:tabs>
        <w:spacing w:before="120" w:after="120" w:line="360" w:lineRule="auto"/>
        <w:jc w:val="both"/>
        <w:rPr>
          <w:lang w:eastAsia="ar-SA"/>
        </w:rPr>
      </w:pPr>
    </w:p>
    <w:p w14:paraId="2258902C" w14:textId="77777777" w:rsidR="00A369DC" w:rsidRDefault="00A369DC" w:rsidP="007470A5">
      <w:pPr>
        <w:tabs>
          <w:tab w:val="left" w:pos="2836"/>
          <w:tab w:val="left" w:pos="4658"/>
        </w:tabs>
        <w:spacing w:before="120" w:after="120" w:line="360" w:lineRule="auto"/>
        <w:jc w:val="both"/>
        <w:rPr>
          <w:lang w:eastAsia="ar-SA"/>
        </w:rPr>
      </w:pPr>
    </w:p>
    <w:p w14:paraId="3A9FB323" w14:textId="77777777" w:rsidR="00A369DC" w:rsidRDefault="00A369DC" w:rsidP="007470A5">
      <w:pPr>
        <w:tabs>
          <w:tab w:val="left" w:pos="2836"/>
          <w:tab w:val="left" w:pos="4658"/>
        </w:tabs>
        <w:spacing w:before="120" w:after="120" w:line="360" w:lineRule="auto"/>
        <w:jc w:val="both"/>
        <w:rPr>
          <w:lang w:eastAsia="ar-SA"/>
        </w:rPr>
      </w:pPr>
    </w:p>
    <w:p w14:paraId="1BA826AD" w14:textId="77777777" w:rsidR="00A369DC" w:rsidRDefault="00A369DC" w:rsidP="007470A5">
      <w:pPr>
        <w:tabs>
          <w:tab w:val="left" w:pos="2836"/>
          <w:tab w:val="left" w:pos="4658"/>
        </w:tabs>
        <w:spacing w:before="120" w:after="120" w:line="360" w:lineRule="auto"/>
        <w:jc w:val="both"/>
        <w:rPr>
          <w:lang w:eastAsia="ar-SA"/>
        </w:rPr>
      </w:pPr>
    </w:p>
    <w:p w14:paraId="1CE06FF9" w14:textId="77777777" w:rsidR="00A369DC" w:rsidRDefault="00A369DC" w:rsidP="007470A5">
      <w:pPr>
        <w:tabs>
          <w:tab w:val="left" w:pos="2836"/>
          <w:tab w:val="left" w:pos="4658"/>
        </w:tabs>
        <w:spacing w:before="120" w:after="120" w:line="360" w:lineRule="auto"/>
        <w:jc w:val="both"/>
        <w:rPr>
          <w:lang w:eastAsia="ar-SA"/>
        </w:rPr>
      </w:pPr>
    </w:p>
    <w:p w14:paraId="693474FA" w14:textId="77777777" w:rsidR="00A369DC" w:rsidRDefault="00A369DC" w:rsidP="007470A5">
      <w:pPr>
        <w:tabs>
          <w:tab w:val="left" w:pos="2836"/>
          <w:tab w:val="left" w:pos="4658"/>
        </w:tabs>
        <w:spacing w:before="120" w:after="120" w:line="360" w:lineRule="auto"/>
        <w:jc w:val="both"/>
        <w:rPr>
          <w:lang w:eastAsia="ar-SA"/>
        </w:rPr>
      </w:pPr>
    </w:p>
    <w:p w14:paraId="1C788CA4" w14:textId="77777777" w:rsidR="00A369DC" w:rsidRDefault="00A369DC" w:rsidP="007470A5">
      <w:pPr>
        <w:tabs>
          <w:tab w:val="left" w:pos="2836"/>
          <w:tab w:val="left" w:pos="4658"/>
        </w:tabs>
        <w:spacing w:before="120" w:after="120" w:line="360" w:lineRule="auto"/>
        <w:jc w:val="both"/>
        <w:rPr>
          <w:lang w:eastAsia="ar-SA"/>
        </w:rPr>
      </w:pPr>
    </w:p>
    <w:p w14:paraId="57B81FAE" w14:textId="77777777" w:rsidR="00A369DC" w:rsidRDefault="00A369DC" w:rsidP="007470A5">
      <w:pPr>
        <w:tabs>
          <w:tab w:val="left" w:pos="2836"/>
          <w:tab w:val="left" w:pos="4658"/>
        </w:tabs>
        <w:spacing w:before="120" w:after="120" w:line="360" w:lineRule="auto"/>
        <w:jc w:val="both"/>
        <w:rPr>
          <w:lang w:eastAsia="ar-SA"/>
        </w:rPr>
      </w:pPr>
    </w:p>
    <w:p w14:paraId="4DA44794" w14:textId="77777777" w:rsidR="00A369DC" w:rsidRPr="007470A5" w:rsidRDefault="00A369DC" w:rsidP="00291428">
      <w:r>
        <w:rPr>
          <w:lang w:eastAsia="ar-SA"/>
        </w:rPr>
        <w:t xml:space="preserve">                        </w:t>
      </w:r>
      <w:r w:rsidR="00642290">
        <w:pict w14:anchorId="17E75F44">
          <v:group id="_x0000_s1138" style="position:absolute;margin-left:17.25pt;margin-top:14.55pt;width:282.15pt;height:108pt;z-index:251663360;mso-wrap-distance-left:0;mso-wrap-distance-right:0;mso-position-horizontal-relative:text;mso-position-vertical-relative:text" coordorigin="345,252" coordsize="5642,2159">
            <o:lock v:ext="edit" text="t"/>
            <v:line id="_x0000_s1139" style="position:absolute" from="1314,252" to="1314,2411" strokeweight=".26mm">
              <v:stroke joinstyle="miter"/>
            </v:line>
            <v:line id="_x0000_s1140" style="position:absolute" from="345,1692" to="5987,1692" strokeweight=".26mm">
              <v:stroke joinstyle="miter"/>
            </v:line>
          </v:group>
        </w:pict>
      </w:r>
      <w:bookmarkStart w:id="3" w:name="chap4"/>
      <w:r>
        <w:t xml:space="preserve"> </w:t>
      </w:r>
      <w:r w:rsidRPr="00756D01">
        <w:rPr>
          <w:b/>
          <w:bCs/>
          <w:sz w:val="96"/>
          <w:szCs w:val="96"/>
        </w:rPr>
        <w:t>C</w:t>
      </w:r>
      <w:r w:rsidRPr="00756D01">
        <w:rPr>
          <w:b/>
          <w:bCs/>
          <w:sz w:val="52"/>
        </w:rPr>
        <w:t xml:space="preserve">HAPTER  </w:t>
      </w:r>
      <w:r w:rsidRPr="00756D01">
        <w:rPr>
          <w:sz w:val="72"/>
        </w:rPr>
        <w:t>#</w:t>
      </w:r>
      <w:r w:rsidRPr="00756D01">
        <w:rPr>
          <w:b/>
          <w:bCs/>
          <w:sz w:val="72"/>
        </w:rPr>
        <w:t xml:space="preserve"> </w:t>
      </w:r>
      <w:bookmarkEnd w:id="3"/>
      <w:r w:rsidRPr="00756D01">
        <w:rPr>
          <w:b/>
          <w:bCs/>
          <w:sz w:val="72"/>
        </w:rPr>
        <w:t>3</w:t>
      </w:r>
    </w:p>
    <w:p w14:paraId="325ACBCA" w14:textId="77777777" w:rsidR="00A369DC" w:rsidRPr="00756D01" w:rsidRDefault="00A369DC" w:rsidP="00291428">
      <w:pPr>
        <w:rPr>
          <w:rFonts w:ascii="Monotype Corsiva" w:hAnsi="Monotype Corsiva"/>
          <w:b/>
          <w:bCs/>
          <w:sz w:val="72"/>
        </w:rPr>
      </w:pPr>
      <w:r>
        <w:rPr>
          <w:rFonts w:ascii="Monotype Corsiva" w:hAnsi="Monotype Corsiva"/>
          <w:b/>
          <w:bCs/>
          <w:sz w:val="72"/>
        </w:rPr>
        <w:t xml:space="preserve">          </w:t>
      </w:r>
      <w:r w:rsidRPr="00756D01">
        <w:rPr>
          <w:b/>
          <w:bCs/>
          <w:sz w:val="56"/>
          <w:szCs w:val="56"/>
          <w:u w:val="single"/>
        </w:rPr>
        <w:t>System Analysis</w:t>
      </w:r>
    </w:p>
    <w:p w14:paraId="6048C1BF" w14:textId="77777777" w:rsidR="00A369DC" w:rsidRDefault="00A369DC" w:rsidP="00291428">
      <w:pPr>
        <w:rPr>
          <w:rFonts w:ascii="Monotype Corsiva" w:hAnsi="Monotype Corsiva"/>
          <w:b/>
          <w:bCs/>
          <w:sz w:val="56"/>
          <w:szCs w:val="56"/>
        </w:rPr>
      </w:pPr>
    </w:p>
    <w:p w14:paraId="623DB385" w14:textId="77777777" w:rsidR="00A369DC" w:rsidRPr="005509E6" w:rsidRDefault="00A369DC" w:rsidP="00291428">
      <w:pPr>
        <w:pStyle w:val="BodyTextIndent2"/>
        <w:spacing w:before="280" w:after="280"/>
        <w:rPr>
          <w:rFonts w:ascii="Times New Roman" w:hAnsi="Times New Roman" w:cs="Times New Roman"/>
          <w:sz w:val="28"/>
          <w:szCs w:val="28"/>
        </w:rPr>
      </w:pPr>
      <w:r>
        <w:tab/>
      </w:r>
    </w:p>
    <w:p w14:paraId="741CEE2C" w14:textId="77777777" w:rsidR="00A369DC" w:rsidRPr="005509E6" w:rsidRDefault="00A369DC" w:rsidP="007F2444">
      <w:pPr>
        <w:pStyle w:val="BodyTextIndent2"/>
        <w:spacing w:before="280" w:after="280"/>
        <w:ind w:firstLine="709"/>
        <w:jc w:val="both"/>
        <w:rPr>
          <w:rFonts w:ascii="Times New Roman" w:hAnsi="Times New Roman" w:cs="Times New Roman"/>
          <w:sz w:val="28"/>
          <w:szCs w:val="28"/>
          <w:u w:val="single"/>
        </w:rPr>
      </w:pPr>
      <w:r w:rsidRPr="005509E6">
        <w:rPr>
          <w:rFonts w:ascii="Times New Roman" w:hAnsi="Times New Roman" w:cs="Times New Roman"/>
          <w:sz w:val="28"/>
          <w:szCs w:val="28"/>
          <w:u w:val="single"/>
        </w:rPr>
        <w:t xml:space="preserve">Contents: </w:t>
      </w:r>
    </w:p>
    <w:p w14:paraId="14EA0DAA" w14:textId="77777777" w:rsidR="00A369DC" w:rsidRPr="005509E6" w:rsidRDefault="00A369DC" w:rsidP="000379EB">
      <w:pPr>
        <w:pStyle w:val="Heading5"/>
        <w:numPr>
          <w:ilvl w:val="0"/>
          <w:numId w:val="5"/>
        </w:numPr>
        <w:tabs>
          <w:tab w:val="left" w:pos="1418"/>
          <w:tab w:val="left" w:pos="1800"/>
        </w:tabs>
        <w:spacing w:before="280" w:line="360" w:lineRule="auto"/>
        <w:ind w:left="1418" w:hanging="360"/>
        <w:rPr>
          <w:rFonts w:eastAsia="Times New Roman"/>
          <w:sz w:val="28"/>
          <w:szCs w:val="28"/>
          <w:u w:val="none"/>
          <w:lang w:eastAsia="ar-SA"/>
        </w:rPr>
      </w:pPr>
      <w:r w:rsidRPr="005509E6">
        <w:rPr>
          <w:rFonts w:eastAsia="Times New Roman"/>
          <w:sz w:val="28"/>
          <w:szCs w:val="28"/>
          <w:u w:val="none"/>
          <w:lang w:eastAsia="ar-SA"/>
        </w:rPr>
        <w:t>Purpose</w:t>
      </w:r>
    </w:p>
    <w:p w14:paraId="721AFA03" w14:textId="77777777" w:rsidR="00A369DC" w:rsidRPr="005509E6" w:rsidRDefault="00A369DC" w:rsidP="000379EB">
      <w:pPr>
        <w:numPr>
          <w:ilvl w:val="0"/>
          <w:numId w:val="5"/>
        </w:numPr>
        <w:tabs>
          <w:tab w:val="left" w:pos="1418"/>
          <w:tab w:val="left" w:pos="1800"/>
        </w:tabs>
        <w:suppressAutoHyphens/>
        <w:autoSpaceDN/>
        <w:spacing w:line="360" w:lineRule="auto"/>
        <w:ind w:left="1418" w:hanging="360"/>
        <w:jc w:val="both"/>
        <w:rPr>
          <w:sz w:val="28"/>
          <w:szCs w:val="28"/>
          <w:lang w:eastAsia="ar-SA"/>
        </w:rPr>
      </w:pPr>
      <w:r w:rsidRPr="005509E6">
        <w:rPr>
          <w:sz w:val="28"/>
          <w:szCs w:val="28"/>
          <w:lang w:eastAsia="ar-SA"/>
        </w:rPr>
        <w:t>Project Scope</w:t>
      </w:r>
    </w:p>
    <w:p w14:paraId="0FF63B54" w14:textId="77777777" w:rsidR="00A369DC" w:rsidRPr="005509E6" w:rsidRDefault="00A369DC" w:rsidP="000379EB">
      <w:pPr>
        <w:numPr>
          <w:ilvl w:val="0"/>
          <w:numId w:val="5"/>
        </w:numPr>
        <w:tabs>
          <w:tab w:val="left" w:pos="1418"/>
          <w:tab w:val="left" w:pos="1800"/>
        </w:tabs>
        <w:suppressAutoHyphens/>
        <w:autoSpaceDN/>
        <w:spacing w:line="360" w:lineRule="auto"/>
        <w:ind w:left="1418" w:hanging="360"/>
        <w:jc w:val="both"/>
        <w:rPr>
          <w:sz w:val="28"/>
          <w:szCs w:val="28"/>
          <w:lang w:eastAsia="ar-SA"/>
        </w:rPr>
      </w:pPr>
      <w:r w:rsidRPr="005509E6">
        <w:rPr>
          <w:sz w:val="28"/>
          <w:szCs w:val="28"/>
          <w:lang w:eastAsia="ar-SA"/>
        </w:rPr>
        <w:t>Existing System</w:t>
      </w:r>
    </w:p>
    <w:p w14:paraId="744ED144" w14:textId="77777777" w:rsidR="00A369DC" w:rsidRPr="005509E6" w:rsidRDefault="00A369DC" w:rsidP="000379EB">
      <w:pPr>
        <w:numPr>
          <w:ilvl w:val="0"/>
          <w:numId w:val="5"/>
        </w:numPr>
        <w:tabs>
          <w:tab w:val="left" w:pos="1418"/>
          <w:tab w:val="left" w:pos="1800"/>
        </w:tabs>
        <w:suppressAutoHyphens/>
        <w:autoSpaceDN/>
        <w:spacing w:line="360" w:lineRule="auto"/>
        <w:ind w:left="1418" w:hanging="360"/>
        <w:jc w:val="both"/>
        <w:rPr>
          <w:sz w:val="28"/>
          <w:szCs w:val="28"/>
          <w:lang w:eastAsia="ar-SA"/>
        </w:rPr>
      </w:pPr>
      <w:r w:rsidRPr="005509E6">
        <w:rPr>
          <w:sz w:val="28"/>
          <w:szCs w:val="28"/>
          <w:lang w:eastAsia="ar-SA"/>
        </w:rPr>
        <w:t xml:space="preserve">Proposed System </w:t>
      </w:r>
    </w:p>
    <w:p w14:paraId="0EBF100C" w14:textId="77777777" w:rsidR="00A369DC" w:rsidRPr="005509E6" w:rsidRDefault="00A369DC" w:rsidP="000379EB">
      <w:pPr>
        <w:numPr>
          <w:ilvl w:val="0"/>
          <w:numId w:val="5"/>
        </w:numPr>
        <w:tabs>
          <w:tab w:val="left" w:pos="1418"/>
          <w:tab w:val="left" w:pos="1800"/>
        </w:tabs>
        <w:suppressAutoHyphens/>
        <w:autoSpaceDN/>
        <w:spacing w:line="360" w:lineRule="auto"/>
        <w:ind w:left="1418" w:hanging="360"/>
        <w:jc w:val="both"/>
        <w:rPr>
          <w:sz w:val="28"/>
          <w:szCs w:val="28"/>
          <w:lang w:eastAsia="ar-SA"/>
        </w:rPr>
      </w:pPr>
      <w:r w:rsidRPr="005509E6">
        <w:rPr>
          <w:sz w:val="28"/>
          <w:szCs w:val="28"/>
          <w:lang w:eastAsia="ar-SA"/>
        </w:rPr>
        <w:t>System Overview</w:t>
      </w:r>
    </w:p>
    <w:p w14:paraId="52D75707" w14:textId="77777777" w:rsidR="00A369DC" w:rsidRDefault="00A369DC" w:rsidP="00291428">
      <w:pPr>
        <w:tabs>
          <w:tab w:val="left" w:pos="2836"/>
          <w:tab w:val="left" w:pos="3218"/>
        </w:tabs>
        <w:spacing w:line="360" w:lineRule="auto"/>
        <w:ind w:left="1418"/>
        <w:jc w:val="both"/>
        <w:rPr>
          <w:rFonts w:ascii="Georgia" w:hAnsi="Georgia"/>
        </w:rPr>
      </w:pPr>
    </w:p>
    <w:p w14:paraId="2A328A00" w14:textId="77777777" w:rsidR="00A369DC" w:rsidRDefault="00A369DC" w:rsidP="00291428">
      <w:pPr>
        <w:tabs>
          <w:tab w:val="left" w:pos="2836"/>
          <w:tab w:val="left" w:pos="3218"/>
        </w:tabs>
        <w:spacing w:line="360" w:lineRule="auto"/>
        <w:ind w:left="1418" w:hanging="360"/>
        <w:jc w:val="both"/>
        <w:rPr>
          <w:rFonts w:ascii="Georgia" w:hAnsi="Georgia"/>
        </w:rPr>
      </w:pPr>
    </w:p>
    <w:p w14:paraId="6A6F2481" w14:textId="6FE10097" w:rsidR="00A369DC" w:rsidRDefault="00A369DC" w:rsidP="005509E6">
      <w:pPr>
        <w:pStyle w:val="Heading3"/>
        <w:tabs>
          <w:tab w:val="clear" w:pos="0"/>
          <w:tab w:val="left" w:pos="720"/>
          <w:tab w:val="left" w:pos="1440"/>
        </w:tabs>
        <w:ind w:left="0" w:right="645" w:firstLine="0"/>
        <w:jc w:val="both"/>
        <w:rPr>
          <w:rFonts w:ascii="Georgia" w:eastAsia="Times New Roman" w:hAnsi="Georgia"/>
          <w:sz w:val="26"/>
          <w:szCs w:val="26"/>
          <w:u w:val="single"/>
        </w:rPr>
      </w:pPr>
    </w:p>
    <w:p w14:paraId="25E0997E" w14:textId="346D3B55" w:rsidR="005509E6" w:rsidRDefault="005509E6" w:rsidP="005509E6">
      <w:pPr>
        <w:pStyle w:val="BodyText"/>
      </w:pPr>
    </w:p>
    <w:p w14:paraId="5D8A0D6F" w14:textId="77777777" w:rsidR="005509E6" w:rsidRPr="005509E6" w:rsidRDefault="005509E6" w:rsidP="005509E6">
      <w:pPr>
        <w:pStyle w:val="BodyText"/>
      </w:pPr>
    </w:p>
    <w:p w14:paraId="44D8604D" w14:textId="77777777" w:rsidR="00A369DC" w:rsidRPr="001F5A55" w:rsidRDefault="00A369DC" w:rsidP="0080006F">
      <w:pPr>
        <w:pStyle w:val="BodyText"/>
        <w:tabs>
          <w:tab w:val="left" w:pos="240"/>
          <w:tab w:val="left" w:pos="480"/>
        </w:tabs>
        <w:ind w:right="645"/>
        <w:jc w:val="both"/>
      </w:pPr>
    </w:p>
    <w:p w14:paraId="3BF331FB" w14:textId="77777777" w:rsidR="00A369DC" w:rsidRDefault="00A369DC" w:rsidP="000379EB">
      <w:pPr>
        <w:pStyle w:val="Heading3"/>
        <w:numPr>
          <w:ilvl w:val="2"/>
          <w:numId w:val="2"/>
        </w:numPr>
        <w:tabs>
          <w:tab w:val="left" w:pos="240"/>
        </w:tabs>
        <w:spacing w:line="360" w:lineRule="auto"/>
        <w:ind w:left="0" w:right="645" w:firstLine="0"/>
        <w:jc w:val="both"/>
        <w:rPr>
          <w:rFonts w:eastAsia="Times New Roman" w:cs="Times New Roman"/>
          <w:szCs w:val="26"/>
          <w:u w:val="single"/>
        </w:rPr>
      </w:pPr>
      <w:r w:rsidRPr="007F2444">
        <w:rPr>
          <w:rFonts w:eastAsia="Times New Roman" w:cs="Times New Roman"/>
          <w:szCs w:val="26"/>
          <w:u w:val="single"/>
        </w:rPr>
        <w:t>Purpose:</w:t>
      </w:r>
    </w:p>
    <w:p w14:paraId="7BD13303" w14:textId="77777777" w:rsidR="00A369DC" w:rsidRPr="0080006F" w:rsidRDefault="00A369DC" w:rsidP="0080006F">
      <w:pPr>
        <w:pStyle w:val="BodyText"/>
      </w:pPr>
    </w:p>
    <w:p w14:paraId="22657E7B" w14:textId="0120DFEB" w:rsidR="00A369DC" w:rsidRPr="005509E6" w:rsidRDefault="005509E6" w:rsidP="000379EB">
      <w:pPr>
        <w:numPr>
          <w:ilvl w:val="0"/>
          <w:numId w:val="2"/>
        </w:numPr>
        <w:tabs>
          <w:tab w:val="clear" w:pos="432"/>
          <w:tab w:val="num" w:pos="0"/>
        </w:tabs>
        <w:suppressAutoHyphens/>
        <w:autoSpaceDE/>
        <w:autoSpaceDN/>
        <w:spacing w:line="360" w:lineRule="auto"/>
        <w:ind w:left="90"/>
        <w:rPr>
          <w:sz w:val="28"/>
          <w:szCs w:val="28"/>
        </w:rPr>
      </w:pPr>
      <w:r>
        <w:rPr>
          <w:sz w:val="28"/>
          <w:szCs w:val="28"/>
        </w:rPr>
        <w:t xml:space="preserve">                </w:t>
      </w:r>
      <w:r w:rsidR="00A369DC">
        <w:rPr>
          <w:sz w:val="28"/>
          <w:szCs w:val="28"/>
        </w:rPr>
        <w:t>To manage the online reservation of table in restaurant</w:t>
      </w:r>
      <w:r w:rsidR="00A369DC" w:rsidRPr="00EF0E91">
        <w:rPr>
          <w:sz w:val="28"/>
          <w:szCs w:val="28"/>
        </w:rPr>
        <w:t xml:space="preserve">. It helps to customer to </w:t>
      </w:r>
      <w:r w:rsidR="00A369DC" w:rsidRPr="005509E6">
        <w:rPr>
          <w:sz w:val="28"/>
          <w:szCs w:val="28"/>
        </w:rPr>
        <w:t xml:space="preserve">book table according to no. of persons and meal plan from anywhere. </w:t>
      </w:r>
    </w:p>
    <w:p w14:paraId="2AB20190" w14:textId="77777777" w:rsidR="00A369DC" w:rsidRPr="00EF0E91" w:rsidRDefault="00A369DC" w:rsidP="000379EB">
      <w:pPr>
        <w:numPr>
          <w:ilvl w:val="0"/>
          <w:numId w:val="2"/>
        </w:numPr>
        <w:tabs>
          <w:tab w:val="clear" w:pos="432"/>
          <w:tab w:val="num" w:pos="0"/>
        </w:tabs>
        <w:suppressAutoHyphens/>
        <w:autoSpaceDE/>
        <w:autoSpaceDN/>
        <w:spacing w:line="360" w:lineRule="auto"/>
        <w:ind w:left="0"/>
        <w:rPr>
          <w:sz w:val="28"/>
          <w:szCs w:val="28"/>
        </w:rPr>
      </w:pPr>
      <w:r>
        <w:rPr>
          <w:sz w:val="28"/>
          <w:szCs w:val="28"/>
        </w:rPr>
        <w:t>This project also help in administrative work such as keep information of customers  and  bookings.</w:t>
      </w:r>
    </w:p>
    <w:p w14:paraId="09F2B2BB" w14:textId="77777777" w:rsidR="00A369DC" w:rsidRDefault="00A369DC" w:rsidP="00291428">
      <w:pPr>
        <w:rPr>
          <w:rFonts w:ascii="Georgia" w:hAnsi="Georgia"/>
        </w:rPr>
      </w:pPr>
      <w:r>
        <w:rPr>
          <w:color w:val="000000"/>
        </w:rPr>
        <w:br/>
      </w:r>
    </w:p>
    <w:p w14:paraId="3EBF5300" w14:textId="77777777" w:rsidR="00A369DC" w:rsidRDefault="00A369DC" w:rsidP="009421C9">
      <w:pPr>
        <w:spacing w:line="360" w:lineRule="auto"/>
        <w:ind w:right="645"/>
        <w:jc w:val="both"/>
        <w:rPr>
          <w:b/>
          <w:bCs/>
          <w:sz w:val="28"/>
          <w:szCs w:val="26"/>
          <w:u w:val="single"/>
        </w:rPr>
      </w:pPr>
      <w:r w:rsidRPr="007F2444">
        <w:rPr>
          <w:b/>
          <w:bCs/>
          <w:sz w:val="28"/>
          <w:szCs w:val="26"/>
          <w:u w:val="single"/>
        </w:rPr>
        <w:t>Project Scope:</w:t>
      </w:r>
    </w:p>
    <w:p w14:paraId="4CE00123" w14:textId="77777777" w:rsidR="00A369DC" w:rsidRPr="007F2444" w:rsidRDefault="00A369DC" w:rsidP="009421C9">
      <w:pPr>
        <w:spacing w:line="360" w:lineRule="auto"/>
        <w:ind w:right="645"/>
        <w:jc w:val="both"/>
        <w:rPr>
          <w:b/>
          <w:bCs/>
          <w:sz w:val="28"/>
          <w:szCs w:val="26"/>
          <w:u w:val="single"/>
        </w:rPr>
      </w:pPr>
    </w:p>
    <w:p w14:paraId="48988943" w14:textId="4E0C57F9" w:rsidR="00A369DC" w:rsidRDefault="005509E6" w:rsidP="009421C9">
      <w:pPr>
        <w:pStyle w:val="BodyText"/>
        <w:spacing w:line="360" w:lineRule="auto"/>
        <w:ind w:right="645"/>
        <w:jc w:val="both"/>
        <w:rPr>
          <w:sz w:val="28"/>
          <w:szCs w:val="28"/>
        </w:rPr>
      </w:pPr>
      <w:r>
        <w:rPr>
          <w:sz w:val="28"/>
          <w:szCs w:val="28"/>
        </w:rPr>
        <w:t xml:space="preserve">                </w:t>
      </w:r>
      <w:r w:rsidR="00A369DC" w:rsidRPr="007E042B">
        <w:rPr>
          <w:sz w:val="28"/>
          <w:szCs w:val="28"/>
        </w:rPr>
        <w:t>The project has a wide scope, as it is not intended to a particular organization. This project is going to develop generic software, which can be applied by any businesses organization. More over it provides facility to its customer. Also the software is going to provide a huge amount of summary data.</w:t>
      </w:r>
    </w:p>
    <w:p w14:paraId="1ED6983F" w14:textId="77777777" w:rsidR="00A369DC" w:rsidRPr="007E042B" w:rsidRDefault="00A369DC" w:rsidP="009421C9">
      <w:pPr>
        <w:pStyle w:val="BodyText"/>
        <w:spacing w:line="360" w:lineRule="auto"/>
        <w:ind w:right="645"/>
        <w:jc w:val="both"/>
        <w:rPr>
          <w:bCs/>
          <w:sz w:val="28"/>
          <w:szCs w:val="28"/>
          <w:u w:val="single"/>
        </w:rPr>
      </w:pPr>
    </w:p>
    <w:p w14:paraId="299B789D" w14:textId="77777777" w:rsidR="00A369DC" w:rsidRDefault="00A369DC" w:rsidP="009421C9">
      <w:pPr>
        <w:pStyle w:val="BodyText"/>
        <w:spacing w:line="360" w:lineRule="auto"/>
        <w:ind w:right="645"/>
        <w:jc w:val="both"/>
        <w:rPr>
          <w:b/>
          <w:sz w:val="28"/>
          <w:szCs w:val="26"/>
          <w:u w:val="single"/>
          <w:shd w:val="clear" w:color="auto" w:fill="FFFFFF"/>
        </w:rPr>
      </w:pPr>
      <w:r w:rsidRPr="007F2444">
        <w:rPr>
          <w:b/>
          <w:sz w:val="28"/>
          <w:szCs w:val="26"/>
          <w:u w:val="single"/>
          <w:shd w:val="clear" w:color="auto" w:fill="FFFFFF"/>
        </w:rPr>
        <w:t>Proposed System:</w:t>
      </w:r>
    </w:p>
    <w:p w14:paraId="4C6EDCB3" w14:textId="77777777" w:rsidR="00A369DC" w:rsidRPr="007F2444" w:rsidRDefault="00A369DC" w:rsidP="009421C9">
      <w:pPr>
        <w:pStyle w:val="BodyText"/>
        <w:spacing w:line="360" w:lineRule="auto"/>
        <w:ind w:right="645"/>
        <w:jc w:val="both"/>
        <w:rPr>
          <w:b/>
          <w:sz w:val="28"/>
          <w:szCs w:val="26"/>
          <w:u w:val="single"/>
          <w:shd w:val="clear" w:color="auto" w:fill="FFFFFF"/>
        </w:rPr>
      </w:pPr>
    </w:p>
    <w:p w14:paraId="5415ABAC" w14:textId="733934CF" w:rsidR="00A369DC" w:rsidRPr="00EF0E91" w:rsidRDefault="005509E6" w:rsidP="00BF5257">
      <w:pPr>
        <w:pStyle w:val="BodyText"/>
        <w:spacing w:line="360" w:lineRule="auto"/>
        <w:ind w:right="645"/>
        <w:jc w:val="both"/>
        <w:rPr>
          <w:rFonts w:ascii="Georgia" w:hAnsi="Georgia" w:cs="Arial"/>
          <w:b/>
          <w:sz w:val="28"/>
          <w:szCs w:val="28"/>
          <w:u w:val="single"/>
          <w:shd w:val="clear" w:color="auto" w:fill="FFFFFF"/>
        </w:rPr>
      </w:pPr>
      <w:r>
        <w:rPr>
          <w:color w:val="000000"/>
          <w:sz w:val="28"/>
          <w:szCs w:val="28"/>
        </w:rPr>
        <w:t xml:space="preserve">                </w:t>
      </w:r>
      <w:r w:rsidR="00A369DC" w:rsidRPr="00EF0E91">
        <w:rPr>
          <w:color w:val="000000"/>
          <w:sz w:val="28"/>
          <w:szCs w:val="28"/>
        </w:rPr>
        <w:t xml:space="preserve">The Online </w:t>
      </w:r>
      <w:r w:rsidR="00A369DC">
        <w:rPr>
          <w:color w:val="000000"/>
          <w:sz w:val="28"/>
          <w:szCs w:val="28"/>
        </w:rPr>
        <w:t xml:space="preserve">Restaurant Table Reservation </w:t>
      </w:r>
      <w:r w:rsidR="00A369DC" w:rsidRPr="00EF0E91">
        <w:rPr>
          <w:color w:val="000000"/>
          <w:sz w:val="28"/>
          <w:szCs w:val="28"/>
        </w:rPr>
        <w:t xml:space="preserve">system is available in the market that can serve customers to </w:t>
      </w:r>
      <w:r w:rsidR="00A369DC">
        <w:rPr>
          <w:color w:val="000000"/>
          <w:sz w:val="28"/>
          <w:szCs w:val="28"/>
        </w:rPr>
        <w:t>book table and view our booking status</w:t>
      </w:r>
      <w:r w:rsidR="00A369DC" w:rsidRPr="00EF0E91">
        <w:rPr>
          <w:color w:val="000000"/>
          <w:sz w:val="28"/>
          <w:szCs w:val="28"/>
        </w:rPr>
        <w:t xml:space="preserve"> online. </w:t>
      </w:r>
    </w:p>
    <w:p w14:paraId="5E67CDDC" w14:textId="77777777" w:rsidR="00A369DC" w:rsidRDefault="00A369DC" w:rsidP="00291428">
      <w:pPr>
        <w:tabs>
          <w:tab w:val="left" w:pos="2836"/>
        </w:tabs>
        <w:spacing w:line="360" w:lineRule="auto"/>
        <w:ind w:left="1418" w:right="660" w:hanging="360"/>
        <w:jc w:val="center"/>
        <w:rPr>
          <w:rFonts w:ascii="Georgia" w:hAnsi="Georgia"/>
          <w:color w:val="000000"/>
        </w:rPr>
      </w:pPr>
    </w:p>
    <w:p w14:paraId="4F514BBC" w14:textId="77777777" w:rsidR="00A369DC" w:rsidRDefault="00A369DC" w:rsidP="00291428">
      <w:pPr>
        <w:tabs>
          <w:tab w:val="left" w:pos="2836"/>
        </w:tabs>
        <w:spacing w:line="360" w:lineRule="auto"/>
        <w:ind w:left="1418" w:right="660" w:hanging="360"/>
        <w:jc w:val="center"/>
        <w:rPr>
          <w:rFonts w:ascii="Georgia" w:hAnsi="Georgia"/>
          <w:color w:val="000000"/>
        </w:rPr>
      </w:pPr>
    </w:p>
    <w:p w14:paraId="7CD34AD4" w14:textId="77777777" w:rsidR="00A369DC" w:rsidRDefault="00A369DC" w:rsidP="00291428">
      <w:pPr>
        <w:tabs>
          <w:tab w:val="left" w:pos="2836"/>
        </w:tabs>
        <w:spacing w:line="360" w:lineRule="auto"/>
        <w:ind w:left="1418" w:right="660" w:hanging="360"/>
        <w:jc w:val="center"/>
        <w:rPr>
          <w:rFonts w:ascii="Georgia" w:hAnsi="Georgia"/>
          <w:color w:val="000000"/>
        </w:rPr>
      </w:pPr>
    </w:p>
    <w:p w14:paraId="50EA978F" w14:textId="77777777" w:rsidR="00A369DC" w:rsidRDefault="00A369DC" w:rsidP="00291428">
      <w:pPr>
        <w:tabs>
          <w:tab w:val="left" w:pos="2836"/>
        </w:tabs>
        <w:spacing w:line="360" w:lineRule="auto"/>
        <w:ind w:left="1418" w:right="660" w:hanging="360"/>
        <w:jc w:val="center"/>
        <w:rPr>
          <w:rFonts w:ascii="Georgia" w:hAnsi="Georgia"/>
          <w:color w:val="000000"/>
        </w:rPr>
      </w:pPr>
    </w:p>
    <w:p w14:paraId="52C51C32" w14:textId="77777777" w:rsidR="00A369DC" w:rsidRDefault="00A369DC" w:rsidP="00291428">
      <w:pPr>
        <w:tabs>
          <w:tab w:val="left" w:pos="2836"/>
        </w:tabs>
        <w:spacing w:line="360" w:lineRule="auto"/>
        <w:ind w:left="1418" w:right="660" w:hanging="360"/>
        <w:jc w:val="center"/>
        <w:rPr>
          <w:rFonts w:ascii="Georgia" w:hAnsi="Georgia"/>
          <w:color w:val="000000"/>
        </w:rPr>
      </w:pPr>
    </w:p>
    <w:p w14:paraId="6ED77C6F" w14:textId="77777777" w:rsidR="00A369DC" w:rsidRDefault="00A369DC" w:rsidP="00291428">
      <w:pPr>
        <w:tabs>
          <w:tab w:val="left" w:pos="2836"/>
        </w:tabs>
        <w:spacing w:line="360" w:lineRule="auto"/>
        <w:ind w:left="1418" w:right="660" w:hanging="360"/>
        <w:jc w:val="center"/>
        <w:rPr>
          <w:rFonts w:ascii="Georgia" w:hAnsi="Georgia"/>
          <w:color w:val="000000"/>
        </w:rPr>
      </w:pPr>
    </w:p>
    <w:p w14:paraId="5BCD9918" w14:textId="77777777" w:rsidR="00A369DC" w:rsidRDefault="00A369DC" w:rsidP="00291428">
      <w:pPr>
        <w:tabs>
          <w:tab w:val="left" w:pos="2836"/>
        </w:tabs>
        <w:spacing w:line="360" w:lineRule="auto"/>
        <w:ind w:left="1418" w:right="660" w:hanging="360"/>
        <w:jc w:val="center"/>
        <w:rPr>
          <w:rFonts w:ascii="Georgia" w:hAnsi="Georgia"/>
          <w:color w:val="000000"/>
        </w:rPr>
      </w:pPr>
    </w:p>
    <w:p w14:paraId="797727C6" w14:textId="77777777" w:rsidR="00A369DC" w:rsidRDefault="00A369DC" w:rsidP="00291428">
      <w:pPr>
        <w:tabs>
          <w:tab w:val="left" w:pos="2836"/>
        </w:tabs>
        <w:spacing w:line="360" w:lineRule="auto"/>
        <w:ind w:left="1418" w:right="660" w:hanging="360"/>
        <w:jc w:val="center"/>
        <w:rPr>
          <w:rFonts w:ascii="Georgia" w:hAnsi="Georgia"/>
          <w:color w:val="000000"/>
        </w:rPr>
      </w:pPr>
    </w:p>
    <w:p w14:paraId="6B3DD302" w14:textId="77777777" w:rsidR="00A369DC" w:rsidRDefault="00A369DC" w:rsidP="00291428">
      <w:pPr>
        <w:tabs>
          <w:tab w:val="left" w:pos="2836"/>
        </w:tabs>
        <w:spacing w:line="360" w:lineRule="auto"/>
        <w:ind w:left="1418" w:right="660" w:hanging="360"/>
        <w:jc w:val="center"/>
        <w:rPr>
          <w:rFonts w:ascii="Georgia" w:hAnsi="Georgia"/>
          <w:color w:val="000000"/>
        </w:rPr>
      </w:pPr>
    </w:p>
    <w:p w14:paraId="3DD4EC23" w14:textId="77777777" w:rsidR="00A369DC" w:rsidRDefault="00A369DC" w:rsidP="007F2444">
      <w:pPr>
        <w:spacing w:line="360" w:lineRule="auto"/>
        <w:jc w:val="both"/>
        <w:rPr>
          <w:b/>
          <w:bCs/>
          <w:sz w:val="28"/>
          <w:szCs w:val="26"/>
          <w:u w:val="single"/>
        </w:rPr>
      </w:pPr>
    </w:p>
    <w:p w14:paraId="2C73D0A9" w14:textId="77777777" w:rsidR="00A369DC" w:rsidRPr="005509E6" w:rsidRDefault="00A369DC" w:rsidP="007F2444">
      <w:pPr>
        <w:spacing w:line="360" w:lineRule="auto"/>
        <w:jc w:val="both"/>
        <w:rPr>
          <w:b/>
          <w:bCs/>
          <w:sz w:val="28"/>
          <w:szCs w:val="28"/>
          <w:u w:val="single"/>
        </w:rPr>
      </w:pPr>
      <w:r w:rsidRPr="005509E6">
        <w:rPr>
          <w:b/>
          <w:bCs/>
          <w:sz w:val="28"/>
          <w:szCs w:val="28"/>
          <w:u w:val="single"/>
        </w:rPr>
        <w:t>System Overview:</w:t>
      </w:r>
    </w:p>
    <w:p w14:paraId="7218A3FB" w14:textId="77777777" w:rsidR="00A369DC" w:rsidRPr="005509E6" w:rsidRDefault="00A369DC" w:rsidP="00BF5257">
      <w:pPr>
        <w:spacing w:line="360" w:lineRule="auto"/>
        <w:ind w:left="709"/>
        <w:jc w:val="both"/>
        <w:rPr>
          <w:sz w:val="28"/>
          <w:szCs w:val="28"/>
        </w:rPr>
      </w:pPr>
    </w:p>
    <w:p w14:paraId="3657C40D" w14:textId="77777777" w:rsidR="00A369DC" w:rsidRPr="005509E6" w:rsidRDefault="00A369DC" w:rsidP="00BF5257">
      <w:pPr>
        <w:spacing w:line="360" w:lineRule="auto"/>
        <w:ind w:left="709"/>
        <w:jc w:val="both"/>
        <w:rPr>
          <w:sz w:val="28"/>
          <w:szCs w:val="28"/>
        </w:rPr>
      </w:pPr>
    </w:p>
    <w:p w14:paraId="600907E7" w14:textId="77777777" w:rsidR="00A369DC" w:rsidRPr="005509E6" w:rsidRDefault="00A369DC" w:rsidP="007F2444">
      <w:pPr>
        <w:spacing w:line="360" w:lineRule="auto"/>
        <w:jc w:val="both"/>
        <w:rPr>
          <w:b/>
          <w:sz w:val="28"/>
          <w:szCs w:val="28"/>
        </w:rPr>
      </w:pPr>
      <w:r w:rsidRPr="005509E6">
        <w:rPr>
          <w:b/>
          <w:sz w:val="28"/>
          <w:szCs w:val="28"/>
        </w:rPr>
        <w:t>Admin Modules</w:t>
      </w:r>
    </w:p>
    <w:p w14:paraId="5581194F" w14:textId="77777777" w:rsidR="00A369DC" w:rsidRPr="005509E6" w:rsidRDefault="00A369DC" w:rsidP="007F2444">
      <w:pPr>
        <w:spacing w:line="360" w:lineRule="auto"/>
        <w:jc w:val="both"/>
        <w:rPr>
          <w:sz w:val="28"/>
          <w:szCs w:val="28"/>
        </w:rPr>
      </w:pPr>
    </w:p>
    <w:p w14:paraId="54B4D738" w14:textId="77777777" w:rsidR="00A369DC" w:rsidRPr="005509E6" w:rsidRDefault="00A369DC" w:rsidP="000379EB">
      <w:pPr>
        <w:numPr>
          <w:ilvl w:val="0"/>
          <w:numId w:val="19"/>
        </w:numPr>
        <w:suppressAutoHyphens/>
        <w:autoSpaceDE/>
        <w:autoSpaceDN/>
        <w:spacing w:line="360" w:lineRule="auto"/>
        <w:jc w:val="both"/>
        <w:rPr>
          <w:sz w:val="28"/>
          <w:szCs w:val="28"/>
        </w:rPr>
      </w:pPr>
      <w:r w:rsidRPr="005509E6">
        <w:rPr>
          <w:sz w:val="28"/>
          <w:szCs w:val="28"/>
        </w:rPr>
        <w:t>View Booking Request</w:t>
      </w:r>
    </w:p>
    <w:p w14:paraId="38B17249" w14:textId="77777777" w:rsidR="00A369DC" w:rsidRPr="005509E6" w:rsidRDefault="00A369DC" w:rsidP="000379EB">
      <w:pPr>
        <w:numPr>
          <w:ilvl w:val="0"/>
          <w:numId w:val="19"/>
        </w:numPr>
        <w:suppressAutoHyphens/>
        <w:autoSpaceDE/>
        <w:autoSpaceDN/>
        <w:spacing w:line="360" w:lineRule="auto"/>
        <w:jc w:val="both"/>
        <w:rPr>
          <w:sz w:val="28"/>
          <w:szCs w:val="28"/>
        </w:rPr>
      </w:pPr>
      <w:r w:rsidRPr="005509E6">
        <w:rPr>
          <w:sz w:val="28"/>
          <w:szCs w:val="28"/>
        </w:rPr>
        <w:t>Accept or Reject Booking Request</w:t>
      </w:r>
    </w:p>
    <w:p w14:paraId="0A7A266D" w14:textId="77777777" w:rsidR="00A369DC" w:rsidRPr="005509E6" w:rsidRDefault="00A369DC" w:rsidP="000379EB">
      <w:pPr>
        <w:numPr>
          <w:ilvl w:val="0"/>
          <w:numId w:val="19"/>
        </w:numPr>
        <w:suppressAutoHyphens/>
        <w:autoSpaceDE/>
        <w:autoSpaceDN/>
        <w:spacing w:line="360" w:lineRule="auto"/>
        <w:jc w:val="both"/>
        <w:rPr>
          <w:sz w:val="28"/>
          <w:szCs w:val="28"/>
        </w:rPr>
      </w:pPr>
      <w:r w:rsidRPr="005509E6">
        <w:rPr>
          <w:sz w:val="28"/>
          <w:szCs w:val="28"/>
        </w:rPr>
        <w:t>Manage Users</w:t>
      </w:r>
    </w:p>
    <w:p w14:paraId="0B20D727" w14:textId="77777777" w:rsidR="00A369DC" w:rsidRPr="005509E6" w:rsidRDefault="00A369DC" w:rsidP="000379EB">
      <w:pPr>
        <w:numPr>
          <w:ilvl w:val="0"/>
          <w:numId w:val="19"/>
        </w:numPr>
        <w:suppressAutoHyphens/>
        <w:autoSpaceDE/>
        <w:autoSpaceDN/>
        <w:spacing w:line="360" w:lineRule="auto"/>
        <w:jc w:val="both"/>
        <w:rPr>
          <w:sz w:val="28"/>
          <w:szCs w:val="28"/>
        </w:rPr>
      </w:pPr>
      <w:r w:rsidRPr="005509E6">
        <w:rPr>
          <w:sz w:val="28"/>
          <w:szCs w:val="28"/>
        </w:rPr>
        <w:t>Manage Feedback</w:t>
      </w:r>
    </w:p>
    <w:p w14:paraId="05EAA573" w14:textId="77777777" w:rsidR="00A369DC" w:rsidRPr="005509E6" w:rsidRDefault="00A369DC" w:rsidP="00DE6DA2">
      <w:pPr>
        <w:spacing w:line="360" w:lineRule="auto"/>
        <w:ind w:left="720"/>
        <w:jc w:val="both"/>
        <w:rPr>
          <w:sz w:val="28"/>
          <w:szCs w:val="28"/>
        </w:rPr>
      </w:pPr>
    </w:p>
    <w:p w14:paraId="15D9DBAF" w14:textId="77777777" w:rsidR="00A369DC" w:rsidRPr="005509E6" w:rsidRDefault="00A369DC" w:rsidP="007F2444">
      <w:pPr>
        <w:spacing w:line="360" w:lineRule="auto"/>
        <w:jc w:val="both"/>
        <w:rPr>
          <w:sz w:val="28"/>
          <w:szCs w:val="28"/>
        </w:rPr>
      </w:pPr>
    </w:p>
    <w:p w14:paraId="61CD972C" w14:textId="77777777" w:rsidR="00A369DC" w:rsidRPr="005509E6" w:rsidRDefault="00A369DC" w:rsidP="007F2444">
      <w:pPr>
        <w:spacing w:line="360" w:lineRule="auto"/>
        <w:jc w:val="both"/>
        <w:rPr>
          <w:b/>
          <w:sz w:val="28"/>
          <w:szCs w:val="28"/>
        </w:rPr>
      </w:pPr>
      <w:r w:rsidRPr="005509E6">
        <w:rPr>
          <w:b/>
          <w:sz w:val="28"/>
          <w:szCs w:val="28"/>
        </w:rPr>
        <w:t>User(Customer) Modules</w:t>
      </w:r>
    </w:p>
    <w:p w14:paraId="272D6195" w14:textId="77777777" w:rsidR="00A369DC" w:rsidRPr="005509E6" w:rsidRDefault="00A369DC" w:rsidP="007F2444">
      <w:pPr>
        <w:spacing w:line="360" w:lineRule="auto"/>
        <w:jc w:val="both"/>
        <w:rPr>
          <w:b/>
          <w:sz w:val="28"/>
          <w:szCs w:val="28"/>
        </w:rPr>
      </w:pPr>
    </w:p>
    <w:p w14:paraId="13054881" w14:textId="77777777" w:rsidR="00A369DC" w:rsidRPr="005509E6" w:rsidRDefault="00A369DC" w:rsidP="000379EB">
      <w:pPr>
        <w:numPr>
          <w:ilvl w:val="0"/>
          <w:numId w:val="18"/>
        </w:numPr>
        <w:suppressAutoHyphens/>
        <w:autoSpaceDE/>
        <w:autoSpaceDN/>
        <w:spacing w:line="360" w:lineRule="auto"/>
        <w:jc w:val="both"/>
        <w:rPr>
          <w:sz w:val="28"/>
          <w:szCs w:val="28"/>
        </w:rPr>
      </w:pPr>
      <w:r w:rsidRPr="005509E6">
        <w:rPr>
          <w:sz w:val="28"/>
          <w:szCs w:val="28"/>
        </w:rPr>
        <w:t>Book Table</w:t>
      </w:r>
    </w:p>
    <w:p w14:paraId="4CBB3941" w14:textId="77777777" w:rsidR="00A369DC" w:rsidRPr="005509E6" w:rsidRDefault="00A369DC" w:rsidP="000379EB">
      <w:pPr>
        <w:numPr>
          <w:ilvl w:val="0"/>
          <w:numId w:val="18"/>
        </w:numPr>
        <w:suppressAutoHyphens/>
        <w:autoSpaceDE/>
        <w:autoSpaceDN/>
        <w:spacing w:line="360" w:lineRule="auto"/>
        <w:jc w:val="both"/>
        <w:rPr>
          <w:sz w:val="28"/>
          <w:szCs w:val="28"/>
        </w:rPr>
      </w:pPr>
      <w:r w:rsidRPr="005509E6">
        <w:rPr>
          <w:sz w:val="28"/>
          <w:szCs w:val="28"/>
        </w:rPr>
        <w:t xml:space="preserve">View Booking </w:t>
      </w:r>
    </w:p>
    <w:p w14:paraId="45905BE3" w14:textId="77777777" w:rsidR="00A369DC" w:rsidRPr="005509E6" w:rsidRDefault="00A369DC" w:rsidP="000379EB">
      <w:pPr>
        <w:numPr>
          <w:ilvl w:val="0"/>
          <w:numId w:val="18"/>
        </w:numPr>
        <w:suppressAutoHyphens/>
        <w:autoSpaceDE/>
        <w:autoSpaceDN/>
        <w:spacing w:line="360" w:lineRule="auto"/>
        <w:jc w:val="both"/>
        <w:rPr>
          <w:sz w:val="28"/>
          <w:szCs w:val="28"/>
        </w:rPr>
      </w:pPr>
      <w:r w:rsidRPr="005509E6">
        <w:rPr>
          <w:sz w:val="28"/>
          <w:szCs w:val="28"/>
        </w:rPr>
        <w:t>Cancel Booking</w:t>
      </w:r>
    </w:p>
    <w:p w14:paraId="4E21F52C" w14:textId="77777777" w:rsidR="00A369DC" w:rsidRPr="005509E6" w:rsidRDefault="00A369DC" w:rsidP="000379EB">
      <w:pPr>
        <w:numPr>
          <w:ilvl w:val="0"/>
          <w:numId w:val="18"/>
        </w:numPr>
        <w:suppressAutoHyphens/>
        <w:autoSpaceDE/>
        <w:autoSpaceDN/>
        <w:spacing w:line="360" w:lineRule="auto"/>
        <w:jc w:val="both"/>
        <w:rPr>
          <w:sz w:val="28"/>
          <w:szCs w:val="28"/>
        </w:rPr>
      </w:pPr>
      <w:r w:rsidRPr="005509E6">
        <w:rPr>
          <w:sz w:val="28"/>
          <w:szCs w:val="28"/>
        </w:rPr>
        <w:t>Send Feedback</w:t>
      </w:r>
    </w:p>
    <w:p w14:paraId="07C76D6F" w14:textId="77777777" w:rsidR="00A369DC" w:rsidRDefault="00A369DC" w:rsidP="007F2444">
      <w:pPr>
        <w:spacing w:line="360" w:lineRule="auto"/>
        <w:jc w:val="both"/>
      </w:pPr>
    </w:p>
    <w:p w14:paraId="08BDE3A4" w14:textId="77777777" w:rsidR="00A369DC" w:rsidRDefault="00A369DC" w:rsidP="007F2444">
      <w:pPr>
        <w:spacing w:line="360" w:lineRule="auto"/>
        <w:jc w:val="both"/>
      </w:pPr>
    </w:p>
    <w:p w14:paraId="77D2B369" w14:textId="77777777" w:rsidR="00A369DC" w:rsidRDefault="00A369DC" w:rsidP="007F2444">
      <w:pPr>
        <w:spacing w:line="360" w:lineRule="auto"/>
        <w:jc w:val="both"/>
      </w:pPr>
    </w:p>
    <w:p w14:paraId="6939C31F" w14:textId="77777777" w:rsidR="00A369DC" w:rsidRPr="00464E49" w:rsidRDefault="00A369DC" w:rsidP="007F2444">
      <w:pPr>
        <w:spacing w:line="360" w:lineRule="auto"/>
        <w:jc w:val="both"/>
      </w:pPr>
    </w:p>
    <w:p w14:paraId="67FF5F64" w14:textId="77777777" w:rsidR="00A369DC" w:rsidRPr="00687B2B" w:rsidRDefault="00A369DC" w:rsidP="007F2444">
      <w:pPr>
        <w:spacing w:line="360" w:lineRule="auto"/>
        <w:jc w:val="both"/>
      </w:pPr>
    </w:p>
    <w:p w14:paraId="4AFB6515" w14:textId="77777777" w:rsidR="00A369DC" w:rsidRPr="00687B2B" w:rsidRDefault="00A369DC" w:rsidP="007F2444">
      <w:pPr>
        <w:spacing w:line="360" w:lineRule="auto"/>
        <w:jc w:val="both"/>
      </w:pPr>
    </w:p>
    <w:p w14:paraId="2961A3BB" w14:textId="77777777" w:rsidR="00A369DC" w:rsidRPr="00687B2B" w:rsidRDefault="00A369DC" w:rsidP="007F2444">
      <w:pPr>
        <w:spacing w:line="360" w:lineRule="auto"/>
        <w:jc w:val="both"/>
      </w:pPr>
    </w:p>
    <w:p w14:paraId="21D31341" w14:textId="77777777" w:rsidR="00A369DC" w:rsidRPr="00687B2B" w:rsidRDefault="00A369DC" w:rsidP="007F2444">
      <w:pPr>
        <w:spacing w:line="360" w:lineRule="auto"/>
        <w:jc w:val="both"/>
      </w:pPr>
    </w:p>
    <w:p w14:paraId="399661AE" w14:textId="77777777" w:rsidR="00A369DC" w:rsidRDefault="00A369DC" w:rsidP="007F2444">
      <w:pPr>
        <w:spacing w:line="360" w:lineRule="auto"/>
        <w:jc w:val="both"/>
      </w:pPr>
    </w:p>
    <w:p w14:paraId="592E2B79" w14:textId="77777777" w:rsidR="00A369DC" w:rsidRDefault="00A369DC" w:rsidP="007F2444">
      <w:pPr>
        <w:spacing w:line="360" w:lineRule="auto"/>
        <w:jc w:val="both"/>
      </w:pPr>
    </w:p>
    <w:p w14:paraId="5B46A3F0" w14:textId="77777777" w:rsidR="00A369DC" w:rsidRDefault="00A369DC" w:rsidP="007F2444">
      <w:pPr>
        <w:spacing w:line="360" w:lineRule="auto"/>
        <w:jc w:val="both"/>
      </w:pPr>
    </w:p>
    <w:p w14:paraId="400C0601" w14:textId="77777777" w:rsidR="00A369DC" w:rsidRDefault="00A369DC" w:rsidP="007F2444">
      <w:pPr>
        <w:spacing w:line="360" w:lineRule="auto"/>
        <w:jc w:val="both"/>
      </w:pPr>
    </w:p>
    <w:p w14:paraId="284F29B5" w14:textId="77777777" w:rsidR="00A369DC" w:rsidRDefault="00A369DC" w:rsidP="002A65C7">
      <w:pPr>
        <w:snapToGrid w:val="0"/>
        <w:spacing w:line="360" w:lineRule="auto"/>
        <w:ind w:right="675"/>
        <w:jc w:val="both"/>
      </w:pPr>
    </w:p>
    <w:p w14:paraId="7FFFDA52" w14:textId="77777777" w:rsidR="00A369DC" w:rsidRDefault="00A369DC" w:rsidP="002A65C7">
      <w:pPr>
        <w:snapToGrid w:val="0"/>
        <w:spacing w:line="360" w:lineRule="auto"/>
        <w:ind w:right="675"/>
        <w:jc w:val="both"/>
      </w:pPr>
    </w:p>
    <w:p w14:paraId="15676644" w14:textId="77777777" w:rsidR="00A369DC" w:rsidRDefault="00A369DC" w:rsidP="002A65C7">
      <w:pPr>
        <w:snapToGrid w:val="0"/>
        <w:spacing w:line="360" w:lineRule="auto"/>
        <w:ind w:right="675"/>
        <w:jc w:val="both"/>
      </w:pPr>
    </w:p>
    <w:p w14:paraId="3ACAF686" w14:textId="77777777" w:rsidR="00A369DC" w:rsidRDefault="00A369DC" w:rsidP="002A65C7">
      <w:pPr>
        <w:snapToGrid w:val="0"/>
        <w:spacing w:line="360" w:lineRule="auto"/>
        <w:ind w:right="675"/>
        <w:jc w:val="both"/>
      </w:pPr>
    </w:p>
    <w:p w14:paraId="176058E2" w14:textId="77777777" w:rsidR="00A369DC" w:rsidRDefault="00A369DC" w:rsidP="002A65C7">
      <w:pPr>
        <w:snapToGrid w:val="0"/>
        <w:spacing w:line="360" w:lineRule="auto"/>
        <w:ind w:right="675"/>
        <w:jc w:val="both"/>
      </w:pPr>
    </w:p>
    <w:p w14:paraId="663EA6A6" w14:textId="77777777" w:rsidR="00A369DC" w:rsidRDefault="00A369DC" w:rsidP="002A65C7">
      <w:pPr>
        <w:snapToGrid w:val="0"/>
        <w:spacing w:line="360" w:lineRule="auto"/>
        <w:ind w:right="675"/>
        <w:jc w:val="both"/>
      </w:pPr>
    </w:p>
    <w:p w14:paraId="0C8C1243" w14:textId="77777777" w:rsidR="00A369DC" w:rsidRPr="00B320C4" w:rsidRDefault="00642290" w:rsidP="001D7AD9">
      <w:pPr>
        <w:snapToGrid w:val="0"/>
        <w:spacing w:line="360" w:lineRule="auto"/>
        <w:ind w:left="1418" w:right="675"/>
        <w:jc w:val="both"/>
        <w:rPr>
          <w:b/>
          <w:bCs/>
          <w:sz w:val="72"/>
        </w:rPr>
      </w:pPr>
      <w:r>
        <w:rPr>
          <w:noProof/>
          <w:sz w:val="24"/>
        </w:rPr>
        <w:pict w14:anchorId="223E6A4A">
          <v:group id="_x0000_s1165" style="position:absolute;left:0;text-align:left;margin-left:18.75pt;margin-top:5.4pt;width:282.15pt;height:108pt;z-index:251678720" coordorigin="1470,1242" coordsize="5643,2160">
            <v:line id="_x0000_s1166" style="position:absolute" from="2437,1242" to="2437,3402" strokeweight=".26mm">
              <v:stroke joinstyle="miter"/>
            </v:line>
            <v:line id="_x0000_s1167" style="position:absolute" from="1470,2683" to="7113,2683" strokeweight=".26mm">
              <v:stroke joinstyle="miter"/>
            </v:line>
          </v:group>
        </w:pict>
      </w:r>
      <w:r w:rsidR="00A369DC" w:rsidRPr="00B320C4">
        <w:rPr>
          <w:b/>
          <w:bCs/>
          <w:sz w:val="96"/>
          <w:szCs w:val="96"/>
        </w:rPr>
        <w:t>C</w:t>
      </w:r>
      <w:r w:rsidR="00A369DC" w:rsidRPr="00B320C4">
        <w:rPr>
          <w:b/>
          <w:bCs/>
          <w:sz w:val="52"/>
        </w:rPr>
        <w:t xml:space="preserve">HAPTER  </w:t>
      </w:r>
      <w:r w:rsidR="00A369DC" w:rsidRPr="00B320C4">
        <w:rPr>
          <w:sz w:val="72"/>
        </w:rPr>
        <w:t>#</w:t>
      </w:r>
      <w:r w:rsidR="00A369DC" w:rsidRPr="00B320C4">
        <w:rPr>
          <w:b/>
          <w:bCs/>
          <w:sz w:val="72"/>
        </w:rPr>
        <w:t xml:space="preserve"> 4 </w:t>
      </w:r>
    </w:p>
    <w:p w14:paraId="74A553A7" w14:textId="77777777" w:rsidR="00A369DC" w:rsidRPr="00B320C4" w:rsidRDefault="00A369DC" w:rsidP="00756D01">
      <w:pPr>
        <w:spacing w:line="360" w:lineRule="auto"/>
        <w:jc w:val="both"/>
        <w:rPr>
          <w:b/>
          <w:bCs/>
          <w:sz w:val="56"/>
          <w:szCs w:val="56"/>
          <w:u w:val="single"/>
        </w:rPr>
      </w:pPr>
      <w:r>
        <w:rPr>
          <w:rFonts w:ascii="Monotype Corsiva" w:hAnsi="Monotype Corsiva"/>
          <w:b/>
          <w:bCs/>
          <w:sz w:val="72"/>
        </w:rPr>
        <w:t xml:space="preserve">         </w:t>
      </w:r>
      <w:r w:rsidRPr="00B320C4">
        <w:rPr>
          <w:b/>
          <w:bCs/>
          <w:sz w:val="56"/>
          <w:szCs w:val="56"/>
          <w:u w:val="single"/>
        </w:rPr>
        <w:t>Implementation issues</w:t>
      </w:r>
      <w:r w:rsidRPr="00B320C4">
        <w:rPr>
          <w:b/>
          <w:bCs/>
          <w:sz w:val="56"/>
          <w:szCs w:val="56"/>
        </w:rPr>
        <w:t xml:space="preserve"> </w:t>
      </w:r>
      <w:r w:rsidRPr="00B320C4">
        <w:rPr>
          <w:b/>
          <w:bCs/>
          <w:sz w:val="56"/>
          <w:szCs w:val="56"/>
        </w:rPr>
        <w:tab/>
      </w:r>
      <w:r w:rsidRPr="00B320C4">
        <w:rPr>
          <w:b/>
          <w:bCs/>
          <w:sz w:val="56"/>
          <w:szCs w:val="56"/>
        </w:rPr>
        <w:tab/>
      </w:r>
      <w:r w:rsidRPr="00B320C4">
        <w:rPr>
          <w:b/>
          <w:bCs/>
          <w:sz w:val="56"/>
          <w:szCs w:val="56"/>
        </w:rPr>
        <w:tab/>
      </w:r>
      <w:r w:rsidRPr="00B320C4">
        <w:rPr>
          <w:b/>
          <w:bCs/>
          <w:sz w:val="56"/>
          <w:szCs w:val="56"/>
        </w:rPr>
        <w:tab/>
      </w:r>
      <w:r w:rsidRPr="00B320C4">
        <w:rPr>
          <w:b/>
          <w:bCs/>
          <w:sz w:val="56"/>
          <w:szCs w:val="56"/>
        </w:rPr>
        <w:tab/>
      </w:r>
      <w:r w:rsidRPr="00B320C4">
        <w:rPr>
          <w:b/>
          <w:bCs/>
          <w:sz w:val="56"/>
          <w:szCs w:val="56"/>
        </w:rPr>
        <w:tab/>
      </w:r>
      <w:r w:rsidRPr="00B320C4">
        <w:rPr>
          <w:b/>
          <w:bCs/>
          <w:sz w:val="72"/>
        </w:rPr>
        <w:t xml:space="preserve">        </w:t>
      </w:r>
    </w:p>
    <w:p w14:paraId="05871A2B" w14:textId="77777777" w:rsidR="00A369DC" w:rsidRPr="005509E6" w:rsidRDefault="00A369DC" w:rsidP="00B320C4">
      <w:pPr>
        <w:spacing w:line="360" w:lineRule="auto"/>
        <w:jc w:val="both"/>
        <w:rPr>
          <w:b/>
          <w:sz w:val="28"/>
          <w:szCs w:val="28"/>
        </w:rPr>
      </w:pPr>
      <w:r w:rsidRPr="005509E6">
        <w:rPr>
          <w:b/>
          <w:sz w:val="28"/>
          <w:szCs w:val="28"/>
        </w:rPr>
        <w:t>4.1 PHP</w:t>
      </w:r>
    </w:p>
    <w:p w14:paraId="2B0397B3" w14:textId="77777777" w:rsidR="00A369DC" w:rsidRPr="005509E6" w:rsidRDefault="00A369DC" w:rsidP="00B320C4">
      <w:pPr>
        <w:jc w:val="both"/>
        <w:rPr>
          <w:b/>
          <w:sz w:val="28"/>
          <w:szCs w:val="28"/>
        </w:rPr>
      </w:pPr>
      <w:r w:rsidRPr="005509E6">
        <w:rPr>
          <w:b/>
          <w:sz w:val="28"/>
          <w:szCs w:val="28"/>
        </w:rPr>
        <w:t>Definition of PHP:</w:t>
      </w:r>
    </w:p>
    <w:p w14:paraId="43DF6AB8" w14:textId="77777777" w:rsidR="00A369DC" w:rsidRPr="005509E6" w:rsidRDefault="00A369DC" w:rsidP="00CF3951">
      <w:pPr>
        <w:rPr>
          <w:b/>
          <w:sz w:val="28"/>
          <w:szCs w:val="28"/>
        </w:rPr>
      </w:pPr>
    </w:p>
    <w:p w14:paraId="6D0DF3A0" w14:textId="598D539B" w:rsidR="00A369DC" w:rsidRPr="005509E6" w:rsidRDefault="005509E6" w:rsidP="00B320C4">
      <w:pPr>
        <w:spacing w:line="360" w:lineRule="auto"/>
        <w:jc w:val="both"/>
        <w:rPr>
          <w:sz w:val="28"/>
          <w:szCs w:val="28"/>
        </w:rPr>
      </w:pPr>
      <w:r>
        <w:rPr>
          <w:sz w:val="28"/>
          <w:szCs w:val="28"/>
        </w:rPr>
        <w:t xml:space="preserve">                </w:t>
      </w:r>
      <w:r w:rsidR="00A369DC" w:rsidRPr="005509E6">
        <w:rPr>
          <w:sz w:val="28"/>
          <w:szCs w:val="28"/>
        </w:rPr>
        <w:t xml:space="preserve">PHP can be defined as a programming language for Database access from the web's browser. In other words, it is an HTML-embedded scripting language. It focuses on the logic of how a page responds to user input and not how the page looks that i.e. not the primary appearance of the page. </w:t>
      </w:r>
    </w:p>
    <w:p w14:paraId="4B4838B6" w14:textId="77777777" w:rsidR="00A369DC" w:rsidRPr="005509E6" w:rsidRDefault="00A369DC" w:rsidP="00B320C4">
      <w:pPr>
        <w:spacing w:line="360" w:lineRule="auto"/>
        <w:jc w:val="both"/>
        <w:rPr>
          <w:sz w:val="28"/>
          <w:szCs w:val="28"/>
        </w:rPr>
      </w:pPr>
      <w:r w:rsidRPr="005509E6">
        <w:rPr>
          <w:sz w:val="28"/>
          <w:szCs w:val="28"/>
        </w:rPr>
        <w:t>PHP runs on the server side, which means that the web server that sends an HTML file to a user's browser, will carry out the instructions found in the embedded PHP code first, and then send the output of the PHP code along with the HTML code. The result is a webpage with dynamic content.</w:t>
      </w:r>
    </w:p>
    <w:p w14:paraId="2CB47410" w14:textId="77777777" w:rsidR="00A369DC" w:rsidRPr="005509E6" w:rsidRDefault="00A369DC" w:rsidP="00B320C4">
      <w:pPr>
        <w:spacing w:line="360" w:lineRule="auto"/>
        <w:jc w:val="both"/>
        <w:rPr>
          <w:sz w:val="28"/>
          <w:szCs w:val="28"/>
        </w:rPr>
      </w:pPr>
      <w:r w:rsidRPr="005509E6">
        <w:rPr>
          <w:b/>
          <w:bCs/>
          <w:sz w:val="28"/>
          <w:szCs w:val="28"/>
        </w:rPr>
        <w:t xml:space="preserve"> Brief History on PHP:</w:t>
      </w:r>
    </w:p>
    <w:p w14:paraId="21D54A67" w14:textId="77777777" w:rsidR="00A369DC" w:rsidRPr="005509E6" w:rsidRDefault="00A369DC" w:rsidP="00B320C4">
      <w:pPr>
        <w:spacing w:line="360" w:lineRule="auto"/>
        <w:jc w:val="both"/>
        <w:rPr>
          <w:bCs/>
          <w:sz w:val="28"/>
          <w:szCs w:val="28"/>
        </w:rPr>
      </w:pPr>
      <w:r w:rsidRPr="005509E6">
        <w:rPr>
          <w:bCs/>
          <w:sz w:val="28"/>
          <w:szCs w:val="28"/>
        </w:rPr>
        <w:t xml:space="preserve">PHP is a language for creating website that can be more or less interactive.  It was </w:t>
      </w:r>
      <w:r w:rsidRPr="005509E6">
        <w:rPr>
          <w:bCs/>
          <w:sz w:val="28"/>
          <w:szCs w:val="28"/>
        </w:rPr>
        <w:lastRenderedPageBreak/>
        <w:t>created in 1994 by Rasmus Lerdorf who was a software engineer and who was part of the Apache Team. In the same year, he created a package, added some database support and called it PHP/FI (Form Interpretation).</w:t>
      </w:r>
    </w:p>
    <w:p w14:paraId="0E941AED" w14:textId="77777777" w:rsidR="00A369DC" w:rsidRPr="00687B2B" w:rsidRDefault="00A369DC" w:rsidP="00B320C4">
      <w:pPr>
        <w:spacing w:line="360" w:lineRule="auto"/>
        <w:jc w:val="both"/>
        <w:rPr>
          <w:bCs/>
        </w:rPr>
      </w:pPr>
      <w:r w:rsidRPr="005509E6">
        <w:rPr>
          <w:bCs/>
          <w:sz w:val="28"/>
          <w:szCs w:val="28"/>
        </w:rPr>
        <w:t>In 1995, it was called the Personal Home Page Tool then was released as version2 with a name called PHP/FI (a form interpreter responsible for analyzing queries). In mid of 1997, more than 50,000 websites began using PHP and in October, 1998, there was an increase in the number of websites using PHP which</w:t>
      </w:r>
      <w:r w:rsidRPr="00687B2B">
        <w:rPr>
          <w:bCs/>
        </w:rPr>
        <w:t xml:space="preserve"> was about 100,000. </w:t>
      </w:r>
    </w:p>
    <w:p w14:paraId="62D9B0D7" w14:textId="77777777" w:rsidR="00A369DC" w:rsidRDefault="00A369DC" w:rsidP="00B320C4">
      <w:pPr>
        <w:spacing w:line="360" w:lineRule="auto"/>
        <w:jc w:val="both"/>
        <w:rPr>
          <w:bCs/>
        </w:rPr>
      </w:pPr>
      <w:r w:rsidRPr="00687B2B">
        <w:rPr>
          <w:bCs/>
        </w:rPr>
        <w:t xml:space="preserve">In 2000, there was a release of PHP 4.0.2. And currently over 1,000,000 sites in the whole world are using PHP. </w:t>
      </w:r>
    </w:p>
    <w:p w14:paraId="54621187" w14:textId="77777777" w:rsidR="00A369DC" w:rsidRDefault="00A369DC" w:rsidP="00B320C4">
      <w:pPr>
        <w:spacing w:line="360" w:lineRule="auto"/>
        <w:jc w:val="both"/>
        <w:rPr>
          <w:bCs/>
        </w:rPr>
      </w:pPr>
    </w:p>
    <w:p w14:paraId="514757AF" w14:textId="77777777" w:rsidR="00A369DC" w:rsidRDefault="00A369DC" w:rsidP="00B320C4">
      <w:pPr>
        <w:spacing w:line="360" w:lineRule="auto"/>
        <w:jc w:val="both"/>
        <w:rPr>
          <w:bCs/>
        </w:rPr>
      </w:pPr>
    </w:p>
    <w:p w14:paraId="38FBC724" w14:textId="77777777" w:rsidR="00A369DC" w:rsidRDefault="00A369DC" w:rsidP="00B320C4">
      <w:pPr>
        <w:spacing w:line="360" w:lineRule="auto"/>
        <w:jc w:val="both"/>
        <w:rPr>
          <w:bCs/>
        </w:rPr>
      </w:pPr>
    </w:p>
    <w:p w14:paraId="2E137F81" w14:textId="77777777" w:rsidR="00A369DC" w:rsidRPr="00687B2B" w:rsidRDefault="00A369DC" w:rsidP="00B320C4">
      <w:pPr>
        <w:spacing w:line="360" w:lineRule="auto"/>
        <w:jc w:val="both"/>
        <w:rPr>
          <w:bCs/>
        </w:rPr>
      </w:pPr>
    </w:p>
    <w:p w14:paraId="3D0F4005" w14:textId="77777777" w:rsidR="00A369DC" w:rsidRDefault="00A369DC" w:rsidP="006D157F">
      <w:pPr>
        <w:spacing w:line="360" w:lineRule="auto"/>
        <w:jc w:val="both"/>
        <w:rPr>
          <w:b/>
          <w:sz w:val="28"/>
          <w:szCs w:val="28"/>
        </w:rPr>
      </w:pPr>
      <w:r w:rsidRPr="002A65C7">
        <w:rPr>
          <w:b/>
          <w:sz w:val="28"/>
          <w:szCs w:val="28"/>
        </w:rPr>
        <w:t>4.2 HTML</w:t>
      </w:r>
    </w:p>
    <w:p w14:paraId="0D17D696" w14:textId="77777777" w:rsidR="00A369DC" w:rsidRPr="002A65C7" w:rsidRDefault="00A369DC" w:rsidP="006D157F">
      <w:pPr>
        <w:spacing w:line="360" w:lineRule="auto"/>
        <w:jc w:val="both"/>
        <w:rPr>
          <w:b/>
          <w:sz w:val="28"/>
          <w:szCs w:val="28"/>
        </w:rPr>
      </w:pPr>
    </w:p>
    <w:p w14:paraId="668FF901" w14:textId="5857001A" w:rsidR="00A369DC" w:rsidRPr="002A65C7" w:rsidRDefault="005509E6" w:rsidP="00A42626">
      <w:pPr>
        <w:spacing w:line="360" w:lineRule="auto"/>
        <w:jc w:val="both"/>
        <w:rPr>
          <w:sz w:val="28"/>
          <w:szCs w:val="28"/>
        </w:rPr>
      </w:pPr>
      <w:r>
        <w:rPr>
          <w:color w:val="000000"/>
          <w:sz w:val="28"/>
          <w:szCs w:val="28"/>
          <w:shd w:val="clear" w:color="auto" w:fill="FFFFFF"/>
        </w:rPr>
        <w:t xml:space="preserve">                </w:t>
      </w:r>
      <w:r w:rsidR="00A369DC" w:rsidRPr="002A65C7">
        <w:rPr>
          <w:color w:val="000000"/>
          <w:sz w:val="28"/>
          <w:szCs w:val="28"/>
          <w:shd w:val="clear" w:color="auto" w:fill="FFFFFF"/>
        </w:rPr>
        <w:t>HTML (Hypertext Markup Language) is the set of</w:t>
      </w:r>
      <w:r w:rsidR="00A369DC" w:rsidRPr="002A65C7">
        <w:rPr>
          <w:rStyle w:val="apple-converted-space"/>
          <w:color w:val="000000"/>
          <w:sz w:val="28"/>
          <w:szCs w:val="28"/>
          <w:shd w:val="clear" w:color="auto" w:fill="FFFFFF"/>
        </w:rPr>
        <w:t> </w:t>
      </w:r>
      <w:r w:rsidR="00A369DC" w:rsidRPr="002A65C7">
        <w:rPr>
          <w:sz w:val="28"/>
          <w:szCs w:val="28"/>
          <w:shd w:val="clear" w:color="auto" w:fill="FFFFFF"/>
        </w:rPr>
        <w:t>markup</w:t>
      </w:r>
      <w:r w:rsidR="00A369DC" w:rsidRPr="002A65C7">
        <w:rPr>
          <w:rStyle w:val="apple-converted-space"/>
          <w:color w:val="000000"/>
          <w:sz w:val="28"/>
          <w:szCs w:val="28"/>
          <w:shd w:val="clear" w:color="auto" w:fill="FFFFFF"/>
        </w:rPr>
        <w:t> </w:t>
      </w:r>
      <w:r w:rsidR="00A369DC" w:rsidRPr="002A65C7">
        <w:rPr>
          <w:color w:val="000000"/>
          <w:sz w:val="28"/>
          <w:szCs w:val="28"/>
          <w:shd w:val="clear" w:color="auto" w:fill="FFFFFF"/>
        </w:rPr>
        <w:t>symbols or codes inserted in a file intended for display on a World Wide Web</w:t>
      </w:r>
      <w:r w:rsidR="00A369DC" w:rsidRPr="002A65C7">
        <w:rPr>
          <w:rStyle w:val="apple-converted-space"/>
          <w:color w:val="000000"/>
          <w:sz w:val="28"/>
          <w:szCs w:val="28"/>
          <w:shd w:val="clear" w:color="auto" w:fill="FFFFFF"/>
        </w:rPr>
        <w:t> </w:t>
      </w:r>
      <w:r w:rsidR="00A369DC" w:rsidRPr="002A65C7">
        <w:rPr>
          <w:sz w:val="28"/>
          <w:szCs w:val="28"/>
          <w:shd w:val="clear" w:color="auto" w:fill="FFFFFF"/>
        </w:rPr>
        <w:t>browser</w:t>
      </w:r>
      <w:r w:rsidR="00A369DC" w:rsidRPr="002A65C7">
        <w:rPr>
          <w:rStyle w:val="apple-converted-space"/>
          <w:color w:val="000000"/>
          <w:sz w:val="28"/>
          <w:szCs w:val="28"/>
          <w:shd w:val="clear" w:color="auto" w:fill="FFFFFF"/>
        </w:rPr>
        <w:t> </w:t>
      </w:r>
      <w:r w:rsidR="00A369DC" w:rsidRPr="002A65C7">
        <w:rPr>
          <w:color w:val="000000"/>
          <w:sz w:val="28"/>
          <w:szCs w:val="28"/>
          <w:shd w:val="clear" w:color="auto" w:fill="FFFFFF"/>
        </w:rPr>
        <w:t>page. The markup tells the Web browser how to display a Web page's words and images for the user. Each individual markup code is referred to as an element (but many people also refer to it as a</w:t>
      </w:r>
      <w:r w:rsidR="00A369DC" w:rsidRPr="002A65C7">
        <w:rPr>
          <w:rStyle w:val="apple-converted-space"/>
          <w:color w:val="000000"/>
          <w:sz w:val="28"/>
          <w:szCs w:val="28"/>
          <w:shd w:val="clear" w:color="auto" w:fill="FFFFFF"/>
        </w:rPr>
        <w:t> </w:t>
      </w:r>
      <w:r w:rsidR="00A369DC" w:rsidRPr="002A65C7">
        <w:rPr>
          <w:sz w:val="28"/>
          <w:szCs w:val="28"/>
          <w:shd w:val="clear" w:color="auto" w:fill="FFFFFF"/>
        </w:rPr>
        <w:t>tag</w:t>
      </w:r>
      <w:r w:rsidR="00A369DC" w:rsidRPr="002A65C7">
        <w:rPr>
          <w:color w:val="000000"/>
          <w:sz w:val="28"/>
          <w:szCs w:val="28"/>
          <w:shd w:val="clear" w:color="auto" w:fill="FFFFFF"/>
        </w:rPr>
        <w:t>). Some elements come in pairs that indicate when some display effect is to begin and when it is to end.</w:t>
      </w:r>
    </w:p>
    <w:p w14:paraId="3C508443" w14:textId="77777777" w:rsidR="00A369DC" w:rsidRDefault="00A369DC" w:rsidP="00CF3951">
      <w:pPr>
        <w:spacing w:line="360" w:lineRule="auto"/>
        <w:jc w:val="both"/>
      </w:pPr>
    </w:p>
    <w:p w14:paraId="77EEE391" w14:textId="77777777" w:rsidR="00A369DC" w:rsidRDefault="00A369DC" w:rsidP="00CF3951">
      <w:pPr>
        <w:spacing w:line="360" w:lineRule="auto"/>
        <w:jc w:val="both"/>
      </w:pPr>
    </w:p>
    <w:p w14:paraId="229D1ABA" w14:textId="77777777" w:rsidR="00A369DC" w:rsidRDefault="00A369DC" w:rsidP="00CF3951">
      <w:pPr>
        <w:spacing w:line="360" w:lineRule="auto"/>
        <w:jc w:val="both"/>
      </w:pPr>
    </w:p>
    <w:p w14:paraId="00171E87" w14:textId="77777777" w:rsidR="00A369DC" w:rsidRDefault="00A369DC" w:rsidP="00CF3951">
      <w:pPr>
        <w:spacing w:line="360" w:lineRule="auto"/>
        <w:jc w:val="both"/>
      </w:pPr>
    </w:p>
    <w:p w14:paraId="11FAC310" w14:textId="77777777" w:rsidR="00A369DC" w:rsidRDefault="00A369DC" w:rsidP="00CF3951">
      <w:pPr>
        <w:spacing w:line="360" w:lineRule="auto"/>
        <w:jc w:val="both"/>
      </w:pPr>
    </w:p>
    <w:p w14:paraId="5C1A021F" w14:textId="77777777" w:rsidR="00A369DC" w:rsidRDefault="00A369DC" w:rsidP="00CF3951">
      <w:pPr>
        <w:spacing w:line="360" w:lineRule="auto"/>
        <w:jc w:val="both"/>
      </w:pPr>
    </w:p>
    <w:p w14:paraId="6CD0476E" w14:textId="77777777" w:rsidR="00A369DC" w:rsidRDefault="00A369DC" w:rsidP="00CF3951">
      <w:pPr>
        <w:spacing w:line="360" w:lineRule="auto"/>
        <w:jc w:val="both"/>
      </w:pPr>
    </w:p>
    <w:p w14:paraId="0D512B5E" w14:textId="77777777" w:rsidR="00A369DC" w:rsidRDefault="00A369DC" w:rsidP="00CF3951">
      <w:pPr>
        <w:spacing w:line="360" w:lineRule="auto"/>
        <w:jc w:val="both"/>
      </w:pPr>
    </w:p>
    <w:p w14:paraId="0AD91059" w14:textId="0F2695B2" w:rsidR="00A369DC" w:rsidRDefault="00A369DC" w:rsidP="00CF3951">
      <w:pPr>
        <w:spacing w:line="360" w:lineRule="auto"/>
        <w:jc w:val="both"/>
      </w:pPr>
    </w:p>
    <w:p w14:paraId="564993F2" w14:textId="77777777" w:rsidR="005509E6" w:rsidRDefault="005509E6" w:rsidP="00CF3951">
      <w:pPr>
        <w:spacing w:line="360" w:lineRule="auto"/>
        <w:jc w:val="both"/>
      </w:pPr>
    </w:p>
    <w:p w14:paraId="4454DD08" w14:textId="77777777" w:rsidR="00A369DC" w:rsidRPr="00687B2B" w:rsidRDefault="00A369DC" w:rsidP="00CF3951">
      <w:pPr>
        <w:spacing w:line="360" w:lineRule="auto"/>
        <w:jc w:val="both"/>
      </w:pPr>
    </w:p>
    <w:p w14:paraId="06B04650" w14:textId="77777777" w:rsidR="00A369DC" w:rsidRPr="005509E6" w:rsidRDefault="00A369DC" w:rsidP="00CF3951">
      <w:pPr>
        <w:spacing w:line="360" w:lineRule="auto"/>
        <w:jc w:val="both"/>
        <w:rPr>
          <w:b/>
          <w:bCs/>
          <w:sz w:val="28"/>
          <w:szCs w:val="28"/>
        </w:rPr>
      </w:pPr>
      <w:r w:rsidRPr="005509E6">
        <w:rPr>
          <w:b/>
          <w:bCs/>
          <w:sz w:val="28"/>
          <w:szCs w:val="28"/>
        </w:rPr>
        <w:t>4.3 CASCADING STYLE SHEET (CSS)</w:t>
      </w:r>
    </w:p>
    <w:p w14:paraId="33862CB3" w14:textId="77777777" w:rsidR="00A369DC" w:rsidRPr="005509E6" w:rsidRDefault="00A369DC" w:rsidP="00CF3951">
      <w:pPr>
        <w:spacing w:line="360" w:lineRule="auto"/>
        <w:ind w:firstLine="720"/>
        <w:jc w:val="both"/>
        <w:rPr>
          <w:sz w:val="28"/>
          <w:szCs w:val="28"/>
        </w:rPr>
      </w:pPr>
      <w:r w:rsidRPr="005509E6">
        <w:rPr>
          <w:sz w:val="28"/>
          <w:szCs w:val="28"/>
        </w:rPr>
        <w:t> </w:t>
      </w:r>
    </w:p>
    <w:p w14:paraId="3D6DAD5D" w14:textId="6AF4A14C" w:rsidR="00A369DC" w:rsidRPr="005509E6" w:rsidRDefault="005509E6" w:rsidP="004E69DD">
      <w:pPr>
        <w:spacing w:line="360" w:lineRule="auto"/>
        <w:jc w:val="both"/>
        <w:rPr>
          <w:sz w:val="28"/>
          <w:szCs w:val="28"/>
        </w:rPr>
      </w:pPr>
      <w:r>
        <w:rPr>
          <w:sz w:val="28"/>
          <w:szCs w:val="28"/>
        </w:rPr>
        <w:t xml:space="preserve">                </w:t>
      </w:r>
      <w:r w:rsidR="00A369DC" w:rsidRPr="005509E6">
        <w:rPr>
          <w:sz w:val="28"/>
          <w:szCs w:val="28"/>
        </w:rPr>
        <w:t xml:space="preserve">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point. Later on, you may easily change the body text to Times New Roman, 12 point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  </w:t>
      </w:r>
    </w:p>
    <w:p w14:paraId="33A09690" w14:textId="77777777" w:rsidR="00A369DC" w:rsidRPr="005509E6" w:rsidRDefault="00A369DC" w:rsidP="004E69DD">
      <w:pPr>
        <w:spacing w:line="360" w:lineRule="auto"/>
        <w:jc w:val="both"/>
        <w:rPr>
          <w:sz w:val="28"/>
          <w:szCs w:val="28"/>
        </w:rPr>
      </w:pPr>
    </w:p>
    <w:p w14:paraId="32BCDA9F" w14:textId="77777777" w:rsidR="00A369DC" w:rsidRPr="005509E6" w:rsidRDefault="00A369DC" w:rsidP="004E69DD">
      <w:pPr>
        <w:spacing w:line="360" w:lineRule="auto"/>
        <w:jc w:val="both"/>
        <w:rPr>
          <w:sz w:val="28"/>
          <w:szCs w:val="28"/>
        </w:rPr>
      </w:pPr>
      <w:r w:rsidRPr="005509E6">
        <w:rPr>
          <w:sz w:val="28"/>
          <w:szCs w:val="28"/>
        </w:rPr>
        <w:t xml:space="preserve">CSS can control the placement of text and objects on your pages as well as the look of those objects.  </w:t>
      </w:r>
    </w:p>
    <w:p w14:paraId="121BC41B" w14:textId="77777777" w:rsidR="00A369DC" w:rsidRPr="005509E6" w:rsidRDefault="00A369DC" w:rsidP="004E69DD">
      <w:pPr>
        <w:spacing w:line="360" w:lineRule="auto"/>
        <w:jc w:val="both"/>
        <w:rPr>
          <w:sz w:val="28"/>
          <w:szCs w:val="28"/>
        </w:rPr>
      </w:pPr>
    </w:p>
    <w:p w14:paraId="4E3EF814" w14:textId="77777777" w:rsidR="00A369DC" w:rsidRPr="005509E6" w:rsidRDefault="00A369DC" w:rsidP="004E69DD">
      <w:pPr>
        <w:spacing w:line="360" w:lineRule="auto"/>
        <w:jc w:val="both"/>
        <w:rPr>
          <w:sz w:val="28"/>
          <w:szCs w:val="28"/>
        </w:rPr>
      </w:pPr>
      <w:r w:rsidRPr="005509E6">
        <w:rPr>
          <w:sz w:val="28"/>
          <w:szCs w:val="28"/>
        </w:rPr>
        <w:t xml:space="preserve">HTML information creates the objects (or gives objects meaning), but styles describe how the objects should appear. The HTML gives your page structure, while the CSS creates the “presentation”.  An external CSS is really just a text file with a .css extension.  These files can be created with Dreamweaver, a CSS editor, or even Notepad.  </w:t>
      </w:r>
    </w:p>
    <w:p w14:paraId="60C000EA" w14:textId="77777777" w:rsidR="00A369DC" w:rsidRPr="005509E6" w:rsidRDefault="00A369DC" w:rsidP="004E69DD">
      <w:pPr>
        <w:spacing w:line="360" w:lineRule="auto"/>
        <w:jc w:val="both"/>
        <w:rPr>
          <w:sz w:val="28"/>
          <w:szCs w:val="28"/>
        </w:rPr>
      </w:pPr>
    </w:p>
    <w:p w14:paraId="7CFD3C1D" w14:textId="240D93DB" w:rsidR="00A369DC" w:rsidRDefault="00A369DC" w:rsidP="004E69DD">
      <w:pPr>
        <w:spacing w:line="360" w:lineRule="auto"/>
        <w:jc w:val="both"/>
        <w:rPr>
          <w:sz w:val="28"/>
          <w:szCs w:val="28"/>
        </w:rPr>
      </w:pPr>
      <w:r w:rsidRPr="005509E6">
        <w:rPr>
          <w:sz w:val="28"/>
          <w:szCs w:val="28"/>
        </w:rPr>
        <w:t xml:space="preserve">The best practice is to design your web page on paper first so you know where you will want to use styles on your page. Then you can create the styles and apply them to your page. </w:t>
      </w:r>
    </w:p>
    <w:p w14:paraId="37EDF840" w14:textId="77777777" w:rsidR="005509E6" w:rsidRPr="005509E6" w:rsidRDefault="005509E6" w:rsidP="004E69DD">
      <w:pPr>
        <w:spacing w:line="360" w:lineRule="auto"/>
        <w:jc w:val="both"/>
        <w:rPr>
          <w:sz w:val="28"/>
          <w:szCs w:val="28"/>
        </w:rPr>
      </w:pPr>
    </w:p>
    <w:p w14:paraId="19F81FE8" w14:textId="77777777" w:rsidR="00A369DC" w:rsidRPr="00687B2B" w:rsidRDefault="00A369DC" w:rsidP="004E69DD">
      <w:pPr>
        <w:spacing w:line="360" w:lineRule="auto"/>
        <w:jc w:val="both"/>
      </w:pPr>
    </w:p>
    <w:p w14:paraId="5EECD0C9" w14:textId="77777777" w:rsidR="00A369DC" w:rsidRDefault="00A369DC" w:rsidP="00B23CB5">
      <w:pPr>
        <w:spacing w:line="360" w:lineRule="auto"/>
        <w:jc w:val="both"/>
        <w:rPr>
          <w:b/>
          <w:bCs/>
          <w:sz w:val="28"/>
          <w:szCs w:val="28"/>
        </w:rPr>
      </w:pPr>
      <w:r>
        <w:rPr>
          <w:b/>
          <w:bCs/>
          <w:sz w:val="28"/>
          <w:szCs w:val="28"/>
        </w:rPr>
        <w:t>Javascript</w:t>
      </w:r>
    </w:p>
    <w:p w14:paraId="3E129021" w14:textId="4AA7E8B7" w:rsidR="00A369DC" w:rsidRPr="00F92072" w:rsidRDefault="005509E6" w:rsidP="00B23CB5">
      <w:pPr>
        <w:pStyle w:val="NormalWeb"/>
        <w:shd w:val="clear" w:color="auto" w:fill="FFFFFF"/>
        <w:spacing w:before="0" w:beforeAutospacing="0" w:after="0" w:afterAutospacing="0" w:line="469" w:lineRule="atLeast"/>
        <w:jc w:val="both"/>
        <w:rPr>
          <w:sz w:val="28"/>
          <w:szCs w:val="28"/>
        </w:rPr>
      </w:pPr>
      <w:r>
        <w:rPr>
          <w:sz w:val="28"/>
          <w:szCs w:val="28"/>
        </w:rPr>
        <w:t xml:space="preserve">                 </w:t>
      </w:r>
      <w:r w:rsidR="00A369DC" w:rsidRPr="00F92072">
        <w:rPr>
          <w:sz w:val="28"/>
          <w:szCs w:val="28"/>
        </w:rPr>
        <w:t>JavaScript is a</w:t>
      </w:r>
      <w:r w:rsidR="00A369DC" w:rsidRPr="00F92072">
        <w:rPr>
          <w:rStyle w:val="apple-converted-space"/>
          <w:rFonts w:eastAsia="Lucida Sans Unicode"/>
          <w:sz w:val="28"/>
          <w:szCs w:val="28"/>
        </w:rPr>
        <w:t> </w:t>
      </w:r>
      <w:r w:rsidR="00A369DC" w:rsidRPr="00F92072">
        <w:rPr>
          <w:sz w:val="28"/>
          <w:szCs w:val="28"/>
          <w:bdr w:val="none" w:sz="0" w:space="0" w:color="auto" w:frame="1"/>
        </w:rPr>
        <w:t>programming language</w:t>
      </w:r>
      <w:r w:rsidR="00A369DC" w:rsidRPr="00F92072">
        <w:rPr>
          <w:sz w:val="28"/>
          <w:szCs w:val="28"/>
        </w:rPr>
        <w:t>commonly used in</w:t>
      </w:r>
      <w:r w:rsidR="00A369DC" w:rsidRPr="00F92072">
        <w:rPr>
          <w:rStyle w:val="apple-converted-space"/>
          <w:rFonts w:eastAsia="Lucida Sans Unicode"/>
          <w:sz w:val="28"/>
          <w:szCs w:val="28"/>
        </w:rPr>
        <w:t> </w:t>
      </w:r>
      <w:r w:rsidR="00A369DC" w:rsidRPr="00F92072">
        <w:rPr>
          <w:sz w:val="28"/>
          <w:szCs w:val="28"/>
          <w:bdr w:val="none" w:sz="0" w:space="0" w:color="auto" w:frame="1"/>
        </w:rPr>
        <w:t>web development</w:t>
      </w:r>
      <w:r w:rsidR="00A369DC" w:rsidRPr="00F92072">
        <w:rPr>
          <w:sz w:val="28"/>
          <w:szCs w:val="28"/>
        </w:rPr>
        <w:t>. It was originally developed by Netscape as a means to add dynamic and interactive elements to websites. While JavaScript is influenced by</w:t>
      </w:r>
      <w:r w:rsidR="00A369DC" w:rsidRPr="00F92072">
        <w:rPr>
          <w:sz w:val="28"/>
          <w:szCs w:val="28"/>
          <w:bdr w:val="none" w:sz="0" w:space="0" w:color="auto" w:frame="1"/>
        </w:rPr>
        <w:t>Java</w:t>
      </w:r>
      <w:r w:rsidR="00A369DC" w:rsidRPr="00F92072">
        <w:rPr>
          <w:sz w:val="28"/>
          <w:szCs w:val="28"/>
        </w:rPr>
        <w:t>, the</w:t>
      </w:r>
      <w:r w:rsidR="00A369DC" w:rsidRPr="00F92072">
        <w:rPr>
          <w:rStyle w:val="apple-converted-space"/>
          <w:rFonts w:eastAsia="Lucida Sans Unicode"/>
          <w:sz w:val="28"/>
          <w:szCs w:val="28"/>
        </w:rPr>
        <w:t> </w:t>
      </w:r>
      <w:r w:rsidR="00A369DC" w:rsidRPr="00F92072">
        <w:rPr>
          <w:sz w:val="28"/>
          <w:szCs w:val="28"/>
          <w:bdr w:val="none" w:sz="0" w:space="0" w:color="auto" w:frame="1"/>
        </w:rPr>
        <w:t>syntax</w:t>
      </w:r>
      <w:r w:rsidR="00A369DC" w:rsidRPr="00F92072">
        <w:rPr>
          <w:rStyle w:val="apple-converted-space"/>
          <w:rFonts w:eastAsia="Lucida Sans Unicode"/>
          <w:sz w:val="28"/>
          <w:szCs w:val="28"/>
        </w:rPr>
        <w:t> </w:t>
      </w:r>
      <w:r w:rsidR="00A369DC" w:rsidRPr="00F92072">
        <w:rPr>
          <w:sz w:val="28"/>
          <w:szCs w:val="28"/>
        </w:rPr>
        <w:t>is more similar to</w:t>
      </w:r>
      <w:r w:rsidR="00A369DC" w:rsidRPr="00F92072">
        <w:rPr>
          <w:rStyle w:val="apple-converted-space"/>
          <w:rFonts w:eastAsia="Lucida Sans Unicode"/>
          <w:sz w:val="28"/>
          <w:szCs w:val="28"/>
        </w:rPr>
        <w:t> </w:t>
      </w:r>
      <w:r w:rsidR="00A369DC" w:rsidRPr="00F92072">
        <w:rPr>
          <w:sz w:val="28"/>
          <w:szCs w:val="28"/>
          <w:bdr w:val="none" w:sz="0" w:space="0" w:color="auto" w:frame="1"/>
        </w:rPr>
        <w:t>C</w:t>
      </w:r>
      <w:r w:rsidR="00A369DC" w:rsidRPr="00F92072">
        <w:rPr>
          <w:rStyle w:val="apple-converted-space"/>
          <w:rFonts w:eastAsia="Lucida Sans Unicode"/>
          <w:sz w:val="28"/>
          <w:szCs w:val="28"/>
        </w:rPr>
        <w:t> </w:t>
      </w:r>
      <w:r w:rsidR="00A369DC" w:rsidRPr="00F92072">
        <w:rPr>
          <w:sz w:val="28"/>
          <w:szCs w:val="28"/>
        </w:rPr>
        <w:t>and is based on ECMAScript, a scripting language developed by Sun Microsystems.</w:t>
      </w:r>
    </w:p>
    <w:p w14:paraId="6930050C" w14:textId="20BFD7DF" w:rsidR="00A369DC" w:rsidRPr="00F92072" w:rsidRDefault="005509E6" w:rsidP="00B23CB5">
      <w:pPr>
        <w:pStyle w:val="NormalWeb"/>
        <w:shd w:val="clear" w:color="auto" w:fill="FFFFFF"/>
        <w:spacing w:before="0" w:beforeAutospacing="0" w:after="0" w:afterAutospacing="0" w:line="469" w:lineRule="atLeast"/>
        <w:jc w:val="both"/>
        <w:rPr>
          <w:sz w:val="28"/>
          <w:szCs w:val="28"/>
        </w:rPr>
      </w:pPr>
      <w:r>
        <w:rPr>
          <w:sz w:val="28"/>
          <w:szCs w:val="28"/>
        </w:rPr>
        <w:t xml:space="preserve">                </w:t>
      </w:r>
      <w:r w:rsidR="00A369DC" w:rsidRPr="00F92072">
        <w:rPr>
          <w:sz w:val="28"/>
          <w:szCs w:val="28"/>
        </w:rPr>
        <w:t>JavaScript is a client-side scripting language, which means the</w:t>
      </w:r>
      <w:r w:rsidR="00A369DC" w:rsidRPr="00F92072">
        <w:rPr>
          <w:rStyle w:val="apple-converted-space"/>
          <w:rFonts w:eastAsia="Lucida Sans Unicode"/>
          <w:sz w:val="28"/>
          <w:szCs w:val="28"/>
        </w:rPr>
        <w:t> </w:t>
      </w:r>
      <w:r w:rsidR="00A369DC" w:rsidRPr="00F92072">
        <w:rPr>
          <w:sz w:val="28"/>
          <w:szCs w:val="28"/>
          <w:bdr w:val="none" w:sz="0" w:space="0" w:color="auto" w:frame="1"/>
        </w:rPr>
        <w:t>source code</w:t>
      </w:r>
      <w:r w:rsidR="00A369DC" w:rsidRPr="00F92072">
        <w:rPr>
          <w:rStyle w:val="apple-converted-space"/>
          <w:rFonts w:eastAsia="Lucida Sans Unicode"/>
          <w:sz w:val="28"/>
          <w:szCs w:val="28"/>
        </w:rPr>
        <w:t> </w:t>
      </w:r>
      <w:r w:rsidR="00A369DC" w:rsidRPr="00F92072">
        <w:rPr>
          <w:sz w:val="28"/>
          <w:szCs w:val="28"/>
        </w:rPr>
        <w:t>is processed by the client's</w:t>
      </w:r>
      <w:r w:rsidR="00A369DC" w:rsidRPr="00F92072">
        <w:rPr>
          <w:rStyle w:val="apple-converted-space"/>
          <w:rFonts w:eastAsia="Lucida Sans Unicode"/>
          <w:sz w:val="28"/>
          <w:szCs w:val="28"/>
        </w:rPr>
        <w:t> </w:t>
      </w:r>
      <w:r w:rsidR="00A369DC" w:rsidRPr="00F92072">
        <w:rPr>
          <w:sz w:val="28"/>
          <w:szCs w:val="28"/>
          <w:bdr w:val="none" w:sz="0" w:space="0" w:color="auto" w:frame="1"/>
        </w:rPr>
        <w:t>web browser</w:t>
      </w:r>
      <w:r w:rsidR="00A369DC" w:rsidRPr="00F92072">
        <w:rPr>
          <w:rStyle w:val="apple-converted-space"/>
          <w:rFonts w:eastAsia="Lucida Sans Unicode"/>
          <w:sz w:val="28"/>
          <w:szCs w:val="28"/>
        </w:rPr>
        <w:t> </w:t>
      </w:r>
      <w:r w:rsidR="00A369DC" w:rsidRPr="00F92072">
        <w:rPr>
          <w:sz w:val="28"/>
          <w:szCs w:val="28"/>
        </w:rPr>
        <w:t>rather than on the</w:t>
      </w:r>
      <w:r w:rsidR="00A369DC" w:rsidRPr="00F92072">
        <w:rPr>
          <w:rStyle w:val="apple-converted-space"/>
          <w:rFonts w:eastAsia="Lucida Sans Unicode"/>
          <w:sz w:val="28"/>
          <w:szCs w:val="28"/>
        </w:rPr>
        <w:t> </w:t>
      </w:r>
      <w:r w:rsidR="00A369DC" w:rsidRPr="00F92072">
        <w:rPr>
          <w:sz w:val="28"/>
          <w:szCs w:val="28"/>
          <w:bdr w:val="none" w:sz="0" w:space="0" w:color="auto" w:frame="1"/>
        </w:rPr>
        <w:t>web server</w:t>
      </w:r>
      <w:r w:rsidR="00A369DC" w:rsidRPr="00F92072">
        <w:rPr>
          <w:sz w:val="28"/>
          <w:szCs w:val="28"/>
        </w:rPr>
        <w:t>. This means JavaScript</w:t>
      </w:r>
      <w:r w:rsidR="00A369DC" w:rsidRPr="00F92072">
        <w:rPr>
          <w:rStyle w:val="apple-converted-space"/>
          <w:rFonts w:eastAsia="Lucida Sans Unicode"/>
          <w:sz w:val="28"/>
          <w:szCs w:val="28"/>
        </w:rPr>
        <w:t> </w:t>
      </w:r>
      <w:r w:rsidR="00A369DC" w:rsidRPr="00F92072">
        <w:rPr>
          <w:sz w:val="28"/>
          <w:szCs w:val="28"/>
          <w:bdr w:val="none" w:sz="0" w:space="0" w:color="auto" w:frame="1"/>
        </w:rPr>
        <w:t>functions</w:t>
      </w:r>
      <w:r w:rsidR="00A369DC" w:rsidRPr="00F92072">
        <w:rPr>
          <w:sz w:val="28"/>
          <w:szCs w:val="28"/>
        </w:rPr>
        <w:t xml:space="preserve"> can run after a webpage has loaded without COMMUNICATING</w:t>
      </w:r>
      <w:r w:rsidR="00A369DC" w:rsidRPr="00F92072">
        <w:rPr>
          <w:rStyle w:val="apple-converted-space"/>
          <w:rFonts w:eastAsia="Lucida Sans Unicode"/>
          <w:sz w:val="28"/>
          <w:szCs w:val="28"/>
        </w:rPr>
        <w:t> </w:t>
      </w:r>
      <w:r w:rsidR="00A369DC" w:rsidRPr="00F92072">
        <w:rPr>
          <w:sz w:val="28"/>
          <w:szCs w:val="28"/>
        </w:rPr>
        <w:t>with the server. For example, a JavaScript function may check a web form before it is submitted to make sure all the required</w:t>
      </w:r>
      <w:r w:rsidR="00A369DC" w:rsidRPr="00F92072">
        <w:rPr>
          <w:rStyle w:val="apple-converted-space"/>
          <w:rFonts w:eastAsia="Lucida Sans Unicode"/>
          <w:sz w:val="28"/>
          <w:szCs w:val="28"/>
        </w:rPr>
        <w:t> </w:t>
      </w:r>
      <w:r w:rsidR="00A369DC" w:rsidRPr="00F92072">
        <w:rPr>
          <w:sz w:val="28"/>
          <w:szCs w:val="28"/>
          <w:bdr w:val="none" w:sz="0" w:space="0" w:color="auto" w:frame="1"/>
        </w:rPr>
        <w:t>fields</w:t>
      </w:r>
      <w:r w:rsidR="00A369DC" w:rsidRPr="00F92072">
        <w:rPr>
          <w:rStyle w:val="apple-converted-space"/>
          <w:rFonts w:eastAsia="Lucida Sans Unicode"/>
          <w:sz w:val="28"/>
          <w:szCs w:val="28"/>
        </w:rPr>
        <w:t> </w:t>
      </w:r>
      <w:r w:rsidR="00A369DC" w:rsidRPr="00F92072">
        <w:rPr>
          <w:sz w:val="28"/>
          <w:szCs w:val="28"/>
        </w:rPr>
        <w:t>have been filled out. The JavaScript code can produce an error message before any information is actually transmitted to the server.</w:t>
      </w:r>
    </w:p>
    <w:p w14:paraId="723E8D00" w14:textId="2EA9DFA1" w:rsidR="00A369DC" w:rsidRPr="00F92072" w:rsidRDefault="005509E6" w:rsidP="00B23CB5">
      <w:pPr>
        <w:pStyle w:val="NormalWeb"/>
        <w:shd w:val="clear" w:color="auto" w:fill="FFFFFF"/>
        <w:spacing w:before="0" w:beforeAutospacing="0" w:after="0" w:afterAutospacing="0" w:line="469" w:lineRule="atLeast"/>
        <w:jc w:val="both"/>
        <w:rPr>
          <w:sz w:val="28"/>
          <w:szCs w:val="28"/>
        </w:rPr>
      </w:pPr>
      <w:r>
        <w:rPr>
          <w:sz w:val="28"/>
          <w:szCs w:val="28"/>
        </w:rPr>
        <w:t xml:space="preserve">                </w:t>
      </w:r>
      <w:r w:rsidR="00A369DC" w:rsidRPr="00F92072">
        <w:rPr>
          <w:sz w:val="28"/>
          <w:szCs w:val="28"/>
        </w:rPr>
        <w:t>Like server-side scripting languages, such as</w:t>
      </w:r>
      <w:r w:rsidR="00A369DC" w:rsidRPr="00F92072">
        <w:rPr>
          <w:rStyle w:val="apple-converted-space"/>
          <w:rFonts w:eastAsia="Lucida Sans Unicode"/>
          <w:sz w:val="28"/>
          <w:szCs w:val="28"/>
        </w:rPr>
        <w:t> </w:t>
      </w:r>
      <w:r w:rsidR="00A369DC" w:rsidRPr="00F92072">
        <w:rPr>
          <w:sz w:val="28"/>
          <w:szCs w:val="28"/>
          <w:bdr w:val="none" w:sz="0" w:space="0" w:color="auto" w:frame="1"/>
        </w:rPr>
        <w:t>PHP</w:t>
      </w:r>
      <w:r w:rsidR="00A369DC" w:rsidRPr="00F92072">
        <w:rPr>
          <w:rStyle w:val="apple-converted-space"/>
          <w:rFonts w:eastAsia="Lucida Sans Unicode"/>
          <w:sz w:val="28"/>
          <w:szCs w:val="28"/>
        </w:rPr>
        <w:t> </w:t>
      </w:r>
      <w:r w:rsidR="00A369DC" w:rsidRPr="00F92072">
        <w:rPr>
          <w:sz w:val="28"/>
          <w:szCs w:val="28"/>
        </w:rPr>
        <w:t>and</w:t>
      </w:r>
      <w:r w:rsidR="00A369DC" w:rsidRPr="00F92072">
        <w:rPr>
          <w:rStyle w:val="apple-converted-space"/>
          <w:rFonts w:eastAsia="Lucida Sans Unicode"/>
          <w:sz w:val="28"/>
          <w:szCs w:val="28"/>
        </w:rPr>
        <w:t> </w:t>
      </w:r>
      <w:r w:rsidR="00A369DC" w:rsidRPr="00F92072">
        <w:rPr>
          <w:sz w:val="28"/>
          <w:szCs w:val="28"/>
          <w:bdr w:val="none" w:sz="0" w:space="0" w:color="auto" w:frame="1"/>
        </w:rPr>
        <w:t>ASP</w:t>
      </w:r>
      <w:r w:rsidR="00A369DC" w:rsidRPr="00F92072">
        <w:rPr>
          <w:sz w:val="28"/>
          <w:szCs w:val="28"/>
        </w:rPr>
        <w:t>, JavaScript code can be inserted anywhere within the</w:t>
      </w:r>
      <w:r w:rsidR="00A369DC" w:rsidRPr="00F92072">
        <w:rPr>
          <w:rStyle w:val="apple-converted-space"/>
          <w:rFonts w:eastAsia="Lucida Sans Unicode"/>
          <w:sz w:val="28"/>
          <w:szCs w:val="28"/>
        </w:rPr>
        <w:t> </w:t>
      </w:r>
      <w:r w:rsidR="00A369DC" w:rsidRPr="00F92072">
        <w:rPr>
          <w:sz w:val="28"/>
          <w:szCs w:val="28"/>
          <w:bdr w:val="none" w:sz="0" w:space="0" w:color="auto" w:frame="1"/>
        </w:rPr>
        <w:t>HTML</w:t>
      </w:r>
      <w:r w:rsidR="00A369DC" w:rsidRPr="00F92072">
        <w:rPr>
          <w:rStyle w:val="apple-converted-space"/>
          <w:rFonts w:eastAsia="Lucida Sans Unicode"/>
          <w:sz w:val="28"/>
          <w:szCs w:val="28"/>
        </w:rPr>
        <w:t> </w:t>
      </w:r>
      <w:r w:rsidR="00A369DC" w:rsidRPr="00F92072">
        <w:rPr>
          <w:sz w:val="28"/>
          <w:szCs w:val="28"/>
        </w:rPr>
        <w:t>of a</w:t>
      </w:r>
      <w:r w:rsidR="00A369DC" w:rsidRPr="00F92072">
        <w:rPr>
          <w:rStyle w:val="apple-converted-space"/>
          <w:rFonts w:eastAsia="Lucida Sans Unicode"/>
          <w:sz w:val="28"/>
          <w:szCs w:val="28"/>
        </w:rPr>
        <w:t> </w:t>
      </w:r>
      <w:r w:rsidR="00A369DC" w:rsidRPr="00F92072">
        <w:rPr>
          <w:sz w:val="28"/>
          <w:szCs w:val="28"/>
          <w:bdr w:val="none" w:sz="0" w:space="0" w:color="auto" w:frame="1"/>
        </w:rPr>
        <w:t>webpage</w:t>
      </w:r>
      <w:r w:rsidR="00A369DC" w:rsidRPr="00F92072">
        <w:rPr>
          <w:sz w:val="28"/>
          <w:szCs w:val="28"/>
        </w:rPr>
        <w:t>. However, only the</w:t>
      </w:r>
      <w:r w:rsidR="00A369DC" w:rsidRPr="00F92072">
        <w:rPr>
          <w:rStyle w:val="apple-converted-space"/>
          <w:rFonts w:eastAsia="Lucida Sans Unicode"/>
          <w:sz w:val="28"/>
          <w:szCs w:val="28"/>
        </w:rPr>
        <w:t> </w:t>
      </w:r>
      <w:r w:rsidR="00A369DC" w:rsidRPr="00F92072">
        <w:rPr>
          <w:sz w:val="28"/>
          <w:szCs w:val="28"/>
          <w:bdr w:val="none" w:sz="0" w:space="0" w:color="auto" w:frame="1"/>
        </w:rPr>
        <w:t>output</w:t>
      </w:r>
      <w:r w:rsidR="00A369DC" w:rsidRPr="00F92072">
        <w:rPr>
          <w:rStyle w:val="apple-converted-space"/>
          <w:rFonts w:eastAsia="Lucida Sans Unicode"/>
          <w:sz w:val="28"/>
          <w:szCs w:val="28"/>
        </w:rPr>
        <w:t> </w:t>
      </w:r>
      <w:r w:rsidR="00A369DC" w:rsidRPr="00F92072">
        <w:rPr>
          <w:sz w:val="28"/>
          <w:szCs w:val="28"/>
        </w:rPr>
        <w:t>of server-side code is displayed in the HTML, while JavaScript code remains fully visible in the source of the webpage. It can also be referenced in a separate</w:t>
      </w:r>
      <w:r w:rsidR="00A369DC" w:rsidRPr="00F92072">
        <w:rPr>
          <w:rStyle w:val="apple-converted-space"/>
          <w:rFonts w:eastAsia="Lucida Sans Unicode"/>
          <w:sz w:val="28"/>
          <w:szCs w:val="28"/>
        </w:rPr>
        <w:t> </w:t>
      </w:r>
      <w:r w:rsidR="00A369DC" w:rsidRPr="00F92072">
        <w:rPr>
          <w:sz w:val="28"/>
          <w:szCs w:val="28"/>
          <w:bdr w:val="none" w:sz="0" w:space="0" w:color="auto" w:frame="1"/>
        </w:rPr>
        <w:t>.JS</w:t>
      </w:r>
      <w:r w:rsidR="00A369DC" w:rsidRPr="00F92072">
        <w:rPr>
          <w:rStyle w:val="apple-converted-space"/>
          <w:rFonts w:eastAsia="Lucida Sans Unicode"/>
          <w:sz w:val="28"/>
          <w:szCs w:val="28"/>
        </w:rPr>
        <w:t> </w:t>
      </w:r>
      <w:r w:rsidR="00A369DC" w:rsidRPr="00F92072">
        <w:rPr>
          <w:sz w:val="28"/>
          <w:szCs w:val="28"/>
        </w:rPr>
        <w:t>file, which may also be viewed in a browser.</w:t>
      </w:r>
    </w:p>
    <w:p w14:paraId="64B42B90" w14:textId="77777777" w:rsidR="00A369DC" w:rsidRPr="00983259" w:rsidRDefault="00A369DC" w:rsidP="00291428">
      <w:pPr>
        <w:spacing w:line="360" w:lineRule="auto"/>
        <w:jc w:val="both"/>
      </w:pPr>
    </w:p>
    <w:p w14:paraId="6EF8292C" w14:textId="77777777" w:rsidR="00A369DC" w:rsidRDefault="00A369DC" w:rsidP="00291428"/>
    <w:p w14:paraId="41507279" w14:textId="77777777" w:rsidR="00A369DC" w:rsidRDefault="00A369DC" w:rsidP="00291428"/>
    <w:p w14:paraId="46445E9A" w14:textId="77777777" w:rsidR="00A369DC" w:rsidRDefault="00A369DC" w:rsidP="00291428"/>
    <w:p w14:paraId="47EE2132" w14:textId="77777777" w:rsidR="00A369DC" w:rsidRDefault="00A369DC" w:rsidP="00291428"/>
    <w:p w14:paraId="157C608C" w14:textId="77777777" w:rsidR="00A369DC" w:rsidRDefault="00A369DC" w:rsidP="00291428"/>
    <w:p w14:paraId="5F90851E" w14:textId="77777777" w:rsidR="00A369DC" w:rsidRDefault="00A369DC" w:rsidP="00291428"/>
    <w:p w14:paraId="464FBAD2" w14:textId="77777777" w:rsidR="00A369DC" w:rsidRDefault="00A369DC" w:rsidP="00291428"/>
    <w:p w14:paraId="7BBEEBD8" w14:textId="77777777" w:rsidR="00A369DC" w:rsidRDefault="00A369DC" w:rsidP="00291428"/>
    <w:p w14:paraId="666AAA56" w14:textId="77777777" w:rsidR="00A369DC" w:rsidRDefault="00A369DC" w:rsidP="00291428"/>
    <w:p w14:paraId="2515A299" w14:textId="77777777" w:rsidR="00A369DC" w:rsidRDefault="00A369DC" w:rsidP="00291428"/>
    <w:p w14:paraId="4A0B9D00" w14:textId="77777777" w:rsidR="00A369DC" w:rsidRDefault="00A369DC" w:rsidP="00291428"/>
    <w:p w14:paraId="3A92E589" w14:textId="77777777" w:rsidR="00A369DC" w:rsidRDefault="00A369DC" w:rsidP="00291428"/>
    <w:p w14:paraId="307C9F1F" w14:textId="77777777" w:rsidR="00A369DC" w:rsidRDefault="00A369DC" w:rsidP="00291428"/>
    <w:p w14:paraId="37F146BF" w14:textId="77777777" w:rsidR="00A369DC" w:rsidRDefault="00A369DC" w:rsidP="00291428"/>
    <w:p w14:paraId="3E33E919" w14:textId="77777777" w:rsidR="00A369DC" w:rsidRDefault="00A369DC" w:rsidP="00291428"/>
    <w:p w14:paraId="68824A82" w14:textId="77777777" w:rsidR="00A369DC" w:rsidRDefault="00A369DC" w:rsidP="00291428"/>
    <w:p w14:paraId="697142AD" w14:textId="77777777" w:rsidR="00A369DC" w:rsidRDefault="00A369DC" w:rsidP="00291428"/>
    <w:p w14:paraId="3917E4CE" w14:textId="77777777" w:rsidR="00A369DC" w:rsidRDefault="00A369DC" w:rsidP="00291428"/>
    <w:p w14:paraId="64B17346" w14:textId="77777777" w:rsidR="00A369DC" w:rsidRDefault="00A369DC" w:rsidP="00291428"/>
    <w:p w14:paraId="06A0265D" w14:textId="77777777" w:rsidR="00A369DC" w:rsidRDefault="00A369DC" w:rsidP="00291428"/>
    <w:p w14:paraId="48EC80C5" w14:textId="77777777" w:rsidR="00A369DC" w:rsidRDefault="00A369DC" w:rsidP="00291428"/>
    <w:p w14:paraId="3414EE3E" w14:textId="77777777" w:rsidR="00A369DC" w:rsidRDefault="00A369DC" w:rsidP="00291428">
      <w:r>
        <w:tab/>
      </w:r>
      <w:bookmarkStart w:id="4" w:name="chap5"/>
      <w:r>
        <w:t xml:space="preserve">           </w:t>
      </w:r>
    </w:p>
    <w:p w14:paraId="220490D9" w14:textId="77777777" w:rsidR="00A369DC" w:rsidRPr="00812535" w:rsidRDefault="00642290" w:rsidP="00812535">
      <w:pPr>
        <w:spacing w:line="360" w:lineRule="auto"/>
        <w:jc w:val="both"/>
        <w:rPr>
          <w:b/>
          <w:bCs/>
          <w:sz w:val="72"/>
        </w:rPr>
      </w:pPr>
      <w:r>
        <w:rPr>
          <w:sz w:val="24"/>
        </w:rPr>
        <w:pict w14:anchorId="4F805503">
          <v:group id="_x0000_s1141" style="position:absolute;left:0;text-align:left;margin-left:13.25pt;margin-top:17.6pt;width:282.15pt;height:108pt;z-index:251664384;mso-wrap-distance-left:0;mso-wrap-distance-right:0" coordorigin="265,73" coordsize="5642,2159">
            <o:lock v:ext="edit" text="t"/>
            <v:line id="_x0000_s1142" style="position:absolute" from="1233,73" to="1233,2232" strokeweight=".26mm">
              <v:stroke joinstyle="miter"/>
            </v:line>
            <v:line id="_x0000_s1143" style="position:absolute" from="265,1513" to="5907,1513" strokeweight=".26mm">
              <v:stroke joinstyle="miter"/>
            </v:line>
          </v:group>
        </w:pict>
      </w:r>
      <w:r w:rsidR="00A369DC">
        <w:t xml:space="preserve">                       </w:t>
      </w:r>
      <w:r w:rsidR="00A369DC" w:rsidRPr="00812535">
        <w:rPr>
          <w:b/>
          <w:bCs/>
          <w:sz w:val="96"/>
          <w:szCs w:val="96"/>
        </w:rPr>
        <w:t>C</w:t>
      </w:r>
      <w:r w:rsidR="00A369DC" w:rsidRPr="00812535">
        <w:rPr>
          <w:b/>
          <w:bCs/>
          <w:sz w:val="52"/>
        </w:rPr>
        <w:t xml:space="preserve">HAPTER  </w:t>
      </w:r>
      <w:r w:rsidR="00A369DC" w:rsidRPr="00812535">
        <w:rPr>
          <w:sz w:val="72"/>
        </w:rPr>
        <w:t>#</w:t>
      </w:r>
      <w:r w:rsidR="00A369DC" w:rsidRPr="00812535">
        <w:rPr>
          <w:b/>
          <w:bCs/>
          <w:sz w:val="72"/>
        </w:rPr>
        <w:t xml:space="preserve"> </w:t>
      </w:r>
      <w:bookmarkEnd w:id="4"/>
      <w:r w:rsidR="00A369DC" w:rsidRPr="00812535">
        <w:rPr>
          <w:b/>
          <w:bCs/>
          <w:sz w:val="72"/>
        </w:rPr>
        <w:t>5</w:t>
      </w:r>
    </w:p>
    <w:p w14:paraId="2435A3E2" w14:textId="77777777" w:rsidR="00A369DC" w:rsidRPr="00812535" w:rsidRDefault="00A369DC" w:rsidP="00812535">
      <w:pPr>
        <w:spacing w:line="360" w:lineRule="auto"/>
        <w:jc w:val="both"/>
        <w:rPr>
          <w:b/>
          <w:bCs/>
          <w:sz w:val="56"/>
          <w:szCs w:val="56"/>
          <w:u w:val="single"/>
        </w:rPr>
      </w:pPr>
      <w:r>
        <w:rPr>
          <w:rFonts w:ascii="Monotype Corsiva" w:hAnsi="Monotype Corsiva"/>
          <w:b/>
          <w:bCs/>
          <w:sz w:val="72"/>
        </w:rPr>
        <w:t xml:space="preserve">          </w:t>
      </w:r>
      <w:r w:rsidRPr="00812535">
        <w:rPr>
          <w:b/>
          <w:bCs/>
          <w:sz w:val="56"/>
          <w:szCs w:val="56"/>
          <w:u w:val="single"/>
        </w:rPr>
        <w:t>System Design</w:t>
      </w:r>
    </w:p>
    <w:p w14:paraId="38DCE0C8" w14:textId="77777777" w:rsidR="00A369DC" w:rsidRDefault="00A369DC" w:rsidP="00291428">
      <w:pPr>
        <w:rPr>
          <w:rFonts w:ascii="Monotype Corsiva" w:hAnsi="Monotype Corsiva"/>
          <w:b/>
          <w:bCs/>
          <w:sz w:val="56"/>
          <w:szCs w:val="56"/>
        </w:rPr>
      </w:pPr>
    </w:p>
    <w:p w14:paraId="0CA81DAB" w14:textId="77777777" w:rsidR="00A369DC" w:rsidRPr="00812535" w:rsidRDefault="00A369DC" w:rsidP="00812535">
      <w:pPr>
        <w:jc w:val="both"/>
        <w:rPr>
          <w:i/>
          <w:iCs/>
          <w:sz w:val="40"/>
          <w:u w:val="single"/>
        </w:rPr>
      </w:pPr>
      <w:r>
        <w:rPr>
          <w:rFonts w:ascii="Georgia" w:hAnsi="Georgia"/>
          <w:sz w:val="40"/>
        </w:rPr>
        <w:tab/>
      </w:r>
      <w:r w:rsidRPr="005509E6">
        <w:rPr>
          <w:sz w:val="28"/>
          <w:szCs w:val="28"/>
          <w:u w:val="single"/>
        </w:rPr>
        <w:t>Contents</w:t>
      </w:r>
      <w:r w:rsidRPr="005509E6">
        <w:rPr>
          <w:sz w:val="40"/>
          <w:u w:val="single"/>
        </w:rPr>
        <w:t>:</w:t>
      </w:r>
      <w:r w:rsidRPr="00812535">
        <w:rPr>
          <w:i/>
          <w:iCs/>
          <w:sz w:val="40"/>
          <w:u w:val="single"/>
        </w:rPr>
        <w:t xml:space="preserve"> </w:t>
      </w:r>
    </w:p>
    <w:p w14:paraId="2886E7C3" w14:textId="77777777" w:rsidR="00A369DC" w:rsidRDefault="00A369DC" w:rsidP="00291428">
      <w:pPr>
        <w:rPr>
          <w:rFonts w:ascii="Georgia" w:hAnsi="Georgia"/>
          <w:i/>
          <w:iCs/>
          <w:sz w:val="40"/>
          <w:u w:val="single"/>
        </w:rPr>
      </w:pPr>
    </w:p>
    <w:p w14:paraId="5A75F7FC" w14:textId="77777777" w:rsidR="00A369DC" w:rsidRPr="005509E6" w:rsidRDefault="00A369DC" w:rsidP="000379EB">
      <w:pPr>
        <w:numPr>
          <w:ilvl w:val="0"/>
          <w:numId w:val="3"/>
        </w:numPr>
        <w:tabs>
          <w:tab w:val="left" w:pos="1800"/>
        </w:tabs>
        <w:suppressAutoHyphens/>
        <w:autoSpaceDE/>
        <w:autoSpaceDN/>
        <w:spacing w:line="360" w:lineRule="auto"/>
        <w:ind w:left="1800" w:hanging="360"/>
        <w:jc w:val="both"/>
        <w:rPr>
          <w:sz w:val="28"/>
          <w:szCs w:val="28"/>
        </w:rPr>
      </w:pPr>
      <w:r w:rsidRPr="005509E6">
        <w:rPr>
          <w:sz w:val="28"/>
          <w:szCs w:val="28"/>
        </w:rPr>
        <w:t>Use case diagram</w:t>
      </w:r>
    </w:p>
    <w:p w14:paraId="7AB757B5" w14:textId="77777777" w:rsidR="00A369DC" w:rsidRPr="005509E6" w:rsidRDefault="00A369DC" w:rsidP="000379EB">
      <w:pPr>
        <w:numPr>
          <w:ilvl w:val="0"/>
          <w:numId w:val="3"/>
        </w:numPr>
        <w:tabs>
          <w:tab w:val="left" w:pos="1800"/>
        </w:tabs>
        <w:suppressAutoHyphens/>
        <w:autoSpaceDE/>
        <w:autoSpaceDN/>
        <w:spacing w:line="360" w:lineRule="auto"/>
        <w:ind w:left="1800" w:hanging="360"/>
        <w:jc w:val="both"/>
        <w:rPr>
          <w:sz w:val="28"/>
          <w:szCs w:val="28"/>
        </w:rPr>
      </w:pPr>
      <w:r w:rsidRPr="005509E6">
        <w:rPr>
          <w:sz w:val="28"/>
          <w:szCs w:val="28"/>
        </w:rPr>
        <w:t>Class Diagram</w:t>
      </w:r>
    </w:p>
    <w:p w14:paraId="66ACC0CC" w14:textId="77777777" w:rsidR="00A369DC" w:rsidRPr="005509E6" w:rsidRDefault="00A369DC" w:rsidP="000379EB">
      <w:pPr>
        <w:numPr>
          <w:ilvl w:val="0"/>
          <w:numId w:val="3"/>
        </w:numPr>
        <w:tabs>
          <w:tab w:val="left" w:pos="1800"/>
        </w:tabs>
        <w:suppressAutoHyphens/>
        <w:autoSpaceDE/>
        <w:autoSpaceDN/>
        <w:spacing w:line="360" w:lineRule="auto"/>
        <w:ind w:left="1800" w:hanging="360"/>
        <w:jc w:val="both"/>
        <w:rPr>
          <w:sz w:val="28"/>
          <w:szCs w:val="28"/>
        </w:rPr>
      </w:pPr>
      <w:r w:rsidRPr="005509E6">
        <w:rPr>
          <w:sz w:val="28"/>
          <w:szCs w:val="28"/>
        </w:rPr>
        <w:t>Sequence Diagram</w:t>
      </w:r>
    </w:p>
    <w:p w14:paraId="0C6D50AB" w14:textId="77777777" w:rsidR="00A369DC" w:rsidRPr="005509E6" w:rsidRDefault="00A369DC" w:rsidP="000379EB">
      <w:pPr>
        <w:numPr>
          <w:ilvl w:val="0"/>
          <w:numId w:val="3"/>
        </w:numPr>
        <w:tabs>
          <w:tab w:val="left" w:pos="1800"/>
        </w:tabs>
        <w:suppressAutoHyphens/>
        <w:autoSpaceDE/>
        <w:autoSpaceDN/>
        <w:spacing w:line="360" w:lineRule="auto"/>
        <w:ind w:left="1800" w:hanging="360"/>
        <w:jc w:val="both"/>
        <w:rPr>
          <w:sz w:val="28"/>
          <w:szCs w:val="28"/>
        </w:rPr>
      </w:pPr>
      <w:r w:rsidRPr="005509E6">
        <w:rPr>
          <w:sz w:val="28"/>
          <w:szCs w:val="28"/>
        </w:rPr>
        <w:t>Data flow diagram</w:t>
      </w:r>
    </w:p>
    <w:p w14:paraId="58BC5B94" w14:textId="77777777" w:rsidR="00A369DC" w:rsidRDefault="00A369DC" w:rsidP="00812535">
      <w:pPr>
        <w:tabs>
          <w:tab w:val="left" w:pos="1800"/>
        </w:tabs>
        <w:spacing w:line="360" w:lineRule="auto"/>
        <w:ind w:left="1800"/>
        <w:jc w:val="both"/>
        <w:rPr>
          <w:rFonts w:ascii="Georgia" w:hAnsi="Georgia"/>
          <w:b/>
          <w:bCs/>
          <w:lang w:eastAsia="ar-SA"/>
        </w:rPr>
      </w:pPr>
    </w:p>
    <w:p w14:paraId="4D122417" w14:textId="77777777" w:rsidR="00A369DC" w:rsidRDefault="00A369DC" w:rsidP="00812535">
      <w:pPr>
        <w:spacing w:after="280" w:line="360" w:lineRule="auto"/>
        <w:jc w:val="both"/>
        <w:rPr>
          <w:rFonts w:ascii="Georgia" w:hAnsi="Georgia"/>
        </w:rPr>
      </w:pPr>
    </w:p>
    <w:p w14:paraId="4BFF72B4" w14:textId="77777777" w:rsidR="00A369DC" w:rsidRDefault="00A369DC" w:rsidP="00812535">
      <w:pPr>
        <w:spacing w:after="280" w:line="360" w:lineRule="auto"/>
        <w:jc w:val="both"/>
        <w:rPr>
          <w:rFonts w:ascii="Georgia" w:hAnsi="Georgia"/>
        </w:rPr>
      </w:pPr>
    </w:p>
    <w:p w14:paraId="21E02FE5" w14:textId="77777777" w:rsidR="00A369DC" w:rsidRDefault="00A369DC" w:rsidP="00291428">
      <w:pPr>
        <w:spacing w:after="280" w:line="360" w:lineRule="auto"/>
        <w:rPr>
          <w:rFonts w:ascii="Georgia" w:hAnsi="Georgia"/>
        </w:rPr>
      </w:pPr>
    </w:p>
    <w:p w14:paraId="309A2920" w14:textId="77777777" w:rsidR="00A369DC" w:rsidRDefault="00A369DC" w:rsidP="00291428">
      <w:pPr>
        <w:spacing w:after="280" w:line="360" w:lineRule="auto"/>
        <w:rPr>
          <w:rFonts w:ascii="Georgia" w:hAnsi="Georgia"/>
        </w:rPr>
      </w:pPr>
    </w:p>
    <w:p w14:paraId="25288EA9" w14:textId="77777777" w:rsidR="00A369DC" w:rsidRDefault="00A369DC" w:rsidP="00291428">
      <w:pPr>
        <w:spacing w:after="280" w:line="360" w:lineRule="auto"/>
        <w:rPr>
          <w:rFonts w:ascii="Georgia" w:hAnsi="Georgia"/>
        </w:rPr>
      </w:pPr>
    </w:p>
    <w:p w14:paraId="6BB25783" w14:textId="77777777" w:rsidR="00A369DC" w:rsidRDefault="00A369DC" w:rsidP="00291428">
      <w:pPr>
        <w:spacing w:after="280" w:line="360" w:lineRule="auto"/>
        <w:rPr>
          <w:rFonts w:ascii="Georgia" w:hAnsi="Georgia"/>
        </w:rPr>
      </w:pPr>
    </w:p>
    <w:p w14:paraId="33D42BEF" w14:textId="77777777" w:rsidR="00A369DC" w:rsidRPr="00D01169" w:rsidRDefault="00A369DC" w:rsidP="00210635">
      <w:pPr>
        <w:tabs>
          <w:tab w:val="left" w:pos="2127"/>
        </w:tabs>
        <w:spacing w:after="280" w:line="360" w:lineRule="auto"/>
        <w:ind w:left="360" w:right="705"/>
        <w:jc w:val="both"/>
        <w:rPr>
          <w:rFonts w:eastAsia="TimesNewRoman"/>
          <w:bCs/>
          <w:sz w:val="28"/>
          <w:szCs w:val="28"/>
        </w:rPr>
      </w:pPr>
      <w:r w:rsidRPr="00D01169">
        <w:rPr>
          <w:b/>
          <w:bCs/>
          <w:sz w:val="28"/>
          <w:szCs w:val="28"/>
          <w:u w:val="single"/>
        </w:rPr>
        <w:lastRenderedPageBreak/>
        <w:t>Use Case Diagram:</w:t>
      </w:r>
      <w:r w:rsidRPr="00D01169">
        <w:rPr>
          <w:rFonts w:eastAsia="TimesNewRoman"/>
          <w:bCs/>
          <w:sz w:val="28"/>
          <w:szCs w:val="28"/>
        </w:rPr>
        <w:t xml:space="preserve"> </w:t>
      </w:r>
    </w:p>
    <w:p w14:paraId="6DA646AA" w14:textId="77777777" w:rsidR="00A369DC" w:rsidRPr="00D01169" w:rsidRDefault="00A369DC" w:rsidP="000379EB">
      <w:pPr>
        <w:numPr>
          <w:ilvl w:val="0"/>
          <w:numId w:val="16"/>
        </w:numPr>
        <w:tabs>
          <w:tab w:val="left" w:pos="2127"/>
        </w:tabs>
        <w:suppressAutoHyphens/>
        <w:autoSpaceDE/>
        <w:autoSpaceDN/>
        <w:spacing w:after="280" w:line="360" w:lineRule="auto"/>
        <w:ind w:right="705"/>
        <w:jc w:val="both"/>
        <w:rPr>
          <w:rFonts w:eastAsia="TimesNewRoman"/>
          <w:bCs/>
          <w:sz w:val="28"/>
          <w:szCs w:val="28"/>
        </w:rPr>
      </w:pPr>
      <w:r w:rsidRPr="00D01169">
        <w:rPr>
          <w:rFonts w:eastAsia="TimesNewRoman"/>
          <w:bCs/>
          <w:sz w:val="28"/>
          <w:szCs w:val="28"/>
        </w:rPr>
        <w:t>Use case diagram consists of use cases and actors and shows the interaction between them. The key points are:</w:t>
      </w:r>
      <w:r w:rsidRPr="00D01169">
        <w:rPr>
          <w:rFonts w:eastAsia="TimesNewRoman"/>
          <w:bCs/>
          <w:sz w:val="28"/>
          <w:szCs w:val="28"/>
          <w:lang w:val="en-IN"/>
        </w:rPr>
        <w:t xml:space="preserve"> </w:t>
      </w:r>
    </w:p>
    <w:p w14:paraId="1EF1D59B" w14:textId="77777777" w:rsidR="00A369DC" w:rsidRPr="00D01169" w:rsidRDefault="00A369DC" w:rsidP="000379EB">
      <w:pPr>
        <w:numPr>
          <w:ilvl w:val="0"/>
          <w:numId w:val="16"/>
        </w:numPr>
        <w:tabs>
          <w:tab w:val="left" w:pos="2127"/>
        </w:tabs>
        <w:suppressAutoHyphens/>
        <w:autoSpaceDE/>
        <w:autoSpaceDN/>
        <w:spacing w:after="280" w:line="360" w:lineRule="auto"/>
        <w:ind w:right="705"/>
        <w:jc w:val="both"/>
        <w:rPr>
          <w:rFonts w:eastAsia="TimesNewRoman"/>
          <w:bCs/>
          <w:sz w:val="28"/>
          <w:szCs w:val="28"/>
        </w:rPr>
      </w:pPr>
      <w:r w:rsidRPr="00D01169">
        <w:rPr>
          <w:rFonts w:eastAsia="TimesNewRoman"/>
          <w:bCs/>
          <w:sz w:val="28"/>
          <w:szCs w:val="28"/>
        </w:rPr>
        <w:t>The main purpose is to show the interaction between the use cases and the actor.</w:t>
      </w:r>
      <w:r w:rsidRPr="00D01169">
        <w:rPr>
          <w:rFonts w:eastAsia="TimesNewRoman"/>
          <w:bCs/>
          <w:sz w:val="28"/>
          <w:szCs w:val="28"/>
          <w:lang w:val="en-IN"/>
        </w:rPr>
        <w:t xml:space="preserve"> </w:t>
      </w:r>
    </w:p>
    <w:p w14:paraId="3E9C59E0" w14:textId="77777777" w:rsidR="00A369DC" w:rsidRPr="00D01169" w:rsidRDefault="00A369DC" w:rsidP="000379EB">
      <w:pPr>
        <w:numPr>
          <w:ilvl w:val="0"/>
          <w:numId w:val="16"/>
        </w:numPr>
        <w:tabs>
          <w:tab w:val="left" w:pos="2127"/>
        </w:tabs>
        <w:suppressAutoHyphens/>
        <w:autoSpaceDE/>
        <w:autoSpaceDN/>
        <w:spacing w:after="280" w:line="360" w:lineRule="auto"/>
        <w:ind w:right="705"/>
        <w:jc w:val="both"/>
        <w:rPr>
          <w:rFonts w:eastAsia="TimesNewRoman"/>
          <w:bCs/>
          <w:sz w:val="28"/>
          <w:szCs w:val="28"/>
        </w:rPr>
      </w:pPr>
      <w:r w:rsidRPr="00D01169">
        <w:rPr>
          <w:rFonts w:eastAsia="TimesNewRoman"/>
          <w:bCs/>
          <w:sz w:val="28"/>
          <w:szCs w:val="28"/>
        </w:rPr>
        <w:t>To represent the system requirement from user’s perspective.</w:t>
      </w:r>
      <w:r w:rsidRPr="00D01169">
        <w:rPr>
          <w:rFonts w:eastAsia="TimesNewRoman"/>
          <w:bCs/>
          <w:sz w:val="28"/>
          <w:szCs w:val="28"/>
          <w:lang w:val="en-IN"/>
        </w:rPr>
        <w:t xml:space="preserve"> </w:t>
      </w:r>
    </w:p>
    <w:p w14:paraId="0F30B38E" w14:textId="77777777" w:rsidR="00A369DC" w:rsidRPr="00D01169" w:rsidRDefault="00A369DC" w:rsidP="000379EB">
      <w:pPr>
        <w:numPr>
          <w:ilvl w:val="0"/>
          <w:numId w:val="16"/>
        </w:numPr>
        <w:tabs>
          <w:tab w:val="left" w:pos="2127"/>
        </w:tabs>
        <w:suppressAutoHyphens/>
        <w:autoSpaceDE/>
        <w:autoSpaceDN/>
        <w:spacing w:after="280" w:line="360" w:lineRule="auto"/>
        <w:ind w:right="705"/>
        <w:jc w:val="both"/>
        <w:rPr>
          <w:rFonts w:eastAsia="TimesNewRoman"/>
          <w:bCs/>
          <w:sz w:val="28"/>
          <w:szCs w:val="28"/>
        </w:rPr>
      </w:pPr>
      <w:r w:rsidRPr="00D01169">
        <w:rPr>
          <w:rFonts w:eastAsia="TimesNewRoman"/>
          <w:bCs/>
          <w:sz w:val="28"/>
          <w:szCs w:val="28"/>
        </w:rPr>
        <w:t>The use cases are the functions that are to be performed in the module.</w:t>
      </w:r>
      <w:r w:rsidRPr="00D01169">
        <w:rPr>
          <w:rFonts w:eastAsia="TimesNewRoman"/>
          <w:bCs/>
          <w:sz w:val="28"/>
          <w:szCs w:val="28"/>
          <w:lang w:val="en-IN"/>
        </w:rPr>
        <w:t xml:space="preserve"> </w:t>
      </w:r>
    </w:p>
    <w:p w14:paraId="5A650582" w14:textId="77777777" w:rsidR="00A369DC" w:rsidRPr="00D01169" w:rsidRDefault="00A369DC" w:rsidP="00291428">
      <w:pPr>
        <w:tabs>
          <w:tab w:val="left" w:pos="3894"/>
        </w:tabs>
        <w:spacing w:after="280" w:line="360" w:lineRule="auto"/>
        <w:ind w:left="1767" w:right="705"/>
        <w:jc w:val="both"/>
        <w:rPr>
          <w:rFonts w:ascii="Georgia" w:eastAsia="TimesNewRoman" w:hAnsi="Georgia" w:cs="TimesNewRoman"/>
          <w:b/>
          <w:bCs/>
          <w:sz w:val="28"/>
          <w:szCs w:val="28"/>
        </w:rPr>
      </w:pPr>
    </w:p>
    <w:p w14:paraId="70912B88" w14:textId="77777777" w:rsidR="00A369DC" w:rsidRPr="00D01169" w:rsidRDefault="00A369DC" w:rsidP="008F503D">
      <w:pPr>
        <w:spacing w:after="280" w:line="360" w:lineRule="auto"/>
        <w:ind w:left="360" w:right="705"/>
        <w:jc w:val="center"/>
        <w:rPr>
          <w:rFonts w:ascii="Georgia" w:eastAsia="Georgia" w:hAnsi="Georgia" w:cs="Georgia"/>
          <w:sz w:val="28"/>
          <w:szCs w:val="28"/>
          <w:u w:val="single"/>
        </w:rPr>
      </w:pPr>
      <w:r w:rsidRPr="00D01169">
        <w:rPr>
          <w:rFonts w:ascii="Georgia" w:eastAsia="Georgia" w:hAnsi="Georgia" w:cs="Georgia"/>
          <w:noProof/>
          <w:sz w:val="28"/>
          <w:szCs w:val="28"/>
        </w:rPr>
        <w:drawing>
          <wp:inline distT="0" distB="0" distL="0" distR="0" wp14:anchorId="57D24B76" wp14:editId="39A5E1A2">
            <wp:extent cx="5314950" cy="3228975"/>
            <wp:effectExtent l="19050" t="0" r="0" b="0"/>
            <wp:docPr id="21" name="Picture 21" descr="mm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mmm"/>
                    <pic:cNvPicPr>
                      <a:picLocks noChangeAspect="1" noChangeArrowheads="1"/>
                    </pic:cNvPicPr>
                  </pic:nvPicPr>
                  <pic:blipFill>
                    <a:blip r:embed="rId11"/>
                    <a:srcRect/>
                    <a:stretch>
                      <a:fillRect/>
                    </a:stretch>
                  </pic:blipFill>
                  <pic:spPr bwMode="auto">
                    <a:xfrm>
                      <a:off x="0" y="0"/>
                      <a:ext cx="5314950" cy="3228975"/>
                    </a:xfrm>
                    <a:prstGeom prst="rect">
                      <a:avLst/>
                    </a:prstGeom>
                    <a:noFill/>
                    <a:ln w="9525">
                      <a:noFill/>
                      <a:miter lim="800000"/>
                      <a:headEnd/>
                      <a:tailEnd/>
                    </a:ln>
                  </pic:spPr>
                </pic:pic>
              </a:graphicData>
            </a:graphic>
          </wp:inline>
        </w:drawing>
      </w:r>
    </w:p>
    <w:p w14:paraId="0C400269" w14:textId="77777777" w:rsidR="00A369DC" w:rsidRPr="00D01169" w:rsidRDefault="00A369DC" w:rsidP="001513DE">
      <w:pPr>
        <w:tabs>
          <w:tab w:val="left" w:pos="4254"/>
        </w:tabs>
        <w:spacing w:after="280" w:line="360" w:lineRule="auto"/>
        <w:ind w:right="705"/>
        <w:jc w:val="both"/>
        <w:rPr>
          <w:rFonts w:ascii="Georgia" w:eastAsia="TimesNewRoman" w:hAnsi="Georgia" w:cs="TimesNewRoman"/>
          <w:b/>
          <w:bCs/>
          <w:sz w:val="28"/>
          <w:szCs w:val="28"/>
        </w:rPr>
      </w:pPr>
    </w:p>
    <w:p w14:paraId="0EA92F51" w14:textId="77777777" w:rsidR="00A369DC" w:rsidRPr="00D01169" w:rsidRDefault="00A369DC" w:rsidP="003C7F82">
      <w:pPr>
        <w:tabs>
          <w:tab w:val="left" w:pos="4254"/>
        </w:tabs>
        <w:spacing w:after="280" w:line="360" w:lineRule="auto"/>
        <w:ind w:right="705"/>
        <w:jc w:val="center"/>
        <w:rPr>
          <w:rFonts w:ascii="Georgia" w:eastAsia="TimesNewRoman" w:hAnsi="Georgia" w:cs="TimesNewRoman"/>
          <w:b/>
          <w:bCs/>
          <w:sz w:val="28"/>
          <w:szCs w:val="28"/>
          <w:u w:val="single"/>
        </w:rPr>
      </w:pPr>
      <w:r w:rsidRPr="00D01169">
        <w:rPr>
          <w:rFonts w:eastAsia="TimesNewRoman"/>
          <w:b/>
          <w:bCs/>
          <w:sz w:val="28"/>
          <w:szCs w:val="28"/>
          <w:u w:val="single"/>
        </w:rPr>
        <w:t>Use Case Diagram between ADMIN   and   SYSTEM:</w:t>
      </w:r>
    </w:p>
    <w:p w14:paraId="0B89009C" w14:textId="2CD259E2" w:rsidR="00A369DC" w:rsidRPr="009E1441" w:rsidRDefault="009E1441" w:rsidP="009E1441">
      <w:pPr>
        <w:tabs>
          <w:tab w:val="left" w:pos="4254"/>
        </w:tabs>
        <w:spacing w:after="280" w:line="360" w:lineRule="auto"/>
        <w:ind w:right="705"/>
        <w:jc w:val="center"/>
        <w:rPr>
          <w:rFonts w:eastAsia="TimesNewRoman"/>
          <w:sz w:val="24"/>
          <w:szCs w:val="24"/>
        </w:rPr>
      </w:pPr>
      <w:r w:rsidRPr="009E1441">
        <w:rPr>
          <w:rFonts w:eastAsia="TimesNewRoman"/>
          <w:sz w:val="24"/>
          <w:szCs w:val="24"/>
        </w:rPr>
        <w:t>Fig.5.1</w:t>
      </w:r>
    </w:p>
    <w:p w14:paraId="21E90D68" w14:textId="77777777" w:rsidR="00A369DC" w:rsidRDefault="00A369DC" w:rsidP="005B1986">
      <w:pPr>
        <w:tabs>
          <w:tab w:val="left" w:pos="4254"/>
        </w:tabs>
        <w:spacing w:after="280" w:line="360" w:lineRule="auto"/>
        <w:ind w:right="705"/>
        <w:jc w:val="both"/>
        <w:rPr>
          <w:rFonts w:eastAsia="TimesNewRoman"/>
          <w:b/>
          <w:bCs/>
          <w:u w:val="single"/>
        </w:rPr>
      </w:pPr>
    </w:p>
    <w:p w14:paraId="04B4131F" w14:textId="77777777" w:rsidR="00A369DC" w:rsidRDefault="00A369DC" w:rsidP="005B1986">
      <w:pPr>
        <w:tabs>
          <w:tab w:val="left" w:pos="4254"/>
        </w:tabs>
        <w:spacing w:after="280" w:line="360" w:lineRule="auto"/>
        <w:ind w:right="705"/>
        <w:jc w:val="both"/>
        <w:rPr>
          <w:rFonts w:eastAsia="TimesNewRoman"/>
          <w:b/>
          <w:bCs/>
          <w:u w:val="single"/>
        </w:rPr>
      </w:pPr>
    </w:p>
    <w:p w14:paraId="0B4E328E" w14:textId="77777777" w:rsidR="00A369DC" w:rsidRDefault="00A369DC" w:rsidP="005B1986">
      <w:pPr>
        <w:tabs>
          <w:tab w:val="left" w:pos="4254"/>
        </w:tabs>
        <w:spacing w:after="280" w:line="360" w:lineRule="auto"/>
        <w:ind w:right="705"/>
        <w:jc w:val="both"/>
        <w:rPr>
          <w:rFonts w:eastAsia="TimesNewRoman"/>
          <w:b/>
          <w:bCs/>
          <w:u w:val="single"/>
        </w:rPr>
      </w:pPr>
    </w:p>
    <w:p w14:paraId="51F61E18" w14:textId="77777777" w:rsidR="00A369DC" w:rsidRDefault="00A369DC" w:rsidP="002563D4">
      <w:pPr>
        <w:tabs>
          <w:tab w:val="left" w:pos="4254"/>
        </w:tabs>
        <w:spacing w:after="280" w:line="360" w:lineRule="auto"/>
        <w:ind w:left="-360" w:right="705"/>
        <w:jc w:val="center"/>
        <w:rPr>
          <w:rFonts w:eastAsia="TimesNewRoman"/>
          <w:b/>
          <w:bCs/>
          <w:u w:val="single"/>
        </w:rPr>
      </w:pPr>
      <w:r>
        <w:rPr>
          <w:rFonts w:eastAsia="TimesNewRoman"/>
          <w:bCs/>
          <w:noProof/>
        </w:rPr>
        <w:drawing>
          <wp:inline distT="0" distB="0" distL="0" distR="0" wp14:anchorId="2BCDCFAE" wp14:editId="11A51929">
            <wp:extent cx="6305550" cy="3209925"/>
            <wp:effectExtent l="19050" t="0" r="0" b="0"/>
            <wp:docPr id="4" name="Picture 4" descr="mm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mmm"/>
                    <pic:cNvPicPr>
                      <a:picLocks noChangeAspect="1" noChangeArrowheads="1"/>
                    </pic:cNvPicPr>
                  </pic:nvPicPr>
                  <pic:blipFill>
                    <a:blip r:embed="rId12"/>
                    <a:srcRect/>
                    <a:stretch>
                      <a:fillRect/>
                    </a:stretch>
                  </pic:blipFill>
                  <pic:spPr bwMode="auto">
                    <a:xfrm>
                      <a:off x="0" y="0"/>
                      <a:ext cx="6305550" cy="3209925"/>
                    </a:xfrm>
                    <a:prstGeom prst="rect">
                      <a:avLst/>
                    </a:prstGeom>
                    <a:noFill/>
                    <a:ln w="9525">
                      <a:noFill/>
                      <a:miter lim="800000"/>
                      <a:headEnd/>
                      <a:tailEnd/>
                    </a:ln>
                  </pic:spPr>
                </pic:pic>
              </a:graphicData>
            </a:graphic>
          </wp:inline>
        </w:drawing>
      </w:r>
    </w:p>
    <w:p w14:paraId="69ED5482" w14:textId="77777777" w:rsidR="00A369DC" w:rsidRDefault="00A369DC" w:rsidP="00210635">
      <w:pPr>
        <w:tabs>
          <w:tab w:val="left" w:pos="4254"/>
        </w:tabs>
        <w:spacing w:after="280" w:line="360" w:lineRule="auto"/>
        <w:ind w:right="705"/>
        <w:jc w:val="both"/>
        <w:rPr>
          <w:rFonts w:ascii="Georgia" w:eastAsia="TimesNewRoman" w:hAnsi="Georgia" w:cs="TimesNewRoman"/>
          <w:b/>
          <w:bCs/>
        </w:rPr>
      </w:pPr>
    </w:p>
    <w:p w14:paraId="50CFFE9B" w14:textId="77777777" w:rsidR="00A369DC" w:rsidRPr="00521B5D" w:rsidRDefault="00A369DC" w:rsidP="00521B5D">
      <w:pPr>
        <w:tabs>
          <w:tab w:val="left" w:pos="4254"/>
        </w:tabs>
        <w:spacing w:after="280" w:line="360" w:lineRule="auto"/>
        <w:ind w:right="705"/>
        <w:jc w:val="center"/>
        <w:rPr>
          <w:rFonts w:eastAsia="TimesNewRoman"/>
          <w:b/>
          <w:bCs/>
        </w:rPr>
      </w:pPr>
      <w:r w:rsidRPr="00521B5D">
        <w:rPr>
          <w:rFonts w:eastAsia="TimesNewRoman"/>
          <w:b/>
          <w:bCs/>
        </w:rPr>
        <w:t>Use Case Diagram between USER   and   SYSTEM:</w:t>
      </w:r>
    </w:p>
    <w:p w14:paraId="7C7C20AD" w14:textId="410C0581" w:rsidR="009E1441" w:rsidRPr="009E1441" w:rsidRDefault="009E1441" w:rsidP="009E1441">
      <w:pPr>
        <w:tabs>
          <w:tab w:val="left" w:pos="4254"/>
        </w:tabs>
        <w:spacing w:after="280" w:line="360" w:lineRule="auto"/>
        <w:ind w:right="705"/>
        <w:jc w:val="center"/>
        <w:rPr>
          <w:rFonts w:eastAsia="TimesNewRoman"/>
          <w:sz w:val="24"/>
          <w:szCs w:val="24"/>
        </w:rPr>
      </w:pPr>
      <w:r w:rsidRPr="009E1441">
        <w:rPr>
          <w:rFonts w:eastAsia="TimesNewRoman"/>
          <w:sz w:val="24"/>
          <w:szCs w:val="24"/>
        </w:rPr>
        <w:t>Fig.5.</w:t>
      </w:r>
      <w:r>
        <w:rPr>
          <w:rFonts w:eastAsia="TimesNewRoman"/>
          <w:sz w:val="24"/>
          <w:szCs w:val="24"/>
        </w:rPr>
        <w:t>2</w:t>
      </w:r>
    </w:p>
    <w:p w14:paraId="5667520E" w14:textId="77777777" w:rsidR="00A369DC" w:rsidRDefault="00A369DC" w:rsidP="00210635">
      <w:pPr>
        <w:tabs>
          <w:tab w:val="left" w:pos="4254"/>
        </w:tabs>
        <w:spacing w:after="280" w:line="360" w:lineRule="auto"/>
        <w:ind w:right="705"/>
        <w:jc w:val="both"/>
        <w:rPr>
          <w:rFonts w:eastAsia="TimesNewRoman"/>
          <w:b/>
          <w:bCs/>
          <w:u w:val="single"/>
        </w:rPr>
      </w:pPr>
    </w:p>
    <w:p w14:paraId="54C3C371" w14:textId="77777777" w:rsidR="00A369DC" w:rsidRDefault="00A369DC" w:rsidP="00210635">
      <w:pPr>
        <w:tabs>
          <w:tab w:val="left" w:pos="4254"/>
        </w:tabs>
        <w:spacing w:after="280" w:line="360" w:lineRule="auto"/>
        <w:ind w:right="705"/>
        <w:jc w:val="both"/>
        <w:rPr>
          <w:rFonts w:eastAsia="TimesNewRoman"/>
          <w:b/>
          <w:bCs/>
          <w:u w:val="single"/>
        </w:rPr>
      </w:pPr>
    </w:p>
    <w:p w14:paraId="752DB684" w14:textId="77777777" w:rsidR="00A369DC" w:rsidRDefault="00A369DC" w:rsidP="00210635">
      <w:pPr>
        <w:tabs>
          <w:tab w:val="left" w:pos="4254"/>
        </w:tabs>
        <w:spacing w:after="280" w:line="360" w:lineRule="auto"/>
        <w:ind w:right="705"/>
        <w:jc w:val="both"/>
        <w:rPr>
          <w:rFonts w:eastAsia="TimesNewRoman"/>
          <w:b/>
          <w:bCs/>
          <w:u w:val="single"/>
        </w:rPr>
      </w:pPr>
    </w:p>
    <w:p w14:paraId="75BFD871" w14:textId="77777777" w:rsidR="00A369DC" w:rsidRDefault="00A369DC" w:rsidP="00A0255D">
      <w:pPr>
        <w:spacing w:line="360" w:lineRule="auto"/>
        <w:jc w:val="both"/>
        <w:rPr>
          <w:rFonts w:eastAsia="TimesNewRoman"/>
          <w:b/>
          <w:bCs/>
          <w:u w:val="single"/>
        </w:rPr>
      </w:pPr>
    </w:p>
    <w:p w14:paraId="5BDF55DE" w14:textId="77777777" w:rsidR="00A369DC" w:rsidRDefault="00A369DC" w:rsidP="00A0255D">
      <w:pPr>
        <w:spacing w:line="360" w:lineRule="auto"/>
        <w:jc w:val="both"/>
        <w:rPr>
          <w:b/>
          <w:sz w:val="28"/>
          <w:szCs w:val="28"/>
          <w:u w:val="single"/>
        </w:rPr>
      </w:pPr>
    </w:p>
    <w:p w14:paraId="21EE185E" w14:textId="77777777" w:rsidR="00A369DC" w:rsidRDefault="00A369DC" w:rsidP="00A0255D">
      <w:pPr>
        <w:spacing w:line="360" w:lineRule="auto"/>
        <w:jc w:val="both"/>
        <w:rPr>
          <w:b/>
          <w:sz w:val="28"/>
          <w:szCs w:val="28"/>
          <w:u w:val="single"/>
        </w:rPr>
      </w:pPr>
    </w:p>
    <w:p w14:paraId="46298525" w14:textId="77777777" w:rsidR="00A369DC" w:rsidRDefault="00A369DC" w:rsidP="00A0255D">
      <w:pPr>
        <w:spacing w:line="360" w:lineRule="auto"/>
        <w:jc w:val="both"/>
        <w:rPr>
          <w:b/>
          <w:sz w:val="28"/>
          <w:szCs w:val="28"/>
          <w:u w:val="single"/>
        </w:rPr>
      </w:pPr>
    </w:p>
    <w:p w14:paraId="41E5C2B8" w14:textId="77777777" w:rsidR="00A369DC" w:rsidRDefault="00A369DC" w:rsidP="00A0255D">
      <w:pPr>
        <w:spacing w:line="360" w:lineRule="auto"/>
        <w:jc w:val="both"/>
        <w:rPr>
          <w:b/>
          <w:sz w:val="28"/>
          <w:szCs w:val="28"/>
          <w:u w:val="single"/>
        </w:rPr>
      </w:pPr>
    </w:p>
    <w:p w14:paraId="266BE45D" w14:textId="77777777" w:rsidR="00A369DC" w:rsidRDefault="00A369DC" w:rsidP="00A0255D">
      <w:pPr>
        <w:spacing w:line="360" w:lineRule="auto"/>
        <w:jc w:val="both"/>
        <w:rPr>
          <w:b/>
          <w:sz w:val="28"/>
          <w:szCs w:val="28"/>
          <w:u w:val="single"/>
        </w:rPr>
      </w:pPr>
    </w:p>
    <w:p w14:paraId="14247D42" w14:textId="77777777" w:rsidR="00A369DC" w:rsidRDefault="00A369DC" w:rsidP="00A0255D">
      <w:pPr>
        <w:spacing w:line="360" w:lineRule="auto"/>
        <w:jc w:val="both"/>
        <w:rPr>
          <w:b/>
          <w:sz w:val="28"/>
          <w:szCs w:val="28"/>
          <w:u w:val="single"/>
        </w:rPr>
      </w:pPr>
    </w:p>
    <w:p w14:paraId="56E60CAA" w14:textId="77777777" w:rsidR="00A369DC" w:rsidRDefault="00A369DC" w:rsidP="00A0255D">
      <w:pPr>
        <w:spacing w:line="360" w:lineRule="auto"/>
        <w:jc w:val="both"/>
        <w:rPr>
          <w:b/>
          <w:sz w:val="28"/>
          <w:szCs w:val="28"/>
          <w:u w:val="single"/>
        </w:rPr>
      </w:pPr>
    </w:p>
    <w:p w14:paraId="5280BEBB" w14:textId="77777777" w:rsidR="00A369DC" w:rsidRDefault="00A369DC" w:rsidP="00A0255D">
      <w:pPr>
        <w:spacing w:line="360" w:lineRule="auto"/>
        <w:jc w:val="both"/>
        <w:rPr>
          <w:b/>
          <w:sz w:val="28"/>
          <w:szCs w:val="28"/>
          <w:u w:val="single"/>
        </w:rPr>
      </w:pPr>
    </w:p>
    <w:p w14:paraId="3021F822" w14:textId="77777777" w:rsidR="00A369DC" w:rsidRDefault="00A369DC" w:rsidP="00A0255D">
      <w:pPr>
        <w:spacing w:line="360" w:lineRule="auto"/>
        <w:jc w:val="both"/>
        <w:rPr>
          <w:b/>
          <w:sz w:val="28"/>
          <w:szCs w:val="28"/>
          <w:u w:val="single"/>
        </w:rPr>
      </w:pPr>
    </w:p>
    <w:p w14:paraId="2238EEEB" w14:textId="77777777" w:rsidR="00A369DC" w:rsidRDefault="00A369DC" w:rsidP="00A0255D">
      <w:pPr>
        <w:spacing w:line="360" w:lineRule="auto"/>
        <w:jc w:val="both"/>
      </w:pPr>
      <w:r w:rsidRPr="004C7E58">
        <w:rPr>
          <w:b/>
          <w:sz w:val="28"/>
          <w:szCs w:val="28"/>
          <w:u w:val="single"/>
        </w:rPr>
        <w:t>Sequence Diagram For Administrator</w:t>
      </w:r>
      <w:r>
        <w:rPr>
          <w:b/>
          <w:sz w:val="28"/>
          <w:szCs w:val="28"/>
          <w:u w:val="single"/>
        </w:rPr>
        <w:t>:-</w:t>
      </w:r>
    </w:p>
    <w:p w14:paraId="7D327A8B" w14:textId="77777777" w:rsidR="00A369DC" w:rsidRDefault="00A369DC" w:rsidP="00A0255D">
      <w:pPr>
        <w:spacing w:line="360" w:lineRule="auto"/>
        <w:jc w:val="both"/>
      </w:pPr>
    </w:p>
    <w:p w14:paraId="14942A26" w14:textId="77777777" w:rsidR="00A369DC" w:rsidRDefault="00A369DC" w:rsidP="00A770CB"/>
    <w:p w14:paraId="1321ACD4" w14:textId="77777777" w:rsidR="00A369DC" w:rsidRDefault="00A369DC" w:rsidP="00A770CB"/>
    <w:p w14:paraId="0DEFFD43" w14:textId="77777777" w:rsidR="00A369DC" w:rsidRDefault="00A369DC" w:rsidP="00A770CB"/>
    <w:p w14:paraId="4AD3A850" w14:textId="77777777" w:rsidR="00A369DC" w:rsidRDefault="00642290" w:rsidP="00A770CB">
      <w:r>
        <w:rPr>
          <w:noProof/>
        </w:rPr>
        <w:pict w14:anchorId="094A3829">
          <v:rect id="_x0000_s1153" style="position:absolute;margin-left:-45pt;margin-top:157.9pt;width:126pt;height:26.9pt;z-index:251668480" stroked="f">
            <v:textbox style="mso-next-textbox:#_x0000_s1153">
              <w:txbxContent>
                <w:p w14:paraId="1980EAD5" w14:textId="77777777" w:rsidR="00A369DC" w:rsidRPr="00877987" w:rsidRDefault="00A369DC" w:rsidP="00093919">
                  <w:pPr>
                    <w:jc w:val="both"/>
                    <w:rPr>
                      <w:b/>
                    </w:rPr>
                  </w:pPr>
                  <w:r>
                    <w:rPr>
                      <w:b/>
                    </w:rPr>
                    <w:t xml:space="preserve">            </w:t>
                  </w:r>
                  <w:r w:rsidRPr="00877987">
                    <w:rPr>
                      <w:b/>
                    </w:rPr>
                    <w:t>Administrator</w:t>
                  </w:r>
                </w:p>
              </w:txbxContent>
            </v:textbox>
          </v:rect>
        </w:pict>
      </w:r>
      <w:r>
        <w:rPr>
          <w:noProof/>
        </w:rPr>
        <w:pict w14:anchorId="7F593370">
          <v:rect id="_x0000_s1154" style="position:absolute;margin-left:0;margin-top:256.8pt;width:90pt;height:27pt;z-index:251669504" stroked="f">
            <v:textbox style="mso-next-textbox:#_x0000_s1154">
              <w:txbxContent>
                <w:p w14:paraId="01BD9A0A" w14:textId="77777777" w:rsidR="00A369DC" w:rsidRPr="002A5DE9" w:rsidRDefault="00A369DC" w:rsidP="00A770CB">
                  <w:pPr>
                    <w:jc w:val="center"/>
                    <w:rPr>
                      <w:b/>
                    </w:rPr>
                  </w:pPr>
                  <w:r w:rsidRPr="002A5DE9">
                    <w:rPr>
                      <w:b/>
                    </w:rPr>
                    <w:t>Success:hide()</w:t>
                  </w:r>
                </w:p>
              </w:txbxContent>
            </v:textbox>
          </v:rect>
        </w:pict>
      </w:r>
      <w:r>
        <w:pict w14:anchorId="32C0B5E3">
          <v:group id="_x0000_s1101" editas="canvas" style="width:486pt;height:351pt;mso-position-horizontal-relative:char;mso-position-vertical-relative:line" coordorigin="2527,4260" coordsize="8100,601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2527;top:4260;width:8100;height:6017" o:preferrelative="f">
              <v:fill o:detectmouseclick="t"/>
              <v:path o:extrusionok="t" o:connecttype="none"/>
              <o:lock v:ext="edit" text="t"/>
            </v:shape>
            <v:rect id="_x0000_s1103" style="position:absolute;left:3727;top:4260;width:1350;height:463" strokeweight="2.25pt">
              <v:textbox style="mso-next-textbox:#_x0000_s1103">
                <w:txbxContent>
                  <w:p w14:paraId="61CB2EFF" w14:textId="77777777" w:rsidR="00A369DC" w:rsidRPr="00DE7D76" w:rsidRDefault="00A369DC" w:rsidP="00093919">
                    <w:pPr>
                      <w:jc w:val="both"/>
                      <w:rPr>
                        <w:b/>
                      </w:rPr>
                    </w:pPr>
                    <w:r>
                      <w:rPr>
                        <w:b/>
                      </w:rPr>
                      <w:t xml:space="preserve">    </w:t>
                    </w:r>
                    <w:r w:rsidRPr="00DE7D76">
                      <w:rPr>
                        <w:b/>
                      </w:rPr>
                      <w:t>Login</w:t>
                    </w:r>
                  </w:p>
                </w:txbxContent>
              </v:textbox>
            </v:rect>
            <v:rect id="_x0000_s1104" style="position:absolute;left:5977;top:4260;width:1500;height:463" strokeweight="2.25pt">
              <v:textbox style="mso-next-textbox:#_x0000_s1104">
                <w:txbxContent>
                  <w:p w14:paraId="4AD6E3C6" w14:textId="77777777" w:rsidR="00A369DC" w:rsidRPr="00DE7D76" w:rsidRDefault="00A369DC" w:rsidP="00093919">
                    <w:pPr>
                      <w:jc w:val="both"/>
                      <w:rPr>
                        <w:b/>
                      </w:rPr>
                    </w:pPr>
                    <w:r>
                      <w:rPr>
                        <w:b/>
                      </w:rPr>
                      <w:t xml:space="preserve">   </w:t>
                    </w:r>
                    <w:r w:rsidRPr="00DE7D76">
                      <w:rPr>
                        <w:b/>
                      </w:rPr>
                      <w:t>Application</w:t>
                    </w:r>
                  </w:p>
                </w:txbxContent>
              </v:textbox>
            </v:rect>
            <v:rect id="_x0000_s1105" style="position:absolute;left:8227;top:4260;width:1350;height:463" strokeweight="2.25pt">
              <v:textbox style="mso-next-textbox:#_x0000_s1105">
                <w:txbxContent>
                  <w:p w14:paraId="30ED0C6E" w14:textId="77777777" w:rsidR="00A369DC" w:rsidRPr="00DE7D76" w:rsidRDefault="00A369DC" w:rsidP="00093919">
                    <w:pPr>
                      <w:jc w:val="both"/>
                      <w:rPr>
                        <w:b/>
                      </w:rPr>
                    </w:pPr>
                    <w:r>
                      <w:rPr>
                        <w:b/>
                      </w:rPr>
                      <w:t xml:space="preserve">  </w:t>
                    </w:r>
                    <w:r w:rsidRPr="00DE7D76">
                      <w:rPr>
                        <w:b/>
                      </w:rPr>
                      <w:t>Database</w:t>
                    </w:r>
                  </w:p>
                </w:txbxContent>
              </v:textbox>
            </v:rect>
            <v:rect id="_x0000_s1106" style="position:absolute;left:4027;top:4877;width:450;height:3703" strokeweight="2.25pt"/>
            <v:rect id="_x0000_s1107" style="position:absolute;left:6427;top:4877;width:450;height:3703" strokeweight="2.25pt"/>
            <v:line id="_x0000_s1108" style="position:absolute" from="8977,4877" to="8978,8683" strokeweight="1pt">
              <v:stroke dashstyle="dash"/>
            </v:line>
            <v:rect id="_x0000_s1109" style="position:absolute;left:8827;top:5803;width:300;height:2006" strokeweight="2.25pt"/>
            <v:line id="_x0000_s1110" style="position:absolute" from="3127,5340" to="4027,5341" strokeweight="2.25pt">
              <v:stroke endarrow="block"/>
            </v:line>
            <v:line id="_x0000_s1111" style="position:absolute" from="4477,6111" to="6277,6111" strokeweight="2.25pt">
              <v:stroke endarrow="block"/>
            </v:line>
            <v:line id="_x0000_s1112" style="position:absolute" from="7027,6574" to="8677,6574" strokeweight="2.25pt">
              <v:stroke endarrow="block"/>
            </v:line>
            <v:line id="_x0000_s1113" style="position:absolute" from="7027,7500" to="8677,7500" strokeweight="2.25pt">
              <v:stroke startarrow="open"/>
            </v:line>
            <v:line id="_x0000_s1114" style="position:absolute" from="4627,7809" to="6277,7809" strokeweight="1.5pt">
              <v:stroke startarrow="open"/>
            </v:line>
            <v:line id="_x0000_s1115" style="position:absolute" from="4477,8025" to="4927,8025" strokeweight="1pt"/>
            <v:line id="_x0000_s1116" style="position:absolute" from="4927,7963" to="4928,8426" strokeweight="1pt"/>
            <v:line id="_x0000_s1117" style="position:absolute;flip:x" from="4627,8426" to="4927,8426">
              <v:stroke endarrow="block"/>
            </v:line>
            <v:line id="_x0000_s1118" style="position:absolute;flip:x" from="3277,7654" to="4027,7654" strokeweight="1pt"/>
            <v:line id="_x0000_s1119" style="position:absolute" from="3277,7654" to="3277,8272" strokeweight="1pt"/>
            <v:line id="_x0000_s1120" style="position:absolute" from="3277,8272" to="3877,8272" strokeweight="1.5pt">
              <v:stroke endarrow="block"/>
            </v:line>
            <v:rect id="_x0000_s1121" style="position:absolute;left:2977;top:4723;width:900;height:617" stroked="f">
              <v:textbox style="mso-next-textbox:#_x0000_s1121">
                <w:txbxContent>
                  <w:p w14:paraId="1102A836" w14:textId="77777777" w:rsidR="00A369DC" w:rsidRPr="00877987" w:rsidRDefault="00A369DC" w:rsidP="00A770CB">
                    <w:pPr>
                      <w:jc w:val="center"/>
                      <w:rPr>
                        <w:b/>
                        <w:sz w:val="20"/>
                        <w:szCs w:val="20"/>
                      </w:rPr>
                    </w:pPr>
                    <w:r>
                      <w:rPr>
                        <w:b/>
                        <w:sz w:val="20"/>
                        <w:szCs w:val="20"/>
                      </w:rPr>
                      <w:t xml:space="preserve"> </w:t>
                    </w:r>
                    <w:r w:rsidRPr="00877987">
                      <w:rPr>
                        <w:b/>
                        <w:sz w:val="20"/>
                        <w:szCs w:val="20"/>
                      </w:rPr>
                      <w:t>Login</w:t>
                    </w:r>
                  </w:p>
                  <w:p w14:paraId="2DFBE7B3" w14:textId="77777777" w:rsidR="00A369DC" w:rsidRPr="00877987" w:rsidRDefault="00A369DC" w:rsidP="00A770CB">
                    <w:pPr>
                      <w:rPr>
                        <w:b/>
                        <w:sz w:val="20"/>
                        <w:szCs w:val="20"/>
                      </w:rPr>
                    </w:pPr>
                    <w:r>
                      <w:rPr>
                        <w:b/>
                        <w:sz w:val="20"/>
                        <w:szCs w:val="20"/>
                      </w:rPr>
                      <w:t>:Request</w:t>
                    </w:r>
                  </w:p>
                </w:txbxContent>
              </v:textbox>
            </v:rect>
            <v:rect id="_x0000_s1122" style="position:absolute;left:4777;top:5649;width:1200;height:308" stroked="f">
              <v:textbox style="mso-next-textbox:#_x0000_s1122">
                <w:txbxContent>
                  <w:p w14:paraId="33F48DD4" w14:textId="77777777" w:rsidR="00A369DC" w:rsidRPr="00AD1454" w:rsidRDefault="00A369DC" w:rsidP="00093919">
                    <w:pPr>
                      <w:jc w:val="both"/>
                      <w:rPr>
                        <w:b/>
                      </w:rPr>
                    </w:pPr>
                    <w:r>
                      <w:rPr>
                        <w:b/>
                      </w:rPr>
                      <w:t>:</w:t>
                    </w:r>
                    <w:r w:rsidRPr="00AD1454">
                      <w:rPr>
                        <w:b/>
                      </w:rPr>
                      <w:t>Validate</w:t>
                    </w:r>
                    <w:r>
                      <w:rPr>
                        <w:b/>
                      </w:rPr>
                      <w:t>(</w:t>
                    </w:r>
                    <w:r w:rsidRPr="00AD1454">
                      <w:rPr>
                        <w:b/>
                      </w:rPr>
                      <w:t>)</w:t>
                    </w:r>
                  </w:p>
                </w:txbxContent>
              </v:textbox>
            </v:rect>
            <v:rect id="_x0000_s1123" style="position:absolute;left:7027;top:5957;width:1650;height:463" stroked="f">
              <v:textbox style="mso-next-textbox:#_x0000_s1123">
                <w:txbxContent>
                  <w:p w14:paraId="47F1C2A6" w14:textId="77777777" w:rsidR="00A369DC" w:rsidRPr="004E325D" w:rsidRDefault="00A369DC" w:rsidP="00093919">
                    <w:pPr>
                      <w:jc w:val="both"/>
                      <w:rPr>
                        <w:b/>
                      </w:rPr>
                    </w:pPr>
                    <w:r w:rsidRPr="004E325D">
                      <w:rPr>
                        <w:b/>
                      </w:rPr>
                      <w:t>:executeQuery()</w:t>
                    </w:r>
                  </w:p>
                </w:txbxContent>
              </v:textbox>
            </v:rect>
            <v:rect id="_x0000_s1124" style="position:absolute;left:7177;top:6945;width:1350;height:463" stroked="f">
              <v:textbox style="mso-next-textbox:#_x0000_s1124">
                <w:txbxContent>
                  <w:p w14:paraId="20C542D5" w14:textId="77777777" w:rsidR="00A369DC" w:rsidRPr="004E325D" w:rsidRDefault="00A369DC" w:rsidP="00093919">
                    <w:pPr>
                      <w:jc w:val="both"/>
                      <w:rPr>
                        <w:b/>
                      </w:rPr>
                    </w:pPr>
                    <w:r w:rsidRPr="004E325D">
                      <w:rPr>
                        <w:b/>
                      </w:rPr>
                      <w:t>Response</w:t>
                    </w:r>
                  </w:p>
                </w:txbxContent>
              </v:textbox>
            </v:rect>
            <v:rect id="_x0000_s1125" style="position:absolute;left:4627;top:7192;width:1650;height:462" stroked="f">
              <v:textbox style="mso-next-textbox:#_x0000_s1125">
                <w:txbxContent>
                  <w:p w14:paraId="4AA1A7C4" w14:textId="77777777" w:rsidR="00A369DC" w:rsidRPr="000522C1" w:rsidRDefault="00A369DC" w:rsidP="00093919">
                    <w:pPr>
                      <w:jc w:val="both"/>
                      <w:rPr>
                        <w:b/>
                      </w:rPr>
                    </w:pPr>
                    <w:r w:rsidRPr="000522C1">
                      <w:rPr>
                        <w:b/>
                      </w:rPr>
                      <w:t>Show Result</w:t>
                    </w:r>
                  </w:p>
                </w:txbxContent>
              </v:textbox>
            </v:rect>
            <v:rect id="_x0000_s1126" style="position:absolute;left:4477;top:8684;width:1500;height:463" stroked="f">
              <v:textbox style="mso-next-textbox:#_x0000_s1126">
                <w:txbxContent>
                  <w:p w14:paraId="36ADE17F" w14:textId="77777777" w:rsidR="00A369DC" w:rsidRPr="009B75DB" w:rsidRDefault="00A369DC" w:rsidP="00A0255D">
                    <w:pPr>
                      <w:spacing w:line="360" w:lineRule="auto"/>
                      <w:jc w:val="center"/>
                      <w:rPr>
                        <w:b/>
                      </w:rPr>
                    </w:pPr>
                    <w:r w:rsidRPr="009B75DB">
                      <w:rPr>
                        <w:b/>
                      </w:rPr>
                      <w:t>Failed:show()</w:t>
                    </w:r>
                  </w:p>
                </w:txbxContent>
              </v:textbox>
            </v:rect>
            <v:line id="_x0000_s1127" style="position:absolute" from="2918,5409" to="2919,6489" strokeweight="2.25pt"/>
            <v:oval id="_x0000_s1128" style="position:absolute;left:2592;top:4947;width:600;height:462" strokeweight="1.5pt"/>
            <v:line id="_x0000_s1129" style="position:absolute" from="2917,6420" to="3367,6729" strokeweight="1.5pt"/>
            <v:line id="_x0000_s1130" style="position:absolute;flip:x" from="2527,6420" to="2977,6729" strokeweight="1.5pt"/>
            <v:line id="_x0000_s1131" style="position:absolute" from="2592,5649" to="3492,5649" strokeweight="1.5pt"/>
            <w10:wrap type="none"/>
            <w10:anchorlock/>
          </v:group>
        </w:pict>
      </w:r>
    </w:p>
    <w:p w14:paraId="34ECEF03" w14:textId="77777777" w:rsidR="00A369DC" w:rsidRDefault="00A369DC" w:rsidP="00A770CB"/>
    <w:p w14:paraId="009A19CA" w14:textId="6BA4D8DA" w:rsidR="00A369DC" w:rsidRPr="009E1441" w:rsidRDefault="00A369DC" w:rsidP="00A770CB">
      <w:pPr>
        <w:rPr>
          <w:sz w:val="24"/>
          <w:szCs w:val="24"/>
        </w:rPr>
      </w:pPr>
      <w:r>
        <w:t xml:space="preserve">                                                                        </w:t>
      </w:r>
      <w:r w:rsidRPr="009E1441">
        <w:rPr>
          <w:rFonts w:eastAsia="TimesNewRoman"/>
          <w:bCs/>
          <w:sz w:val="24"/>
          <w:szCs w:val="24"/>
        </w:rPr>
        <w:t>Fig.5.</w:t>
      </w:r>
      <w:r w:rsidR="009E1441" w:rsidRPr="009E1441">
        <w:rPr>
          <w:rFonts w:eastAsia="TimesNewRoman"/>
          <w:bCs/>
          <w:sz w:val="24"/>
          <w:szCs w:val="24"/>
        </w:rPr>
        <w:t>3</w:t>
      </w:r>
    </w:p>
    <w:p w14:paraId="32DC09BD" w14:textId="77777777" w:rsidR="00A369DC" w:rsidRPr="00877987" w:rsidRDefault="00A369DC" w:rsidP="00A770CB">
      <w:pPr>
        <w:rPr>
          <w:sz w:val="20"/>
          <w:szCs w:val="20"/>
        </w:rPr>
      </w:pPr>
      <w:r>
        <w:rPr>
          <w:sz w:val="20"/>
          <w:szCs w:val="20"/>
        </w:rPr>
        <w:t xml:space="preserve">                                                                               </w:t>
      </w:r>
    </w:p>
    <w:p w14:paraId="3E6E69B5" w14:textId="77777777" w:rsidR="00A369DC" w:rsidRDefault="00A369DC" w:rsidP="00A770CB"/>
    <w:p w14:paraId="2CDA2620" w14:textId="77777777" w:rsidR="00A369DC" w:rsidRDefault="00A369DC" w:rsidP="00A0255D">
      <w:pPr>
        <w:spacing w:line="360" w:lineRule="auto"/>
        <w:jc w:val="both"/>
        <w:rPr>
          <w:b/>
          <w:sz w:val="28"/>
          <w:szCs w:val="28"/>
          <w:u w:val="single"/>
        </w:rPr>
      </w:pPr>
    </w:p>
    <w:p w14:paraId="47F561DB" w14:textId="77777777" w:rsidR="00A369DC" w:rsidRDefault="00A369DC" w:rsidP="00A0255D">
      <w:pPr>
        <w:spacing w:line="360" w:lineRule="auto"/>
        <w:jc w:val="both"/>
        <w:rPr>
          <w:b/>
          <w:sz w:val="28"/>
          <w:szCs w:val="28"/>
          <w:u w:val="single"/>
        </w:rPr>
      </w:pPr>
    </w:p>
    <w:p w14:paraId="2BB7EC4C" w14:textId="77777777" w:rsidR="00A369DC" w:rsidRDefault="00A369DC" w:rsidP="00A0255D">
      <w:pPr>
        <w:spacing w:line="360" w:lineRule="auto"/>
        <w:jc w:val="both"/>
        <w:rPr>
          <w:b/>
          <w:sz w:val="28"/>
          <w:szCs w:val="28"/>
          <w:u w:val="single"/>
        </w:rPr>
      </w:pPr>
    </w:p>
    <w:p w14:paraId="49F0DC00" w14:textId="77777777" w:rsidR="00A369DC" w:rsidRDefault="00A369DC" w:rsidP="00A0255D">
      <w:pPr>
        <w:spacing w:line="360" w:lineRule="auto"/>
        <w:jc w:val="both"/>
        <w:rPr>
          <w:b/>
          <w:sz w:val="28"/>
          <w:szCs w:val="28"/>
          <w:u w:val="single"/>
        </w:rPr>
      </w:pPr>
    </w:p>
    <w:p w14:paraId="75629A91" w14:textId="77777777" w:rsidR="00A369DC" w:rsidRDefault="00A369DC" w:rsidP="00A0255D">
      <w:pPr>
        <w:spacing w:line="360" w:lineRule="auto"/>
        <w:jc w:val="both"/>
        <w:rPr>
          <w:b/>
          <w:sz w:val="28"/>
          <w:szCs w:val="28"/>
          <w:u w:val="single"/>
        </w:rPr>
      </w:pPr>
    </w:p>
    <w:p w14:paraId="62D0A263" w14:textId="77777777" w:rsidR="00A369DC" w:rsidRDefault="00A369DC" w:rsidP="00A0255D">
      <w:pPr>
        <w:spacing w:line="360" w:lineRule="auto"/>
        <w:jc w:val="both"/>
      </w:pPr>
      <w:r w:rsidRPr="004C7E58">
        <w:rPr>
          <w:b/>
          <w:sz w:val="28"/>
          <w:szCs w:val="28"/>
          <w:u w:val="single"/>
        </w:rPr>
        <w:t xml:space="preserve">Sequence Diagram For </w:t>
      </w:r>
      <w:r w:rsidR="00642290">
        <w:rPr>
          <w:noProof/>
        </w:rPr>
        <w:pict w14:anchorId="46B9A00E">
          <v:line id="_x0000_s1158" style="position:absolute;left:0;text-align:left;z-index:251673600;mso-position-horizontal-relative:text;mso-position-vertical-relative:text" from="9pt,324pt" to="36pt,342pt" strokeweight="1.5pt"/>
        </w:pict>
      </w:r>
      <w:r w:rsidR="00642290">
        <w:rPr>
          <w:noProof/>
        </w:rPr>
        <w:pict w14:anchorId="5A3E1DA3">
          <v:line id="_x0000_s1157" style="position:absolute;left:0;text-align:left;flip:x;z-index:251672576;mso-position-horizontal-relative:text;mso-position-vertical-relative:text" from="-18pt,324pt" to="9pt,342pt" strokeweight="1.5pt"/>
        </w:pict>
      </w:r>
      <w:r w:rsidR="00642290">
        <w:rPr>
          <w:noProof/>
        </w:rPr>
        <w:pict w14:anchorId="1C03ED47">
          <v:line id="_x0000_s1156" style="position:absolute;left:0;text-align:left;z-index:251671552;mso-position-horizontal-relative:text;mso-position-vertical-relative:text" from="-18pt,279pt" to="36pt,279pt" strokeweight="1.5pt"/>
        </w:pict>
      </w:r>
      <w:r w:rsidR="00642290">
        <w:rPr>
          <w:noProof/>
        </w:rPr>
        <w:pict w14:anchorId="5DB28852">
          <v:line id="_x0000_s1155" style="position:absolute;left:0;text-align:left;z-index:251670528;mso-position-horizontal-relative:text;mso-position-vertical-relative:text" from="9pt,261pt" to="9pt,324pt" strokeweight="2.25pt"/>
        </w:pict>
      </w:r>
      <w:r>
        <w:rPr>
          <w:b/>
          <w:sz w:val="28"/>
          <w:szCs w:val="28"/>
          <w:u w:val="single"/>
        </w:rPr>
        <w:t>User:-</w:t>
      </w:r>
    </w:p>
    <w:p w14:paraId="78F29796" w14:textId="77777777" w:rsidR="00A369DC" w:rsidRDefault="00A369DC" w:rsidP="00AE6AFF"/>
    <w:p w14:paraId="0DAE5DB7" w14:textId="77777777" w:rsidR="00A369DC" w:rsidRDefault="00A369DC" w:rsidP="00AE6AFF"/>
    <w:p w14:paraId="754DF1A5" w14:textId="77777777" w:rsidR="00A369DC" w:rsidRDefault="00A369DC" w:rsidP="00AE6AFF"/>
    <w:p w14:paraId="4A3C41AC" w14:textId="77777777" w:rsidR="00A369DC" w:rsidRDefault="00A369DC" w:rsidP="00AE6AFF"/>
    <w:p w14:paraId="04B051B5" w14:textId="77777777" w:rsidR="00A369DC" w:rsidRDefault="00A369DC" w:rsidP="00AE6AFF"/>
    <w:p w14:paraId="7B3B47A5" w14:textId="77777777" w:rsidR="00A369DC" w:rsidRDefault="00642290" w:rsidP="00AE6AFF">
      <w:r>
        <w:rPr>
          <w:noProof/>
        </w:rPr>
        <w:pict w14:anchorId="25248F3A">
          <v:oval id="_x0000_s1180" style="position:absolute;margin-left:-10.05pt;margin-top:37.2pt;width:39.9pt;height:36.25pt;z-index:251692032" strokeweight="1.75pt"/>
        </w:pict>
      </w:r>
      <w:r>
        <w:rPr>
          <w:noProof/>
        </w:rPr>
        <w:pict w14:anchorId="06976AF5">
          <v:rect id="_x0000_s1161" style="position:absolute;margin-left:0;margin-top:256.8pt;width:93.3pt;height:27pt;z-index:251676672" stroked="f">
            <v:textbox style="mso-next-textbox:#_x0000_s1161">
              <w:txbxContent>
                <w:p w14:paraId="47B09011" w14:textId="77777777" w:rsidR="00A369DC" w:rsidRPr="002A5DE9" w:rsidRDefault="00A369DC" w:rsidP="00441C11">
                  <w:pPr>
                    <w:jc w:val="both"/>
                    <w:rPr>
                      <w:b/>
                    </w:rPr>
                  </w:pPr>
                  <w:r w:rsidRPr="002A5DE9">
                    <w:rPr>
                      <w:b/>
                    </w:rPr>
                    <w:t>Success:hide()</w:t>
                  </w:r>
                </w:p>
              </w:txbxContent>
            </v:textbox>
          </v:rect>
        </w:pict>
      </w:r>
      <w:r>
        <w:rPr>
          <w:noProof/>
        </w:rPr>
        <w:pict w14:anchorId="79EEE608">
          <v:rect id="_x0000_s1159" style="position:absolute;margin-left:-45pt;margin-top:157.8pt;width:90pt;height:27pt;z-index:251674624" stroked="f">
            <v:textbox style="mso-next-textbox:#_x0000_s1159">
              <w:txbxContent>
                <w:p w14:paraId="5B93A83A" w14:textId="77777777" w:rsidR="00A369DC" w:rsidRPr="00482B3C" w:rsidRDefault="00A369DC" w:rsidP="00482B3C">
                  <w:pPr>
                    <w:jc w:val="center"/>
                    <w:rPr>
                      <w:b/>
                    </w:rPr>
                  </w:pPr>
                  <w:r w:rsidRPr="00482B3C">
                    <w:rPr>
                      <w:b/>
                    </w:rPr>
                    <w:t>User</w:t>
                  </w:r>
                </w:p>
              </w:txbxContent>
            </v:textbox>
          </v:rect>
        </w:pict>
      </w:r>
      <w:r>
        <w:pict w14:anchorId="260E9BEF">
          <v:group id="_x0000_s1076" editas="canvas" style="width:6in;height:258pt;mso-position-horizontal-relative:char;mso-position-vertical-relative:line" coordorigin="2527,4260" coordsize="7200,4423">
            <o:lock v:ext="edit" aspectratio="t"/>
            <v:shape id="_x0000_s1077" type="#_x0000_t75" style="position:absolute;left:2527;top:4260;width:7200;height:4423" o:preferrelative="f">
              <v:fill o:detectmouseclick="t"/>
              <v:path o:extrusionok="t" o:connecttype="none"/>
              <o:lock v:ext="edit" text="t"/>
            </v:shape>
            <v:rect id="_x0000_s1078" style="position:absolute;left:3727;top:4260;width:1350;height:463" strokeweight="2.25pt">
              <v:textbox style="mso-next-textbox:#_x0000_s1078">
                <w:txbxContent>
                  <w:p w14:paraId="4AA9A0EC" w14:textId="77777777" w:rsidR="00A369DC" w:rsidRPr="00DE7D76" w:rsidRDefault="00A369DC" w:rsidP="00AE6AFF">
                    <w:pPr>
                      <w:jc w:val="center"/>
                      <w:rPr>
                        <w:b/>
                      </w:rPr>
                    </w:pPr>
                    <w:r w:rsidRPr="00DE7D76">
                      <w:rPr>
                        <w:b/>
                      </w:rPr>
                      <w:t>Login</w:t>
                    </w:r>
                  </w:p>
                </w:txbxContent>
              </v:textbox>
            </v:rect>
            <v:rect id="_x0000_s1079" style="position:absolute;left:5977;top:4260;width:1500;height:463" strokeweight="2.25pt">
              <v:textbox style="mso-next-textbox:#_x0000_s1079">
                <w:txbxContent>
                  <w:p w14:paraId="688F4E21" w14:textId="77777777" w:rsidR="00A369DC" w:rsidRPr="00DE7D76" w:rsidRDefault="00A369DC" w:rsidP="00AE6AFF">
                    <w:pPr>
                      <w:jc w:val="center"/>
                      <w:rPr>
                        <w:b/>
                      </w:rPr>
                    </w:pPr>
                    <w:r w:rsidRPr="00DE7D76">
                      <w:rPr>
                        <w:b/>
                      </w:rPr>
                      <w:t>Application</w:t>
                    </w:r>
                  </w:p>
                </w:txbxContent>
              </v:textbox>
            </v:rect>
            <v:rect id="_x0000_s1080" style="position:absolute;left:8227;top:4260;width:1350;height:463" strokeweight="2.25pt">
              <v:textbox style="mso-next-textbox:#_x0000_s1080">
                <w:txbxContent>
                  <w:p w14:paraId="5CB5445E" w14:textId="77777777" w:rsidR="00A369DC" w:rsidRPr="00DE7D76" w:rsidRDefault="00A369DC" w:rsidP="00AE6AFF">
                    <w:pPr>
                      <w:jc w:val="center"/>
                      <w:rPr>
                        <w:b/>
                      </w:rPr>
                    </w:pPr>
                    <w:r w:rsidRPr="00DE7D76">
                      <w:rPr>
                        <w:b/>
                      </w:rPr>
                      <w:t>Database</w:t>
                    </w:r>
                  </w:p>
                </w:txbxContent>
              </v:textbox>
            </v:rect>
            <v:rect id="_x0000_s1081" style="position:absolute;left:4027;top:4877;width:450;height:3703" strokeweight="2.25pt"/>
            <v:rect id="_x0000_s1082" style="position:absolute;left:6427;top:4877;width:450;height:3703" strokeweight="2.25pt"/>
            <v:line id="_x0000_s1083" style="position:absolute" from="8977,4877" to="8978,8683" strokeweight="1pt">
              <v:stroke dashstyle="dash"/>
            </v:line>
            <v:rect id="_x0000_s1084" style="position:absolute;left:8827;top:5803;width:300;height:2006" strokeweight="2.25pt"/>
            <v:line id="_x0000_s1085" style="position:absolute" from="3127,5340" to="4027,5341" strokeweight="2.25pt">
              <v:stroke endarrow="block"/>
            </v:line>
            <v:line id="_x0000_s1086" style="position:absolute" from="4477,6111" to="6277,6111" strokeweight="2.25pt">
              <v:stroke endarrow="block"/>
            </v:line>
            <v:line id="_x0000_s1087" style="position:absolute" from="7027,6574" to="8677,6574" strokeweight="2.25pt">
              <v:stroke endarrow="block"/>
            </v:line>
            <v:line id="_x0000_s1088" style="position:absolute" from="7027,7500" to="8677,7500" strokeweight="2.25pt">
              <v:stroke startarrow="open"/>
            </v:line>
            <v:line id="_x0000_s1089" style="position:absolute" from="4627,7809" to="6277,7809" strokeweight="1.5pt">
              <v:stroke startarrow="open"/>
            </v:line>
            <v:line id="_x0000_s1090" style="position:absolute" from="4477,8025" to="4927,8025" strokeweight="1pt"/>
            <v:line id="_x0000_s1091" style="position:absolute" from="4927,7963" to="4928,8426" strokeweight="1pt"/>
            <v:line id="_x0000_s1092" style="position:absolute;flip:x" from="4627,8426" to="4927,8426">
              <v:stroke endarrow="block"/>
            </v:line>
            <v:line id="_x0000_s1093" style="position:absolute;flip:x" from="3277,7654" to="4027,7654" strokeweight="1pt"/>
            <v:line id="_x0000_s1094" style="position:absolute" from="3277,7654" to="3277,8272" strokeweight="1pt"/>
            <v:line id="_x0000_s1095" style="position:absolute" from="3277,8272" to="3877,8272" strokeweight="1.5pt">
              <v:stroke endarrow="block"/>
            </v:line>
            <v:rect id="_x0000_s1096" style="position:absolute;left:2977;top:4723;width:900;height:617" stroked="f">
              <v:textbox style="mso-next-textbox:#_x0000_s1096">
                <w:txbxContent>
                  <w:p w14:paraId="310CB812" w14:textId="77777777" w:rsidR="00A369DC" w:rsidRPr="00877987" w:rsidRDefault="00A369DC" w:rsidP="00AE6AFF">
                    <w:pPr>
                      <w:jc w:val="center"/>
                      <w:rPr>
                        <w:b/>
                        <w:sz w:val="20"/>
                        <w:szCs w:val="20"/>
                      </w:rPr>
                    </w:pPr>
                    <w:r w:rsidRPr="00877987">
                      <w:rPr>
                        <w:b/>
                        <w:sz w:val="20"/>
                        <w:szCs w:val="20"/>
                      </w:rPr>
                      <w:t>Login</w:t>
                    </w:r>
                  </w:p>
                  <w:p w14:paraId="4FFE4FEC" w14:textId="77777777" w:rsidR="00A369DC" w:rsidRPr="00877987" w:rsidRDefault="00A369DC" w:rsidP="00AE6AFF">
                    <w:pPr>
                      <w:rPr>
                        <w:b/>
                        <w:sz w:val="20"/>
                        <w:szCs w:val="20"/>
                      </w:rPr>
                    </w:pPr>
                    <w:r>
                      <w:rPr>
                        <w:b/>
                        <w:sz w:val="20"/>
                        <w:szCs w:val="20"/>
                      </w:rPr>
                      <w:t>:Request</w:t>
                    </w:r>
                  </w:p>
                </w:txbxContent>
              </v:textbox>
            </v:rect>
            <v:rect id="_x0000_s1097" style="position:absolute;left:4777;top:5649;width:1200;height:308" stroked="f">
              <v:textbox style="mso-next-textbox:#_x0000_s1097">
                <w:txbxContent>
                  <w:p w14:paraId="6A4CF237" w14:textId="77777777" w:rsidR="00A369DC" w:rsidRPr="00AD1454" w:rsidRDefault="00A369DC" w:rsidP="00AE6AFF">
                    <w:pPr>
                      <w:rPr>
                        <w:b/>
                      </w:rPr>
                    </w:pPr>
                    <w:r>
                      <w:rPr>
                        <w:b/>
                      </w:rPr>
                      <w:t>:</w:t>
                    </w:r>
                    <w:r w:rsidRPr="00AD1454">
                      <w:rPr>
                        <w:b/>
                      </w:rPr>
                      <w:t>Validate</w:t>
                    </w:r>
                    <w:r>
                      <w:rPr>
                        <w:b/>
                      </w:rPr>
                      <w:t>(</w:t>
                    </w:r>
                    <w:r w:rsidRPr="00AD1454">
                      <w:rPr>
                        <w:b/>
                      </w:rPr>
                      <w:t>)</w:t>
                    </w:r>
                  </w:p>
                </w:txbxContent>
              </v:textbox>
            </v:rect>
            <v:rect id="_x0000_s1098" style="position:absolute;left:7027;top:5957;width:1650;height:463" stroked="f">
              <v:textbox style="mso-next-textbox:#_x0000_s1098">
                <w:txbxContent>
                  <w:p w14:paraId="24F50DE3" w14:textId="77777777" w:rsidR="00A369DC" w:rsidRPr="004E325D" w:rsidRDefault="00A369DC" w:rsidP="00AE6AFF">
                    <w:pPr>
                      <w:rPr>
                        <w:b/>
                      </w:rPr>
                    </w:pPr>
                    <w:r w:rsidRPr="004E325D">
                      <w:rPr>
                        <w:b/>
                      </w:rPr>
                      <w:t>:executeQuery()</w:t>
                    </w:r>
                  </w:p>
                </w:txbxContent>
              </v:textbox>
            </v:rect>
            <v:rect id="_x0000_s1099" style="position:absolute;left:7177;top:6945;width:1350;height:463" stroked="f">
              <v:textbox style="mso-next-textbox:#_x0000_s1099">
                <w:txbxContent>
                  <w:p w14:paraId="68227223" w14:textId="77777777" w:rsidR="00A369DC" w:rsidRPr="004E325D" w:rsidRDefault="00A369DC" w:rsidP="00AE6AFF">
                    <w:pPr>
                      <w:jc w:val="center"/>
                      <w:rPr>
                        <w:b/>
                      </w:rPr>
                    </w:pPr>
                    <w:r w:rsidRPr="004E325D">
                      <w:rPr>
                        <w:b/>
                      </w:rPr>
                      <w:t>Response</w:t>
                    </w:r>
                  </w:p>
                </w:txbxContent>
              </v:textbox>
            </v:rect>
            <v:rect id="_x0000_s1100" style="position:absolute;left:4627;top:7192;width:1650;height:462" stroked="f">
              <v:textbox style="mso-next-textbox:#_x0000_s1100">
                <w:txbxContent>
                  <w:p w14:paraId="0C819D28" w14:textId="77777777" w:rsidR="00A369DC" w:rsidRPr="000522C1" w:rsidRDefault="00A369DC" w:rsidP="00AE6AFF">
                    <w:pPr>
                      <w:jc w:val="center"/>
                      <w:rPr>
                        <w:b/>
                      </w:rPr>
                    </w:pPr>
                    <w:r w:rsidRPr="000522C1">
                      <w:rPr>
                        <w:b/>
                      </w:rPr>
                      <w:t>Show Result</w:t>
                    </w:r>
                  </w:p>
                </w:txbxContent>
              </v:textbox>
            </v:rect>
            <w10:wrap type="none"/>
            <w10:anchorlock/>
          </v:group>
        </w:pict>
      </w:r>
    </w:p>
    <w:p w14:paraId="2C387C4E" w14:textId="77777777" w:rsidR="00A369DC" w:rsidRDefault="00642290" w:rsidP="00AE6AFF">
      <w:r>
        <w:rPr>
          <w:noProof/>
        </w:rPr>
        <w:pict w14:anchorId="422075DA">
          <v:rect id="_x0000_s1160" style="position:absolute;margin-left:108pt;margin-top:4.9pt;width:90pt;height:27pt;z-index:251675648" stroked="f">
            <v:textbox style="mso-next-textbox:#_x0000_s1160">
              <w:txbxContent>
                <w:p w14:paraId="6376C558" w14:textId="77777777" w:rsidR="00A369DC" w:rsidRPr="009B75DB" w:rsidRDefault="00A369DC" w:rsidP="00441C11">
                  <w:pPr>
                    <w:jc w:val="both"/>
                    <w:rPr>
                      <w:b/>
                    </w:rPr>
                  </w:pPr>
                  <w:r w:rsidRPr="009B75DB">
                    <w:rPr>
                      <w:b/>
                    </w:rPr>
                    <w:t>Failed:show()</w:t>
                  </w:r>
                </w:p>
              </w:txbxContent>
            </v:textbox>
          </v:rect>
        </w:pict>
      </w:r>
    </w:p>
    <w:p w14:paraId="0E057D74" w14:textId="77777777" w:rsidR="00A369DC" w:rsidRDefault="00A369DC" w:rsidP="00AE6AFF"/>
    <w:p w14:paraId="03AA78B3" w14:textId="77777777" w:rsidR="00A369DC" w:rsidRDefault="00A369DC" w:rsidP="00AE6AFF"/>
    <w:p w14:paraId="3DE52F4A" w14:textId="77777777" w:rsidR="00A369DC" w:rsidRDefault="00A369DC" w:rsidP="00AE6AFF"/>
    <w:p w14:paraId="1C53EF92" w14:textId="77777777" w:rsidR="00A369DC" w:rsidRDefault="00A369DC" w:rsidP="00AE6AFF"/>
    <w:p w14:paraId="5B1A64AB" w14:textId="77777777" w:rsidR="00A369DC" w:rsidRPr="00877987" w:rsidRDefault="00A369DC" w:rsidP="00AE6AFF">
      <w:pPr>
        <w:rPr>
          <w:sz w:val="20"/>
          <w:szCs w:val="20"/>
        </w:rPr>
      </w:pPr>
    </w:p>
    <w:p w14:paraId="1E94C98B" w14:textId="77777777" w:rsidR="00A369DC" w:rsidRDefault="00A369DC" w:rsidP="00291428">
      <w:pPr>
        <w:tabs>
          <w:tab w:val="left" w:pos="4276"/>
        </w:tabs>
        <w:spacing w:after="280" w:line="360" w:lineRule="auto"/>
        <w:ind w:left="1429" w:right="705"/>
        <w:jc w:val="both"/>
        <w:rPr>
          <w:b/>
          <w:sz w:val="28"/>
          <w:szCs w:val="28"/>
        </w:rPr>
      </w:pPr>
      <w:r>
        <w:rPr>
          <w:b/>
          <w:sz w:val="28"/>
          <w:szCs w:val="28"/>
        </w:rPr>
        <w:t>:</w:t>
      </w:r>
    </w:p>
    <w:p w14:paraId="4D048FAB" w14:textId="77777777" w:rsidR="00A369DC" w:rsidRPr="001F5A55" w:rsidRDefault="00A369DC" w:rsidP="00291428">
      <w:pPr>
        <w:tabs>
          <w:tab w:val="left" w:pos="4276"/>
        </w:tabs>
        <w:spacing w:after="280" w:line="360" w:lineRule="auto"/>
        <w:ind w:left="1429" w:right="705"/>
        <w:jc w:val="both"/>
        <w:rPr>
          <w:rFonts w:ascii="Georgia" w:eastAsia="Georgia" w:hAnsi="Georgia" w:cs="Georgia"/>
          <w:sz w:val="18"/>
          <w:szCs w:val="18"/>
        </w:rPr>
      </w:pPr>
    </w:p>
    <w:p w14:paraId="7E84E60F" w14:textId="2613BD39" w:rsidR="00A369DC" w:rsidRDefault="00A369DC" w:rsidP="009E1441">
      <w:pPr>
        <w:tabs>
          <w:tab w:val="left" w:pos="4276"/>
        </w:tabs>
        <w:spacing w:after="280" w:line="360" w:lineRule="auto"/>
        <w:ind w:left="1429" w:right="705"/>
        <w:jc w:val="both"/>
        <w:rPr>
          <w:rFonts w:eastAsia="TimesNewRoman"/>
          <w:bCs/>
          <w:sz w:val="24"/>
          <w:szCs w:val="24"/>
        </w:rPr>
      </w:pPr>
      <w:r w:rsidRPr="001F5A55">
        <w:rPr>
          <w:rFonts w:ascii="Georgia" w:eastAsia="Georgia" w:hAnsi="Georgia" w:cs="Georgia"/>
          <w:sz w:val="18"/>
          <w:szCs w:val="18"/>
        </w:rPr>
        <w:t xml:space="preserve">                                                     </w:t>
      </w:r>
      <w:r>
        <w:rPr>
          <w:rFonts w:ascii="Georgia" w:eastAsia="Georgia" w:hAnsi="Georgia" w:cs="Georgia"/>
          <w:sz w:val="18"/>
          <w:szCs w:val="18"/>
        </w:rPr>
        <w:t xml:space="preserve">  </w:t>
      </w:r>
      <w:r w:rsidRPr="001F5A55">
        <w:rPr>
          <w:rFonts w:ascii="Georgia" w:eastAsia="Georgia" w:hAnsi="Georgia" w:cs="Georgia"/>
          <w:sz w:val="18"/>
          <w:szCs w:val="18"/>
        </w:rPr>
        <w:t xml:space="preserve">   </w:t>
      </w:r>
      <w:r w:rsidRPr="009E1441">
        <w:rPr>
          <w:rFonts w:eastAsia="TimesNewRoman"/>
          <w:bCs/>
          <w:sz w:val="24"/>
          <w:szCs w:val="24"/>
        </w:rPr>
        <w:t>Fig.5.</w:t>
      </w:r>
      <w:r w:rsidR="009E1441" w:rsidRPr="009E1441">
        <w:rPr>
          <w:rFonts w:eastAsia="TimesNewRoman"/>
          <w:bCs/>
          <w:sz w:val="24"/>
          <w:szCs w:val="24"/>
        </w:rPr>
        <w:t>4</w:t>
      </w:r>
    </w:p>
    <w:p w14:paraId="5E4EF352" w14:textId="77777777" w:rsidR="009E1441" w:rsidRPr="009E1441" w:rsidRDefault="009E1441" w:rsidP="009E1441">
      <w:pPr>
        <w:tabs>
          <w:tab w:val="left" w:pos="4276"/>
        </w:tabs>
        <w:spacing w:after="280" w:line="360" w:lineRule="auto"/>
        <w:ind w:left="1429" w:right="705"/>
        <w:jc w:val="both"/>
        <w:rPr>
          <w:rFonts w:eastAsia="TimesNewRoman"/>
          <w:bCs/>
          <w:sz w:val="24"/>
          <w:szCs w:val="24"/>
        </w:rPr>
      </w:pPr>
    </w:p>
    <w:p w14:paraId="4B7AD5BE" w14:textId="77777777" w:rsidR="00A369DC" w:rsidRPr="00F36ADE" w:rsidRDefault="00A369DC" w:rsidP="00F84843">
      <w:pPr>
        <w:rPr>
          <w:b/>
          <w:sz w:val="32"/>
          <w:szCs w:val="32"/>
          <w:u w:val="single"/>
        </w:rPr>
      </w:pPr>
      <w:r w:rsidRPr="00F36ADE">
        <w:rPr>
          <w:b/>
          <w:sz w:val="32"/>
          <w:szCs w:val="32"/>
          <w:u w:val="single"/>
        </w:rPr>
        <w:t>Data Flow Diagram</w:t>
      </w:r>
    </w:p>
    <w:p w14:paraId="4266C373" w14:textId="41252D88" w:rsidR="00A369DC" w:rsidRPr="00F36ADE" w:rsidRDefault="009E1441" w:rsidP="00F84843">
      <w:pPr>
        <w:spacing w:before="100" w:beforeAutospacing="1" w:after="100" w:afterAutospacing="1"/>
        <w:jc w:val="both"/>
        <w:rPr>
          <w:sz w:val="28"/>
          <w:szCs w:val="28"/>
        </w:rPr>
      </w:pPr>
      <w:r>
        <w:rPr>
          <w:sz w:val="28"/>
          <w:szCs w:val="28"/>
        </w:rPr>
        <w:t xml:space="preserve">                </w:t>
      </w:r>
      <w:r w:rsidR="00A369DC" w:rsidRPr="00F36ADE">
        <w:rPr>
          <w:sz w:val="28"/>
          <w:szCs w:val="28"/>
        </w:rPr>
        <w:t xml:space="preserve">A Data Flow Diagram (DFD) is a graphical representation of the "flow" of data through an </w:t>
      </w:r>
      <w:hyperlink r:id="rId13" w:tooltip="Information system" w:history="1"/>
      <w:r w:rsidR="00A369DC" w:rsidRPr="00F36ADE">
        <w:rPr>
          <w:sz w:val="28"/>
          <w:szCs w:val="28"/>
        </w:rPr>
        <w:t>Information System. A data flow diagram can also be used for the visualization of Data Processing. It is common practice for a designer to draw a context-level DFD first which shows the interaction between the system and outside entities. This context-level DFD is then "exploded" to show more detail of the system being modeled.</w:t>
      </w:r>
    </w:p>
    <w:p w14:paraId="7B64DC0E" w14:textId="3F97B4E2" w:rsidR="00A369DC" w:rsidRPr="00F36ADE" w:rsidRDefault="009E1441" w:rsidP="00F84843">
      <w:pPr>
        <w:pStyle w:val="BodyTextIndent"/>
        <w:spacing w:before="100" w:beforeAutospacing="1" w:after="100" w:afterAutospacing="1"/>
        <w:ind w:left="0"/>
        <w:jc w:val="both"/>
        <w:rPr>
          <w:sz w:val="28"/>
          <w:szCs w:val="28"/>
        </w:rPr>
      </w:pPr>
      <w:r>
        <w:rPr>
          <w:sz w:val="28"/>
          <w:szCs w:val="28"/>
        </w:rPr>
        <w:t xml:space="preserve">                 </w:t>
      </w:r>
      <w:r w:rsidR="00A369DC" w:rsidRPr="00F36ADE">
        <w:rPr>
          <w:sz w:val="28"/>
          <w:szCs w:val="28"/>
        </w:rPr>
        <w:t>A DFD represents flow of data through a system. Data flow diagrams are commonly used during problem analysis. It views a system as a function that transforms the input into desired output. A DFD shows movement of data through the different transformations or processes in the system.</w:t>
      </w:r>
    </w:p>
    <w:p w14:paraId="675AF7A6" w14:textId="51A2C992" w:rsidR="00A369DC" w:rsidRPr="00F36ADE" w:rsidRDefault="009E1441" w:rsidP="00F84843">
      <w:pPr>
        <w:pStyle w:val="BodyTextIndent"/>
        <w:spacing w:before="100" w:beforeAutospacing="1" w:after="100" w:afterAutospacing="1"/>
        <w:ind w:left="0"/>
        <w:jc w:val="both"/>
        <w:rPr>
          <w:sz w:val="28"/>
          <w:szCs w:val="28"/>
        </w:rPr>
      </w:pPr>
      <w:r>
        <w:rPr>
          <w:sz w:val="28"/>
          <w:szCs w:val="28"/>
        </w:rPr>
        <w:t xml:space="preserve">                </w:t>
      </w:r>
      <w:r w:rsidR="00A369DC" w:rsidRPr="00F36ADE">
        <w:rPr>
          <w:sz w:val="28"/>
          <w:szCs w:val="28"/>
        </w:rPr>
        <w:t xml:space="preserve"> Dataflow diagrams can be used to provide the end user with a physical idea of where the data they input ultimately has an effect upon the structure of the whole system from order to dispatch to restock how any system is developed can be determined through a dataflow diagram. The appropriate register saved in database and maintained by appropriate authorities.</w:t>
      </w:r>
    </w:p>
    <w:p w14:paraId="27DB912B" w14:textId="77777777" w:rsidR="00A369DC" w:rsidRPr="00F36ADE" w:rsidRDefault="00A369DC" w:rsidP="00F84843">
      <w:pPr>
        <w:pStyle w:val="BodyTextIndent"/>
        <w:spacing w:line="360" w:lineRule="auto"/>
        <w:ind w:left="1440" w:firstLine="720"/>
        <w:jc w:val="both"/>
        <w:rPr>
          <w:sz w:val="28"/>
          <w:szCs w:val="28"/>
          <w:u w:val="single"/>
        </w:rPr>
      </w:pPr>
      <w:r w:rsidRPr="00F36ADE">
        <w:rPr>
          <w:sz w:val="28"/>
          <w:szCs w:val="28"/>
          <w:u w:val="single"/>
        </w:rPr>
        <w:t>Data Flow Diagram Notation</w:t>
      </w:r>
    </w:p>
    <w:p w14:paraId="2D5CEDBF" w14:textId="77777777" w:rsidR="00A369DC" w:rsidRDefault="00642290" w:rsidP="00F84843">
      <w:pPr>
        <w:pStyle w:val="BodyTextIndent"/>
        <w:spacing w:line="360" w:lineRule="auto"/>
        <w:jc w:val="both"/>
        <w:rPr>
          <w:rFonts w:ascii="Bookman Old Style" w:hAnsi="Bookman Old Style"/>
        </w:rPr>
      </w:pPr>
      <w:r>
        <w:rPr>
          <w:rFonts w:ascii="Bookman Old Style" w:hAnsi="Bookman Old Style"/>
          <w:noProof/>
        </w:rPr>
        <w:pict w14:anchorId="72560090">
          <v:oval id="_x0000_s1172" style="position:absolute;left:0;text-align:left;margin-left:1in;margin-top:5.3pt;width:90pt;height:54pt;z-index:251683840"/>
        </w:pict>
      </w:r>
    </w:p>
    <w:p w14:paraId="61198B08" w14:textId="77777777" w:rsidR="00A369DC" w:rsidRDefault="00A369DC" w:rsidP="00F84843">
      <w:pPr>
        <w:pStyle w:val="BodyTextIndent"/>
        <w:spacing w:line="360" w:lineRule="auto"/>
        <w:ind w:left="3600" w:firstLine="720"/>
        <w:jc w:val="both"/>
        <w:rPr>
          <w:rFonts w:ascii="Bookman Old Style" w:hAnsi="Bookman Old Style"/>
        </w:rPr>
      </w:pPr>
      <w:r>
        <w:rPr>
          <w:rFonts w:ascii="Bookman Old Style" w:hAnsi="Bookman Old Style"/>
        </w:rPr>
        <w:t>Function</w:t>
      </w:r>
    </w:p>
    <w:p w14:paraId="2BF79929" w14:textId="77777777" w:rsidR="00A369DC" w:rsidRDefault="00642290" w:rsidP="00F84843">
      <w:pPr>
        <w:pStyle w:val="BodyTextIndent"/>
        <w:spacing w:line="360" w:lineRule="auto"/>
        <w:ind w:left="3960" w:firstLine="360"/>
        <w:jc w:val="both"/>
        <w:rPr>
          <w:rFonts w:ascii="Bookman Old Style" w:hAnsi="Bookman Old Style"/>
        </w:rPr>
      </w:pPr>
      <w:r>
        <w:rPr>
          <w:rFonts w:ascii="Bookman Old Style" w:hAnsi="Bookman Old Style"/>
          <w:noProof/>
        </w:rPr>
        <w:pict w14:anchorId="68608261">
          <v:line id="_x0000_s1173" style="position:absolute;left:0;text-align:left;z-index:251684864" from="1in,23.05pt" to="162pt,23.05pt"/>
        </w:pict>
      </w:r>
    </w:p>
    <w:p w14:paraId="54BB78E9" w14:textId="77777777" w:rsidR="00A369DC" w:rsidRDefault="00642290" w:rsidP="00F84843">
      <w:pPr>
        <w:pStyle w:val="BodyTextIndent"/>
        <w:spacing w:line="360" w:lineRule="auto"/>
        <w:ind w:left="3960" w:firstLine="360"/>
        <w:jc w:val="both"/>
        <w:rPr>
          <w:rFonts w:ascii="Bookman Old Style" w:hAnsi="Bookman Old Style"/>
        </w:rPr>
      </w:pPr>
      <w:r>
        <w:rPr>
          <w:rFonts w:ascii="Bookman Old Style" w:hAnsi="Bookman Old Style"/>
          <w:noProof/>
        </w:rPr>
        <w:pict w14:anchorId="5976BCFF">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77" type="#_x0000_t22" style="position:absolute;left:0;text-align:left;margin-left:90pt;margin-top:25.3pt;width:54pt;height:36pt;z-index:251688960"/>
        </w:pict>
      </w:r>
      <w:r>
        <w:rPr>
          <w:rFonts w:ascii="Bookman Old Style" w:hAnsi="Bookman Old Style"/>
          <w:noProof/>
        </w:rPr>
        <w:pict w14:anchorId="3B3D62D8">
          <v:line id="_x0000_s1174" style="position:absolute;left:0;text-align:left;z-index:251685888" from="1in,13.9pt" to="162pt,13.9pt"/>
        </w:pict>
      </w:r>
      <w:r w:rsidR="00A369DC">
        <w:rPr>
          <w:rFonts w:ascii="Bookman Old Style" w:hAnsi="Bookman Old Style"/>
        </w:rPr>
        <w:t>File/Database</w:t>
      </w:r>
    </w:p>
    <w:p w14:paraId="371A5345" w14:textId="77777777" w:rsidR="00A369DC" w:rsidRDefault="00A369DC" w:rsidP="00F84843">
      <w:pPr>
        <w:pStyle w:val="BodyTextIndent"/>
        <w:spacing w:line="360" w:lineRule="auto"/>
        <w:ind w:left="3960" w:firstLine="360"/>
        <w:jc w:val="both"/>
        <w:rPr>
          <w:rFonts w:ascii="Bookman Old Style" w:hAnsi="Bookman Old Style"/>
        </w:rPr>
      </w:pPr>
    </w:p>
    <w:p w14:paraId="07F942A1" w14:textId="77777777" w:rsidR="00A369DC" w:rsidRDefault="00A369DC" w:rsidP="00F84843">
      <w:pPr>
        <w:pStyle w:val="BodyTextIndent"/>
        <w:spacing w:line="360" w:lineRule="auto"/>
        <w:ind w:left="3960" w:firstLine="360"/>
        <w:jc w:val="both"/>
        <w:rPr>
          <w:rFonts w:ascii="Bookman Old Style" w:hAnsi="Bookman Old Style"/>
        </w:rPr>
      </w:pPr>
      <w:r>
        <w:rPr>
          <w:rFonts w:ascii="Bookman Old Style" w:hAnsi="Bookman Old Style"/>
        </w:rPr>
        <w:t xml:space="preserve"> </w:t>
      </w:r>
    </w:p>
    <w:p w14:paraId="007DD5B0" w14:textId="77777777" w:rsidR="00A369DC" w:rsidRDefault="00642290" w:rsidP="00F84843">
      <w:pPr>
        <w:pStyle w:val="BodyTextIndent"/>
        <w:spacing w:line="360" w:lineRule="auto"/>
        <w:ind w:left="3960" w:firstLine="360"/>
        <w:jc w:val="both"/>
        <w:rPr>
          <w:rFonts w:ascii="Bookman Old Style" w:hAnsi="Bookman Old Style"/>
        </w:rPr>
      </w:pPr>
      <w:r>
        <w:rPr>
          <w:rFonts w:ascii="Bookman Old Style" w:hAnsi="Bookman Old Style"/>
          <w:noProof/>
        </w:rPr>
        <w:pict w14:anchorId="3D05DB00">
          <v:rect id="_x0000_s1175" style="position:absolute;left:0;text-align:left;margin-left:1in;margin-top:16.05pt;width:90pt;height:45pt;z-index:251686912"/>
        </w:pict>
      </w:r>
    </w:p>
    <w:p w14:paraId="767B6114" w14:textId="77777777" w:rsidR="00A369DC" w:rsidRDefault="00A369DC" w:rsidP="00F84843">
      <w:pPr>
        <w:pStyle w:val="BodyTextIndent"/>
        <w:spacing w:line="360" w:lineRule="auto"/>
        <w:ind w:left="3960" w:firstLine="360"/>
        <w:jc w:val="both"/>
        <w:rPr>
          <w:rFonts w:ascii="Bookman Old Style" w:hAnsi="Bookman Old Style"/>
        </w:rPr>
      </w:pPr>
      <w:r>
        <w:rPr>
          <w:rFonts w:ascii="Bookman Old Style" w:hAnsi="Bookman Old Style"/>
        </w:rPr>
        <w:t>Input/output</w:t>
      </w:r>
    </w:p>
    <w:p w14:paraId="7648398B" w14:textId="77777777" w:rsidR="00A369DC" w:rsidRDefault="00A369DC" w:rsidP="00F84843">
      <w:pPr>
        <w:pStyle w:val="BodyTextIndent"/>
        <w:spacing w:line="360" w:lineRule="auto"/>
        <w:ind w:left="3960" w:firstLine="360"/>
        <w:jc w:val="both"/>
        <w:rPr>
          <w:rFonts w:ascii="Bookman Old Style" w:hAnsi="Bookman Old Style"/>
        </w:rPr>
      </w:pPr>
    </w:p>
    <w:p w14:paraId="4BD489D9" w14:textId="77777777" w:rsidR="00A369DC" w:rsidRDefault="00642290" w:rsidP="00F84843">
      <w:pPr>
        <w:pStyle w:val="BodyTextIndent"/>
        <w:spacing w:line="360" w:lineRule="auto"/>
        <w:ind w:left="3960" w:firstLine="360"/>
        <w:jc w:val="both"/>
        <w:rPr>
          <w:rFonts w:ascii="Bookman Old Style" w:hAnsi="Bookman Old Style"/>
        </w:rPr>
      </w:pPr>
      <w:r>
        <w:rPr>
          <w:rFonts w:ascii="Bookman Old Style" w:hAnsi="Bookman Old Style"/>
          <w:noProof/>
        </w:rPr>
        <w:pict w14:anchorId="24AF635F">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76" type="#_x0000_t19" style="position:absolute;left:0;text-align:left;margin-left:1in;margin-top:6.65pt;width:93.1pt;height:53.8pt;rotation:-131400fd;z-index:251687936" coordsize="25260,21600" adj="-8020858,-3320654,11570" path="wr-10030,,33170,43200,,3360,25260,4892nfewr-10030,,33170,43200,,3360,25260,4892l11570,21600nsxe">
            <v:stroke endarrow="block"/>
            <v:path o:connectlocs="0,3360;25260,4892;11570,21600"/>
          </v:shape>
        </w:pict>
      </w:r>
      <w:r w:rsidR="00A369DC">
        <w:rPr>
          <w:rFonts w:ascii="Bookman Old Style" w:hAnsi="Bookman Old Style"/>
        </w:rPr>
        <w:t>Flow</w:t>
      </w:r>
    </w:p>
    <w:p w14:paraId="33B92984" w14:textId="77777777" w:rsidR="00A369DC" w:rsidRDefault="00A369DC" w:rsidP="00F84843">
      <w:pPr>
        <w:pStyle w:val="BodyTextIndent"/>
        <w:spacing w:line="360" w:lineRule="auto"/>
        <w:ind w:left="3960" w:firstLine="360"/>
        <w:jc w:val="both"/>
        <w:rPr>
          <w:rFonts w:ascii="Bookman Old Style" w:hAnsi="Bookman Old Style"/>
        </w:rPr>
      </w:pPr>
    </w:p>
    <w:p w14:paraId="617A8511" w14:textId="77777777" w:rsidR="00A369DC" w:rsidRPr="009E1441" w:rsidRDefault="00A369DC" w:rsidP="00F84843">
      <w:pPr>
        <w:pStyle w:val="BodyTextIndent"/>
        <w:spacing w:line="360" w:lineRule="auto"/>
        <w:jc w:val="both"/>
        <w:rPr>
          <w:rFonts w:ascii="Bookman Old Style" w:hAnsi="Bookman Old Style"/>
          <w:sz w:val="28"/>
          <w:szCs w:val="28"/>
        </w:rPr>
      </w:pPr>
      <w:r w:rsidRPr="009E1441">
        <w:rPr>
          <w:rFonts w:ascii="Bookman Old Style" w:hAnsi="Bookman Old Style"/>
          <w:sz w:val="28"/>
          <w:szCs w:val="28"/>
        </w:rPr>
        <w:t xml:space="preserve">              </w:t>
      </w:r>
    </w:p>
    <w:p w14:paraId="344FCE65" w14:textId="77777777" w:rsidR="00A369DC" w:rsidRPr="009E1441" w:rsidRDefault="00A369DC" w:rsidP="00F84843">
      <w:pPr>
        <w:spacing w:line="360" w:lineRule="auto"/>
        <w:jc w:val="both"/>
        <w:rPr>
          <w:b/>
          <w:sz w:val="28"/>
          <w:szCs w:val="28"/>
          <w:u w:val="single"/>
        </w:rPr>
      </w:pPr>
      <w:r w:rsidRPr="009E1441">
        <w:rPr>
          <w:b/>
          <w:sz w:val="28"/>
          <w:szCs w:val="28"/>
        </w:rPr>
        <w:t>Context Diagram</w:t>
      </w:r>
    </w:p>
    <w:p w14:paraId="74ADBDC6" w14:textId="77777777" w:rsidR="00A369DC" w:rsidRDefault="00A369DC" w:rsidP="00534941">
      <w:pPr>
        <w:spacing w:line="360" w:lineRule="auto"/>
        <w:ind w:left="-720"/>
        <w:jc w:val="center"/>
        <w:rPr>
          <w:b/>
          <w:sz w:val="32"/>
          <w:szCs w:val="32"/>
          <w:u w:val="single"/>
        </w:rPr>
      </w:pPr>
      <w:r>
        <w:rPr>
          <w:b/>
          <w:noProof/>
          <w:sz w:val="32"/>
          <w:szCs w:val="32"/>
        </w:rPr>
        <w:drawing>
          <wp:inline distT="0" distB="0" distL="0" distR="0" wp14:anchorId="05C2F04C" wp14:editId="22894224">
            <wp:extent cx="6781800" cy="4095750"/>
            <wp:effectExtent l="19050" t="0" r="0" b="0"/>
            <wp:docPr id="5" name="Picture 5" descr="mm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mmm"/>
                    <pic:cNvPicPr>
                      <a:picLocks noChangeAspect="1" noChangeArrowheads="1"/>
                    </pic:cNvPicPr>
                  </pic:nvPicPr>
                  <pic:blipFill>
                    <a:blip r:embed="rId14"/>
                    <a:srcRect/>
                    <a:stretch>
                      <a:fillRect/>
                    </a:stretch>
                  </pic:blipFill>
                  <pic:spPr bwMode="auto">
                    <a:xfrm>
                      <a:off x="0" y="0"/>
                      <a:ext cx="6781800" cy="4095750"/>
                    </a:xfrm>
                    <a:prstGeom prst="rect">
                      <a:avLst/>
                    </a:prstGeom>
                    <a:noFill/>
                    <a:ln w="9525">
                      <a:noFill/>
                      <a:miter lim="800000"/>
                      <a:headEnd/>
                      <a:tailEnd/>
                    </a:ln>
                  </pic:spPr>
                </pic:pic>
              </a:graphicData>
            </a:graphic>
          </wp:inline>
        </w:drawing>
      </w:r>
    </w:p>
    <w:p w14:paraId="3808A3F8" w14:textId="43A65EE8" w:rsidR="009E1441" w:rsidRPr="009E1441" w:rsidRDefault="009E1441" w:rsidP="009E1441">
      <w:pPr>
        <w:tabs>
          <w:tab w:val="left" w:pos="4254"/>
        </w:tabs>
        <w:spacing w:after="280" w:line="360" w:lineRule="auto"/>
        <w:ind w:right="705"/>
        <w:jc w:val="center"/>
        <w:rPr>
          <w:rFonts w:eastAsia="TimesNewRoman"/>
          <w:sz w:val="24"/>
          <w:szCs w:val="24"/>
        </w:rPr>
      </w:pPr>
      <w:r w:rsidRPr="009E1441">
        <w:rPr>
          <w:rFonts w:eastAsia="TimesNewRoman"/>
          <w:sz w:val="24"/>
          <w:szCs w:val="24"/>
        </w:rPr>
        <w:t>Fig.5.</w:t>
      </w:r>
      <w:r>
        <w:rPr>
          <w:rFonts w:eastAsia="TimesNewRoman"/>
          <w:sz w:val="24"/>
          <w:szCs w:val="24"/>
        </w:rPr>
        <w:t>5</w:t>
      </w:r>
    </w:p>
    <w:p w14:paraId="6A1C9C9B" w14:textId="6093D0A2" w:rsidR="00A369DC" w:rsidRDefault="00A369DC" w:rsidP="00F84843">
      <w:pPr>
        <w:spacing w:line="360" w:lineRule="auto"/>
        <w:jc w:val="both"/>
        <w:rPr>
          <w:b/>
          <w:sz w:val="32"/>
          <w:szCs w:val="32"/>
          <w:u w:val="single"/>
        </w:rPr>
      </w:pPr>
    </w:p>
    <w:p w14:paraId="21B7B557" w14:textId="1FB47FF5" w:rsidR="009E1441" w:rsidRDefault="009E1441" w:rsidP="00F84843">
      <w:pPr>
        <w:spacing w:line="360" w:lineRule="auto"/>
        <w:jc w:val="both"/>
        <w:rPr>
          <w:b/>
          <w:sz w:val="32"/>
          <w:szCs w:val="32"/>
          <w:u w:val="single"/>
        </w:rPr>
      </w:pPr>
    </w:p>
    <w:p w14:paraId="6A9D9A11" w14:textId="3B2C63A1" w:rsidR="009E1441" w:rsidRDefault="009E1441" w:rsidP="00F84843">
      <w:pPr>
        <w:spacing w:line="360" w:lineRule="auto"/>
        <w:jc w:val="both"/>
        <w:rPr>
          <w:b/>
          <w:sz w:val="32"/>
          <w:szCs w:val="32"/>
          <w:u w:val="single"/>
        </w:rPr>
      </w:pPr>
    </w:p>
    <w:p w14:paraId="30F6EF15" w14:textId="0C3EB912" w:rsidR="009E1441" w:rsidRDefault="009E1441" w:rsidP="00F84843">
      <w:pPr>
        <w:spacing w:line="360" w:lineRule="auto"/>
        <w:jc w:val="both"/>
        <w:rPr>
          <w:b/>
          <w:sz w:val="32"/>
          <w:szCs w:val="32"/>
          <w:u w:val="single"/>
        </w:rPr>
      </w:pPr>
    </w:p>
    <w:p w14:paraId="5D4EA31B" w14:textId="2CD42C29" w:rsidR="009E1441" w:rsidRDefault="009E1441" w:rsidP="00F84843">
      <w:pPr>
        <w:spacing w:line="360" w:lineRule="auto"/>
        <w:jc w:val="both"/>
        <w:rPr>
          <w:b/>
          <w:sz w:val="32"/>
          <w:szCs w:val="32"/>
          <w:u w:val="single"/>
        </w:rPr>
      </w:pPr>
    </w:p>
    <w:p w14:paraId="62AEE334" w14:textId="6A4F3893" w:rsidR="009E1441" w:rsidRDefault="009E1441" w:rsidP="00F84843">
      <w:pPr>
        <w:spacing w:line="360" w:lineRule="auto"/>
        <w:jc w:val="both"/>
        <w:rPr>
          <w:b/>
          <w:sz w:val="32"/>
          <w:szCs w:val="32"/>
          <w:u w:val="single"/>
        </w:rPr>
      </w:pPr>
    </w:p>
    <w:p w14:paraId="7C3A54D0" w14:textId="77777777" w:rsidR="009E1441" w:rsidRDefault="009E1441" w:rsidP="00F84843">
      <w:pPr>
        <w:spacing w:line="360" w:lineRule="auto"/>
        <w:jc w:val="both"/>
        <w:rPr>
          <w:b/>
          <w:sz w:val="32"/>
          <w:szCs w:val="32"/>
          <w:u w:val="single"/>
        </w:rPr>
      </w:pPr>
    </w:p>
    <w:p w14:paraId="2A20B16E" w14:textId="3CC860BF" w:rsidR="00A369DC" w:rsidRDefault="00A369DC" w:rsidP="00F84843">
      <w:pPr>
        <w:spacing w:line="360" w:lineRule="auto"/>
        <w:jc w:val="both"/>
        <w:rPr>
          <w:b/>
          <w:sz w:val="32"/>
          <w:szCs w:val="32"/>
          <w:u w:val="single"/>
        </w:rPr>
      </w:pPr>
      <w:r>
        <w:rPr>
          <w:b/>
          <w:sz w:val="32"/>
          <w:szCs w:val="32"/>
          <w:u w:val="single"/>
        </w:rPr>
        <w:lastRenderedPageBreak/>
        <w:t>DFD Level 0 Diagram</w:t>
      </w:r>
    </w:p>
    <w:p w14:paraId="40D60B86" w14:textId="38E65996" w:rsidR="00A369DC" w:rsidRDefault="00A369DC" w:rsidP="00D01169">
      <w:pPr>
        <w:spacing w:line="360" w:lineRule="auto"/>
        <w:ind w:left="-540"/>
        <w:jc w:val="both"/>
        <w:rPr>
          <w:b/>
          <w:sz w:val="32"/>
          <w:szCs w:val="32"/>
        </w:rPr>
      </w:pPr>
      <w:r>
        <w:rPr>
          <w:b/>
          <w:noProof/>
          <w:sz w:val="32"/>
          <w:szCs w:val="32"/>
        </w:rPr>
        <w:drawing>
          <wp:inline distT="0" distB="0" distL="0" distR="0" wp14:anchorId="06BB3134" wp14:editId="565B4E5D">
            <wp:extent cx="6677025" cy="7286625"/>
            <wp:effectExtent l="19050" t="0" r="9525" b="0"/>
            <wp:docPr id="6" name="Picture 6" descr="mm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mm"/>
                    <pic:cNvPicPr>
                      <a:picLocks noChangeAspect="1" noChangeArrowheads="1"/>
                    </pic:cNvPicPr>
                  </pic:nvPicPr>
                  <pic:blipFill>
                    <a:blip r:embed="rId15"/>
                    <a:srcRect/>
                    <a:stretch>
                      <a:fillRect/>
                    </a:stretch>
                  </pic:blipFill>
                  <pic:spPr bwMode="auto">
                    <a:xfrm>
                      <a:off x="0" y="0"/>
                      <a:ext cx="6677025" cy="7286625"/>
                    </a:xfrm>
                    <a:prstGeom prst="rect">
                      <a:avLst/>
                    </a:prstGeom>
                    <a:noFill/>
                    <a:ln w="9525">
                      <a:noFill/>
                      <a:miter lim="800000"/>
                      <a:headEnd/>
                      <a:tailEnd/>
                    </a:ln>
                  </pic:spPr>
                </pic:pic>
              </a:graphicData>
            </a:graphic>
          </wp:inline>
        </w:drawing>
      </w:r>
    </w:p>
    <w:p w14:paraId="69E55104" w14:textId="35E41072" w:rsidR="00083C50" w:rsidRPr="00083C50" w:rsidRDefault="00083C50" w:rsidP="00083C50">
      <w:pPr>
        <w:tabs>
          <w:tab w:val="left" w:pos="4254"/>
        </w:tabs>
        <w:spacing w:after="280" w:line="360" w:lineRule="auto"/>
        <w:ind w:right="705"/>
        <w:jc w:val="center"/>
        <w:rPr>
          <w:rFonts w:eastAsia="TimesNewRoman"/>
          <w:sz w:val="24"/>
          <w:szCs w:val="24"/>
        </w:rPr>
      </w:pPr>
      <w:r w:rsidRPr="009E1441">
        <w:rPr>
          <w:rFonts w:eastAsia="TimesNewRoman"/>
          <w:sz w:val="24"/>
          <w:szCs w:val="24"/>
        </w:rPr>
        <w:t>Fig.5.</w:t>
      </w:r>
      <w:r>
        <w:rPr>
          <w:rFonts w:eastAsia="TimesNewRoman"/>
          <w:sz w:val="24"/>
          <w:szCs w:val="24"/>
        </w:rPr>
        <w:t>6</w:t>
      </w:r>
    </w:p>
    <w:p w14:paraId="7B5127BA" w14:textId="6E345D1F" w:rsidR="00A369DC" w:rsidRDefault="00A369DC" w:rsidP="00D01169">
      <w:pPr>
        <w:spacing w:line="360" w:lineRule="auto"/>
        <w:jc w:val="both"/>
        <w:rPr>
          <w:b/>
          <w:sz w:val="32"/>
          <w:szCs w:val="32"/>
          <w:u w:val="single"/>
        </w:rPr>
      </w:pPr>
      <w:r>
        <w:rPr>
          <w:b/>
          <w:sz w:val="32"/>
          <w:szCs w:val="32"/>
          <w:u w:val="single"/>
        </w:rPr>
        <w:lastRenderedPageBreak/>
        <w:t>DFD Level 1 Diagram</w:t>
      </w:r>
    </w:p>
    <w:p w14:paraId="736E13C3" w14:textId="77777777" w:rsidR="00A369DC" w:rsidRDefault="00A369DC" w:rsidP="00534941">
      <w:pPr>
        <w:spacing w:line="360" w:lineRule="auto"/>
        <w:ind w:left="-540"/>
        <w:jc w:val="both"/>
        <w:rPr>
          <w:b/>
          <w:sz w:val="32"/>
          <w:szCs w:val="32"/>
          <w:u w:val="single"/>
        </w:rPr>
      </w:pPr>
      <w:r>
        <w:rPr>
          <w:noProof/>
          <w:sz w:val="32"/>
          <w:szCs w:val="32"/>
        </w:rPr>
        <w:drawing>
          <wp:inline distT="0" distB="0" distL="0" distR="0" wp14:anchorId="07DA21A7" wp14:editId="4567A61D">
            <wp:extent cx="6448425" cy="7307580"/>
            <wp:effectExtent l="0" t="0" r="9525" b="7620"/>
            <wp:docPr id="7" name="Picture 7" descr="mm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mmm"/>
                    <pic:cNvPicPr>
                      <a:picLocks noChangeAspect="1" noChangeArrowheads="1"/>
                    </pic:cNvPicPr>
                  </pic:nvPicPr>
                  <pic:blipFill>
                    <a:blip r:embed="rId16"/>
                    <a:srcRect/>
                    <a:stretch>
                      <a:fillRect/>
                    </a:stretch>
                  </pic:blipFill>
                  <pic:spPr bwMode="auto">
                    <a:xfrm>
                      <a:off x="0" y="0"/>
                      <a:ext cx="6448425" cy="7307580"/>
                    </a:xfrm>
                    <a:prstGeom prst="rect">
                      <a:avLst/>
                    </a:prstGeom>
                    <a:noFill/>
                    <a:ln w="9525">
                      <a:noFill/>
                      <a:miter lim="800000"/>
                      <a:headEnd/>
                      <a:tailEnd/>
                    </a:ln>
                  </pic:spPr>
                </pic:pic>
              </a:graphicData>
            </a:graphic>
          </wp:inline>
        </w:drawing>
      </w:r>
    </w:p>
    <w:p w14:paraId="345C8339" w14:textId="34BC8DF1" w:rsidR="00083C50" w:rsidRPr="009E1441" w:rsidRDefault="00083C50" w:rsidP="00083C50">
      <w:pPr>
        <w:tabs>
          <w:tab w:val="left" w:pos="4254"/>
        </w:tabs>
        <w:spacing w:after="280" w:line="360" w:lineRule="auto"/>
        <w:ind w:right="705"/>
        <w:jc w:val="center"/>
        <w:rPr>
          <w:rFonts w:eastAsia="TimesNewRoman"/>
          <w:sz w:val="24"/>
          <w:szCs w:val="24"/>
        </w:rPr>
      </w:pPr>
      <w:r w:rsidRPr="009E1441">
        <w:rPr>
          <w:rFonts w:eastAsia="TimesNewRoman"/>
          <w:sz w:val="24"/>
          <w:szCs w:val="24"/>
        </w:rPr>
        <w:t>Fig.5.</w:t>
      </w:r>
      <w:r>
        <w:rPr>
          <w:rFonts w:eastAsia="TimesNewRoman"/>
          <w:sz w:val="24"/>
          <w:szCs w:val="24"/>
        </w:rPr>
        <w:t>7</w:t>
      </w:r>
    </w:p>
    <w:p w14:paraId="60F91028" w14:textId="77777777" w:rsidR="00A369DC" w:rsidRDefault="00A369DC" w:rsidP="00D37405">
      <w:pPr>
        <w:spacing w:line="360" w:lineRule="auto"/>
        <w:jc w:val="both"/>
        <w:rPr>
          <w:b/>
          <w:sz w:val="32"/>
          <w:szCs w:val="32"/>
          <w:u w:val="single"/>
        </w:rPr>
      </w:pPr>
    </w:p>
    <w:p w14:paraId="4DEDB329" w14:textId="77777777" w:rsidR="00A369DC" w:rsidRDefault="00A369DC" w:rsidP="00D37405">
      <w:pPr>
        <w:spacing w:line="360" w:lineRule="auto"/>
        <w:jc w:val="both"/>
        <w:rPr>
          <w:b/>
          <w:sz w:val="32"/>
          <w:szCs w:val="32"/>
          <w:u w:val="single"/>
        </w:rPr>
      </w:pPr>
    </w:p>
    <w:p w14:paraId="32FF0390" w14:textId="77777777" w:rsidR="00A369DC" w:rsidRDefault="00A369DC" w:rsidP="00D37405">
      <w:pPr>
        <w:spacing w:line="360" w:lineRule="auto"/>
        <w:jc w:val="both"/>
        <w:rPr>
          <w:b/>
          <w:sz w:val="32"/>
          <w:szCs w:val="32"/>
          <w:u w:val="single"/>
        </w:rPr>
      </w:pPr>
    </w:p>
    <w:p w14:paraId="7C3872B7" w14:textId="77777777" w:rsidR="00A369DC" w:rsidRPr="00F36ADE" w:rsidRDefault="00A369DC" w:rsidP="00F84843">
      <w:pPr>
        <w:spacing w:line="360" w:lineRule="auto"/>
        <w:jc w:val="both"/>
        <w:rPr>
          <w:b/>
          <w:sz w:val="32"/>
          <w:szCs w:val="32"/>
          <w:u w:val="single"/>
        </w:rPr>
      </w:pPr>
      <w:r w:rsidRPr="00F36ADE">
        <w:rPr>
          <w:b/>
          <w:sz w:val="32"/>
          <w:szCs w:val="32"/>
          <w:u w:val="single"/>
        </w:rPr>
        <w:t>Entity Relationship Diagrams (ER-Diagrams):</w:t>
      </w:r>
    </w:p>
    <w:p w14:paraId="1C95DAA8" w14:textId="08DEEFA1" w:rsidR="00A369DC" w:rsidRPr="002A65C7" w:rsidRDefault="00D01169" w:rsidP="00F84843">
      <w:pPr>
        <w:jc w:val="both"/>
        <w:rPr>
          <w:b/>
          <w:color w:val="000000"/>
          <w:sz w:val="28"/>
          <w:szCs w:val="28"/>
          <w:u w:val="single"/>
        </w:rPr>
      </w:pPr>
      <w:r>
        <w:rPr>
          <w:color w:val="000000"/>
          <w:sz w:val="28"/>
          <w:szCs w:val="28"/>
        </w:rPr>
        <w:t xml:space="preserve">                  </w:t>
      </w:r>
      <w:r w:rsidR="00A369DC" w:rsidRPr="002A65C7">
        <w:rPr>
          <w:color w:val="000000"/>
          <w:sz w:val="28"/>
          <w:szCs w:val="28"/>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14:paraId="3BF22264" w14:textId="014545DC" w:rsidR="00A369DC" w:rsidRPr="003D202D" w:rsidRDefault="00D01169" w:rsidP="00F84843">
      <w:pPr>
        <w:spacing w:before="100" w:beforeAutospacing="1" w:after="100" w:afterAutospacing="1"/>
        <w:ind w:firstLine="720"/>
        <w:jc w:val="both"/>
        <w:rPr>
          <w:sz w:val="28"/>
          <w:szCs w:val="28"/>
        </w:rPr>
      </w:pPr>
      <w:r>
        <w:rPr>
          <w:sz w:val="28"/>
          <w:szCs w:val="28"/>
        </w:rPr>
        <w:t xml:space="preserve">      </w:t>
      </w:r>
      <w:r w:rsidR="00A369DC" w:rsidRPr="003D202D">
        <w:rPr>
          <w:sz w:val="28"/>
          <w:szCs w:val="28"/>
        </w:rPr>
        <w:t xml:space="preserve">An </w:t>
      </w:r>
      <w:r w:rsidR="00A369DC" w:rsidRPr="003D202D">
        <w:rPr>
          <w:b/>
          <w:bCs/>
          <w:sz w:val="28"/>
          <w:szCs w:val="28"/>
        </w:rPr>
        <w:t>entity-relationship model</w:t>
      </w:r>
      <w:r w:rsidR="00A369DC" w:rsidRPr="003D202D">
        <w:rPr>
          <w:sz w:val="28"/>
          <w:szCs w:val="28"/>
        </w:rPr>
        <w:t xml:space="preserve"> (ERM) in software engineering is an abstract and conceptual representation of data. Entity-relationship modeling is a relational schema database modeling method, used to produce a type of conceptual schema or semantic data model of a system, often a relational database, and its requirements in a top-down fashion.</w:t>
      </w:r>
    </w:p>
    <w:p w14:paraId="531E3B7B" w14:textId="77777777" w:rsidR="00A369DC" w:rsidRPr="00F36ADE" w:rsidRDefault="00A369DC" w:rsidP="00F84843">
      <w:pPr>
        <w:spacing w:line="360" w:lineRule="auto"/>
        <w:rPr>
          <w:b/>
          <w:sz w:val="32"/>
          <w:szCs w:val="32"/>
          <w:u w:val="single"/>
        </w:rPr>
      </w:pPr>
      <w:r w:rsidRPr="00F36ADE">
        <w:rPr>
          <w:b/>
          <w:sz w:val="32"/>
          <w:szCs w:val="32"/>
          <w:u w:val="single"/>
        </w:rPr>
        <w:t>Symbols used in this E-R Diagram:</w:t>
      </w:r>
    </w:p>
    <w:p w14:paraId="49DCBFC4" w14:textId="77777777" w:rsidR="00A369DC" w:rsidRDefault="00A369DC" w:rsidP="00F84843">
      <w:pPr>
        <w:spacing w:line="360" w:lineRule="auto"/>
        <w:jc w:val="both"/>
        <w:rPr>
          <w:sz w:val="28"/>
          <w:szCs w:val="28"/>
        </w:rPr>
      </w:pPr>
      <w:r w:rsidRPr="00F36ADE">
        <w:rPr>
          <w:b/>
          <w:sz w:val="28"/>
          <w:szCs w:val="28"/>
        </w:rPr>
        <w:t>Entity</w:t>
      </w:r>
      <w:r w:rsidRPr="00F36ADE">
        <w:rPr>
          <w:sz w:val="28"/>
          <w:szCs w:val="28"/>
        </w:rPr>
        <w:t>: Entity is a “thing” in the real world with an independent existence. An entity may be an object with a physical existence such as person, car or employee. Entity symbol is as follows</w:t>
      </w:r>
    </w:p>
    <w:p w14:paraId="34B59320" w14:textId="77777777" w:rsidR="00A369DC" w:rsidRDefault="00642290" w:rsidP="00F84843">
      <w:pPr>
        <w:spacing w:line="360" w:lineRule="auto"/>
        <w:jc w:val="both"/>
        <w:rPr>
          <w:sz w:val="28"/>
          <w:szCs w:val="28"/>
        </w:rPr>
      </w:pPr>
      <w:r>
        <w:rPr>
          <w:noProof/>
          <w:sz w:val="28"/>
          <w:szCs w:val="28"/>
        </w:rPr>
        <w:pict w14:anchorId="7783FB37">
          <v:rect id="_x0000_s1178" style="position:absolute;left:0;text-align:left;margin-left:137.25pt;margin-top:11.05pt;width:116.25pt;height:43.45pt;z-index:251689984"/>
        </w:pict>
      </w:r>
      <w:r w:rsidR="00A369DC">
        <w:rPr>
          <w:sz w:val="28"/>
          <w:szCs w:val="28"/>
        </w:rPr>
        <w:t xml:space="preserve">      </w:t>
      </w:r>
    </w:p>
    <w:p w14:paraId="34DA130F" w14:textId="77777777" w:rsidR="00A369DC" w:rsidRDefault="00A369DC" w:rsidP="00F84843">
      <w:pPr>
        <w:spacing w:line="360" w:lineRule="auto"/>
        <w:jc w:val="both"/>
        <w:rPr>
          <w:sz w:val="28"/>
          <w:szCs w:val="28"/>
        </w:rPr>
      </w:pPr>
    </w:p>
    <w:p w14:paraId="2D19F786" w14:textId="77777777" w:rsidR="00A369DC" w:rsidRDefault="00A369DC" w:rsidP="00F84843">
      <w:pPr>
        <w:spacing w:line="360" w:lineRule="auto"/>
        <w:jc w:val="both"/>
        <w:rPr>
          <w:sz w:val="28"/>
          <w:szCs w:val="28"/>
        </w:rPr>
      </w:pPr>
    </w:p>
    <w:p w14:paraId="583997AF" w14:textId="77777777" w:rsidR="00A369DC" w:rsidRPr="00916A38" w:rsidRDefault="00642290" w:rsidP="00F84843">
      <w:pPr>
        <w:tabs>
          <w:tab w:val="left" w:pos="2115"/>
        </w:tabs>
        <w:jc w:val="both"/>
        <w:rPr>
          <w:sz w:val="28"/>
          <w:szCs w:val="28"/>
        </w:rPr>
      </w:pPr>
      <w:r>
        <w:rPr>
          <w:noProof/>
          <w:sz w:val="28"/>
          <w:szCs w:val="28"/>
        </w:rPr>
        <w:pict w14:anchorId="1D4966AB">
          <v:oval id="_x0000_s1179" style="position:absolute;left:0;text-align:left;margin-left:177.75pt;margin-top:46.1pt;width:115.5pt;height:43.5pt;z-index:251691008"/>
        </w:pict>
      </w:r>
      <w:r w:rsidR="00A369DC" w:rsidRPr="00916A38">
        <w:rPr>
          <w:b/>
          <w:sz w:val="28"/>
          <w:szCs w:val="28"/>
        </w:rPr>
        <w:t xml:space="preserve">Attribute: </w:t>
      </w:r>
      <w:r w:rsidR="00A369DC" w:rsidRPr="00916A38">
        <w:rPr>
          <w:sz w:val="28"/>
          <w:szCs w:val="28"/>
        </w:rPr>
        <w:t>Attribute is a particular property that describes the entity. Attribute symbol is</w:t>
      </w:r>
    </w:p>
    <w:p w14:paraId="347D03C5" w14:textId="77777777" w:rsidR="00A369DC" w:rsidRDefault="00A369DC" w:rsidP="00F84843">
      <w:pPr>
        <w:spacing w:line="360" w:lineRule="auto"/>
        <w:jc w:val="both"/>
        <w:rPr>
          <w:sz w:val="28"/>
          <w:szCs w:val="28"/>
        </w:rPr>
      </w:pPr>
    </w:p>
    <w:p w14:paraId="3B066553" w14:textId="77777777" w:rsidR="00A369DC" w:rsidRDefault="00A369DC" w:rsidP="00F84843">
      <w:pPr>
        <w:spacing w:line="360" w:lineRule="auto"/>
        <w:jc w:val="both"/>
        <w:rPr>
          <w:sz w:val="28"/>
          <w:szCs w:val="28"/>
        </w:rPr>
      </w:pPr>
    </w:p>
    <w:p w14:paraId="7F69E2F0" w14:textId="77777777" w:rsidR="00A369DC" w:rsidRDefault="00A369DC" w:rsidP="00F84843">
      <w:pPr>
        <w:spacing w:line="360" w:lineRule="auto"/>
        <w:jc w:val="both"/>
        <w:rPr>
          <w:sz w:val="28"/>
          <w:szCs w:val="28"/>
        </w:rPr>
      </w:pPr>
    </w:p>
    <w:p w14:paraId="1C33FD76" w14:textId="77777777" w:rsidR="00A369DC" w:rsidRDefault="00A369DC" w:rsidP="00F84843">
      <w:pPr>
        <w:tabs>
          <w:tab w:val="left" w:pos="2115"/>
        </w:tabs>
        <w:jc w:val="both"/>
        <w:rPr>
          <w:sz w:val="28"/>
          <w:szCs w:val="28"/>
        </w:rPr>
      </w:pPr>
      <w:r w:rsidRPr="00916A38">
        <w:rPr>
          <w:b/>
          <w:sz w:val="28"/>
          <w:szCs w:val="28"/>
        </w:rPr>
        <w:t>Relationship:</w:t>
      </w:r>
      <w:r w:rsidRPr="00916A38">
        <w:rPr>
          <w:sz w:val="28"/>
          <w:szCs w:val="28"/>
        </w:rPr>
        <w:t xml:space="preserve"> Relationship will be several implicit relationships among various entity types whenever an attribute of one entity refers to another entity type some relationship exits. Relationship symbol is:</w:t>
      </w:r>
    </w:p>
    <w:p w14:paraId="118F5D7B" w14:textId="77777777" w:rsidR="00A369DC" w:rsidRPr="00916A38" w:rsidRDefault="00A369DC" w:rsidP="00F84843">
      <w:pPr>
        <w:tabs>
          <w:tab w:val="left" w:pos="2115"/>
        </w:tabs>
        <w:jc w:val="both"/>
        <w:rPr>
          <w:sz w:val="28"/>
          <w:szCs w:val="28"/>
        </w:rPr>
      </w:pPr>
    </w:p>
    <w:p w14:paraId="4401E158" w14:textId="77777777" w:rsidR="00A369DC" w:rsidRPr="00916A38" w:rsidRDefault="00A369DC" w:rsidP="00F84843">
      <w:pPr>
        <w:tabs>
          <w:tab w:val="left" w:pos="2115"/>
        </w:tabs>
        <w:jc w:val="both"/>
        <w:rPr>
          <w:sz w:val="28"/>
          <w:szCs w:val="28"/>
        </w:rPr>
      </w:pPr>
      <w:r w:rsidRPr="00D2525C">
        <w:rPr>
          <w:b/>
          <w:sz w:val="36"/>
          <w:szCs w:val="36"/>
        </w:rPr>
        <w:lastRenderedPageBreak/>
        <w:t xml:space="preserve"> </w:t>
      </w:r>
      <w:r w:rsidRPr="00916A38">
        <w:rPr>
          <w:b/>
          <w:sz w:val="28"/>
          <w:szCs w:val="28"/>
        </w:rPr>
        <w:t>Key attributes:</w:t>
      </w:r>
      <w:r w:rsidRPr="00916A38">
        <w:rPr>
          <w:sz w:val="28"/>
          <w:szCs w:val="28"/>
        </w:rPr>
        <w:t xml:space="preserve"> An entity type usually has an attribute whose values are distinct for each individual entity in the collection. Such an attribute is called key attribute. Key attribute symbol is as follows</w:t>
      </w:r>
    </w:p>
    <w:p w14:paraId="172EC683" w14:textId="77777777" w:rsidR="00A369DC" w:rsidRPr="00B6664F" w:rsidRDefault="00A369DC" w:rsidP="00F84843"/>
    <w:p w14:paraId="78824563" w14:textId="77777777" w:rsidR="00A369DC" w:rsidRDefault="00A369DC" w:rsidP="00F84843"/>
    <w:p w14:paraId="38ACD0D7" w14:textId="77777777" w:rsidR="00A369DC" w:rsidRDefault="00A369DC" w:rsidP="00F84843">
      <w:pPr>
        <w:spacing w:line="360" w:lineRule="auto"/>
        <w:jc w:val="both"/>
        <w:rPr>
          <w:sz w:val="28"/>
          <w:szCs w:val="28"/>
        </w:rPr>
      </w:pPr>
    </w:p>
    <w:p w14:paraId="58D494E8" w14:textId="77777777" w:rsidR="00A369DC" w:rsidRDefault="00A369DC" w:rsidP="00F84843">
      <w:pPr>
        <w:spacing w:line="360" w:lineRule="auto"/>
        <w:jc w:val="both"/>
        <w:rPr>
          <w:sz w:val="28"/>
          <w:szCs w:val="28"/>
        </w:rPr>
      </w:pPr>
    </w:p>
    <w:p w14:paraId="6E616916" w14:textId="77777777" w:rsidR="00A369DC" w:rsidRPr="00C61698" w:rsidRDefault="00A369DC" w:rsidP="00F84843">
      <w:pPr>
        <w:spacing w:line="360" w:lineRule="auto"/>
        <w:jc w:val="both"/>
        <w:rPr>
          <w:b/>
          <w:sz w:val="28"/>
          <w:szCs w:val="28"/>
        </w:rPr>
      </w:pPr>
      <w:r w:rsidRPr="00C61698">
        <w:rPr>
          <w:b/>
          <w:sz w:val="28"/>
          <w:szCs w:val="28"/>
        </w:rPr>
        <w:t>ENTITY RELATIONSHIP</w:t>
      </w:r>
      <w:r>
        <w:rPr>
          <w:b/>
          <w:sz w:val="28"/>
          <w:szCs w:val="28"/>
        </w:rPr>
        <w:t>(</w:t>
      </w:r>
      <w:r w:rsidRPr="00C61698">
        <w:rPr>
          <w:b/>
          <w:sz w:val="28"/>
          <w:szCs w:val="28"/>
        </w:rPr>
        <w:t>ER</w:t>
      </w:r>
      <w:r>
        <w:rPr>
          <w:b/>
          <w:sz w:val="28"/>
          <w:szCs w:val="28"/>
        </w:rPr>
        <w:t>)</w:t>
      </w:r>
      <w:r w:rsidRPr="00C61698">
        <w:rPr>
          <w:b/>
          <w:sz w:val="28"/>
          <w:szCs w:val="28"/>
        </w:rPr>
        <w:t xml:space="preserve"> DIAGRAM</w:t>
      </w:r>
    </w:p>
    <w:p w14:paraId="2A0964E8" w14:textId="77777777" w:rsidR="00A369DC" w:rsidRPr="00F36ADE" w:rsidRDefault="00A369DC" w:rsidP="00B165DD">
      <w:pPr>
        <w:spacing w:line="360" w:lineRule="auto"/>
        <w:ind w:left="-1080"/>
        <w:jc w:val="center"/>
        <w:rPr>
          <w:sz w:val="28"/>
          <w:szCs w:val="28"/>
        </w:rPr>
      </w:pPr>
      <w:r>
        <w:rPr>
          <w:noProof/>
          <w:sz w:val="28"/>
          <w:szCs w:val="28"/>
        </w:rPr>
        <w:drawing>
          <wp:inline distT="0" distB="0" distL="0" distR="0" wp14:anchorId="633DAC8B" wp14:editId="50114F33">
            <wp:extent cx="7124700" cy="5829300"/>
            <wp:effectExtent l="19050" t="0" r="0" b="0"/>
            <wp:docPr id="8" name="Picture 8" descr="mm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mmm"/>
                    <pic:cNvPicPr>
                      <a:picLocks noChangeAspect="1" noChangeArrowheads="1"/>
                    </pic:cNvPicPr>
                  </pic:nvPicPr>
                  <pic:blipFill>
                    <a:blip r:embed="rId17"/>
                    <a:srcRect/>
                    <a:stretch>
                      <a:fillRect/>
                    </a:stretch>
                  </pic:blipFill>
                  <pic:spPr bwMode="auto">
                    <a:xfrm>
                      <a:off x="0" y="0"/>
                      <a:ext cx="7124700" cy="5829300"/>
                    </a:xfrm>
                    <a:prstGeom prst="rect">
                      <a:avLst/>
                    </a:prstGeom>
                    <a:noFill/>
                    <a:ln w="9525">
                      <a:noFill/>
                      <a:miter lim="800000"/>
                      <a:headEnd/>
                      <a:tailEnd/>
                    </a:ln>
                  </pic:spPr>
                </pic:pic>
              </a:graphicData>
            </a:graphic>
          </wp:inline>
        </w:drawing>
      </w:r>
    </w:p>
    <w:p w14:paraId="409E2C32" w14:textId="43D0ED66" w:rsidR="00083C50" w:rsidRPr="009E1441" w:rsidRDefault="00083C50" w:rsidP="00083C50">
      <w:pPr>
        <w:tabs>
          <w:tab w:val="left" w:pos="4254"/>
        </w:tabs>
        <w:spacing w:after="280" w:line="360" w:lineRule="auto"/>
        <w:ind w:right="705"/>
        <w:jc w:val="center"/>
        <w:rPr>
          <w:rFonts w:eastAsia="TimesNewRoman"/>
          <w:sz w:val="24"/>
          <w:szCs w:val="24"/>
        </w:rPr>
      </w:pPr>
      <w:r w:rsidRPr="009E1441">
        <w:rPr>
          <w:rFonts w:eastAsia="TimesNewRoman"/>
          <w:sz w:val="24"/>
          <w:szCs w:val="24"/>
        </w:rPr>
        <w:t>Fig.5.</w:t>
      </w:r>
      <w:r>
        <w:rPr>
          <w:rFonts w:eastAsia="TimesNewRoman"/>
          <w:sz w:val="24"/>
          <w:szCs w:val="24"/>
        </w:rPr>
        <w:t>8</w:t>
      </w:r>
    </w:p>
    <w:p w14:paraId="72172E34" w14:textId="77777777" w:rsidR="00A369DC" w:rsidRDefault="00A369DC" w:rsidP="00C3128C">
      <w:pPr>
        <w:snapToGrid w:val="0"/>
        <w:spacing w:line="360" w:lineRule="auto"/>
        <w:ind w:right="675"/>
        <w:jc w:val="both"/>
        <w:rPr>
          <w:rFonts w:ascii="Georgia" w:hAnsi="Georgia"/>
          <w:b/>
          <w:bCs/>
          <w:color w:val="FF0000"/>
          <w:u w:val="single"/>
          <w:shd w:val="clear" w:color="auto" w:fill="FFFFFF"/>
        </w:rPr>
      </w:pPr>
    </w:p>
    <w:p w14:paraId="483920D4" w14:textId="77777777" w:rsidR="00A369DC" w:rsidRDefault="00A369DC" w:rsidP="00C3128C">
      <w:pPr>
        <w:snapToGrid w:val="0"/>
        <w:spacing w:line="360" w:lineRule="auto"/>
        <w:ind w:right="675"/>
        <w:jc w:val="both"/>
        <w:rPr>
          <w:rFonts w:ascii="Georgia" w:hAnsi="Georgia"/>
          <w:b/>
          <w:bCs/>
          <w:color w:val="FF0000"/>
          <w:u w:val="single"/>
          <w:shd w:val="clear" w:color="auto" w:fill="FFFFFF"/>
        </w:rPr>
      </w:pPr>
    </w:p>
    <w:p w14:paraId="52AD31E4" w14:textId="77777777" w:rsidR="00A369DC" w:rsidRDefault="00A369DC" w:rsidP="00C3128C">
      <w:pPr>
        <w:snapToGrid w:val="0"/>
        <w:spacing w:line="360" w:lineRule="auto"/>
        <w:ind w:right="675"/>
        <w:jc w:val="both"/>
        <w:rPr>
          <w:rFonts w:ascii="Georgia" w:hAnsi="Georgia"/>
          <w:b/>
          <w:bCs/>
          <w:color w:val="FF0000"/>
          <w:u w:val="single"/>
          <w:shd w:val="clear" w:color="auto" w:fill="FFFFFF"/>
        </w:rPr>
      </w:pPr>
    </w:p>
    <w:p w14:paraId="595FDF9A" w14:textId="77777777" w:rsidR="00A369DC" w:rsidRPr="001C50D1" w:rsidRDefault="00642290" w:rsidP="00441C11">
      <w:pPr>
        <w:spacing w:line="360" w:lineRule="auto"/>
        <w:jc w:val="both"/>
        <w:rPr>
          <w:b/>
          <w:bCs/>
          <w:sz w:val="72"/>
        </w:rPr>
      </w:pPr>
      <w:r>
        <w:rPr>
          <w:noProof/>
          <w:sz w:val="24"/>
        </w:rPr>
        <w:pict w14:anchorId="23F46100">
          <v:group id="_x0000_s1162" style="position:absolute;left:0;text-align:left;margin-left:18.75pt;margin-top:5.4pt;width:282.15pt;height:108pt;z-index:251677696" coordorigin="1470,1242" coordsize="5643,2160">
            <v:line id="_x0000_s1163" style="position:absolute" from="2437,1242" to="2437,3402" strokeweight=".26mm">
              <v:stroke joinstyle="miter"/>
            </v:line>
            <v:line id="_x0000_s1164" style="position:absolute" from="1470,2683" to="7113,2683" strokeweight=".26mm">
              <v:stroke joinstyle="miter"/>
            </v:line>
          </v:group>
        </w:pict>
      </w:r>
      <w:r w:rsidR="00A369DC">
        <w:tab/>
        <w:t xml:space="preserve">             </w:t>
      </w:r>
      <w:r w:rsidR="00A369DC" w:rsidRPr="00A0255D">
        <w:rPr>
          <w:b/>
          <w:bCs/>
          <w:sz w:val="96"/>
          <w:szCs w:val="96"/>
        </w:rPr>
        <w:t>C</w:t>
      </w:r>
      <w:r w:rsidR="00A369DC" w:rsidRPr="00A0255D">
        <w:rPr>
          <w:b/>
          <w:bCs/>
          <w:sz w:val="52"/>
        </w:rPr>
        <w:t xml:space="preserve">HAPTER  </w:t>
      </w:r>
      <w:r w:rsidR="00A369DC" w:rsidRPr="00A0255D">
        <w:rPr>
          <w:sz w:val="72"/>
        </w:rPr>
        <w:t>#</w:t>
      </w:r>
      <w:r w:rsidR="00A369DC" w:rsidRPr="00A0255D">
        <w:rPr>
          <w:b/>
          <w:bCs/>
          <w:sz w:val="72"/>
        </w:rPr>
        <w:t xml:space="preserve"> 6</w:t>
      </w:r>
    </w:p>
    <w:p w14:paraId="4E1206BD" w14:textId="77777777" w:rsidR="00A369DC" w:rsidRDefault="00A369DC" w:rsidP="00441C11">
      <w:pPr>
        <w:spacing w:line="360" w:lineRule="auto"/>
        <w:jc w:val="both"/>
        <w:rPr>
          <w:b/>
          <w:bCs/>
          <w:sz w:val="56"/>
          <w:szCs w:val="56"/>
          <w:u w:val="single"/>
        </w:rPr>
      </w:pPr>
      <w:r w:rsidRPr="00A0255D">
        <w:rPr>
          <w:b/>
          <w:bCs/>
          <w:sz w:val="56"/>
          <w:szCs w:val="56"/>
        </w:rPr>
        <w:tab/>
        <w:t xml:space="preserve">       </w:t>
      </w:r>
      <w:r w:rsidRPr="00A0255D">
        <w:rPr>
          <w:b/>
          <w:bCs/>
          <w:sz w:val="56"/>
          <w:szCs w:val="56"/>
          <w:u w:val="single"/>
        </w:rPr>
        <w:t>Output screens</w:t>
      </w:r>
    </w:p>
    <w:p w14:paraId="24995ACD" w14:textId="77777777" w:rsidR="00A369DC" w:rsidRDefault="00A369DC" w:rsidP="00441C11">
      <w:pPr>
        <w:spacing w:line="360" w:lineRule="auto"/>
        <w:jc w:val="both"/>
        <w:rPr>
          <w:b/>
          <w:bCs/>
        </w:rPr>
      </w:pPr>
      <w:r w:rsidRPr="00DE1D54">
        <w:rPr>
          <w:bCs/>
        </w:rPr>
        <w:t xml:space="preserve">                   </w:t>
      </w:r>
      <w:r>
        <w:rPr>
          <w:bCs/>
        </w:rPr>
        <w:t xml:space="preserve">                                 </w:t>
      </w:r>
      <w:r w:rsidRPr="00DE1D54">
        <w:rPr>
          <w:bCs/>
        </w:rPr>
        <w:t xml:space="preserve"> </w:t>
      </w:r>
      <w:r>
        <w:rPr>
          <w:b/>
          <w:bCs/>
        </w:rPr>
        <w:t>HOME</w:t>
      </w:r>
      <w:r w:rsidRPr="003356DD">
        <w:rPr>
          <w:b/>
          <w:bCs/>
        </w:rPr>
        <w:t xml:space="preserve"> PAGE</w:t>
      </w:r>
    </w:p>
    <w:p w14:paraId="2A3D31A8" w14:textId="77777777" w:rsidR="00A369DC" w:rsidRPr="003356DD" w:rsidRDefault="00A369DC" w:rsidP="00441C11">
      <w:pPr>
        <w:spacing w:line="360" w:lineRule="auto"/>
        <w:jc w:val="both"/>
        <w:rPr>
          <w:b/>
          <w:bCs/>
        </w:rPr>
      </w:pPr>
    </w:p>
    <w:p w14:paraId="08A6C2F1" w14:textId="77777777" w:rsidR="00A369DC" w:rsidRPr="00DE1D54" w:rsidRDefault="00A369DC" w:rsidP="00D467EC">
      <w:pPr>
        <w:spacing w:line="360" w:lineRule="auto"/>
        <w:ind w:left="-720"/>
        <w:jc w:val="center"/>
        <w:rPr>
          <w:bCs/>
        </w:rPr>
      </w:pPr>
      <w:r>
        <w:rPr>
          <w:bCs/>
          <w:noProof/>
        </w:rPr>
        <w:drawing>
          <wp:inline distT="0" distB="0" distL="0" distR="0" wp14:anchorId="43183749" wp14:editId="130DCA9B">
            <wp:extent cx="5943600" cy="4619625"/>
            <wp:effectExtent l="19050" t="0" r="0" b="0"/>
            <wp:docPr id="9" name="Picture 1" descr="C:\Users\win 8.1\Desktop\jtk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8.1\Desktop\jtkks.png"/>
                    <pic:cNvPicPr>
                      <a:picLocks noChangeAspect="1" noChangeArrowheads="1"/>
                    </pic:cNvPicPr>
                  </pic:nvPicPr>
                  <pic:blipFill>
                    <a:blip r:embed="rId18"/>
                    <a:srcRect/>
                    <a:stretch>
                      <a:fillRect/>
                    </a:stretch>
                  </pic:blipFill>
                  <pic:spPr bwMode="auto">
                    <a:xfrm>
                      <a:off x="0" y="0"/>
                      <a:ext cx="5943600" cy="4619625"/>
                    </a:xfrm>
                    <a:prstGeom prst="rect">
                      <a:avLst/>
                    </a:prstGeom>
                    <a:noFill/>
                    <a:ln w="9525">
                      <a:noFill/>
                      <a:miter lim="800000"/>
                      <a:headEnd/>
                      <a:tailEnd/>
                    </a:ln>
                  </pic:spPr>
                </pic:pic>
              </a:graphicData>
            </a:graphic>
          </wp:inline>
        </w:drawing>
      </w:r>
    </w:p>
    <w:p w14:paraId="027B48FA" w14:textId="1E3DCD8D" w:rsidR="00083C50" w:rsidRPr="009E1441" w:rsidRDefault="00083C50" w:rsidP="00083C50">
      <w:pPr>
        <w:tabs>
          <w:tab w:val="left" w:pos="4254"/>
        </w:tabs>
        <w:spacing w:after="280" w:line="360" w:lineRule="auto"/>
        <w:ind w:right="705"/>
        <w:jc w:val="center"/>
        <w:rPr>
          <w:rFonts w:eastAsia="TimesNewRoman"/>
          <w:sz w:val="24"/>
          <w:szCs w:val="24"/>
        </w:rPr>
      </w:pPr>
      <w:r w:rsidRPr="009E1441">
        <w:rPr>
          <w:rFonts w:eastAsia="TimesNewRoman"/>
          <w:sz w:val="24"/>
          <w:szCs w:val="24"/>
        </w:rPr>
        <w:t>Fig.</w:t>
      </w:r>
      <w:r>
        <w:rPr>
          <w:rFonts w:eastAsia="TimesNewRoman"/>
          <w:sz w:val="24"/>
          <w:szCs w:val="24"/>
        </w:rPr>
        <w:t>6.1</w:t>
      </w:r>
    </w:p>
    <w:p w14:paraId="458EAA40" w14:textId="77777777" w:rsidR="00D01169" w:rsidRDefault="00D01169" w:rsidP="00441C11">
      <w:pPr>
        <w:spacing w:line="360" w:lineRule="auto"/>
        <w:jc w:val="both"/>
        <w:rPr>
          <w:b/>
          <w:bCs/>
          <w:sz w:val="56"/>
          <w:szCs w:val="56"/>
          <w:u w:val="single"/>
        </w:rPr>
      </w:pPr>
    </w:p>
    <w:p w14:paraId="4927EAD4" w14:textId="77777777" w:rsidR="00A369DC" w:rsidRPr="00FE5935" w:rsidRDefault="00A369DC" w:rsidP="00FE5935">
      <w:pPr>
        <w:spacing w:line="360" w:lineRule="auto"/>
        <w:jc w:val="center"/>
        <w:rPr>
          <w:b/>
          <w:bCs/>
          <w:sz w:val="32"/>
          <w:szCs w:val="32"/>
        </w:rPr>
      </w:pPr>
      <w:r>
        <w:rPr>
          <w:b/>
          <w:bCs/>
          <w:sz w:val="32"/>
          <w:szCs w:val="32"/>
        </w:rPr>
        <w:t>ABOUT US PAGE</w:t>
      </w:r>
    </w:p>
    <w:p w14:paraId="1B6899D1" w14:textId="77777777" w:rsidR="00A369DC" w:rsidRPr="003356DD" w:rsidRDefault="00A369DC" w:rsidP="008E56EB">
      <w:pPr>
        <w:spacing w:line="360" w:lineRule="auto"/>
        <w:jc w:val="center"/>
        <w:rPr>
          <w:b/>
          <w:bCs/>
          <w:sz w:val="56"/>
          <w:szCs w:val="56"/>
          <w:u w:val="single"/>
        </w:rPr>
      </w:pPr>
    </w:p>
    <w:p w14:paraId="16E1A665" w14:textId="77777777" w:rsidR="00A369DC" w:rsidRPr="00A0255D" w:rsidRDefault="00A369DC" w:rsidP="009B08C2">
      <w:pPr>
        <w:spacing w:line="360" w:lineRule="auto"/>
        <w:ind w:left="-450"/>
        <w:jc w:val="both"/>
        <w:rPr>
          <w:b/>
          <w:bCs/>
          <w:sz w:val="56"/>
          <w:szCs w:val="56"/>
          <w:u w:val="single"/>
        </w:rPr>
      </w:pPr>
      <w:r>
        <w:rPr>
          <w:b/>
          <w:bCs/>
          <w:noProof/>
          <w:sz w:val="56"/>
          <w:szCs w:val="56"/>
        </w:rPr>
        <w:drawing>
          <wp:inline distT="0" distB="0" distL="0" distR="0" wp14:anchorId="1322630B" wp14:editId="293E6275">
            <wp:extent cx="5943600" cy="5353050"/>
            <wp:effectExtent l="19050" t="0" r="0" b="0"/>
            <wp:docPr id="10" name="Picture 4" descr="C:\Users\win 8.1\Desktop\jtk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 8.1\Desktop\jtkks.png"/>
                    <pic:cNvPicPr>
                      <a:picLocks noChangeAspect="1" noChangeArrowheads="1"/>
                    </pic:cNvPicPr>
                  </pic:nvPicPr>
                  <pic:blipFill>
                    <a:blip r:embed="rId19"/>
                    <a:srcRect/>
                    <a:stretch>
                      <a:fillRect/>
                    </a:stretch>
                  </pic:blipFill>
                  <pic:spPr bwMode="auto">
                    <a:xfrm>
                      <a:off x="0" y="0"/>
                      <a:ext cx="5943600" cy="5353050"/>
                    </a:xfrm>
                    <a:prstGeom prst="rect">
                      <a:avLst/>
                    </a:prstGeom>
                    <a:noFill/>
                    <a:ln w="9525">
                      <a:noFill/>
                      <a:miter lim="800000"/>
                      <a:headEnd/>
                      <a:tailEnd/>
                    </a:ln>
                  </pic:spPr>
                </pic:pic>
              </a:graphicData>
            </a:graphic>
          </wp:inline>
        </w:drawing>
      </w:r>
      <w:r>
        <w:rPr>
          <w:b/>
          <w:bCs/>
          <w:sz w:val="56"/>
          <w:szCs w:val="56"/>
          <w:u w:val="single"/>
        </w:rPr>
        <w:t xml:space="preserve">                          </w:t>
      </w:r>
    </w:p>
    <w:p w14:paraId="6D8F11F6" w14:textId="1D82AF88" w:rsidR="00083C50" w:rsidRPr="009E1441" w:rsidRDefault="00083C50" w:rsidP="00083C50">
      <w:pPr>
        <w:tabs>
          <w:tab w:val="left" w:pos="4254"/>
        </w:tabs>
        <w:spacing w:after="280" w:line="360" w:lineRule="auto"/>
        <w:ind w:right="705"/>
        <w:jc w:val="center"/>
        <w:rPr>
          <w:rFonts w:eastAsia="TimesNewRoman"/>
          <w:sz w:val="24"/>
          <w:szCs w:val="24"/>
        </w:rPr>
      </w:pPr>
      <w:r w:rsidRPr="009E1441">
        <w:rPr>
          <w:rFonts w:eastAsia="TimesNewRoman"/>
          <w:sz w:val="24"/>
          <w:szCs w:val="24"/>
        </w:rPr>
        <w:t>Fig.</w:t>
      </w:r>
      <w:r>
        <w:rPr>
          <w:rFonts w:eastAsia="TimesNewRoman"/>
          <w:sz w:val="24"/>
          <w:szCs w:val="24"/>
        </w:rPr>
        <w:t>6.2</w:t>
      </w:r>
    </w:p>
    <w:p w14:paraId="69B91E65" w14:textId="77777777" w:rsidR="00A369DC" w:rsidRPr="00CF3951" w:rsidRDefault="00A369DC" w:rsidP="00441C11">
      <w:pPr>
        <w:spacing w:line="360" w:lineRule="auto"/>
        <w:jc w:val="both"/>
      </w:pPr>
    </w:p>
    <w:p w14:paraId="7DD0013F" w14:textId="77777777" w:rsidR="00A369DC" w:rsidRDefault="00A369DC" w:rsidP="003356DD">
      <w:pPr>
        <w:spacing w:line="360" w:lineRule="auto"/>
        <w:jc w:val="both"/>
        <w:rPr>
          <w:b/>
          <w:bCs/>
        </w:rPr>
      </w:pPr>
      <w:r w:rsidRPr="003356DD">
        <w:rPr>
          <w:b/>
          <w:bCs/>
        </w:rPr>
        <w:t xml:space="preserve">                   </w:t>
      </w:r>
      <w:r>
        <w:rPr>
          <w:b/>
          <w:bCs/>
        </w:rPr>
        <w:t xml:space="preserve">                              </w:t>
      </w:r>
    </w:p>
    <w:p w14:paraId="2FCCD80E" w14:textId="77777777" w:rsidR="00A369DC" w:rsidRDefault="00A369DC" w:rsidP="003356DD">
      <w:pPr>
        <w:spacing w:line="360" w:lineRule="auto"/>
        <w:jc w:val="both"/>
        <w:rPr>
          <w:b/>
          <w:bCs/>
        </w:rPr>
      </w:pPr>
    </w:p>
    <w:p w14:paraId="608968D3" w14:textId="77777777" w:rsidR="00A369DC" w:rsidRDefault="00A369DC" w:rsidP="003356DD">
      <w:pPr>
        <w:spacing w:line="360" w:lineRule="auto"/>
        <w:jc w:val="both"/>
        <w:rPr>
          <w:b/>
          <w:bCs/>
        </w:rPr>
      </w:pPr>
    </w:p>
    <w:p w14:paraId="1600AD1D" w14:textId="77777777" w:rsidR="00A369DC" w:rsidRDefault="00A369DC" w:rsidP="003356DD">
      <w:pPr>
        <w:spacing w:line="360" w:lineRule="auto"/>
        <w:jc w:val="both"/>
        <w:rPr>
          <w:b/>
          <w:bCs/>
        </w:rPr>
      </w:pPr>
    </w:p>
    <w:p w14:paraId="32FDE4F0" w14:textId="77777777" w:rsidR="00A369DC" w:rsidRDefault="00A369DC" w:rsidP="003356DD">
      <w:pPr>
        <w:spacing w:line="360" w:lineRule="auto"/>
        <w:jc w:val="both"/>
        <w:rPr>
          <w:b/>
          <w:bCs/>
        </w:rPr>
      </w:pPr>
    </w:p>
    <w:p w14:paraId="514495E4" w14:textId="77777777" w:rsidR="00A369DC" w:rsidRDefault="00A369DC" w:rsidP="0020370C">
      <w:pPr>
        <w:spacing w:line="360" w:lineRule="auto"/>
        <w:jc w:val="center"/>
        <w:rPr>
          <w:b/>
          <w:bCs/>
        </w:rPr>
      </w:pPr>
      <w:r>
        <w:rPr>
          <w:b/>
          <w:bCs/>
        </w:rPr>
        <w:t>SIGNUP FORM</w:t>
      </w:r>
    </w:p>
    <w:p w14:paraId="4F372957" w14:textId="77777777" w:rsidR="00A369DC" w:rsidRDefault="00A369DC" w:rsidP="0020370C">
      <w:pPr>
        <w:spacing w:line="360" w:lineRule="auto"/>
        <w:jc w:val="center"/>
        <w:rPr>
          <w:b/>
          <w:bCs/>
        </w:rPr>
      </w:pPr>
    </w:p>
    <w:p w14:paraId="1239BC76" w14:textId="77777777" w:rsidR="00A369DC" w:rsidRPr="003356DD" w:rsidRDefault="00A369DC" w:rsidP="003356DD">
      <w:pPr>
        <w:spacing w:line="360" w:lineRule="auto"/>
        <w:jc w:val="both"/>
        <w:rPr>
          <w:b/>
          <w:bCs/>
        </w:rPr>
      </w:pPr>
    </w:p>
    <w:p w14:paraId="3D7426A6" w14:textId="1074914C" w:rsidR="00863663" w:rsidRPr="009E1441" w:rsidRDefault="00A369DC" w:rsidP="00863663">
      <w:pPr>
        <w:tabs>
          <w:tab w:val="left" w:pos="4254"/>
        </w:tabs>
        <w:spacing w:after="280" w:line="360" w:lineRule="auto"/>
        <w:ind w:right="705"/>
        <w:rPr>
          <w:rFonts w:eastAsia="TimesNewRoman"/>
          <w:sz w:val="24"/>
          <w:szCs w:val="24"/>
        </w:rPr>
      </w:pPr>
      <w:r>
        <w:rPr>
          <w:rFonts w:ascii="Monotype Corsiva" w:hAnsi="Monotype Corsiva"/>
          <w:b/>
          <w:bCs/>
          <w:noProof/>
          <w:sz w:val="72"/>
        </w:rPr>
        <w:drawing>
          <wp:inline distT="0" distB="0" distL="0" distR="0" wp14:anchorId="5953E497" wp14:editId="027556A4">
            <wp:extent cx="5943600" cy="5295900"/>
            <wp:effectExtent l="19050" t="0" r="0" b="0"/>
            <wp:docPr id="11" name="Picture 5" descr="C:\Users\win 8.1\Desktop\jtk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 8.1\Desktop\jtkks.png"/>
                    <pic:cNvPicPr>
                      <a:picLocks noChangeAspect="1" noChangeArrowheads="1"/>
                    </pic:cNvPicPr>
                  </pic:nvPicPr>
                  <pic:blipFill>
                    <a:blip r:embed="rId20"/>
                    <a:srcRect/>
                    <a:stretch>
                      <a:fillRect/>
                    </a:stretch>
                  </pic:blipFill>
                  <pic:spPr bwMode="auto">
                    <a:xfrm>
                      <a:off x="0" y="0"/>
                      <a:ext cx="5943600" cy="5295900"/>
                    </a:xfrm>
                    <a:prstGeom prst="rect">
                      <a:avLst/>
                    </a:prstGeom>
                    <a:noFill/>
                    <a:ln w="9525">
                      <a:noFill/>
                      <a:miter lim="800000"/>
                      <a:headEnd/>
                      <a:tailEnd/>
                    </a:ln>
                  </pic:spPr>
                </pic:pic>
              </a:graphicData>
            </a:graphic>
          </wp:inline>
        </w:drawing>
      </w:r>
      <w:r>
        <w:rPr>
          <w:rFonts w:ascii="Monotype Corsiva" w:hAnsi="Monotype Corsiva"/>
          <w:b/>
          <w:bCs/>
          <w:sz w:val="72"/>
        </w:rPr>
        <w:t xml:space="preserve">      </w:t>
      </w:r>
      <w:r>
        <w:tab/>
      </w:r>
      <w:r w:rsidR="00863663" w:rsidRPr="009E1441">
        <w:rPr>
          <w:rFonts w:eastAsia="TimesNewRoman"/>
          <w:sz w:val="24"/>
          <w:szCs w:val="24"/>
        </w:rPr>
        <w:t>Fig.</w:t>
      </w:r>
      <w:r w:rsidR="00863663">
        <w:rPr>
          <w:rFonts w:eastAsia="TimesNewRoman"/>
          <w:sz w:val="24"/>
          <w:szCs w:val="24"/>
        </w:rPr>
        <w:t>6.3</w:t>
      </w:r>
    </w:p>
    <w:p w14:paraId="4BFFA3C7" w14:textId="2BFB7856" w:rsidR="00A369DC" w:rsidRDefault="00A369DC" w:rsidP="00574643">
      <w:pPr>
        <w:spacing w:line="360" w:lineRule="auto"/>
        <w:ind w:left="-720"/>
      </w:pPr>
    </w:p>
    <w:p w14:paraId="1BA06D84" w14:textId="2459920F" w:rsidR="00A369DC" w:rsidRDefault="00A369DC" w:rsidP="00863663">
      <w:pPr>
        <w:pStyle w:val="BodyTextIndent2"/>
        <w:spacing w:before="280" w:after="280"/>
        <w:ind w:left="0"/>
      </w:pPr>
    </w:p>
    <w:p w14:paraId="1B4513C8" w14:textId="77777777" w:rsidR="00863663" w:rsidRDefault="00863663" w:rsidP="00863663">
      <w:pPr>
        <w:pStyle w:val="BodyTextIndent2"/>
        <w:spacing w:before="280" w:after="280"/>
        <w:ind w:left="0"/>
        <w:rPr>
          <w:rFonts w:ascii="Georgia" w:hAnsi="Georgia"/>
          <w:b/>
          <w:i/>
          <w:iCs/>
          <w:u w:val="single"/>
        </w:rPr>
      </w:pPr>
    </w:p>
    <w:p w14:paraId="749622AA" w14:textId="77777777" w:rsidR="00A369DC" w:rsidRDefault="00A369DC" w:rsidP="006201D3">
      <w:pPr>
        <w:pStyle w:val="BodyTextIndent2"/>
        <w:tabs>
          <w:tab w:val="center" w:pos="4513"/>
          <w:tab w:val="left" w:pos="6600"/>
        </w:tabs>
        <w:spacing w:before="280" w:after="280"/>
        <w:rPr>
          <w:b/>
          <w:iCs/>
          <w:sz w:val="24"/>
        </w:rPr>
      </w:pPr>
      <w:r>
        <w:rPr>
          <w:b/>
          <w:iCs/>
          <w:sz w:val="24"/>
        </w:rPr>
        <w:tab/>
        <w:t>LOGIN</w:t>
      </w:r>
      <w:r w:rsidRPr="009B08C2">
        <w:rPr>
          <w:b/>
          <w:iCs/>
          <w:sz w:val="24"/>
        </w:rPr>
        <w:t xml:space="preserve"> PAGE</w:t>
      </w:r>
      <w:r>
        <w:rPr>
          <w:b/>
          <w:iCs/>
          <w:sz w:val="24"/>
        </w:rPr>
        <w:tab/>
      </w:r>
    </w:p>
    <w:p w14:paraId="3EBCB910" w14:textId="77777777" w:rsidR="00A369DC" w:rsidRPr="009B08C2" w:rsidRDefault="00A369DC" w:rsidP="006201D3">
      <w:pPr>
        <w:pStyle w:val="BodyTextIndent2"/>
        <w:tabs>
          <w:tab w:val="center" w:pos="4513"/>
          <w:tab w:val="left" w:pos="6600"/>
        </w:tabs>
        <w:spacing w:before="280" w:after="280"/>
        <w:rPr>
          <w:b/>
          <w:iCs/>
          <w:sz w:val="24"/>
        </w:rPr>
      </w:pPr>
    </w:p>
    <w:p w14:paraId="69146477" w14:textId="77777777" w:rsidR="00A369DC" w:rsidRDefault="00A369DC" w:rsidP="00BD3099">
      <w:pPr>
        <w:pStyle w:val="BodyTextIndent2"/>
        <w:spacing w:before="280" w:after="280"/>
        <w:ind w:left="-630"/>
        <w:jc w:val="center"/>
        <w:rPr>
          <w:b/>
          <w:i/>
          <w:iCs/>
          <w:u w:val="single"/>
        </w:rPr>
      </w:pPr>
      <w:r>
        <w:rPr>
          <w:b/>
          <w:i/>
          <w:iCs/>
          <w:noProof/>
        </w:rPr>
        <w:drawing>
          <wp:inline distT="0" distB="0" distL="0" distR="0" wp14:anchorId="6A8986A0" wp14:editId="38FE990C">
            <wp:extent cx="5943600" cy="5534025"/>
            <wp:effectExtent l="19050" t="0" r="0" b="0"/>
            <wp:docPr id="12" name="Picture 6" descr="C:\Users\win 8.1\Desktop\jtk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 8.1\Desktop\jtkks.png"/>
                    <pic:cNvPicPr>
                      <a:picLocks noChangeAspect="1" noChangeArrowheads="1"/>
                    </pic:cNvPicPr>
                  </pic:nvPicPr>
                  <pic:blipFill>
                    <a:blip r:embed="rId21"/>
                    <a:srcRect/>
                    <a:stretch>
                      <a:fillRect/>
                    </a:stretch>
                  </pic:blipFill>
                  <pic:spPr bwMode="auto">
                    <a:xfrm>
                      <a:off x="0" y="0"/>
                      <a:ext cx="5943600" cy="5534025"/>
                    </a:xfrm>
                    <a:prstGeom prst="rect">
                      <a:avLst/>
                    </a:prstGeom>
                    <a:noFill/>
                    <a:ln w="9525">
                      <a:noFill/>
                      <a:miter lim="800000"/>
                      <a:headEnd/>
                      <a:tailEnd/>
                    </a:ln>
                  </pic:spPr>
                </pic:pic>
              </a:graphicData>
            </a:graphic>
          </wp:inline>
        </w:drawing>
      </w:r>
    </w:p>
    <w:p w14:paraId="13685C22" w14:textId="32738B1F" w:rsidR="00863663" w:rsidRPr="009E1441" w:rsidRDefault="00863663" w:rsidP="00863663">
      <w:pPr>
        <w:tabs>
          <w:tab w:val="left" w:pos="4254"/>
        </w:tabs>
        <w:spacing w:after="280" w:line="360" w:lineRule="auto"/>
        <w:ind w:right="705"/>
        <w:jc w:val="center"/>
        <w:rPr>
          <w:rFonts w:eastAsia="TimesNewRoman"/>
          <w:sz w:val="24"/>
          <w:szCs w:val="24"/>
        </w:rPr>
      </w:pPr>
      <w:r w:rsidRPr="009E1441">
        <w:rPr>
          <w:rFonts w:eastAsia="TimesNewRoman"/>
          <w:sz w:val="24"/>
          <w:szCs w:val="24"/>
        </w:rPr>
        <w:t>Fig.</w:t>
      </w:r>
      <w:r>
        <w:rPr>
          <w:rFonts w:eastAsia="TimesNewRoman"/>
          <w:sz w:val="24"/>
          <w:szCs w:val="24"/>
        </w:rPr>
        <w:t>6.4</w:t>
      </w:r>
    </w:p>
    <w:p w14:paraId="4E5F1846" w14:textId="25A32E8A" w:rsidR="00A369DC" w:rsidRPr="00863663" w:rsidRDefault="00A369DC" w:rsidP="00A0255D">
      <w:pPr>
        <w:pStyle w:val="BodyTextIndent2"/>
        <w:spacing w:before="280" w:after="280"/>
        <w:jc w:val="both"/>
        <w:rPr>
          <w:rFonts w:ascii="Times New Roman" w:hAnsi="Times New Roman" w:cs="Times New Roman"/>
          <w:bCs/>
        </w:rPr>
      </w:pPr>
    </w:p>
    <w:p w14:paraId="3133169D" w14:textId="77777777" w:rsidR="00A369DC" w:rsidRDefault="00A369DC" w:rsidP="00A0255D">
      <w:pPr>
        <w:pStyle w:val="BodyTextIndent2"/>
        <w:spacing w:before="280" w:after="280"/>
        <w:jc w:val="both"/>
        <w:rPr>
          <w:b/>
          <w:i/>
          <w:iCs/>
          <w:u w:val="single"/>
        </w:rPr>
      </w:pPr>
    </w:p>
    <w:p w14:paraId="0FF74F11" w14:textId="77777777" w:rsidR="00A369DC" w:rsidRPr="00F41557" w:rsidRDefault="00A369DC" w:rsidP="00F41557">
      <w:pPr>
        <w:pStyle w:val="BodyTextIndent2"/>
        <w:spacing w:before="280" w:after="280"/>
        <w:jc w:val="both"/>
        <w:rPr>
          <w:b/>
          <w:i/>
          <w:iCs/>
          <w:u w:val="single"/>
        </w:rPr>
      </w:pPr>
    </w:p>
    <w:p w14:paraId="1DA10456" w14:textId="77777777" w:rsidR="00A369DC" w:rsidRPr="00F41557" w:rsidRDefault="00A369DC" w:rsidP="003D4306">
      <w:pPr>
        <w:spacing w:after="280" w:line="360" w:lineRule="auto"/>
        <w:jc w:val="center"/>
        <w:rPr>
          <w:b/>
        </w:rPr>
      </w:pPr>
      <w:r>
        <w:rPr>
          <w:b/>
        </w:rPr>
        <w:t>USER HOME</w:t>
      </w:r>
      <w:r w:rsidRPr="00F41557">
        <w:rPr>
          <w:b/>
        </w:rPr>
        <w:t xml:space="preserve"> PAGE</w:t>
      </w:r>
    </w:p>
    <w:p w14:paraId="453023D2" w14:textId="77777777" w:rsidR="00A369DC" w:rsidRDefault="00A369DC" w:rsidP="003D4306">
      <w:pPr>
        <w:spacing w:after="280" w:line="360" w:lineRule="auto"/>
        <w:jc w:val="center"/>
      </w:pPr>
    </w:p>
    <w:p w14:paraId="62DAFB31" w14:textId="77777777" w:rsidR="00A369DC" w:rsidRDefault="00A369DC" w:rsidP="00291428">
      <w:pPr>
        <w:spacing w:after="280" w:line="360" w:lineRule="auto"/>
      </w:pPr>
      <w:r>
        <w:rPr>
          <w:noProof/>
        </w:rPr>
        <w:drawing>
          <wp:inline distT="0" distB="0" distL="0" distR="0" wp14:anchorId="1A422193" wp14:editId="760ED16D">
            <wp:extent cx="5943600" cy="5372100"/>
            <wp:effectExtent l="19050" t="0" r="0" b="0"/>
            <wp:docPr id="13" name="Picture 7" descr="C:\Users\win 8.1\Desktop\jtk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 8.1\Desktop\jtkks.png"/>
                    <pic:cNvPicPr>
                      <a:picLocks noChangeAspect="1" noChangeArrowheads="1"/>
                    </pic:cNvPicPr>
                  </pic:nvPicPr>
                  <pic:blipFill>
                    <a:blip r:embed="rId22"/>
                    <a:srcRect/>
                    <a:stretch>
                      <a:fillRect/>
                    </a:stretch>
                  </pic:blipFill>
                  <pic:spPr bwMode="auto">
                    <a:xfrm>
                      <a:off x="0" y="0"/>
                      <a:ext cx="5943600" cy="5372100"/>
                    </a:xfrm>
                    <a:prstGeom prst="rect">
                      <a:avLst/>
                    </a:prstGeom>
                    <a:noFill/>
                    <a:ln w="9525">
                      <a:noFill/>
                      <a:miter lim="800000"/>
                      <a:headEnd/>
                      <a:tailEnd/>
                    </a:ln>
                  </pic:spPr>
                </pic:pic>
              </a:graphicData>
            </a:graphic>
          </wp:inline>
        </w:drawing>
      </w:r>
    </w:p>
    <w:p w14:paraId="05E360B8" w14:textId="77777777" w:rsidR="00A369DC" w:rsidRDefault="00A369DC" w:rsidP="00291428">
      <w:pPr>
        <w:spacing w:after="280" w:line="360" w:lineRule="auto"/>
      </w:pPr>
    </w:p>
    <w:p w14:paraId="15ACEEE5" w14:textId="7BFA1DCA" w:rsidR="00863663" w:rsidRPr="009E1441" w:rsidRDefault="00863663" w:rsidP="00863663">
      <w:pPr>
        <w:tabs>
          <w:tab w:val="left" w:pos="4254"/>
        </w:tabs>
        <w:spacing w:after="280" w:line="360" w:lineRule="auto"/>
        <w:ind w:right="705"/>
        <w:jc w:val="center"/>
        <w:rPr>
          <w:rFonts w:eastAsia="TimesNewRoman"/>
          <w:sz w:val="24"/>
          <w:szCs w:val="24"/>
        </w:rPr>
      </w:pPr>
      <w:r w:rsidRPr="009E1441">
        <w:rPr>
          <w:rFonts w:eastAsia="TimesNewRoman"/>
          <w:sz w:val="24"/>
          <w:szCs w:val="24"/>
        </w:rPr>
        <w:t>Fig.</w:t>
      </w:r>
      <w:r>
        <w:rPr>
          <w:rFonts w:eastAsia="TimesNewRoman"/>
          <w:sz w:val="24"/>
          <w:szCs w:val="24"/>
        </w:rPr>
        <w:t>6.5</w:t>
      </w:r>
    </w:p>
    <w:p w14:paraId="37FEC7B3" w14:textId="77777777" w:rsidR="00A369DC" w:rsidRDefault="00A369DC" w:rsidP="007E07BC">
      <w:pPr>
        <w:spacing w:after="280" w:line="360" w:lineRule="auto"/>
      </w:pPr>
    </w:p>
    <w:p w14:paraId="443FF3AC" w14:textId="77777777" w:rsidR="00A369DC" w:rsidRDefault="00A369DC" w:rsidP="002268C3">
      <w:pPr>
        <w:spacing w:after="280" w:line="360" w:lineRule="auto"/>
        <w:jc w:val="center"/>
        <w:rPr>
          <w:b/>
        </w:rPr>
      </w:pPr>
      <w:r>
        <w:rPr>
          <w:b/>
        </w:rPr>
        <w:t>TABLE BOOKING</w:t>
      </w:r>
      <w:r w:rsidRPr="007E07BC">
        <w:rPr>
          <w:b/>
        </w:rPr>
        <w:t xml:space="preserve"> PAGE</w:t>
      </w:r>
    </w:p>
    <w:p w14:paraId="6473D890" w14:textId="77777777" w:rsidR="00A369DC" w:rsidRPr="007E07BC" w:rsidRDefault="00A369DC" w:rsidP="00291428">
      <w:pPr>
        <w:spacing w:after="280" w:line="360" w:lineRule="auto"/>
        <w:rPr>
          <w:b/>
        </w:rPr>
      </w:pPr>
    </w:p>
    <w:p w14:paraId="4B47E64D" w14:textId="77777777" w:rsidR="00A369DC" w:rsidRDefault="00A369DC" w:rsidP="00B516C1">
      <w:pPr>
        <w:spacing w:after="280" w:line="360" w:lineRule="auto"/>
        <w:ind w:left="-450"/>
      </w:pPr>
      <w:r>
        <w:rPr>
          <w:noProof/>
        </w:rPr>
        <w:drawing>
          <wp:inline distT="0" distB="0" distL="0" distR="0" wp14:anchorId="31853850" wp14:editId="5ECE1653">
            <wp:extent cx="6153150" cy="5781675"/>
            <wp:effectExtent l="19050" t="0" r="0" b="0"/>
            <wp:docPr id="14" name="Picture 8" descr="C:\Users\win 8.1\Desktop\jtk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 8.1\Desktop\jtkks.png"/>
                    <pic:cNvPicPr>
                      <a:picLocks noChangeAspect="1" noChangeArrowheads="1"/>
                    </pic:cNvPicPr>
                  </pic:nvPicPr>
                  <pic:blipFill>
                    <a:blip r:embed="rId23"/>
                    <a:srcRect/>
                    <a:stretch>
                      <a:fillRect/>
                    </a:stretch>
                  </pic:blipFill>
                  <pic:spPr bwMode="auto">
                    <a:xfrm>
                      <a:off x="0" y="0"/>
                      <a:ext cx="6153150" cy="5781675"/>
                    </a:xfrm>
                    <a:prstGeom prst="rect">
                      <a:avLst/>
                    </a:prstGeom>
                    <a:noFill/>
                    <a:ln w="9525">
                      <a:noFill/>
                      <a:miter lim="800000"/>
                      <a:headEnd/>
                      <a:tailEnd/>
                    </a:ln>
                  </pic:spPr>
                </pic:pic>
              </a:graphicData>
            </a:graphic>
          </wp:inline>
        </w:drawing>
      </w:r>
    </w:p>
    <w:p w14:paraId="6ACA52DB" w14:textId="15652C99" w:rsidR="00863663" w:rsidRPr="009E1441" w:rsidRDefault="00863663" w:rsidP="00863663">
      <w:pPr>
        <w:tabs>
          <w:tab w:val="left" w:pos="4254"/>
        </w:tabs>
        <w:spacing w:after="280" w:line="360" w:lineRule="auto"/>
        <w:ind w:right="705"/>
        <w:jc w:val="center"/>
        <w:rPr>
          <w:rFonts w:eastAsia="TimesNewRoman"/>
          <w:sz w:val="24"/>
          <w:szCs w:val="24"/>
        </w:rPr>
      </w:pPr>
      <w:r w:rsidRPr="009E1441">
        <w:rPr>
          <w:rFonts w:eastAsia="TimesNewRoman"/>
          <w:sz w:val="24"/>
          <w:szCs w:val="24"/>
        </w:rPr>
        <w:t>Fig.</w:t>
      </w:r>
      <w:r>
        <w:rPr>
          <w:rFonts w:eastAsia="TimesNewRoman"/>
          <w:sz w:val="24"/>
          <w:szCs w:val="24"/>
        </w:rPr>
        <w:t>6.6</w:t>
      </w:r>
    </w:p>
    <w:p w14:paraId="11429447" w14:textId="77777777" w:rsidR="00A369DC" w:rsidRDefault="00A369DC" w:rsidP="00291428">
      <w:pPr>
        <w:spacing w:after="280" w:line="360" w:lineRule="auto"/>
      </w:pPr>
    </w:p>
    <w:p w14:paraId="423F30EC" w14:textId="77777777" w:rsidR="00A369DC" w:rsidRDefault="00A369DC" w:rsidP="00B516C1">
      <w:pPr>
        <w:spacing w:after="280" w:line="360" w:lineRule="auto"/>
        <w:jc w:val="center"/>
        <w:rPr>
          <w:b/>
        </w:rPr>
      </w:pPr>
      <w:r w:rsidRPr="00B516C1">
        <w:rPr>
          <w:b/>
        </w:rPr>
        <w:lastRenderedPageBreak/>
        <w:t>VIEW MY BOOKING PAGE</w:t>
      </w:r>
    </w:p>
    <w:p w14:paraId="0D44B25E" w14:textId="77777777" w:rsidR="00A369DC" w:rsidRDefault="00A369DC" w:rsidP="00B516C1">
      <w:pPr>
        <w:spacing w:after="280" w:line="360" w:lineRule="auto"/>
        <w:jc w:val="center"/>
        <w:rPr>
          <w:b/>
        </w:rPr>
      </w:pPr>
    </w:p>
    <w:p w14:paraId="1F7B7174" w14:textId="77777777" w:rsidR="00A369DC" w:rsidRPr="00B516C1" w:rsidRDefault="00A369DC" w:rsidP="00B516C1">
      <w:pPr>
        <w:spacing w:after="280" w:line="360" w:lineRule="auto"/>
        <w:jc w:val="center"/>
        <w:rPr>
          <w:b/>
        </w:rPr>
      </w:pPr>
      <w:r>
        <w:rPr>
          <w:b/>
          <w:noProof/>
        </w:rPr>
        <w:drawing>
          <wp:inline distT="0" distB="0" distL="0" distR="0" wp14:anchorId="233B5003" wp14:editId="35793F1C">
            <wp:extent cx="5943600" cy="6257925"/>
            <wp:effectExtent l="19050" t="0" r="0" b="0"/>
            <wp:docPr id="15" name="Picture 9" descr="C:\Users\win 8.1\Desktop\jtk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 8.1\Desktop\jtkks.png"/>
                    <pic:cNvPicPr>
                      <a:picLocks noChangeAspect="1" noChangeArrowheads="1"/>
                    </pic:cNvPicPr>
                  </pic:nvPicPr>
                  <pic:blipFill>
                    <a:blip r:embed="rId24"/>
                    <a:srcRect/>
                    <a:stretch>
                      <a:fillRect/>
                    </a:stretch>
                  </pic:blipFill>
                  <pic:spPr bwMode="auto">
                    <a:xfrm>
                      <a:off x="0" y="0"/>
                      <a:ext cx="5943600" cy="6257925"/>
                    </a:xfrm>
                    <a:prstGeom prst="rect">
                      <a:avLst/>
                    </a:prstGeom>
                    <a:noFill/>
                    <a:ln w="9525">
                      <a:noFill/>
                      <a:miter lim="800000"/>
                      <a:headEnd/>
                      <a:tailEnd/>
                    </a:ln>
                  </pic:spPr>
                </pic:pic>
              </a:graphicData>
            </a:graphic>
          </wp:inline>
        </w:drawing>
      </w:r>
    </w:p>
    <w:p w14:paraId="656C987C" w14:textId="44AC8003" w:rsidR="00863663" w:rsidRPr="009E1441" w:rsidRDefault="00863663" w:rsidP="00863663">
      <w:pPr>
        <w:tabs>
          <w:tab w:val="left" w:pos="4254"/>
        </w:tabs>
        <w:spacing w:after="280" w:line="360" w:lineRule="auto"/>
        <w:ind w:right="705"/>
        <w:jc w:val="center"/>
        <w:rPr>
          <w:rFonts w:eastAsia="TimesNewRoman"/>
          <w:sz w:val="24"/>
          <w:szCs w:val="24"/>
        </w:rPr>
      </w:pPr>
      <w:r w:rsidRPr="009E1441">
        <w:rPr>
          <w:rFonts w:eastAsia="TimesNewRoman"/>
          <w:sz w:val="24"/>
          <w:szCs w:val="24"/>
        </w:rPr>
        <w:t>Fig.</w:t>
      </w:r>
      <w:r>
        <w:rPr>
          <w:rFonts w:eastAsia="TimesNewRoman"/>
          <w:sz w:val="24"/>
          <w:szCs w:val="24"/>
        </w:rPr>
        <w:t>6.7</w:t>
      </w:r>
    </w:p>
    <w:p w14:paraId="188576AC" w14:textId="77777777" w:rsidR="00A369DC" w:rsidRDefault="00A369DC" w:rsidP="00291428">
      <w:pPr>
        <w:spacing w:after="280" w:line="360" w:lineRule="auto"/>
      </w:pPr>
    </w:p>
    <w:p w14:paraId="532667D8" w14:textId="77777777" w:rsidR="00A369DC" w:rsidRDefault="00A369DC" w:rsidP="00B516C1">
      <w:pPr>
        <w:spacing w:after="280" w:line="360" w:lineRule="auto"/>
        <w:jc w:val="center"/>
        <w:rPr>
          <w:b/>
        </w:rPr>
      </w:pPr>
    </w:p>
    <w:p w14:paraId="2EB9EBD8" w14:textId="601E98D2" w:rsidR="00A369DC" w:rsidRDefault="00A369DC" w:rsidP="00863663">
      <w:pPr>
        <w:spacing w:after="280" w:line="360" w:lineRule="auto"/>
        <w:jc w:val="center"/>
        <w:rPr>
          <w:b/>
        </w:rPr>
      </w:pPr>
      <w:r w:rsidRPr="00B516C1">
        <w:rPr>
          <w:b/>
        </w:rPr>
        <w:t>ADMIN LOGIN PAGE</w:t>
      </w:r>
    </w:p>
    <w:p w14:paraId="2D998E65" w14:textId="77777777" w:rsidR="00A369DC" w:rsidRPr="00B516C1" w:rsidRDefault="00A369DC" w:rsidP="00B516C1">
      <w:pPr>
        <w:spacing w:after="280" w:line="360" w:lineRule="auto"/>
        <w:ind w:left="-630"/>
        <w:jc w:val="center"/>
        <w:rPr>
          <w:b/>
        </w:rPr>
      </w:pPr>
      <w:r>
        <w:rPr>
          <w:b/>
          <w:noProof/>
        </w:rPr>
        <w:drawing>
          <wp:inline distT="0" distB="0" distL="0" distR="0" wp14:anchorId="0776DB9C" wp14:editId="75D39941">
            <wp:extent cx="7410450" cy="6372225"/>
            <wp:effectExtent l="19050" t="0" r="0" b="0"/>
            <wp:docPr id="16" name="Picture 10" descr="C:\Users\win 8.1\Desktop\jtk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 8.1\Desktop\jtkks.png"/>
                    <pic:cNvPicPr>
                      <a:picLocks noChangeAspect="1" noChangeArrowheads="1"/>
                    </pic:cNvPicPr>
                  </pic:nvPicPr>
                  <pic:blipFill>
                    <a:blip r:embed="rId25"/>
                    <a:srcRect/>
                    <a:stretch>
                      <a:fillRect/>
                    </a:stretch>
                  </pic:blipFill>
                  <pic:spPr bwMode="auto">
                    <a:xfrm>
                      <a:off x="0" y="0"/>
                      <a:ext cx="7410450" cy="6372225"/>
                    </a:xfrm>
                    <a:prstGeom prst="rect">
                      <a:avLst/>
                    </a:prstGeom>
                    <a:noFill/>
                    <a:ln w="9525">
                      <a:noFill/>
                      <a:miter lim="800000"/>
                      <a:headEnd/>
                      <a:tailEnd/>
                    </a:ln>
                  </pic:spPr>
                </pic:pic>
              </a:graphicData>
            </a:graphic>
          </wp:inline>
        </w:drawing>
      </w:r>
    </w:p>
    <w:p w14:paraId="76F872C2" w14:textId="44EA802E" w:rsidR="00A369DC" w:rsidRPr="00863663" w:rsidRDefault="00863663" w:rsidP="00863663">
      <w:pPr>
        <w:tabs>
          <w:tab w:val="left" w:pos="4254"/>
        </w:tabs>
        <w:spacing w:after="280" w:line="360" w:lineRule="auto"/>
        <w:ind w:right="705"/>
        <w:jc w:val="center"/>
        <w:rPr>
          <w:rFonts w:eastAsia="TimesNewRoman"/>
          <w:sz w:val="24"/>
          <w:szCs w:val="24"/>
        </w:rPr>
      </w:pPr>
      <w:r w:rsidRPr="009E1441">
        <w:rPr>
          <w:rFonts w:eastAsia="TimesNewRoman"/>
          <w:sz w:val="24"/>
          <w:szCs w:val="24"/>
        </w:rPr>
        <w:t>Fig.</w:t>
      </w:r>
      <w:r>
        <w:rPr>
          <w:rFonts w:eastAsia="TimesNewRoman"/>
          <w:sz w:val="24"/>
          <w:szCs w:val="24"/>
        </w:rPr>
        <w:t>6.8</w:t>
      </w:r>
    </w:p>
    <w:p w14:paraId="345773EA" w14:textId="77777777" w:rsidR="00A369DC" w:rsidRDefault="00A369DC" w:rsidP="00355B8B">
      <w:pPr>
        <w:spacing w:line="360" w:lineRule="auto"/>
        <w:ind w:left="709" w:hanging="709"/>
        <w:jc w:val="center"/>
        <w:rPr>
          <w:b/>
          <w:bCs/>
          <w:u w:val="single"/>
        </w:rPr>
      </w:pPr>
    </w:p>
    <w:p w14:paraId="1A06A02B" w14:textId="77777777" w:rsidR="00A369DC" w:rsidRDefault="00A369DC" w:rsidP="00355B8B">
      <w:pPr>
        <w:spacing w:line="360" w:lineRule="auto"/>
        <w:ind w:left="709" w:hanging="709"/>
        <w:jc w:val="center"/>
        <w:rPr>
          <w:b/>
          <w:bCs/>
          <w:u w:val="single"/>
        </w:rPr>
      </w:pPr>
      <w:r w:rsidRPr="00355B8B">
        <w:rPr>
          <w:b/>
          <w:bCs/>
          <w:u w:val="single"/>
        </w:rPr>
        <w:lastRenderedPageBreak/>
        <w:t>ADMIN HOME PAGE</w:t>
      </w:r>
    </w:p>
    <w:p w14:paraId="0B3B4207" w14:textId="77777777" w:rsidR="00A369DC" w:rsidRDefault="00A369DC" w:rsidP="00355B8B">
      <w:pPr>
        <w:spacing w:line="360" w:lineRule="auto"/>
        <w:ind w:left="709" w:firstLine="709"/>
        <w:jc w:val="center"/>
        <w:rPr>
          <w:b/>
          <w:bCs/>
          <w:u w:val="single"/>
        </w:rPr>
      </w:pPr>
    </w:p>
    <w:p w14:paraId="7B60C70E" w14:textId="77777777" w:rsidR="00A369DC" w:rsidRDefault="00A369DC" w:rsidP="00355B8B">
      <w:pPr>
        <w:spacing w:line="360" w:lineRule="auto"/>
        <w:ind w:left="709" w:firstLine="709"/>
        <w:jc w:val="center"/>
        <w:rPr>
          <w:b/>
          <w:bCs/>
          <w:u w:val="single"/>
        </w:rPr>
      </w:pPr>
    </w:p>
    <w:p w14:paraId="4AC14CFC" w14:textId="77777777" w:rsidR="00A369DC" w:rsidRPr="00355B8B" w:rsidRDefault="00A369DC" w:rsidP="00355B8B">
      <w:pPr>
        <w:spacing w:line="360" w:lineRule="auto"/>
        <w:ind w:left="709" w:hanging="709"/>
        <w:jc w:val="center"/>
        <w:rPr>
          <w:b/>
          <w:bCs/>
          <w:u w:val="single"/>
        </w:rPr>
      </w:pPr>
      <w:r>
        <w:rPr>
          <w:b/>
          <w:bCs/>
          <w:noProof/>
        </w:rPr>
        <w:drawing>
          <wp:inline distT="0" distB="0" distL="0" distR="0" wp14:anchorId="51AB4B8C" wp14:editId="337E1A4B">
            <wp:extent cx="5943600" cy="5619750"/>
            <wp:effectExtent l="19050" t="0" r="0" b="0"/>
            <wp:docPr id="17" name="Picture 11" descr="C:\Users\win 8.1\Desktop\jtk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 8.1\Desktop\jtkks.png"/>
                    <pic:cNvPicPr>
                      <a:picLocks noChangeAspect="1" noChangeArrowheads="1"/>
                    </pic:cNvPicPr>
                  </pic:nvPicPr>
                  <pic:blipFill>
                    <a:blip r:embed="rId26"/>
                    <a:srcRect/>
                    <a:stretch>
                      <a:fillRect/>
                    </a:stretch>
                  </pic:blipFill>
                  <pic:spPr bwMode="auto">
                    <a:xfrm>
                      <a:off x="0" y="0"/>
                      <a:ext cx="5943600" cy="5619750"/>
                    </a:xfrm>
                    <a:prstGeom prst="rect">
                      <a:avLst/>
                    </a:prstGeom>
                    <a:noFill/>
                    <a:ln w="9525">
                      <a:noFill/>
                      <a:miter lim="800000"/>
                      <a:headEnd/>
                      <a:tailEnd/>
                    </a:ln>
                  </pic:spPr>
                </pic:pic>
              </a:graphicData>
            </a:graphic>
          </wp:inline>
        </w:drawing>
      </w:r>
    </w:p>
    <w:p w14:paraId="73445088" w14:textId="4E8061B5" w:rsidR="00863663" w:rsidRPr="009E1441" w:rsidRDefault="00863663" w:rsidP="00863663">
      <w:pPr>
        <w:tabs>
          <w:tab w:val="left" w:pos="4254"/>
        </w:tabs>
        <w:spacing w:after="280" w:line="360" w:lineRule="auto"/>
        <w:ind w:right="705"/>
        <w:jc w:val="center"/>
        <w:rPr>
          <w:rFonts w:eastAsia="TimesNewRoman"/>
          <w:sz w:val="24"/>
          <w:szCs w:val="24"/>
        </w:rPr>
      </w:pPr>
      <w:r w:rsidRPr="009E1441">
        <w:rPr>
          <w:rFonts w:eastAsia="TimesNewRoman"/>
          <w:sz w:val="24"/>
          <w:szCs w:val="24"/>
        </w:rPr>
        <w:t>Fig.</w:t>
      </w:r>
      <w:r>
        <w:rPr>
          <w:rFonts w:eastAsia="TimesNewRoman"/>
          <w:sz w:val="24"/>
          <w:szCs w:val="24"/>
        </w:rPr>
        <w:t>6.9</w:t>
      </w:r>
    </w:p>
    <w:p w14:paraId="1C6248FB" w14:textId="2E313925" w:rsidR="00A369DC" w:rsidRDefault="00A369DC" w:rsidP="00457C1F">
      <w:pPr>
        <w:spacing w:line="360" w:lineRule="auto"/>
        <w:ind w:left="709" w:firstLine="709"/>
        <w:jc w:val="both"/>
        <w:rPr>
          <w:b/>
          <w:bCs/>
          <w:sz w:val="96"/>
          <w:szCs w:val="96"/>
        </w:rPr>
      </w:pPr>
    </w:p>
    <w:p w14:paraId="316A097F" w14:textId="77777777" w:rsidR="00863663" w:rsidRDefault="00863663" w:rsidP="00457C1F">
      <w:pPr>
        <w:spacing w:line="360" w:lineRule="auto"/>
        <w:ind w:left="709" w:firstLine="709"/>
        <w:jc w:val="both"/>
        <w:rPr>
          <w:b/>
          <w:bCs/>
          <w:sz w:val="96"/>
          <w:szCs w:val="96"/>
        </w:rPr>
      </w:pPr>
    </w:p>
    <w:p w14:paraId="01969224" w14:textId="77777777" w:rsidR="00A369DC" w:rsidRPr="00355B8B" w:rsidRDefault="00A369DC" w:rsidP="00355B8B">
      <w:pPr>
        <w:spacing w:line="360" w:lineRule="auto"/>
        <w:ind w:left="709" w:hanging="709"/>
        <w:jc w:val="center"/>
        <w:rPr>
          <w:b/>
          <w:bCs/>
        </w:rPr>
      </w:pPr>
      <w:r>
        <w:rPr>
          <w:b/>
          <w:bCs/>
        </w:rPr>
        <w:t>NEW USER REQUEST PAGE</w:t>
      </w:r>
    </w:p>
    <w:p w14:paraId="08711119" w14:textId="77777777" w:rsidR="00A369DC" w:rsidRDefault="00A369DC" w:rsidP="00457C1F">
      <w:pPr>
        <w:spacing w:line="360" w:lineRule="auto"/>
        <w:ind w:left="709" w:firstLine="709"/>
        <w:jc w:val="both"/>
        <w:rPr>
          <w:b/>
          <w:bCs/>
        </w:rPr>
      </w:pPr>
    </w:p>
    <w:p w14:paraId="74A9B164" w14:textId="77777777" w:rsidR="00A369DC" w:rsidRPr="00355B8B" w:rsidRDefault="00A369DC" w:rsidP="00355B8B">
      <w:pPr>
        <w:spacing w:line="360" w:lineRule="auto"/>
        <w:ind w:hanging="709"/>
        <w:jc w:val="both"/>
        <w:rPr>
          <w:b/>
          <w:bCs/>
        </w:rPr>
      </w:pPr>
      <w:r>
        <w:rPr>
          <w:b/>
          <w:bCs/>
          <w:noProof/>
        </w:rPr>
        <w:drawing>
          <wp:inline distT="0" distB="0" distL="0" distR="0" wp14:anchorId="07C38052" wp14:editId="721E91CB">
            <wp:extent cx="6372225" cy="5848350"/>
            <wp:effectExtent l="19050" t="0" r="9525" b="0"/>
            <wp:docPr id="18" name="Picture 12" descr="C:\Users\win 8.1\Desktop\jtk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 8.1\Desktop\jtkks.png"/>
                    <pic:cNvPicPr>
                      <a:picLocks noChangeAspect="1" noChangeArrowheads="1"/>
                    </pic:cNvPicPr>
                  </pic:nvPicPr>
                  <pic:blipFill>
                    <a:blip r:embed="rId27"/>
                    <a:srcRect/>
                    <a:stretch>
                      <a:fillRect/>
                    </a:stretch>
                  </pic:blipFill>
                  <pic:spPr bwMode="auto">
                    <a:xfrm>
                      <a:off x="0" y="0"/>
                      <a:ext cx="6372225" cy="5848350"/>
                    </a:xfrm>
                    <a:prstGeom prst="rect">
                      <a:avLst/>
                    </a:prstGeom>
                    <a:noFill/>
                    <a:ln w="9525">
                      <a:noFill/>
                      <a:miter lim="800000"/>
                      <a:headEnd/>
                      <a:tailEnd/>
                    </a:ln>
                  </pic:spPr>
                </pic:pic>
              </a:graphicData>
            </a:graphic>
          </wp:inline>
        </w:drawing>
      </w:r>
    </w:p>
    <w:p w14:paraId="07B01552" w14:textId="1CB7BDE9" w:rsidR="00A369DC" w:rsidRDefault="00863663" w:rsidP="00863663">
      <w:pPr>
        <w:tabs>
          <w:tab w:val="left" w:pos="4254"/>
        </w:tabs>
        <w:spacing w:after="280" w:line="360" w:lineRule="auto"/>
        <w:ind w:right="705"/>
        <w:jc w:val="center"/>
        <w:rPr>
          <w:rFonts w:eastAsia="TimesNewRoman"/>
          <w:sz w:val="24"/>
          <w:szCs w:val="24"/>
        </w:rPr>
      </w:pPr>
      <w:r w:rsidRPr="009E1441">
        <w:rPr>
          <w:rFonts w:eastAsia="TimesNewRoman"/>
          <w:sz w:val="24"/>
          <w:szCs w:val="24"/>
        </w:rPr>
        <w:t>Fig.</w:t>
      </w:r>
      <w:r>
        <w:rPr>
          <w:rFonts w:eastAsia="TimesNewRoman"/>
          <w:sz w:val="24"/>
          <w:szCs w:val="24"/>
        </w:rPr>
        <w:t>6.10</w:t>
      </w:r>
    </w:p>
    <w:p w14:paraId="4FFD4E63" w14:textId="43B51564" w:rsidR="00863663" w:rsidRDefault="00863663" w:rsidP="00863663">
      <w:pPr>
        <w:tabs>
          <w:tab w:val="left" w:pos="4254"/>
        </w:tabs>
        <w:spacing w:after="280" w:line="360" w:lineRule="auto"/>
        <w:ind w:right="705"/>
        <w:jc w:val="center"/>
        <w:rPr>
          <w:rFonts w:eastAsia="TimesNewRoman"/>
          <w:sz w:val="24"/>
          <w:szCs w:val="24"/>
        </w:rPr>
      </w:pPr>
    </w:p>
    <w:p w14:paraId="1502669C" w14:textId="77777777" w:rsidR="00863663" w:rsidRPr="00863663" w:rsidRDefault="00863663" w:rsidP="00863663">
      <w:pPr>
        <w:tabs>
          <w:tab w:val="left" w:pos="4254"/>
        </w:tabs>
        <w:spacing w:after="280" w:line="360" w:lineRule="auto"/>
        <w:ind w:right="705"/>
        <w:jc w:val="center"/>
        <w:rPr>
          <w:rFonts w:eastAsia="TimesNewRoman"/>
          <w:sz w:val="24"/>
          <w:szCs w:val="24"/>
        </w:rPr>
      </w:pPr>
    </w:p>
    <w:p w14:paraId="092E8FCF" w14:textId="77777777" w:rsidR="00A369DC" w:rsidRPr="00355B8B" w:rsidRDefault="00A369DC" w:rsidP="00457C1F">
      <w:pPr>
        <w:spacing w:line="360" w:lineRule="auto"/>
        <w:ind w:left="709" w:firstLine="709"/>
        <w:jc w:val="both"/>
        <w:rPr>
          <w:b/>
          <w:bCs/>
        </w:rPr>
      </w:pPr>
    </w:p>
    <w:p w14:paraId="5A4FA155" w14:textId="77777777" w:rsidR="00A369DC" w:rsidRDefault="00A369DC" w:rsidP="00355B8B">
      <w:pPr>
        <w:spacing w:line="360" w:lineRule="auto"/>
        <w:ind w:firstLine="709"/>
        <w:jc w:val="center"/>
        <w:rPr>
          <w:b/>
          <w:bCs/>
        </w:rPr>
      </w:pPr>
      <w:r>
        <w:rPr>
          <w:b/>
          <w:bCs/>
        </w:rPr>
        <w:t>VIEW BOOKING REQUEST</w:t>
      </w:r>
    </w:p>
    <w:p w14:paraId="3BED2F5E" w14:textId="77777777" w:rsidR="00A369DC" w:rsidRDefault="00A369DC" w:rsidP="00457C1F">
      <w:pPr>
        <w:spacing w:line="360" w:lineRule="auto"/>
        <w:ind w:left="709" w:firstLine="709"/>
        <w:jc w:val="both"/>
        <w:rPr>
          <w:b/>
          <w:bCs/>
        </w:rPr>
      </w:pPr>
    </w:p>
    <w:p w14:paraId="153EFBCC" w14:textId="77777777" w:rsidR="00A369DC" w:rsidRPr="00355B8B" w:rsidRDefault="00A369DC" w:rsidP="00355B8B">
      <w:pPr>
        <w:spacing w:line="360" w:lineRule="auto"/>
        <w:ind w:left="-540"/>
        <w:jc w:val="both"/>
        <w:rPr>
          <w:b/>
          <w:bCs/>
        </w:rPr>
      </w:pPr>
      <w:r>
        <w:rPr>
          <w:b/>
          <w:bCs/>
          <w:noProof/>
        </w:rPr>
        <w:drawing>
          <wp:inline distT="0" distB="0" distL="0" distR="0" wp14:anchorId="19CC07F1" wp14:editId="4359714E">
            <wp:extent cx="6419850" cy="5067300"/>
            <wp:effectExtent l="19050" t="0" r="0" b="0"/>
            <wp:docPr id="19" name="Picture 13" descr="C:\Users\win 8.1\Desktop\jtk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 8.1\Desktop\jtkks.png"/>
                    <pic:cNvPicPr>
                      <a:picLocks noChangeAspect="1" noChangeArrowheads="1"/>
                    </pic:cNvPicPr>
                  </pic:nvPicPr>
                  <pic:blipFill>
                    <a:blip r:embed="rId28"/>
                    <a:srcRect/>
                    <a:stretch>
                      <a:fillRect/>
                    </a:stretch>
                  </pic:blipFill>
                  <pic:spPr bwMode="auto">
                    <a:xfrm>
                      <a:off x="0" y="0"/>
                      <a:ext cx="6419850" cy="5067300"/>
                    </a:xfrm>
                    <a:prstGeom prst="rect">
                      <a:avLst/>
                    </a:prstGeom>
                    <a:noFill/>
                    <a:ln w="9525">
                      <a:noFill/>
                      <a:miter lim="800000"/>
                      <a:headEnd/>
                      <a:tailEnd/>
                    </a:ln>
                  </pic:spPr>
                </pic:pic>
              </a:graphicData>
            </a:graphic>
          </wp:inline>
        </w:drawing>
      </w:r>
    </w:p>
    <w:p w14:paraId="10A6DF14" w14:textId="12F37FA5" w:rsidR="00A369DC" w:rsidRDefault="00A369DC" w:rsidP="00457C1F">
      <w:pPr>
        <w:spacing w:line="360" w:lineRule="auto"/>
        <w:ind w:left="709" w:firstLine="709"/>
        <w:jc w:val="both"/>
        <w:rPr>
          <w:b/>
          <w:bCs/>
          <w:sz w:val="96"/>
          <w:szCs w:val="96"/>
        </w:rPr>
      </w:pPr>
    </w:p>
    <w:p w14:paraId="2274A71F" w14:textId="15CBD7E9" w:rsidR="00D01169" w:rsidRDefault="00863663" w:rsidP="00863663">
      <w:pPr>
        <w:tabs>
          <w:tab w:val="left" w:pos="4254"/>
        </w:tabs>
        <w:spacing w:after="280" w:line="360" w:lineRule="auto"/>
        <w:ind w:right="705"/>
        <w:jc w:val="center"/>
        <w:rPr>
          <w:rFonts w:eastAsia="TimesNewRoman"/>
          <w:sz w:val="24"/>
          <w:szCs w:val="24"/>
        </w:rPr>
      </w:pPr>
      <w:r w:rsidRPr="009E1441">
        <w:rPr>
          <w:rFonts w:eastAsia="TimesNewRoman"/>
          <w:sz w:val="24"/>
          <w:szCs w:val="24"/>
        </w:rPr>
        <w:t>Fig.</w:t>
      </w:r>
      <w:r>
        <w:rPr>
          <w:rFonts w:eastAsia="TimesNewRoman"/>
          <w:sz w:val="24"/>
          <w:szCs w:val="24"/>
        </w:rPr>
        <w:t>6.11</w:t>
      </w:r>
    </w:p>
    <w:p w14:paraId="4826BDC4" w14:textId="77777777" w:rsidR="00863663" w:rsidRPr="00863663" w:rsidRDefault="00863663" w:rsidP="00863663">
      <w:pPr>
        <w:tabs>
          <w:tab w:val="left" w:pos="4254"/>
        </w:tabs>
        <w:spacing w:after="280" w:line="360" w:lineRule="auto"/>
        <w:ind w:right="705"/>
        <w:jc w:val="center"/>
        <w:rPr>
          <w:rFonts w:eastAsia="TimesNewRoman"/>
          <w:sz w:val="24"/>
          <w:szCs w:val="24"/>
        </w:rPr>
      </w:pPr>
    </w:p>
    <w:p w14:paraId="6CC8C6D3" w14:textId="77777777" w:rsidR="00A369DC" w:rsidRDefault="00A369DC" w:rsidP="00355B8B">
      <w:pPr>
        <w:spacing w:line="360" w:lineRule="auto"/>
        <w:ind w:firstLine="709"/>
        <w:jc w:val="center"/>
        <w:rPr>
          <w:b/>
          <w:bCs/>
        </w:rPr>
      </w:pPr>
    </w:p>
    <w:p w14:paraId="6D806E35" w14:textId="77777777" w:rsidR="00A369DC" w:rsidRDefault="00A369DC" w:rsidP="00355B8B">
      <w:pPr>
        <w:spacing w:line="360" w:lineRule="auto"/>
        <w:ind w:firstLine="709"/>
        <w:jc w:val="center"/>
        <w:rPr>
          <w:b/>
          <w:bCs/>
        </w:rPr>
      </w:pPr>
      <w:r>
        <w:rPr>
          <w:b/>
          <w:bCs/>
        </w:rPr>
        <w:t>VIEW ALL BOOKINGS</w:t>
      </w:r>
    </w:p>
    <w:p w14:paraId="7310D446" w14:textId="77777777" w:rsidR="00A369DC" w:rsidRDefault="00A369DC" w:rsidP="00355B8B">
      <w:pPr>
        <w:spacing w:line="360" w:lineRule="auto"/>
        <w:ind w:firstLine="709"/>
        <w:jc w:val="center"/>
        <w:rPr>
          <w:b/>
          <w:bCs/>
        </w:rPr>
      </w:pPr>
    </w:p>
    <w:p w14:paraId="67AC665B" w14:textId="77777777" w:rsidR="00A369DC" w:rsidRPr="00355B8B" w:rsidRDefault="00A369DC" w:rsidP="00355B8B">
      <w:pPr>
        <w:spacing w:line="360" w:lineRule="auto"/>
        <w:ind w:left="709" w:firstLine="709"/>
        <w:jc w:val="center"/>
        <w:rPr>
          <w:b/>
          <w:bCs/>
        </w:rPr>
      </w:pPr>
    </w:p>
    <w:p w14:paraId="5BDFA4AC" w14:textId="77777777" w:rsidR="00A369DC" w:rsidRDefault="00A369DC" w:rsidP="00355B8B">
      <w:pPr>
        <w:spacing w:line="360" w:lineRule="auto"/>
        <w:ind w:left="-450"/>
        <w:jc w:val="center"/>
        <w:rPr>
          <w:b/>
          <w:bCs/>
          <w:sz w:val="96"/>
          <w:szCs w:val="96"/>
        </w:rPr>
      </w:pPr>
      <w:r>
        <w:rPr>
          <w:b/>
          <w:bCs/>
          <w:noProof/>
          <w:sz w:val="96"/>
          <w:szCs w:val="96"/>
        </w:rPr>
        <w:drawing>
          <wp:inline distT="0" distB="0" distL="0" distR="0" wp14:anchorId="595CA57C" wp14:editId="52457251">
            <wp:extent cx="6248400" cy="5238750"/>
            <wp:effectExtent l="19050" t="0" r="0" b="0"/>
            <wp:docPr id="20" name="Picture 14" descr="C:\Users\win 8.1\Desktop\jtk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 8.1\Desktop\jtkks.png"/>
                    <pic:cNvPicPr>
                      <a:picLocks noChangeAspect="1" noChangeArrowheads="1"/>
                    </pic:cNvPicPr>
                  </pic:nvPicPr>
                  <pic:blipFill>
                    <a:blip r:embed="rId29"/>
                    <a:srcRect/>
                    <a:stretch>
                      <a:fillRect/>
                    </a:stretch>
                  </pic:blipFill>
                  <pic:spPr bwMode="auto">
                    <a:xfrm>
                      <a:off x="0" y="0"/>
                      <a:ext cx="6248400" cy="5238750"/>
                    </a:xfrm>
                    <a:prstGeom prst="rect">
                      <a:avLst/>
                    </a:prstGeom>
                    <a:noFill/>
                    <a:ln w="9525">
                      <a:noFill/>
                      <a:miter lim="800000"/>
                      <a:headEnd/>
                      <a:tailEnd/>
                    </a:ln>
                  </pic:spPr>
                </pic:pic>
              </a:graphicData>
            </a:graphic>
          </wp:inline>
        </w:drawing>
      </w:r>
    </w:p>
    <w:p w14:paraId="114AE3EB" w14:textId="6208C7CB" w:rsidR="00863663" w:rsidRPr="009E1441" w:rsidRDefault="00863663" w:rsidP="00863663">
      <w:pPr>
        <w:tabs>
          <w:tab w:val="left" w:pos="4254"/>
        </w:tabs>
        <w:spacing w:after="280" w:line="360" w:lineRule="auto"/>
        <w:ind w:right="705"/>
        <w:jc w:val="center"/>
        <w:rPr>
          <w:rFonts w:eastAsia="TimesNewRoman"/>
          <w:sz w:val="24"/>
          <w:szCs w:val="24"/>
        </w:rPr>
      </w:pPr>
      <w:r w:rsidRPr="009E1441">
        <w:rPr>
          <w:rFonts w:eastAsia="TimesNewRoman"/>
          <w:sz w:val="24"/>
          <w:szCs w:val="24"/>
        </w:rPr>
        <w:t>Fig.</w:t>
      </w:r>
      <w:r>
        <w:rPr>
          <w:rFonts w:eastAsia="TimesNewRoman"/>
          <w:sz w:val="24"/>
          <w:szCs w:val="24"/>
        </w:rPr>
        <w:t>6.12</w:t>
      </w:r>
    </w:p>
    <w:p w14:paraId="2DBD3EBD" w14:textId="77777777" w:rsidR="00A369DC" w:rsidRDefault="00A369DC" w:rsidP="00457C1F">
      <w:pPr>
        <w:spacing w:line="360" w:lineRule="auto"/>
        <w:ind w:left="709" w:firstLine="709"/>
        <w:jc w:val="both"/>
        <w:rPr>
          <w:b/>
          <w:bCs/>
          <w:sz w:val="96"/>
          <w:szCs w:val="96"/>
        </w:rPr>
      </w:pPr>
    </w:p>
    <w:p w14:paraId="501CB3D9" w14:textId="77777777" w:rsidR="00A369DC" w:rsidRDefault="00A369DC" w:rsidP="00355B8B">
      <w:pPr>
        <w:spacing w:line="360" w:lineRule="auto"/>
        <w:jc w:val="both"/>
        <w:rPr>
          <w:b/>
          <w:bCs/>
          <w:sz w:val="96"/>
          <w:szCs w:val="96"/>
        </w:rPr>
      </w:pPr>
    </w:p>
    <w:p w14:paraId="782C67D7" w14:textId="77777777" w:rsidR="00A369DC" w:rsidRDefault="00A369DC" w:rsidP="00355B8B">
      <w:pPr>
        <w:spacing w:line="360" w:lineRule="auto"/>
        <w:jc w:val="both"/>
        <w:rPr>
          <w:b/>
          <w:bCs/>
          <w:sz w:val="96"/>
          <w:szCs w:val="96"/>
        </w:rPr>
      </w:pPr>
    </w:p>
    <w:p w14:paraId="5A98A568" w14:textId="77777777" w:rsidR="00A369DC" w:rsidRDefault="00642290" w:rsidP="00457C1F">
      <w:pPr>
        <w:spacing w:line="360" w:lineRule="auto"/>
        <w:ind w:left="709" w:firstLine="709"/>
        <w:jc w:val="both"/>
        <w:rPr>
          <w:b/>
          <w:bCs/>
          <w:sz w:val="72"/>
        </w:rPr>
      </w:pPr>
      <w:r>
        <w:rPr>
          <w:sz w:val="24"/>
        </w:rPr>
        <w:pict w14:anchorId="7139FD49">
          <v:group id="_x0000_s1147" style="position:absolute;left:0;text-align:left;margin-left:20.25pt;margin-top:36.7pt;width:282.9pt;height:76.5pt;flip:y;z-index:251666432;mso-wrap-distance-left:0;mso-wrap-distance-right:0" coordorigin="225,122" coordsize="5643,2160">
            <o:lock v:ext="edit" text="t"/>
            <v:line id="_x0000_s1148" style="position:absolute" from="1194,122" to="1194,2282" strokeweight=".26mm">
              <v:stroke joinstyle="miter"/>
            </v:line>
            <v:line id="_x0000_s1149" style="position:absolute" from="225,1562" to="5868,1562" strokeweight=".26mm">
              <v:stroke joinstyle="miter"/>
            </v:line>
          </v:group>
        </w:pict>
      </w:r>
      <w:r w:rsidR="00A369DC" w:rsidRPr="00A0255D">
        <w:rPr>
          <w:b/>
          <w:bCs/>
          <w:sz w:val="96"/>
          <w:szCs w:val="96"/>
        </w:rPr>
        <w:t>C</w:t>
      </w:r>
      <w:r w:rsidR="00A369DC" w:rsidRPr="00A0255D">
        <w:rPr>
          <w:b/>
          <w:bCs/>
          <w:sz w:val="52"/>
        </w:rPr>
        <w:t xml:space="preserve">HAPTER  </w:t>
      </w:r>
      <w:r w:rsidR="00A369DC" w:rsidRPr="00A0255D">
        <w:rPr>
          <w:sz w:val="72"/>
        </w:rPr>
        <w:t>#</w:t>
      </w:r>
      <w:r w:rsidR="00A369DC" w:rsidRPr="00A0255D">
        <w:rPr>
          <w:b/>
          <w:bCs/>
          <w:sz w:val="72"/>
        </w:rPr>
        <w:t xml:space="preserve"> 7</w:t>
      </w:r>
    </w:p>
    <w:p w14:paraId="2D0E5BD4" w14:textId="77777777" w:rsidR="00A369DC" w:rsidRPr="00A0255D" w:rsidRDefault="00A369DC" w:rsidP="008D6F0C">
      <w:pPr>
        <w:spacing w:line="360" w:lineRule="auto"/>
        <w:ind w:left="720" w:firstLine="698"/>
        <w:jc w:val="both"/>
        <w:rPr>
          <w:b/>
          <w:bCs/>
          <w:sz w:val="72"/>
        </w:rPr>
      </w:pPr>
      <w:r w:rsidRPr="00A0255D">
        <w:rPr>
          <w:b/>
          <w:bCs/>
          <w:i/>
          <w:iCs/>
          <w:color w:val="000000"/>
          <w:sz w:val="56"/>
          <w:szCs w:val="56"/>
          <w:u w:val="single"/>
          <w:shd w:val="clear" w:color="auto" w:fill="FFFFFF"/>
          <w:lang w:eastAsia="ar-SA"/>
        </w:rPr>
        <w:t>Coding</w:t>
      </w:r>
    </w:p>
    <w:p w14:paraId="1AE58DB7" w14:textId="77777777" w:rsidR="00A369DC" w:rsidRDefault="00A369DC" w:rsidP="00291428">
      <w:pPr>
        <w:spacing w:line="360" w:lineRule="auto"/>
        <w:rPr>
          <w:rFonts w:ascii="Monotype Corsiva" w:hAnsi="Monotype Corsiva" w:cs="Arial"/>
          <w:bCs/>
          <w:iCs/>
          <w:color w:val="000000"/>
          <w:sz w:val="56"/>
          <w:szCs w:val="56"/>
          <w:u w:val="double"/>
          <w:shd w:val="clear" w:color="auto" w:fill="FFFFFF"/>
          <w:lang w:eastAsia="ar-SA"/>
        </w:rPr>
      </w:pPr>
      <w:r>
        <w:rPr>
          <w:rFonts w:ascii="Monotype Corsiva" w:hAnsi="Monotype Corsiva" w:cs="Arial"/>
          <w:bCs/>
          <w:iCs/>
          <w:color w:val="000000"/>
          <w:sz w:val="56"/>
          <w:szCs w:val="56"/>
          <w:u w:val="double"/>
          <w:shd w:val="clear" w:color="auto" w:fill="FFFFFF"/>
          <w:lang w:eastAsia="ar-SA"/>
        </w:rPr>
        <w:t xml:space="preserve">                </w:t>
      </w:r>
    </w:p>
    <w:p w14:paraId="737A53B5" w14:textId="77777777" w:rsidR="00A369DC" w:rsidRPr="00A71D59" w:rsidRDefault="00A369DC" w:rsidP="00F80341">
      <w:pPr>
        <w:spacing w:line="360" w:lineRule="auto"/>
        <w:jc w:val="center"/>
        <w:rPr>
          <w:b/>
          <w:sz w:val="32"/>
          <w:szCs w:val="32"/>
        </w:rPr>
      </w:pPr>
      <w:r w:rsidRPr="00A71D59">
        <w:rPr>
          <w:b/>
          <w:sz w:val="32"/>
          <w:szCs w:val="32"/>
        </w:rPr>
        <w:t>HOME PAGE CODING</w:t>
      </w:r>
    </w:p>
    <w:p w14:paraId="36EA49BB" w14:textId="77777777" w:rsidR="00A369DC" w:rsidRPr="00A71D59" w:rsidRDefault="00A369DC" w:rsidP="00457C1F">
      <w:pPr>
        <w:spacing w:line="360" w:lineRule="auto"/>
        <w:jc w:val="both"/>
        <w:rPr>
          <w:b/>
          <w:sz w:val="32"/>
          <w:szCs w:val="32"/>
        </w:rPr>
      </w:pPr>
    </w:p>
    <w:p w14:paraId="551B51E4" w14:textId="77777777" w:rsidR="00A369DC" w:rsidRPr="00A71D59" w:rsidRDefault="00A369DC" w:rsidP="00303075">
      <w:pPr>
        <w:spacing w:line="360" w:lineRule="auto"/>
        <w:jc w:val="both"/>
        <w:rPr>
          <w:b/>
          <w:sz w:val="32"/>
          <w:szCs w:val="32"/>
        </w:rPr>
      </w:pPr>
    </w:p>
    <w:p w14:paraId="14217232" w14:textId="77777777" w:rsidR="00A369DC" w:rsidRPr="00A71D59" w:rsidRDefault="00A369DC" w:rsidP="00303075">
      <w:pPr>
        <w:spacing w:line="360" w:lineRule="auto"/>
        <w:jc w:val="both"/>
        <w:rPr>
          <w:b/>
          <w:sz w:val="32"/>
          <w:szCs w:val="32"/>
        </w:rPr>
      </w:pPr>
      <w:r w:rsidRPr="00A71D59">
        <w:rPr>
          <w:b/>
          <w:sz w:val="32"/>
          <w:szCs w:val="32"/>
        </w:rPr>
        <w:t>&lt;html lang="en"&gt;</w:t>
      </w:r>
    </w:p>
    <w:p w14:paraId="62269DE3" w14:textId="77777777" w:rsidR="00A369DC" w:rsidRPr="00A71D59" w:rsidRDefault="00A369DC" w:rsidP="00303075">
      <w:pPr>
        <w:spacing w:line="360" w:lineRule="auto"/>
        <w:jc w:val="both"/>
        <w:rPr>
          <w:b/>
          <w:sz w:val="32"/>
          <w:szCs w:val="32"/>
        </w:rPr>
      </w:pPr>
      <w:r w:rsidRPr="00A71D59">
        <w:rPr>
          <w:b/>
          <w:sz w:val="32"/>
          <w:szCs w:val="32"/>
        </w:rPr>
        <w:t>&lt;head&gt;</w:t>
      </w:r>
    </w:p>
    <w:p w14:paraId="7E83F05E" w14:textId="77777777" w:rsidR="00A369DC" w:rsidRPr="00A71D59" w:rsidRDefault="00A369DC" w:rsidP="00303075">
      <w:pPr>
        <w:spacing w:line="360" w:lineRule="auto"/>
        <w:jc w:val="both"/>
        <w:rPr>
          <w:b/>
          <w:sz w:val="32"/>
          <w:szCs w:val="32"/>
        </w:rPr>
      </w:pPr>
      <w:r w:rsidRPr="00A71D59">
        <w:rPr>
          <w:b/>
          <w:sz w:val="32"/>
          <w:szCs w:val="32"/>
        </w:rPr>
        <w:t xml:space="preserve">  &lt;?php include "header.php"; ?&gt;</w:t>
      </w:r>
    </w:p>
    <w:p w14:paraId="26A93D5C" w14:textId="77777777" w:rsidR="00A369DC" w:rsidRPr="00A71D59" w:rsidRDefault="00A369DC" w:rsidP="00303075">
      <w:pPr>
        <w:spacing w:line="360" w:lineRule="auto"/>
        <w:jc w:val="both"/>
        <w:rPr>
          <w:b/>
          <w:sz w:val="32"/>
          <w:szCs w:val="32"/>
        </w:rPr>
      </w:pPr>
      <w:r w:rsidRPr="00A71D59">
        <w:rPr>
          <w:b/>
          <w:sz w:val="32"/>
          <w:szCs w:val="32"/>
        </w:rPr>
        <w:t xml:space="preserve">  &lt;meta charset="utf-8"&gt;</w:t>
      </w:r>
    </w:p>
    <w:p w14:paraId="45A3CBF6" w14:textId="77777777" w:rsidR="00A369DC" w:rsidRPr="00A71D59" w:rsidRDefault="00A369DC" w:rsidP="00303075">
      <w:pPr>
        <w:spacing w:line="360" w:lineRule="auto"/>
        <w:jc w:val="both"/>
        <w:rPr>
          <w:b/>
          <w:sz w:val="32"/>
          <w:szCs w:val="32"/>
        </w:rPr>
      </w:pPr>
      <w:r w:rsidRPr="00A71D59">
        <w:rPr>
          <w:b/>
          <w:sz w:val="32"/>
          <w:szCs w:val="32"/>
        </w:rPr>
        <w:t xml:space="preserve">  &lt;meta name="viewport" content="width=device-width, initial-scale=1"&gt;</w:t>
      </w:r>
    </w:p>
    <w:p w14:paraId="37D47888" w14:textId="77777777" w:rsidR="00A369DC" w:rsidRPr="00A71D59" w:rsidRDefault="00A369DC" w:rsidP="00303075">
      <w:pPr>
        <w:spacing w:line="360" w:lineRule="auto"/>
        <w:jc w:val="both"/>
        <w:rPr>
          <w:b/>
          <w:sz w:val="32"/>
          <w:szCs w:val="32"/>
        </w:rPr>
      </w:pPr>
      <w:r w:rsidRPr="00A71D59">
        <w:rPr>
          <w:b/>
          <w:sz w:val="32"/>
          <w:szCs w:val="32"/>
        </w:rPr>
        <w:t xml:space="preserve">  &lt;link rel="stylesheet" href="https://maxcdn.bootstrapcdn.com/bootstrap/4.3.1/css/bootstr</w:t>
      </w:r>
      <w:r w:rsidRPr="00A71D59">
        <w:rPr>
          <w:b/>
          <w:sz w:val="32"/>
          <w:szCs w:val="32"/>
        </w:rPr>
        <w:lastRenderedPageBreak/>
        <w:t>ap.min.css"&gt;</w:t>
      </w:r>
    </w:p>
    <w:p w14:paraId="6D20BCEA" w14:textId="77777777" w:rsidR="00A369DC" w:rsidRPr="00A71D59" w:rsidRDefault="00A369DC" w:rsidP="00303075">
      <w:pPr>
        <w:spacing w:line="360" w:lineRule="auto"/>
        <w:jc w:val="both"/>
        <w:rPr>
          <w:b/>
          <w:sz w:val="32"/>
          <w:szCs w:val="32"/>
        </w:rPr>
      </w:pPr>
      <w:r w:rsidRPr="00A71D59">
        <w:rPr>
          <w:b/>
          <w:sz w:val="32"/>
          <w:szCs w:val="32"/>
        </w:rPr>
        <w:t xml:space="preserve">  &lt;script src="https://ajax.googleapis.com/ajax/libs/jquery/3.4.1/jquery.min.js"&gt;&lt;/script&gt;</w:t>
      </w:r>
    </w:p>
    <w:p w14:paraId="1BFC501A" w14:textId="77777777" w:rsidR="00A369DC" w:rsidRPr="00A71D59" w:rsidRDefault="00A369DC" w:rsidP="00303075">
      <w:pPr>
        <w:spacing w:line="360" w:lineRule="auto"/>
        <w:jc w:val="both"/>
        <w:rPr>
          <w:b/>
          <w:sz w:val="32"/>
          <w:szCs w:val="32"/>
        </w:rPr>
      </w:pPr>
      <w:r w:rsidRPr="00A71D59">
        <w:rPr>
          <w:b/>
          <w:sz w:val="32"/>
          <w:szCs w:val="32"/>
        </w:rPr>
        <w:t xml:space="preserve">  &lt;script src="https://cdnjs.cloudflare.com/ajax/libs/popper.js/1.14.7/umd/popper.min.js"&gt;&lt;/script&gt;</w:t>
      </w:r>
    </w:p>
    <w:p w14:paraId="3999A8EC" w14:textId="77777777" w:rsidR="00A369DC" w:rsidRPr="00A71D59" w:rsidRDefault="00A369DC" w:rsidP="00303075">
      <w:pPr>
        <w:spacing w:line="360" w:lineRule="auto"/>
        <w:jc w:val="both"/>
        <w:rPr>
          <w:b/>
          <w:sz w:val="32"/>
          <w:szCs w:val="32"/>
        </w:rPr>
      </w:pPr>
      <w:r w:rsidRPr="00A71D59">
        <w:rPr>
          <w:b/>
          <w:sz w:val="32"/>
          <w:szCs w:val="32"/>
        </w:rPr>
        <w:t xml:space="preserve">  &lt;script src="https://maxcdn.bootstrapcdn.com/bootstrap/4.3.1/js/bootstrap.min.js"&gt;&lt;/script&gt;</w:t>
      </w:r>
    </w:p>
    <w:p w14:paraId="56F23768" w14:textId="77777777" w:rsidR="00A369DC" w:rsidRPr="00A71D59" w:rsidRDefault="00A369DC" w:rsidP="00303075">
      <w:pPr>
        <w:spacing w:line="360" w:lineRule="auto"/>
        <w:jc w:val="both"/>
        <w:rPr>
          <w:b/>
          <w:sz w:val="32"/>
          <w:szCs w:val="32"/>
        </w:rPr>
      </w:pPr>
      <w:r w:rsidRPr="00A71D59">
        <w:rPr>
          <w:b/>
          <w:sz w:val="32"/>
          <w:szCs w:val="32"/>
        </w:rPr>
        <w:t>&lt;/head&gt;</w:t>
      </w:r>
    </w:p>
    <w:p w14:paraId="25446A2C" w14:textId="77777777" w:rsidR="00A369DC" w:rsidRPr="00A71D59" w:rsidRDefault="00A369DC" w:rsidP="00303075">
      <w:pPr>
        <w:spacing w:line="360" w:lineRule="auto"/>
        <w:jc w:val="both"/>
        <w:rPr>
          <w:b/>
          <w:sz w:val="32"/>
          <w:szCs w:val="32"/>
        </w:rPr>
      </w:pPr>
      <w:r w:rsidRPr="00A71D59">
        <w:rPr>
          <w:b/>
          <w:sz w:val="32"/>
          <w:szCs w:val="32"/>
        </w:rPr>
        <w:t>&lt;body&gt;</w:t>
      </w:r>
    </w:p>
    <w:p w14:paraId="4CA9E836" w14:textId="77777777" w:rsidR="00A369DC" w:rsidRPr="00A71D59" w:rsidRDefault="00A369DC" w:rsidP="00303075">
      <w:pPr>
        <w:spacing w:line="360" w:lineRule="auto"/>
        <w:jc w:val="both"/>
        <w:rPr>
          <w:b/>
          <w:sz w:val="32"/>
          <w:szCs w:val="32"/>
        </w:rPr>
      </w:pPr>
      <w:r w:rsidRPr="00A71D59">
        <w:rPr>
          <w:b/>
          <w:sz w:val="32"/>
          <w:szCs w:val="32"/>
        </w:rPr>
        <w:t>&lt;?php include "nav1.php"; ?&gt;</w:t>
      </w:r>
    </w:p>
    <w:p w14:paraId="2D3E2B5F" w14:textId="77777777" w:rsidR="00A369DC" w:rsidRPr="00A71D59" w:rsidRDefault="00A369DC" w:rsidP="00303075">
      <w:pPr>
        <w:spacing w:line="360" w:lineRule="auto"/>
        <w:jc w:val="both"/>
        <w:rPr>
          <w:b/>
          <w:sz w:val="32"/>
          <w:szCs w:val="32"/>
        </w:rPr>
      </w:pPr>
    </w:p>
    <w:p w14:paraId="4512A77D" w14:textId="77777777" w:rsidR="00A369DC" w:rsidRPr="00A71D59" w:rsidRDefault="00A369DC" w:rsidP="00303075">
      <w:pPr>
        <w:spacing w:line="360" w:lineRule="auto"/>
        <w:jc w:val="both"/>
        <w:rPr>
          <w:b/>
          <w:sz w:val="32"/>
          <w:szCs w:val="32"/>
        </w:rPr>
      </w:pPr>
      <w:r w:rsidRPr="00A71D59">
        <w:rPr>
          <w:b/>
          <w:sz w:val="32"/>
          <w:szCs w:val="32"/>
        </w:rPr>
        <w:t>&lt;div id = "demo" class="carousel slide" data-ride="carousel"&gt;</w:t>
      </w:r>
    </w:p>
    <w:p w14:paraId="77B0474A" w14:textId="77777777" w:rsidR="00A369DC" w:rsidRPr="00A71D59" w:rsidRDefault="00A369DC" w:rsidP="00303075">
      <w:pPr>
        <w:spacing w:line="360" w:lineRule="auto"/>
        <w:jc w:val="both"/>
        <w:rPr>
          <w:b/>
          <w:sz w:val="32"/>
          <w:szCs w:val="32"/>
        </w:rPr>
      </w:pPr>
    </w:p>
    <w:p w14:paraId="40ABDCC4" w14:textId="77777777" w:rsidR="00A369DC" w:rsidRPr="00A71D59" w:rsidRDefault="00A369DC" w:rsidP="00303075">
      <w:pPr>
        <w:spacing w:line="360" w:lineRule="auto"/>
        <w:jc w:val="both"/>
        <w:rPr>
          <w:b/>
          <w:sz w:val="32"/>
          <w:szCs w:val="32"/>
        </w:rPr>
      </w:pPr>
      <w:r w:rsidRPr="00A71D59">
        <w:rPr>
          <w:b/>
          <w:sz w:val="32"/>
          <w:szCs w:val="32"/>
        </w:rPr>
        <w:t>&lt;ul class="carousel-indicators"&gt;</w:t>
      </w:r>
    </w:p>
    <w:p w14:paraId="1C4120D9" w14:textId="77777777" w:rsidR="00A369DC" w:rsidRPr="00A71D59" w:rsidRDefault="00A369DC" w:rsidP="00303075">
      <w:pPr>
        <w:spacing w:line="360" w:lineRule="auto"/>
        <w:jc w:val="both"/>
        <w:rPr>
          <w:b/>
          <w:sz w:val="32"/>
          <w:szCs w:val="32"/>
        </w:rPr>
      </w:pPr>
      <w:r w:rsidRPr="00A71D59">
        <w:rPr>
          <w:b/>
          <w:sz w:val="32"/>
          <w:szCs w:val="32"/>
        </w:rPr>
        <w:t>&lt;li data-target="#demo" data-slide-to="0" class="active"&gt;&lt;/li&gt;</w:t>
      </w:r>
    </w:p>
    <w:p w14:paraId="0995EFEA" w14:textId="77777777" w:rsidR="00A369DC" w:rsidRPr="00A71D59" w:rsidRDefault="00A369DC" w:rsidP="00303075">
      <w:pPr>
        <w:spacing w:line="360" w:lineRule="auto"/>
        <w:jc w:val="both"/>
        <w:rPr>
          <w:b/>
          <w:sz w:val="32"/>
          <w:szCs w:val="32"/>
        </w:rPr>
      </w:pPr>
      <w:r w:rsidRPr="00A71D59">
        <w:rPr>
          <w:b/>
          <w:sz w:val="32"/>
          <w:szCs w:val="32"/>
        </w:rPr>
        <w:t>&lt;li data-target="#demo" data-slide-to="1" &gt;&lt;/li&gt;&lt;li data-target="#demo" data-slide-to="2" &gt;&lt;/li&gt;</w:t>
      </w:r>
    </w:p>
    <w:p w14:paraId="582197A2" w14:textId="77777777" w:rsidR="00A369DC" w:rsidRPr="00A71D59" w:rsidRDefault="00A369DC" w:rsidP="00303075">
      <w:pPr>
        <w:spacing w:line="360" w:lineRule="auto"/>
        <w:jc w:val="both"/>
        <w:rPr>
          <w:b/>
          <w:sz w:val="32"/>
          <w:szCs w:val="32"/>
        </w:rPr>
      </w:pPr>
      <w:r w:rsidRPr="00A71D59">
        <w:rPr>
          <w:b/>
          <w:sz w:val="32"/>
          <w:szCs w:val="32"/>
        </w:rPr>
        <w:t>&lt;li data-target="#demo" data-slide-to="3" &gt;&lt;/li&gt;</w:t>
      </w:r>
    </w:p>
    <w:p w14:paraId="1BC30176" w14:textId="77777777" w:rsidR="00A369DC" w:rsidRPr="00A71D59" w:rsidRDefault="00A369DC" w:rsidP="00303075">
      <w:pPr>
        <w:spacing w:line="360" w:lineRule="auto"/>
        <w:jc w:val="both"/>
        <w:rPr>
          <w:b/>
          <w:sz w:val="32"/>
          <w:szCs w:val="32"/>
        </w:rPr>
      </w:pPr>
      <w:r w:rsidRPr="00A71D59">
        <w:rPr>
          <w:b/>
          <w:sz w:val="32"/>
          <w:szCs w:val="32"/>
        </w:rPr>
        <w:t>&lt;li data-target="#demo" data-slide-to="4" &gt;&lt;/li&gt;</w:t>
      </w:r>
    </w:p>
    <w:p w14:paraId="231BDD04" w14:textId="77777777" w:rsidR="00A369DC" w:rsidRPr="00A71D59" w:rsidRDefault="00A369DC" w:rsidP="00303075">
      <w:pPr>
        <w:spacing w:line="360" w:lineRule="auto"/>
        <w:jc w:val="both"/>
        <w:rPr>
          <w:b/>
          <w:sz w:val="32"/>
          <w:szCs w:val="32"/>
        </w:rPr>
      </w:pPr>
      <w:r w:rsidRPr="00A71D59">
        <w:rPr>
          <w:b/>
          <w:sz w:val="32"/>
          <w:szCs w:val="32"/>
        </w:rPr>
        <w:t>&lt;/ul&gt;</w:t>
      </w:r>
    </w:p>
    <w:p w14:paraId="7EFAB16D" w14:textId="77777777" w:rsidR="00A369DC" w:rsidRPr="00A71D59" w:rsidRDefault="00A369DC" w:rsidP="00303075">
      <w:pPr>
        <w:spacing w:line="360" w:lineRule="auto"/>
        <w:jc w:val="both"/>
        <w:rPr>
          <w:b/>
          <w:sz w:val="32"/>
          <w:szCs w:val="32"/>
        </w:rPr>
      </w:pPr>
    </w:p>
    <w:p w14:paraId="72758DAB" w14:textId="77777777" w:rsidR="00A369DC" w:rsidRPr="00A71D59" w:rsidRDefault="00A369DC" w:rsidP="00303075">
      <w:pPr>
        <w:spacing w:line="360" w:lineRule="auto"/>
        <w:jc w:val="both"/>
        <w:rPr>
          <w:b/>
          <w:sz w:val="32"/>
          <w:szCs w:val="32"/>
        </w:rPr>
      </w:pPr>
      <w:r w:rsidRPr="00A71D59">
        <w:rPr>
          <w:b/>
          <w:sz w:val="32"/>
          <w:szCs w:val="32"/>
        </w:rPr>
        <w:t>&lt;div class="carousel-inner"&gt;</w:t>
      </w:r>
    </w:p>
    <w:p w14:paraId="22C8C8B1" w14:textId="77777777" w:rsidR="00A369DC" w:rsidRPr="00A71D59" w:rsidRDefault="00A369DC" w:rsidP="00303075">
      <w:pPr>
        <w:spacing w:line="360" w:lineRule="auto"/>
        <w:jc w:val="both"/>
        <w:rPr>
          <w:b/>
          <w:sz w:val="32"/>
          <w:szCs w:val="32"/>
        </w:rPr>
      </w:pPr>
    </w:p>
    <w:p w14:paraId="0BC7F39D" w14:textId="77777777" w:rsidR="00A369DC" w:rsidRPr="00A71D59" w:rsidRDefault="00A369DC" w:rsidP="00303075">
      <w:pPr>
        <w:spacing w:line="360" w:lineRule="auto"/>
        <w:jc w:val="both"/>
        <w:rPr>
          <w:b/>
          <w:sz w:val="32"/>
          <w:szCs w:val="32"/>
        </w:rPr>
      </w:pPr>
      <w:r w:rsidRPr="00A71D59">
        <w:rPr>
          <w:b/>
          <w:sz w:val="32"/>
          <w:szCs w:val="32"/>
        </w:rPr>
        <w:t>&lt;div class="carousel-item active"&gt;</w:t>
      </w:r>
    </w:p>
    <w:p w14:paraId="10D98230" w14:textId="77777777" w:rsidR="00A369DC" w:rsidRPr="00A71D59" w:rsidRDefault="00A369DC" w:rsidP="00303075">
      <w:pPr>
        <w:spacing w:line="360" w:lineRule="auto"/>
        <w:jc w:val="both"/>
        <w:rPr>
          <w:b/>
          <w:sz w:val="32"/>
          <w:szCs w:val="32"/>
        </w:rPr>
      </w:pPr>
      <w:r w:rsidRPr="00A71D59">
        <w:rPr>
          <w:b/>
          <w:sz w:val="32"/>
          <w:szCs w:val="32"/>
        </w:rPr>
        <w:t>&lt;img src = "myimages/1.jpg" style = "height : 600px ; width : 100%"&gt;&lt;/a&gt;</w:t>
      </w:r>
    </w:p>
    <w:p w14:paraId="03642F1A" w14:textId="77777777" w:rsidR="00A369DC" w:rsidRPr="00A71D59" w:rsidRDefault="00A369DC" w:rsidP="00303075">
      <w:pPr>
        <w:spacing w:line="360" w:lineRule="auto"/>
        <w:jc w:val="both"/>
        <w:rPr>
          <w:b/>
          <w:sz w:val="32"/>
          <w:szCs w:val="32"/>
        </w:rPr>
      </w:pPr>
      <w:r w:rsidRPr="00A71D59">
        <w:rPr>
          <w:b/>
          <w:sz w:val="32"/>
          <w:szCs w:val="32"/>
        </w:rPr>
        <w:t>&lt;/div&gt;</w:t>
      </w:r>
    </w:p>
    <w:p w14:paraId="356FACBF" w14:textId="77777777" w:rsidR="00A369DC" w:rsidRPr="00A71D59" w:rsidRDefault="00A369DC" w:rsidP="00303075">
      <w:pPr>
        <w:spacing w:line="360" w:lineRule="auto"/>
        <w:jc w:val="both"/>
        <w:rPr>
          <w:b/>
          <w:sz w:val="32"/>
          <w:szCs w:val="32"/>
        </w:rPr>
      </w:pPr>
    </w:p>
    <w:p w14:paraId="1842ECFD" w14:textId="77777777" w:rsidR="00A369DC" w:rsidRPr="00A71D59" w:rsidRDefault="00A369DC" w:rsidP="00303075">
      <w:pPr>
        <w:spacing w:line="360" w:lineRule="auto"/>
        <w:jc w:val="both"/>
        <w:rPr>
          <w:b/>
          <w:sz w:val="32"/>
          <w:szCs w:val="32"/>
        </w:rPr>
      </w:pPr>
      <w:r w:rsidRPr="00A71D59">
        <w:rPr>
          <w:b/>
          <w:sz w:val="32"/>
          <w:szCs w:val="32"/>
        </w:rPr>
        <w:t>&lt;div class="carousel-item "&gt;</w:t>
      </w:r>
    </w:p>
    <w:p w14:paraId="5A8A51F7" w14:textId="77777777" w:rsidR="00A369DC" w:rsidRPr="00A71D59" w:rsidRDefault="00A369DC" w:rsidP="00303075">
      <w:pPr>
        <w:spacing w:line="360" w:lineRule="auto"/>
        <w:jc w:val="both"/>
        <w:rPr>
          <w:b/>
          <w:sz w:val="32"/>
          <w:szCs w:val="32"/>
        </w:rPr>
      </w:pPr>
      <w:r w:rsidRPr="00A71D59">
        <w:rPr>
          <w:b/>
          <w:sz w:val="32"/>
          <w:szCs w:val="32"/>
        </w:rPr>
        <w:t>&lt;img src = "myimages/2.jpg" style = "height : 600px ; width : 100%"&gt;&lt;/a&gt;</w:t>
      </w:r>
    </w:p>
    <w:p w14:paraId="07776972" w14:textId="77777777" w:rsidR="00A369DC" w:rsidRPr="00A71D59" w:rsidRDefault="00A369DC" w:rsidP="00303075">
      <w:pPr>
        <w:spacing w:line="360" w:lineRule="auto"/>
        <w:jc w:val="both"/>
        <w:rPr>
          <w:b/>
          <w:sz w:val="32"/>
          <w:szCs w:val="32"/>
        </w:rPr>
      </w:pPr>
      <w:r w:rsidRPr="00A71D59">
        <w:rPr>
          <w:b/>
          <w:sz w:val="32"/>
          <w:szCs w:val="32"/>
        </w:rPr>
        <w:t>&lt;/div&gt;</w:t>
      </w:r>
    </w:p>
    <w:p w14:paraId="0B14DF6F" w14:textId="77777777" w:rsidR="00A369DC" w:rsidRPr="00A71D59" w:rsidRDefault="00A369DC" w:rsidP="00303075">
      <w:pPr>
        <w:spacing w:line="360" w:lineRule="auto"/>
        <w:jc w:val="both"/>
        <w:rPr>
          <w:b/>
          <w:sz w:val="32"/>
          <w:szCs w:val="32"/>
        </w:rPr>
      </w:pPr>
    </w:p>
    <w:p w14:paraId="3ACC4E76" w14:textId="77777777" w:rsidR="00A369DC" w:rsidRPr="00A71D59" w:rsidRDefault="00A369DC" w:rsidP="00303075">
      <w:pPr>
        <w:spacing w:line="360" w:lineRule="auto"/>
        <w:jc w:val="both"/>
        <w:rPr>
          <w:b/>
          <w:sz w:val="32"/>
          <w:szCs w:val="32"/>
        </w:rPr>
      </w:pPr>
      <w:r w:rsidRPr="00A71D59">
        <w:rPr>
          <w:b/>
          <w:sz w:val="32"/>
          <w:szCs w:val="32"/>
        </w:rPr>
        <w:t>&lt;div class="carousel-item"&gt;</w:t>
      </w:r>
    </w:p>
    <w:p w14:paraId="4AEAD3FE" w14:textId="77777777" w:rsidR="00A369DC" w:rsidRPr="00A71D59" w:rsidRDefault="00A369DC" w:rsidP="00303075">
      <w:pPr>
        <w:spacing w:line="360" w:lineRule="auto"/>
        <w:jc w:val="both"/>
        <w:rPr>
          <w:b/>
          <w:sz w:val="32"/>
          <w:szCs w:val="32"/>
        </w:rPr>
      </w:pPr>
      <w:r w:rsidRPr="00A71D59">
        <w:rPr>
          <w:b/>
          <w:sz w:val="32"/>
          <w:szCs w:val="32"/>
        </w:rPr>
        <w:t>&lt;img src = "myimages/3.jpg" style = "height : 600px ; width : 100%"&gt;&lt;/a&gt;</w:t>
      </w:r>
    </w:p>
    <w:p w14:paraId="2DD389EC" w14:textId="77777777" w:rsidR="00A369DC" w:rsidRPr="00A71D59" w:rsidRDefault="00A369DC" w:rsidP="00303075">
      <w:pPr>
        <w:spacing w:line="360" w:lineRule="auto"/>
        <w:jc w:val="both"/>
        <w:rPr>
          <w:b/>
          <w:sz w:val="32"/>
          <w:szCs w:val="32"/>
        </w:rPr>
      </w:pPr>
      <w:r w:rsidRPr="00A71D59">
        <w:rPr>
          <w:b/>
          <w:sz w:val="32"/>
          <w:szCs w:val="32"/>
        </w:rPr>
        <w:t>&lt;/div&gt;</w:t>
      </w:r>
    </w:p>
    <w:p w14:paraId="275EE3A0" w14:textId="77777777" w:rsidR="00A369DC" w:rsidRPr="00A71D59" w:rsidRDefault="00A369DC" w:rsidP="00303075">
      <w:pPr>
        <w:spacing w:line="360" w:lineRule="auto"/>
        <w:jc w:val="both"/>
        <w:rPr>
          <w:b/>
          <w:sz w:val="32"/>
          <w:szCs w:val="32"/>
        </w:rPr>
      </w:pPr>
    </w:p>
    <w:p w14:paraId="7E4F3023" w14:textId="77777777" w:rsidR="00A369DC" w:rsidRPr="00A71D59" w:rsidRDefault="00A369DC" w:rsidP="00303075">
      <w:pPr>
        <w:spacing w:line="360" w:lineRule="auto"/>
        <w:jc w:val="both"/>
        <w:rPr>
          <w:b/>
          <w:sz w:val="32"/>
          <w:szCs w:val="32"/>
        </w:rPr>
      </w:pPr>
      <w:r w:rsidRPr="00A71D59">
        <w:rPr>
          <w:b/>
          <w:sz w:val="32"/>
          <w:szCs w:val="32"/>
        </w:rPr>
        <w:t>&lt;div class="carousel-item"&gt;</w:t>
      </w:r>
    </w:p>
    <w:p w14:paraId="3EF6A5B4" w14:textId="77777777" w:rsidR="00A369DC" w:rsidRPr="00A71D59" w:rsidRDefault="00A369DC" w:rsidP="00303075">
      <w:pPr>
        <w:spacing w:line="360" w:lineRule="auto"/>
        <w:jc w:val="both"/>
        <w:rPr>
          <w:b/>
          <w:sz w:val="32"/>
          <w:szCs w:val="32"/>
        </w:rPr>
      </w:pPr>
      <w:r w:rsidRPr="00A71D59">
        <w:rPr>
          <w:b/>
          <w:sz w:val="32"/>
          <w:szCs w:val="32"/>
        </w:rPr>
        <w:t>&lt;img src = "myimages/4.jpg" style = "height : 600px ; width : 100%"&gt;&lt;/a&gt;</w:t>
      </w:r>
    </w:p>
    <w:p w14:paraId="173FAEF4" w14:textId="77777777" w:rsidR="00A369DC" w:rsidRPr="00A71D59" w:rsidRDefault="00A369DC" w:rsidP="00303075">
      <w:pPr>
        <w:spacing w:line="360" w:lineRule="auto"/>
        <w:jc w:val="both"/>
        <w:rPr>
          <w:b/>
          <w:sz w:val="32"/>
          <w:szCs w:val="32"/>
        </w:rPr>
      </w:pPr>
      <w:r w:rsidRPr="00A71D59">
        <w:rPr>
          <w:b/>
          <w:sz w:val="32"/>
          <w:szCs w:val="32"/>
        </w:rPr>
        <w:t>&lt;/div&gt;</w:t>
      </w:r>
    </w:p>
    <w:p w14:paraId="012781D7" w14:textId="77777777" w:rsidR="00A369DC" w:rsidRPr="00A71D59" w:rsidRDefault="00A369DC" w:rsidP="00303075">
      <w:pPr>
        <w:spacing w:line="360" w:lineRule="auto"/>
        <w:jc w:val="both"/>
        <w:rPr>
          <w:b/>
          <w:sz w:val="32"/>
          <w:szCs w:val="32"/>
        </w:rPr>
      </w:pPr>
    </w:p>
    <w:p w14:paraId="63ACB53F" w14:textId="77777777" w:rsidR="00A369DC" w:rsidRPr="00A71D59" w:rsidRDefault="00A369DC" w:rsidP="00303075">
      <w:pPr>
        <w:spacing w:line="360" w:lineRule="auto"/>
        <w:jc w:val="both"/>
        <w:rPr>
          <w:b/>
          <w:sz w:val="32"/>
          <w:szCs w:val="32"/>
        </w:rPr>
      </w:pPr>
      <w:r w:rsidRPr="00A71D59">
        <w:rPr>
          <w:b/>
          <w:sz w:val="32"/>
          <w:szCs w:val="32"/>
        </w:rPr>
        <w:lastRenderedPageBreak/>
        <w:t>&lt;div class="carousel-item"&gt;</w:t>
      </w:r>
    </w:p>
    <w:p w14:paraId="73B22F2A" w14:textId="77777777" w:rsidR="00A369DC" w:rsidRPr="00A71D59" w:rsidRDefault="00A369DC" w:rsidP="00303075">
      <w:pPr>
        <w:spacing w:line="360" w:lineRule="auto"/>
        <w:jc w:val="both"/>
        <w:rPr>
          <w:b/>
          <w:sz w:val="32"/>
          <w:szCs w:val="32"/>
        </w:rPr>
      </w:pPr>
      <w:r w:rsidRPr="00A71D59">
        <w:rPr>
          <w:b/>
          <w:sz w:val="32"/>
          <w:szCs w:val="32"/>
        </w:rPr>
        <w:t>&lt;img src = "myimages/5.jpg" style = "height : 600px ; width : 100%"&gt;&lt;/a&gt;</w:t>
      </w:r>
    </w:p>
    <w:p w14:paraId="15C85E8A" w14:textId="77777777" w:rsidR="00A369DC" w:rsidRPr="00A71D59" w:rsidRDefault="00A369DC" w:rsidP="00303075">
      <w:pPr>
        <w:spacing w:line="360" w:lineRule="auto"/>
        <w:jc w:val="both"/>
        <w:rPr>
          <w:b/>
          <w:sz w:val="32"/>
          <w:szCs w:val="32"/>
        </w:rPr>
      </w:pPr>
      <w:r w:rsidRPr="00A71D59">
        <w:rPr>
          <w:b/>
          <w:sz w:val="32"/>
          <w:szCs w:val="32"/>
        </w:rPr>
        <w:t>&lt;/div&gt;</w:t>
      </w:r>
    </w:p>
    <w:p w14:paraId="42DF8669" w14:textId="77777777" w:rsidR="00A369DC" w:rsidRPr="00A71D59" w:rsidRDefault="00A369DC" w:rsidP="00303075">
      <w:pPr>
        <w:spacing w:line="360" w:lineRule="auto"/>
        <w:jc w:val="both"/>
        <w:rPr>
          <w:b/>
          <w:sz w:val="32"/>
          <w:szCs w:val="32"/>
        </w:rPr>
      </w:pPr>
    </w:p>
    <w:p w14:paraId="14343F6A" w14:textId="77777777" w:rsidR="00A369DC" w:rsidRPr="00A71D59" w:rsidRDefault="00A369DC" w:rsidP="00303075">
      <w:pPr>
        <w:spacing w:line="360" w:lineRule="auto"/>
        <w:jc w:val="both"/>
        <w:rPr>
          <w:b/>
          <w:sz w:val="32"/>
          <w:szCs w:val="32"/>
        </w:rPr>
      </w:pPr>
      <w:r w:rsidRPr="00A71D59">
        <w:rPr>
          <w:b/>
          <w:sz w:val="32"/>
          <w:szCs w:val="32"/>
        </w:rPr>
        <w:t>&lt;/div&gt;</w:t>
      </w:r>
    </w:p>
    <w:p w14:paraId="3371941C" w14:textId="77777777" w:rsidR="00A369DC" w:rsidRPr="00A71D59" w:rsidRDefault="00A369DC" w:rsidP="00303075">
      <w:pPr>
        <w:spacing w:line="360" w:lineRule="auto"/>
        <w:jc w:val="both"/>
        <w:rPr>
          <w:b/>
          <w:sz w:val="32"/>
          <w:szCs w:val="32"/>
        </w:rPr>
      </w:pPr>
    </w:p>
    <w:p w14:paraId="274BBE68" w14:textId="77777777" w:rsidR="00A369DC" w:rsidRPr="00A71D59" w:rsidRDefault="00A369DC" w:rsidP="00303075">
      <w:pPr>
        <w:spacing w:line="360" w:lineRule="auto"/>
        <w:jc w:val="both"/>
        <w:rPr>
          <w:b/>
          <w:sz w:val="32"/>
          <w:szCs w:val="32"/>
        </w:rPr>
      </w:pPr>
      <w:r w:rsidRPr="00A71D59">
        <w:rPr>
          <w:b/>
          <w:sz w:val="32"/>
          <w:szCs w:val="32"/>
        </w:rPr>
        <w:t>&lt;/div&gt;</w:t>
      </w:r>
    </w:p>
    <w:p w14:paraId="1FD45328" w14:textId="77777777" w:rsidR="00A369DC" w:rsidRPr="00A71D59" w:rsidRDefault="00A369DC" w:rsidP="00303075">
      <w:pPr>
        <w:spacing w:line="360" w:lineRule="auto"/>
        <w:jc w:val="both"/>
        <w:rPr>
          <w:b/>
          <w:sz w:val="32"/>
          <w:szCs w:val="32"/>
        </w:rPr>
      </w:pPr>
    </w:p>
    <w:p w14:paraId="2F86E1ED" w14:textId="77777777" w:rsidR="00A369DC" w:rsidRPr="00A71D59" w:rsidRDefault="00A369DC" w:rsidP="00303075">
      <w:pPr>
        <w:spacing w:line="360" w:lineRule="auto"/>
        <w:jc w:val="both"/>
        <w:rPr>
          <w:b/>
          <w:sz w:val="32"/>
          <w:szCs w:val="32"/>
        </w:rPr>
      </w:pPr>
    </w:p>
    <w:p w14:paraId="64960402" w14:textId="77777777" w:rsidR="00A369DC" w:rsidRPr="00A71D59" w:rsidRDefault="00A369DC" w:rsidP="00303075">
      <w:pPr>
        <w:spacing w:line="360" w:lineRule="auto"/>
        <w:jc w:val="both"/>
        <w:rPr>
          <w:b/>
          <w:sz w:val="32"/>
          <w:szCs w:val="32"/>
        </w:rPr>
      </w:pPr>
      <w:r w:rsidRPr="00A71D59">
        <w:rPr>
          <w:b/>
          <w:sz w:val="32"/>
          <w:szCs w:val="32"/>
        </w:rPr>
        <w:t>&lt;a class="carousel-control-prev" href="#demo" data-slide="prev"&gt;</w:t>
      </w:r>
    </w:p>
    <w:p w14:paraId="6A24A26E" w14:textId="77777777" w:rsidR="00A369DC" w:rsidRPr="00A71D59" w:rsidRDefault="00A369DC" w:rsidP="00303075">
      <w:pPr>
        <w:spacing w:line="360" w:lineRule="auto"/>
        <w:jc w:val="both"/>
        <w:rPr>
          <w:b/>
          <w:sz w:val="32"/>
          <w:szCs w:val="32"/>
        </w:rPr>
      </w:pPr>
      <w:r w:rsidRPr="00A71D59">
        <w:rPr>
          <w:b/>
          <w:sz w:val="32"/>
          <w:szCs w:val="32"/>
        </w:rPr>
        <w:t>&lt;span class="carousel-control-prev-icon"&gt;&lt;/span&gt;</w:t>
      </w:r>
    </w:p>
    <w:p w14:paraId="1A7850C5" w14:textId="77777777" w:rsidR="00A369DC" w:rsidRPr="00A71D59" w:rsidRDefault="00A369DC" w:rsidP="00303075">
      <w:pPr>
        <w:spacing w:line="360" w:lineRule="auto"/>
        <w:jc w:val="both"/>
        <w:rPr>
          <w:b/>
          <w:sz w:val="32"/>
          <w:szCs w:val="32"/>
        </w:rPr>
      </w:pPr>
      <w:r w:rsidRPr="00A71D59">
        <w:rPr>
          <w:b/>
          <w:sz w:val="32"/>
          <w:szCs w:val="32"/>
        </w:rPr>
        <w:t>&lt;/a&gt;</w:t>
      </w:r>
    </w:p>
    <w:p w14:paraId="14BF643E" w14:textId="77777777" w:rsidR="00A369DC" w:rsidRPr="00A71D59" w:rsidRDefault="00A369DC" w:rsidP="00303075">
      <w:pPr>
        <w:spacing w:line="360" w:lineRule="auto"/>
        <w:jc w:val="both"/>
        <w:rPr>
          <w:b/>
          <w:sz w:val="32"/>
          <w:szCs w:val="32"/>
        </w:rPr>
      </w:pPr>
    </w:p>
    <w:p w14:paraId="0D756DBA" w14:textId="77777777" w:rsidR="00A369DC" w:rsidRPr="00A71D59" w:rsidRDefault="00A369DC" w:rsidP="00303075">
      <w:pPr>
        <w:spacing w:line="360" w:lineRule="auto"/>
        <w:jc w:val="both"/>
        <w:rPr>
          <w:b/>
          <w:sz w:val="32"/>
          <w:szCs w:val="32"/>
        </w:rPr>
      </w:pPr>
    </w:p>
    <w:p w14:paraId="6CFF2BD2" w14:textId="77777777" w:rsidR="00A369DC" w:rsidRPr="00A71D59" w:rsidRDefault="00A369DC" w:rsidP="00303075">
      <w:pPr>
        <w:spacing w:line="360" w:lineRule="auto"/>
        <w:jc w:val="both"/>
        <w:rPr>
          <w:b/>
          <w:sz w:val="32"/>
          <w:szCs w:val="32"/>
        </w:rPr>
      </w:pPr>
      <w:r w:rsidRPr="00A71D59">
        <w:rPr>
          <w:b/>
          <w:sz w:val="32"/>
          <w:szCs w:val="32"/>
        </w:rPr>
        <w:t>&lt;a class="carousel-control-next" href="#demo" data-slide="next"&gt;</w:t>
      </w:r>
    </w:p>
    <w:p w14:paraId="1440FA6C" w14:textId="77777777" w:rsidR="00A369DC" w:rsidRPr="00A71D59" w:rsidRDefault="00A369DC" w:rsidP="00303075">
      <w:pPr>
        <w:spacing w:line="360" w:lineRule="auto"/>
        <w:jc w:val="both"/>
        <w:rPr>
          <w:b/>
          <w:sz w:val="32"/>
          <w:szCs w:val="32"/>
        </w:rPr>
      </w:pPr>
      <w:r w:rsidRPr="00A71D59">
        <w:rPr>
          <w:b/>
          <w:sz w:val="32"/>
          <w:szCs w:val="32"/>
        </w:rPr>
        <w:t>&lt;span class="carousel-control-next-icon"&gt;&lt;/span&gt;</w:t>
      </w:r>
    </w:p>
    <w:p w14:paraId="1BD3C0B4" w14:textId="77777777" w:rsidR="00A369DC" w:rsidRPr="00A71D59" w:rsidRDefault="00A369DC" w:rsidP="00303075">
      <w:pPr>
        <w:spacing w:line="360" w:lineRule="auto"/>
        <w:jc w:val="both"/>
        <w:rPr>
          <w:b/>
          <w:sz w:val="32"/>
          <w:szCs w:val="32"/>
        </w:rPr>
      </w:pPr>
      <w:r w:rsidRPr="00A71D59">
        <w:rPr>
          <w:b/>
          <w:sz w:val="32"/>
          <w:szCs w:val="32"/>
        </w:rPr>
        <w:t>&lt;/a&gt;</w:t>
      </w:r>
    </w:p>
    <w:p w14:paraId="25946719" w14:textId="77777777" w:rsidR="00A369DC" w:rsidRPr="00A71D59" w:rsidRDefault="00A369DC" w:rsidP="00303075">
      <w:pPr>
        <w:spacing w:line="360" w:lineRule="auto"/>
        <w:jc w:val="both"/>
        <w:rPr>
          <w:b/>
          <w:sz w:val="32"/>
          <w:szCs w:val="32"/>
        </w:rPr>
      </w:pPr>
    </w:p>
    <w:p w14:paraId="4943FC47" w14:textId="77777777" w:rsidR="00A369DC" w:rsidRPr="00A71D59" w:rsidRDefault="00A369DC" w:rsidP="00303075">
      <w:pPr>
        <w:spacing w:line="360" w:lineRule="auto"/>
        <w:jc w:val="both"/>
        <w:rPr>
          <w:b/>
          <w:sz w:val="32"/>
          <w:szCs w:val="32"/>
        </w:rPr>
      </w:pPr>
    </w:p>
    <w:p w14:paraId="50321399" w14:textId="77777777" w:rsidR="00A369DC" w:rsidRPr="00A71D59" w:rsidRDefault="00A369DC" w:rsidP="00303075">
      <w:pPr>
        <w:spacing w:line="360" w:lineRule="auto"/>
        <w:jc w:val="both"/>
        <w:rPr>
          <w:b/>
          <w:sz w:val="32"/>
          <w:szCs w:val="32"/>
        </w:rPr>
      </w:pPr>
      <w:r w:rsidRPr="00A71D59">
        <w:rPr>
          <w:b/>
          <w:sz w:val="32"/>
          <w:szCs w:val="32"/>
        </w:rPr>
        <w:t>&lt;/div&gt;</w:t>
      </w:r>
    </w:p>
    <w:p w14:paraId="2C26AC53" w14:textId="77777777" w:rsidR="00A369DC" w:rsidRPr="00A71D59" w:rsidRDefault="00A369DC" w:rsidP="00303075">
      <w:pPr>
        <w:spacing w:line="360" w:lineRule="auto"/>
        <w:jc w:val="both"/>
        <w:rPr>
          <w:b/>
          <w:sz w:val="32"/>
          <w:szCs w:val="32"/>
        </w:rPr>
      </w:pPr>
      <w:r w:rsidRPr="00A71D59">
        <w:rPr>
          <w:b/>
          <w:sz w:val="32"/>
          <w:szCs w:val="32"/>
        </w:rPr>
        <w:t>&lt;/body&gt;</w:t>
      </w:r>
    </w:p>
    <w:p w14:paraId="62ADBA87" w14:textId="77777777" w:rsidR="00A369DC" w:rsidRPr="00A71D59" w:rsidRDefault="00A369DC" w:rsidP="00303075">
      <w:pPr>
        <w:spacing w:line="360" w:lineRule="auto"/>
        <w:jc w:val="both"/>
        <w:rPr>
          <w:b/>
          <w:sz w:val="32"/>
          <w:szCs w:val="32"/>
        </w:rPr>
      </w:pPr>
      <w:r w:rsidRPr="00A71D59">
        <w:rPr>
          <w:b/>
          <w:sz w:val="32"/>
          <w:szCs w:val="32"/>
        </w:rPr>
        <w:t>&lt;/html&gt;</w:t>
      </w:r>
    </w:p>
    <w:p w14:paraId="3DD9A6BC" w14:textId="77777777" w:rsidR="00A369DC" w:rsidRPr="00A71D59" w:rsidRDefault="00A369DC" w:rsidP="00303075">
      <w:pPr>
        <w:spacing w:line="360" w:lineRule="auto"/>
        <w:jc w:val="both"/>
        <w:rPr>
          <w:b/>
          <w:sz w:val="32"/>
          <w:szCs w:val="32"/>
        </w:rPr>
      </w:pPr>
    </w:p>
    <w:p w14:paraId="61DE3E08" w14:textId="77777777" w:rsidR="00A369DC" w:rsidRPr="00A71D59" w:rsidRDefault="00A369DC" w:rsidP="00303075">
      <w:pPr>
        <w:spacing w:line="360" w:lineRule="auto"/>
        <w:jc w:val="both"/>
        <w:rPr>
          <w:b/>
          <w:sz w:val="32"/>
          <w:szCs w:val="32"/>
        </w:rPr>
      </w:pPr>
    </w:p>
    <w:p w14:paraId="25FE9A8A" w14:textId="77777777" w:rsidR="00A369DC" w:rsidRPr="00A71D59" w:rsidRDefault="00A369DC" w:rsidP="00303075">
      <w:pPr>
        <w:spacing w:line="360" w:lineRule="auto"/>
        <w:jc w:val="both"/>
        <w:rPr>
          <w:b/>
          <w:sz w:val="32"/>
          <w:szCs w:val="32"/>
        </w:rPr>
      </w:pPr>
    </w:p>
    <w:p w14:paraId="337B6D9C" w14:textId="77777777" w:rsidR="00A369DC" w:rsidRPr="00A71D59" w:rsidRDefault="00A369DC" w:rsidP="00303075">
      <w:pPr>
        <w:spacing w:line="360" w:lineRule="auto"/>
        <w:jc w:val="both"/>
        <w:rPr>
          <w:b/>
          <w:sz w:val="32"/>
          <w:szCs w:val="32"/>
        </w:rPr>
      </w:pPr>
    </w:p>
    <w:p w14:paraId="2128CC78" w14:textId="77777777" w:rsidR="00A369DC" w:rsidRPr="00A71D59" w:rsidRDefault="00A369DC" w:rsidP="00303075">
      <w:pPr>
        <w:spacing w:line="360" w:lineRule="auto"/>
        <w:jc w:val="both"/>
        <w:rPr>
          <w:b/>
          <w:sz w:val="32"/>
          <w:szCs w:val="32"/>
        </w:rPr>
      </w:pPr>
    </w:p>
    <w:p w14:paraId="3538E66B" w14:textId="77777777" w:rsidR="00A369DC" w:rsidRPr="00A71D59" w:rsidRDefault="00A369DC" w:rsidP="00303075">
      <w:pPr>
        <w:spacing w:line="360" w:lineRule="auto"/>
        <w:jc w:val="both"/>
        <w:rPr>
          <w:b/>
          <w:sz w:val="32"/>
          <w:szCs w:val="32"/>
        </w:rPr>
      </w:pPr>
    </w:p>
    <w:p w14:paraId="62EC7401" w14:textId="77777777" w:rsidR="00A369DC" w:rsidRPr="00A71D59" w:rsidRDefault="00A369DC" w:rsidP="00303075">
      <w:pPr>
        <w:spacing w:line="360" w:lineRule="auto"/>
        <w:jc w:val="both"/>
        <w:rPr>
          <w:b/>
          <w:sz w:val="32"/>
          <w:szCs w:val="32"/>
        </w:rPr>
      </w:pPr>
    </w:p>
    <w:p w14:paraId="242B421A" w14:textId="77777777" w:rsidR="00A369DC" w:rsidRPr="00A71D59" w:rsidRDefault="00A369DC" w:rsidP="00303075">
      <w:pPr>
        <w:spacing w:line="360" w:lineRule="auto"/>
        <w:jc w:val="both"/>
        <w:rPr>
          <w:b/>
          <w:sz w:val="32"/>
          <w:szCs w:val="32"/>
        </w:rPr>
      </w:pPr>
    </w:p>
    <w:p w14:paraId="2A939CF7" w14:textId="77777777" w:rsidR="00A369DC" w:rsidRPr="00A71D59" w:rsidRDefault="00A369DC" w:rsidP="00303075">
      <w:pPr>
        <w:spacing w:line="360" w:lineRule="auto"/>
        <w:jc w:val="both"/>
        <w:rPr>
          <w:b/>
          <w:sz w:val="32"/>
          <w:szCs w:val="32"/>
        </w:rPr>
      </w:pPr>
    </w:p>
    <w:p w14:paraId="7BF96813" w14:textId="77777777" w:rsidR="00A369DC" w:rsidRPr="00A71D59" w:rsidRDefault="00A369DC" w:rsidP="00303075">
      <w:pPr>
        <w:spacing w:line="360" w:lineRule="auto"/>
        <w:jc w:val="both"/>
        <w:rPr>
          <w:b/>
          <w:sz w:val="32"/>
          <w:szCs w:val="32"/>
        </w:rPr>
      </w:pPr>
    </w:p>
    <w:p w14:paraId="2A1A9185" w14:textId="77777777" w:rsidR="00A369DC" w:rsidRPr="00A71D59" w:rsidRDefault="00A369DC" w:rsidP="00303075">
      <w:pPr>
        <w:spacing w:line="360" w:lineRule="auto"/>
        <w:jc w:val="both"/>
        <w:rPr>
          <w:b/>
          <w:sz w:val="32"/>
          <w:szCs w:val="32"/>
        </w:rPr>
      </w:pPr>
    </w:p>
    <w:p w14:paraId="584D7574" w14:textId="77777777" w:rsidR="00A369DC" w:rsidRPr="00A71D59" w:rsidRDefault="00A369DC" w:rsidP="00303075">
      <w:pPr>
        <w:spacing w:line="360" w:lineRule="auto"/>
        <w:jc w:val="both"/>
        <w:rPr>
          <w:b/>
          <w:sz w:val="32"/>
          <w:szCs w:val="32"/>
        </w:rPr>
      </w:pPr>
    </w:p>
    <w:p w14:paraId="2E9FD0B0" w14:textId="77777777" w:rsidR="00A369DC" w:rsidRPr="00A71D59" w:rsidRDefault="00A369DC" w:rsidP="00303075">
      <w:pPr>
        <w:spacing w:line="360" w:lineRule="auto"/>
        <w:jc w:val="both"/>
        <w:rPr>
          <w:b/>
          <w:sz w:val="32"/>
          <w:szCs w:val="32"/>
        </w:rPr>
      </w:pPr>
    </w:p>
    <w:p w14:paraId="4415B8D8" w14:textId="77777777" w:rsidR="00A369DC" w:rsidRPr="00A71D59" w:rsidRDefault="00A369DC" w:rsidP="00303075">
      <w:pPr>
        <w:spacing w:line="360" w:lineRule="auto"/>
        <w:jc w:val="both"/>
        <w:rPr>
          <w:b/>
          <w:sz w:val="32"/>
          <w:szCs w:val="32"/>
        </w:rPr>
      </w:pPr>
    </w:p>
    <w:p w14:paraId="10610632" w14:textId="77777777" w:rsidR="00A369DC" w:rsidRPr="00A71D59" w:rsidRDefault="00A369DC" w:rsidP="00303075">
      <w:pPr>
        <w:spacing w:line="360" w:lineRule="auto"/>
        <w:jc w:val="both"/>
        <w:rPr>
          <w:b/>
          <w:sz w:val="32"/>
          <w:szCs w:val="32"/>
        </w:rPr>
      </w:pPr>
    </w:p>
    <w:p w14:paraId="753769D4" w14:textId="77777777" w:rsidR="00A369DC" w:rsidRPr="00A71D59" w:rsidRDefault="00A369DC" w:rsidP="00303075">
      <w:pPr>
        <w:spacing w:line="360" w:lineRule="auto"/>
        <w:jc w:val="both"/>
        <w:rPr>
          <w:b/>
          <w:sz w:val="32"/>
          <w:szCs w:val="32"/>
        </w:rPr>
      </w:pPr>
    </w:p>
    <w:p w14:paraId="69E3D6A9" w14:textId="77777777" w:rsidR="00A369DC" w:rsidRPr="00A71D59" w:rsidRDefault="00A369DC" w:rsidP="00303075">
      <w:pPr>
        <w:spacing w:line="360" w:lineRule="auto"/>
        <w:jc w:val="both"/>
        <w:rPr>
          <w:b/>
          <w:sz w:val="32"/>
          <w:szCs w:val="32"/>
        </w:rPr>
      </w:pPr>
    </w:p>
    <w:p w14:paraId="64AEF9EB" w14:textId="77777777" w:rsidR="00A369DC" w:rsidRPr="00A71D59" w:rsidRDefault="00A369DC" w:rsidP="00303075">
      <w:pPr>
        <w:spacing w:line="360" w:lineRule="auto"/>
        <w:jc w:val="both"/>
        <w:rPr>
          <w:b/>
          <w:sz w:val="32"/>
          <w:szCs w:val="32"/>
        </w:rPr>
      </w:pPr>
    </w:p>
    <w:p w14:paraId="27B6951F" w14:textId="77777777" w:rsidR="00A369DC" w:rsidRPr="00A71D59" w:rsidRDefault="00A369DC" w:rsidP="00337660">
      <w:pPr>
        <w:spacing w:line="360" w:lineRule="auto"/>
        <w:jc w:val="both"/>
        <w:rPr>
          <w:b/>
          <w:sz w:val="32"/>
          <w:szCs w:val="32"/>
        </w:rPr>
      </w:pPr>
    </w:p>
    <w:p w14:paraId="22839D8E" w14:textId="77777777" w:rsidR="00A369DC" w:rsidRPr="00A71D59" w:rsidRDefault="00A369DC" w:rsidP="00C175DF">
      <w:pPr>
        <w:spacing w:line="360" w:lineRule="auto"/>
        <w:jc w:val="center"/>
        <w:rPr>
          <w:b/>
          <w:sz w:val="32"/>
          <w:szCs w:val="32"/>
        </w:rPr>
      </w:pPr>
      <w:r w:rsidRPr="00A71D59">
        <w:rPr>
          <w:b/>
          <w:sz w:val="32"/>
          <w:szCs w:val="32"/>
        </w:rPr>
        <w:t>USER LOGIN PAGE CODING</w:t>
      </w:r>
    </w:p>
    <w:p w14:paraId="2E401B84" w14:textId="77777777" w:rsidR="00A369DC" w:rsidRPr="00A71D59" w:rsidRDefault="00A369DC" w:rsidP="00457C1F">
      <w:pPr>
        <w:spacing w:line="360" w:lineRule="auto"/>
        <w:jc w:val="both"/>
        <w:rPr>
          <w:b/>
          <w:sz w:val="32"/>
          <w:szCs w:val="32"/>
        </w:rPr>
      </w:pPr>
    </w:p>
    <w:p w14:paraId="6C6C6301" w14:textId="77777777" w:rsidR="00A369DC" w:rsidRPr="00A71D59" w:rsidRDefault="00A369DC" w:rsidP="009A2D21">
      <w:pPr>
        <w:spacing w:line="360" w:lineRule="auto"/>
        <w:jc w:val="both"/>
        <w:rPr>
          <w:b/>
          <w:sz w:val="32"/>
          <w:szCs w:val="32"/>
        </w:rPr>
      </w:pPr>
      <w:r w:rsidRPr="00A71D59">
        <w:rPr>
          <w:b/>
          <w:sz w:val="32"/>
          <w:szCs w:val="32"/>
        </w:rPr>
        <w:t>&lt;?php</w:t>
      </w:r>
    </w:p>
    <w:p w14:paraId="151F0538" w14:textId="77777777" w:rsidR="00A369DC" w:rsidRPr="00A71D59" w:rsidRDefault="00A369DC" w:rsidP="009A2D21">
      <w:pPr>
        <w:spacing w:line="360" w:lineRule="auto"/>
        <w:jc w:val="both"/>
        <w:rPr>
          <w:b/>
          <w:sz w:val="32"/>
          <w:szCs w:val="32"/>
        </w:rPr>
      </w:pPr>
      <w:r w:rsidRPr="00A71D59">
        <w:rPr>
          <w:b/>
          <w:sz w:val="32"/>
          <w:szCs w:val="32"/>
        </w:rPr>
        <w:t>session_start();</w:t>
      </w:r>
    </w:p>
    <w:p w14:paraId="6217DF87" w14:textId="77777777" w:rsidR="00A369DC" w:rsidRPr="00A71D59" w:rsidRDefault="00A369DC" w:rsidP="009A2D21">
      <w:pPr>
        <w:spacing w:line="360" w:lineRule="auto"/>
        <w:jc w:val="both"/>
        <w:rPr>
          <w:b/>
          <w:sz w:val="32"/>
          <w:szCs w:val="32"/>
        </w:rPr>
      </w:pPr>
      <w:r w:rsidRPr="00A71D59">
        <w:rPr>
          <w:b/>
          <w:sz w:val="32"/>
          <w:szCs w:val="32"/>
        </w:rPr>
        <w:lastRenderedPageBreak/>
        <w:t>?&gt;</w:t>
      </w:r>
    </w:p>
    <w:p w14:paraId="48E721FF" w14:textId="77777777" w:rsidR="00A369DC" w:rsidRPr="00A71D59" w:rsidRDefault="00A369DC" w:rsidP="009A2D21">
      <w:pPr>
        <w:spacing w:line="360" w:lineRule="auto"/>
        <w:jc w:val="both"/>
        <w:rPr>
          <w:b/>
          <w:sz w:val="32"/>
          <w:szCs w:val="32"/>
        </w:rPr>
      </w:pPr>
      <w:r w:rsidRPr="00A71D59">
        <w:rPr>
          <w:b/>
          <w:sz w:val="32"/>
          <w:szCs w:val="32"/>
        </w:rPr>
        <w:t>&lt;html lang="en"&gt;</w:t>
      </w:r>
    </w:p>
    <w:p w14:paraId="66101950" w14:textId="77777777" w:rsidR="00A369DC" w:rsidRPr="00A71D59" w:rsidRDefault="00A369DC" w:rsidP="009A2D21">
      <w:pPr>
        <w:spacing w:line="360" w:lineRule="auto"/>
        <w:jc w:val="both"/>
        <w:rPr>
          <w:b/>
          <w:sz w:val="32"/>
          <w:szCs w:val="32"/>
        </w:rPr>
      </w:pPr>
      <w:r w:rsidRPr="00A71D59">
        <w:rPr>
          <w:b/>
          <w:sz w:val="32"/>
          <w:szCs w:val="32"/>
        </w:rPr>
        <w:t>&lt;head&gt;</w:t>
      </w:r>
    </w:p>
    <w:p w14:paraId="12A7FE90" w14:textId="77777777" w:rsidR="00A369DC" w:rsidRPr="00A71D59" w:rsidRDefault="00A369DC" w:rsidP="009A2D21">
      <w:pPr>
        <w:spacing w:line="360" w:lineRule="auto"/>
        <w:jc w:val="both"/>
        <w:rPr>
          <w:b/>
          <w:sz w:val="32"/>
          <w:szCs w:val="32"/>
        </w:rPr>
      </w:pPr>
      <w:r w:rsidRPr="00A71D59">
        <w:rPr>
          <w:b/>
          <w:sz w:val="32"/>
          <w:szCs w:val="32"/>
        </w:rPr>
        <w:t xml:space="preserve">  &lt;?php include "header.php"; ?&gt;</w:t>
      </w:r>
    </w:p>
    <w:p w14:paraId="51DD8E63" w14:textId="77777777" w:rsidR="00A369DC" w:rsidRPr="00A71D59" w:rsidRDefault="00A369DC" w:rsidP="009A2D21">
      <w:pPr>
        <w:spacing w:line="360" w:lineRule="auto"/>
        <w:jc w:val="both"/>
        <w:rPr>
          <w:b/>
          <w:sz w:val="32"/>
          <w:szCs w:val="32"/>
        </w:rPr>
      </w:pPr>
      <w:r w:rsidRPr="00A71D59">
        <w:rPr>
          <w:b/>
          <w:sz w:val="32"/>
          <w:szCs w:val="32"/>
        </w:rPr>
        <w:t xml:space="preserve">  &lt;meta charset="utf-8"&gt;</w:t>
      </w:r>
    </w:p>
    <w:p w14:paraId="3BAC4F05" w14:textId="77777777" w:rsidR="00A369DC" w:rsidRPr="00A71D59" w:rsidRDefault="00A369DC" w:rsidP="009A2D21">
      <w:pPr>
        <w:spacing w:line="360" w:lineRule="auto"/>
        <w:jc w:val="both"/>
        <w:rPr>
          <w:b/>
          <w:sz w:val="32"/>
          <w:szCs w:val="32"/>
        </w:rPr>
      </w:pPr>
      <w:r w:rsidRPr="00A71D59">
        <w:rPr>
          <w:b/>
          <w:sz w:val="32"/>
          <w:szCs w:val="32"/>
        </w:rPr>
        <w:t xml:space="preserve">  &lt;meta name="viewport" content="width=device-width, initial-scale=1"&gt;</w:t>
      </w:r>
    </w:p>
    <w:p w14:paraId="5C605199" w14:textId="77777777" w:rsidR="00A369DC" w:rsidRPr="00A71D59" w:rsidRDefault="00A369DC" w:rsidP="009A2D21">
      <w:pPr>
        <w:spacing w:line="360" w:lineRule="auto"/>
        <w:jc w:val="both"/>
        <w:rPr>
          <w:b/>
          <w:sz w:val="32"/>
          <w:szCs w:val="32"/>
        </w:rPr>
      </w:pPr>
      <w:r w:rsidRPr="00A71D59">
        <w:rPr>
          <w:b/>
          <w:sz w:val="32"/>
          <w:szCs w:val="32"/>
        </w:rPr>
        <w:t xml:space="preserve">  &lt;link rel="stylesheet" href="https://maxcdn.bootstrapcdn.com/bootstrap/4.3.1/css/bootstrap.min.css"&gt;</w:t>
      </w:r>
    </w:p>
    <w:p w14:paraId="7627522A" w14:textId="77777777" w:rsidR="00A369DC" w:rsidRPr="00A71D59" w:rsidRDefault="00A369DC" w:rsidP="009A2D21">
      <w:pPr>
        <w:spacing w:line="360" w:lineRule="auto"/>
        <w:jc w:val="both"/>
        <w:rPr>
          <w:b/>
          <w:sz w:val="32"/>
          <w:szCs w:val="32"/>
        </w:rPr>
      </w:pPr>
      <w:r w:rsidRPr="00A71D59">
        <w:rPr>
          <w:b/>
          <w:sz w:val="32"/>
          <w:szCs w:val="32"/>
        </w:rPr>
        <w:t xml:space="preserve">  &lt;script src="https://ajax.googleapis.com/ajax/libs/jquery/3.4.1/jquery.min.js"&gt;&lt;/script&gt;</w:t>
      </w:r>
    </w:p>
    <w:p w14:paraId="5D881190" w14:textId="77777777" w:rsidR="00A369DC" w:rsidRPr="00A71D59" w:rsidRDefault="00A369DC" w:rsidP="009A2D21">
      <w:pPr>
        <w:spacing w:line="360" w:lineRule="auto"/>
        <w:jc w:val="both"/>
        <w:rPr>
          <w:b/>
          <w:sz w:val="32"/>
          <w:szCs w:val="32"/>
        </w:rPr>
      </w:pPr>
      <w:r w:rsidRPr="00A71D59">
        <w:rPr>
          <w:b/>
          <w:sz w:val="32"/>
          <w:szCs w:val="32"/>
        </w:rPr>
        <w:t xml:space="preserve">  &lt;script src="https://cdnjs.cloudflare.com/ajax/libs/popper.js/1.14.7/umd/popper.min.js"&gt;&lt;/script&gt;</w:t>
      </w:r>
    </w:p>
    <w:p w14:paraId="4816A857" w14:textId="77777777" w:rsidR="00A369DC" w:rsidRPr="00A71D59" w:rsidRDefault="00A369DC" w:rsidP="009A2D21">
      <w:pPr>
        <w:spacing w:line="360" w:lineRule="auto"/>
        <w:jc w:val="both"/>
        <w:rPr>
          <w:b/>
          <w:sz w:val="32"/>
          <w:szCs w:val="32"/>
        </w:rPr>
      </w:pPr>
      <w:r w:rsidRPr="00A71D59">
        <w:rPr>
          <w:b/>
          <w:sz w:val="32"/>
          <w:szCs w:val="32"/>
        </w:rPr>
        <w:t xml:space="preserve">  &lt;script src="https://maxcdn.bootstrapcdn.com/bootstrap/4.3.1/js/bootstrap.min.js"&gt;&lt;/script&gt;</w:t>
      </w:r>
    </w:p>
    <w:p w14:paraId="2844E215" w14:textId="77777777" w:rsidR="00A369DC" w:rsidRPr="00A71D59" w:rsidRDefault="00A369DC" w:rsidP="009A2D21">
      <w:pPr>
        <w:spacing w:line="360" w:lineRule="auto"/>
        <w:jc w:val="both"/>
        <w:rPr>
          <w:b/>
          <w:sz w:val="32"/>
          <w:szCs w:val="32"/>
        </w:rPr>
      </w:pPr>
      <w:r w:rsidRPr="00A71D59">
        <w:rPr>
          <w:b/>
          <w:sz w:val="32"/>
          <w:szCs w:val="32"/>
        </w:rPr>
        <w:t>&lt;/head&gt;</w:t>
      </w:r>
    </w:p>
    <w:p w14:paraId="75A1F640" w14:textId="77777777" w:rsidR="00A369DC" w:rsidRPr="00A71D59" w:rsidRDefault="00A369DC" w:rsidP="009A2D21">
      <w:pPr>
        <w:spacing w:line="360" w:lineRule="auto"/>
        <w:jc w:val="both"/>
        <w:rPr>
          <w:b/>
          <w:sz w:val="32"/>
          <w:szCs w:val="32"/>
        </w:rPr>
      </w:pPr>
      <w:r w:rsidRPr="00A71D59">
        <w:rPr>
          <w:b/>
          <w:sz w:val="32"/>
          <w:szCs w:val="32"/>
        </w:rPr>
        <w:t>&lt;body&gt;</w:t>
      </w:r>
    </w:p>
    <w:p w14:paraId="6170DF0C" w14:textId="77777777" w:rsidR="00A369DC" w:rsidRPr="00A71D59" w:rsidRDefault="00A369DC" w:rsidP="009A2D21">
      <w:pPr>
        <w:spacing w:line="360" w:lineRule="auto"/>
        <w:jc w:val="both"/>
        <w:rPr>
          <w:b/>
          <w:sz w:val="32"/>
          <w:szCs w:val="32"/>
        </w:rPr>
      </w:pPr>
      <w:r w:rsidRPr="00A71D59">
        <w:rPr>
          <w:b/>
          <w:sz w:val="32"/>
          <w:szCs w:val="32"/>
        </w:rPr>
        <w:t>&lt;?php include "nav1.php"; ?&gt;</w:t>
      </w:r>
    </w:p>
    <w:p w14:paraId="4229BB7B" w14:textId="77777777" w:rsidR="00A369DC" w:rsidRPr="00A71D59" w:rsidRDefault="00A369DC" w:rsidP="009A2D21">
      <w:pPr>
        <w:spacing w:line="360" w:lineRule="auto"/>
        <w:jc w:val="both"/>
        <w:rPr>
          <w:b/>
          <w:sz w:val="32"/>
          <w:szCs w:val="32"/>
        </w:rPr>
      </w:pPr>
      <w:r w:rsidRPr="00A71D59">
        <w:rPr>
          <w:b/>
          <w:sz w:val="32"/>
          <w:szCs w:val="32"/>
        </w:rPr>
        <w:t>&lt;div class="container" style="margin-top:100px"&gt;</w:t>
      </w:r>
    </w:p>
    <w:p w14:paraId="560A3BA5" w14:textId="77777777" w:rsidR="00A369DC" w:rsidRPr="00A71D59" w:rsidRDefault="00A369DC" w:rsidP="009A2D21">
      <w:pPr>
        <w:spacing w:line="360" w:lineRule="auto"/>
        <w:jc w:val="both"/>
        <w:rPr>
          <w:b/>
          <w:sz w:val="32"/>
          <w:szCs w:val="32"/>
        </w:rPr>
      </w:pPr>
      <w:r w:rsidRPr="00A71D59">
        <w:rPr>
          <w:b/>
          <w:sz w:val="32"/>
          <w:szCs w:val="32"/>
        </w:rPr>
        <w:lastRenderedPageBreak/>
        <w:t>&lt;h1 class="text-center" style="font-family:'Monotype Corsiva'; color:#E6120E;"&gt;User Login&lt;/h1&gt;</w:t>
      </w:r>
    </w:p>
    <w:p w14:paraId="619EFA3D" w14:textId="77777777" w:rsidR="00A369DC" w:rsidRPr="00A71D59" w:rsidRDefault="00A369DC" w:rsidP="009A2D21">
      <w:pPr>
        <w:spacing w:line="360" w:lineRule="auto"/>
        <w:jc w:val="both"/>
        <w:rPr>
          <w:b/>
          <w:sz w:val="32"/>
          <w:szCs w:val="32"/>
        </w:rPr>
      </w:pPr>
      <w:r w:rsidRPr="00A71D59">
        <w:rPr>
          <w:b/>
          <w:sz w:val="32"/>
          <w:szCs w:val="32"/>
        </w:rPr>
        <w:t>&lt;form method="post"&gt;</w:t>
      </w:r>
    </w:p>
    <w:p w14:paraId="2AF2D313" w14:textId="77777777" w:rsidR="00A369DC" w:rsidRPr="00A71D59" w:rsidRDefault="00A369DC" w:rsidP="009A2D21">
      <w:pPr>
        <w:spacing w:line="360" w:lineRule="auto"/>
        <w:jc w:val="both"/>
        <w:rPr>
          <w:b/>
          <w:sz w:val="32"/>
          <w:szCs w:val="32"/>
        </w:rPr>
      </w:pPr>
      <w:r w:rsidRPr="00A71D59">
        <w:rPr>
          <w:b/>
          <w:sz w:val="32"/>
          <w:szCs w:val="32"/>
        </w:rPr>
        <w:t>&lt;div class="form-group"&gt;</w:t>
      </w:r>
    </w:p>
    <w:p w14:paraId="40983C5F" w14:textId="77777777" w:rsidR="00A369DC" w:rsidRPr="00A71D59" w:rsidRDefault="00A369DC" w:rsidP="009A2D21">
      <w:pPr>
        <w:spacing w:line="360" w:lineRule="auto"/>
        <w:jc w:val="both"/>
        <w:rPr>
          <w:b/>
          <w:sz w:val="32"/>
          <w:szCs w:val="32"/>
        </w:rPr>
      </w:pPr>
      <w:r w:rsidRPr="00A71D59">
        <w:rPr>
          <w:b/>
          <w:sz w:val="32"/>
          <w:szCs w:val="32"/>
        </w:rPr>
        <w:t>&lt;label&gt;&lt;b&gt;Contact Number&lt;/b&gt;&lt;/label&gt;</w:t>
      </w:r>
    </w:p>
    <w:p w14:paraId="2B50D265" w14:textId="77777777" w:rsidR="00A369DC" w:rsidRPr="00A71D59" w:rsidRDefault="00A369DC" w:rsidP="009A2D21">
      <w:pPr>
        <w:spacing w:line="360" w:lineRule="auto"/>
        <w:jc w:val="both"/>
        <w:rPr>
          <w:b/>
          <w:sz w:val="32"/>
          <w:szCs w:val="32"/>
        </w:rPr>
      </w:pPr>
      <w:r w:rsidRPr="00A71D59">
        <w:rPr>
          <w:b/>
          <w:sz w:val="32"/>
          <w:szCs w:val="32"/>
        </w:rPr>
        <w:t>&lt;input type="text" name="contact" class="form-control" placeholder="Enter your contact Number"&gt;</w:t>
      </w:r>
    </w:p>
    <w:p w14:paraId="56A423EA" w14:textId="77777777" w:rsidR="00A369DC" w:rsidRPr="00A71D59" w:rsidRDefault="00A369DC" w:rsidP="009A2D21">
      <w:pPr>
        <w:spacing w:line="360" w:lineRule="auto"/>
        <w:jc w:val="both"/>
        <w:rPr>
          <w:b/>
          <w:sz w:val="32"/>
          <w:szCs w:val="32"/>
        </w:rPr>
      </w:pPr>
      <w:r w:rsidRPr="00A71D59">
        <w:rPr>
          <w:b/>
          <w:sz w:val="32"/>
          <w:szCs w:val="32"/>
        </w:rPr>
        <w:t>&lt;label&gt;&lt;b&gt;Password&lt;/b&gt;&lt;/label&gt;</w:t>
      </w:r>
    </w:p>
    <w:p w14:paraId="72029CD3" w14:textId="77777777" w:rsidR="00A369DC" w:rsidRPr="00A71D59" w:rsidRDefault="00A369DC" w:rsidP="009A2D21">
      <w:pPr>
        <w:spacing w:line="360" w:lineRule="auto"/>
        <w:jc w:val="both"/>
        <w:rPr>
          <w:b/>
          <w:sz w:val="32"/>
          <w:szCs w:val="32"/>
        </w:rPr>
      </w:pPr>
      <w:r w:rsidRPr="00A71D59">
        <w:rPr>
          <w:b/>
          <w:sz w:val="32"/>
          <w:szCs w:val="32"/>
        </w:rPr>
        <w:t>&lt;input type="password" name="password" class="form-control" placeholder="Enter your Password"&gt;</w:t>
      </w:r>
    </w:p>
    <w:p w14:paraId="69473C2B" w14:textId="77777777" w:rsidR="00A369DC" w:rsidRPr="00A71D59" w:rsidRDefault="00A369DC" w:rsidP="009A2D21">
      <w:pPr>
        <w:spacing w:line="360" w:lineRule="auto"/>
        <w:jc w:val="both"/>
        <w:rPr>
          <w:b/>
          <w:sz w:val="32"/>
          <w:szCs w:val="32"/>
        </w:rPr>
      </w:pPr>
      <w:r w:rsidRPr="00A71D59">
        <w:rPr>
          <w:b/>
          <w:sz w:val="32"/>
          <w:szCs w:val="32"/>
        </w:rPr>
        <w:t>&lt;br&gt;</w:t>
      </w:r>
    </w:p>
    <w:p w14:paraId="6CDC1EA7" w14:textId="77777777" w:rsidR="00A369DC" w:rsidRPr="00A71D59" w:rsidRDefault="00A369DC" w:rsidP="009A2D21">
      <w:pPr>
        <w:spacing w:line="360" w:lineRule="auto"/>
        <w:jc w:val="both"/>
        <w:rPr>
          <w:b/>
          <w:sz w:val="32"/>
          <w:szCs w:val="32"/>
        </w:rPr>
      </w:pPr>
    </w:p>
    <w:p w14:paraId="5390CF1F" w14:textId="77777777" w:rsidR="00A369DC" w:rsidRPr="00A71D59" w:rsidRDefault="00A369DC" w:rsidP="009A2D21">
      <w:pPr>
        <w:spacing w:line="360" w:lineRule="auto"/>
        <w:jc w:val="both"/>
        <w:rPr>
          <w:b/>
          <w:sz w:val="32"/>
          <w:szCs w:val="32"/>
        </w:rPr>
      </w:pPr>
    </w:p>
    <w:p w14:paraId="7566CC2C" w14:textId="77777777" w:rsidR="00A369DC" w:rsidRPr="00A71D59" w:rsidRDefault="00A369DC" w:rsidP="009A2D21">
      <w:pPr>
        <w:spacing w:line="360" w:lineRule="auto"/>
        <w:jc w:val="both"/>
        <w:rPr>
          <w:b/>
          <w:sz w:val="32"/>
          <w:szCs w:val="32"/>
        </w:rPr>
      </w:pPr>
      <w:r w:rsidRPr="00A71D59">
        <w:rPr>
          <w:b/>
          <w:sz w:val="32"/>
          <w:szCs w:val="32"/>
        </w:rPr>
        <w:t>&lt;input type="checkbox" name="rem"&gt;Remember Me</w:t>
      </w:r>
    </w:p>
    <w:p w14:paraId="03B3B41E" w14:textId="77777777" w:rsidR="00A369DC" w:rsidRPr="00A71D59" w:rsidRDefault="00A369DC" w:rsidP="009A2D21">
      <w:pPr>
        <w:spacing w:line="360" w:lineRule="auto"/>
        <w:jc w:val="both"/>
        <w:rPr>
          <w:b/>
          <w:sz w:val="32"/>
          <w:szCs w:val="32"/>
        </w:rPr>
      </w:pPr>
      <w:r w:rsidRPr="00A71D59">
        <w:rPr>
          <w:b/>
          <w:sz w:val="32"/>
          <w:szCs w:val="32"/>
        </w:rPr>
        <w:t>&lt;br&gt;&lt;br&gt;</w:t>
      </w:r>
    </w:p>
    <w:p w14:paraId="20118764" w14:textId="77777777" w:rsidR="00A369DC" w:rsidRPr="00A71D59" w:rsidRDefault="00A369DC" w:rsidP="009A2D21">
      <w:pPr>
        <w:spacing w:line="360" w:lineRule="auto"/>
        <w:jc w:val="both"/>
        <w:rPr>
          <w:b/>
          <w:sz w:val="32"/>
          <w:szCs w:val="32"/>
        </w:rPr>
      </w:pPr>
      <w:r w:rsidRPr="00A71D59">
        <w:rPr>
          <w:b/>
          <w:sz w:val="32"/>
          <w:szCs w:val="32"/>
        </w:rPr>
        <w:t>&lt;input type="submit" name="login" value="Login" class="btn btn-primary"&gt;</w:t>
      </w:r>
    </w:p>
    <w:p w14:paraId="5B83CC69" w14:textId="77777777" w:rsidR="00A369DC" w:rsidRPr="00A71D59" w:rsidRDefault="00A369DC" w:rsidP="009A2D21">
      <w:pPr>
        <w:spacing w:line="360" w:lineRule="auto"/>
        <w:jc w:val="both"/>
        <w:rPr>
          <w:b/>
          <w:sz w:val="32"/>
          <w:szCs w:val="32"/>
        </w:rPr>
      </w:pPr>
      <w:r w:rsidRPr="00A71D59">
        <w:rPr>
          <w:b/>
          <w:sz w:val="32"/>
          <w:szCs w:val="32"/>
        </w:rPr>
        <w:t>&lt;a href="registration.php" class="btn btn-secondary"&gt;Signup&lt;/a&gt;</w:t>
      </w:r>
    </w:p>
    <w:p w14:paraId="6A45C41D" w14:textId="77777777" w:rsidR="00A369DC" w:rsidRPr="00A71D59" w:rsidRDefault="00A369DC" w:rsidP="009A2D21">
      <w:pPr>
        <w:spacing w:line="360" w:lineRule="auto"/>
        <w:jc w:val="both"/>
        <w:rPr>
          <w:b/>
          <w:sz w:val="32"/>
          <w:szCs w:val="32"/>
        </w:rPr>
      </w:pPr>
      <w:r w:rsidRPr="00A71D59">
        <w:rPr>
          <w:b/>
          <w:sz w:val="32"/>
          <w:szCs w:val="32"/>
        </w:rPr>
        <w:t>&lt;/div&gt;</w:t>
      </w:r>
    </w:p>
    <w:p w14:paraId="118182ED" w14:textId="77777777" w:rsidR="00A369DC" w:rsidRPr="00A71D59" w:rsidRDefault="00A369DC" w:rsidP="009A2D21">
      <w:pPr>
        <w:spacing w:line="360" w:lineRule="auto"/>
        <w:jc w:val="both"/>
        <w:rPr>
          <w:b/>
          <w:sz w:val="32"/>
          <w:szCs w:val="32"/>
        </w:rPr>
      </w:pPr>
      <w:r w:rsidRPr="00A71D59">
        <w:rPr>
          <w:b/>
          <w:sz w:val="32"/>
          <w:szCs w:val="32"/>
        </w:rPr>
        <w:t>&lt;/form&gt;</w:t>
      </w:r>
    </w:p>
    <w:p w14:paraId="30887146" w14:textId="77777777" w:rsidR="00A369DC" w:rsidRPr="00A71D59" w:rsidRDefault="00A369DC" w:rsidP="009A2D21">
      <w:pPr>
        <w:spacing w:line="360" w:lineRule="auto"/>
        <w:jc w:val="both"/>
        <w:rPr>
          <w:b/>
          <w:sz w:val="32"/>
          <w:szCs w:val="32"/>
        </w:rPr>
      </w:pPr>
    </w:p>
    <w:p w14:paraId="7D6E6697" w14:textId="77777777" w:rsidR="00A369DC" w:rsidRPr="00A71D59" w:rsidRDefault="00A369DC" w:rsidP="009A2D21">
      <w:pPr>
        <w:spacing w:line="360" w:lineRule="auto"/>
        <w:jc w:val="both"/>
        <w:rPr>
          <w:b/>
          <w:sz w:val="32"/>
          <w:szCs w:val="32"/>
        </w:rPr>
      </w:pPr>
      <w:r w:rsidRPr="00A71D59">
        <w:rPr>
          <w:b/>
          <w:sz w:val="32"/>
          <w:szCs w:val="32"/>
        </w:rPr>
        <w:t>&lt;/div&gt;</w:t>
      </w:r>
    </w:p>
    <w:p w14:paraId="0F6298BC" w14:textId="77777777" w:rsidR="00A369DC" w:rsidRPr="00A71D59" w:rsidRDefault="00A369DC" w:rsidP="009A2D21">
      <w:pPr>
        <w:spacing w:line="360" w:lineRule="auto"/>
        <w:jc w:val="both"/>
        <w:rPr>
          <w:b/>
          <w:sz w:val="32"/>
          <w:szCs w:val="32"/>
        </w:rPr>
      </w:pPr>
      <w:r w:rsidRPr="00A71D59">
        <w:rPr>
          <w:b/>
          <w:sz w:val="32"/>
          <w:szCs w:val="32"/>
        </w:rPr>
        <w:t>&lt;/body&gt;</w:t>
      </w:r>
    </w:p>
    <w:p w14:paraId="548A0ABC" w14:textId="77777777" w:rsidR="00A369DC" w:rsidRPr="00A71D59" w:rsidRDefault="00A369DC" w:rsidP="009A2D21">
      <w:pPr>
        <w:spacing w:line="360" w:lineRule="auto"/>
        <w:jc w:val="both"/>
        <w:rPr>
          <w:b/>
          <w:sz w:val="32"/>
          <w:szCs w:val="32"/>
        </w:rPr>
      </w:pPr>
      <w:r w:rsidRPr="00A71D59">
        <w:rPr>
          <w:b/>
          <w:sz w:val="32"/>
          <w:szCs w:val="32"/>
        </w:rPr>
        <w:lastRenderedPageBreak/>
        <w:t>&lt;/html&gt;</w:t>
      </w:r>
    </w:p>
    <w:p w14:paraId="4ECAAF1B" w14:textId="77777777" w:rsidR="00A369DC" w:rsidRPr="00A71D59" w:rsidRDefault="00A369DC" w:rsidP="009A2D21">
      <w:pPr>
        <w:spacing w:line="360" w:lineRule="auto"/>
        <w:jc w:val="both"/>
        <w:rPr>
          <w:b/>
          <w:sz w:val="32"/>
          <w:szCs w:val="32"/>
        </w:rPr>
      </w:pPr>
    </w:p>
    <w:p w14:paraId="50AC6C5C" w14:textId="77777777" w:rsidR="00A369DC" w:rsidRPr="00A71D59" w:rsidRDefault="00A369DC" w:rsidP="009A2D21">
      <w:pPr>
        <w:spacing w:line="360" w:lineRule="auto"/>
        <w:jc w:val="both"/>
        <w:rPr>
          <w:b/>
          <w:sz w:val="32"/>
          <w:szCs w:val="32"/>
        </w:rPr>
      </w:pPr>
      <w:r w:rsidRPr="00A71D59">
        <w:rPr>
          <w:b/>
          <w:sz w:val="32"/>
          <w:szCs w:val="32"/>
        </w:rPr>
        <w:t xml:space="preserve">&lt;?php </w:t>
      </w:r>
    </w:p>
    <w:p w14:paraId="01C5DF31" w14:textId="77777777" w:rsidR="00A369DC" w:rsidRPr="00A71D59" w:rsidRDefault="00A369DC" w:rsidP="009A2D21">
      <w:pPr>
        <w:spacing w:line="360" w:lineRule="auto"/>
        <w:jc w:val="both"/>
        <w:rPr>
          <w:b/>
          <w:sz w:val="32"/>
          <w:szCs w:val="32"/>
        </w:rPr>
      </w:pPr>
      <w:r w:rsidRPr="00A71D59">
        <w:rPr>
          <w:b/>
          <w:sz w:val="32"/>
          <w:szCs w:val="32"/>
        </w:rPr>
        <w:t>include "dbconfigure.php";</w:t>
      </w:r>
    </w:p>
    <w:p w14:paraId="1F0FFF25" w14:textId="77777777" w:rsidR="00A369DC" w:rsidRPr="00A71D59" w:rsidRDefault="00A369DC" w:rsidP="009A2D21">
      <w:pPr>
        <w:spacing w:line="360" w:lineRule="auto"/>
        <w:jc w:val="both"/>
        <w:rPr>
          <w:b/>
          <w:sz w:val="32"/>
          <w:szCs w:val="32"/>
        </w:rPr>
      </w:pPr>
      <w:r w:rsidRPr="00A71D59">
        <w:rPr>
          <w:b/>
          <w:sz w:val="32"/>
          <w:szCs w:val="32"/>
        </w:rPr>
        <w:t>if(isset($_POST['login']))</w:t>
      </w:r>
    </w:p>
    <w:p w14:paraId="43BBE597" w14:textId="77777777" w:rsidR="00A369DC" w:rsidRPr="00A71D59" w:rsidRDefault="00A369DC" w:rsidP="009A2D21">
      <w:pPr>
        <w:spacing w:line="360" w:lineRule="auto"/>
        <w:jc w:val="both"/>
        <w:rPr>
          <w:b/>
          <w:sz w:val="32"/>
          <w:szCs w:val="32"/>
        </w:rPr>
      </w:pPr>
      <w:r w:rsidRPr="00A71D59">
        <w:rPr>
          <w:b/>
          <w:sz w:val="32"/>
          <w:szCs w:val="32"/>
        </w:rPr>
        <w:t>{</w:t>
      </w:r>
    </w:p>
    <w:p w14:paraId="1A63B6B6" w14:textId="77777777" w:rsidR="00A369DC" w:rsidRPr="00A71D59" w:rsidRDefault="00A369DC" w:rsidP="009A2D21">
      <w:pPr>
        <w:spacing w:line="360" w:lineRule="auto"/>
        <w:jc w:val="both"/>
        <w:rPr>
          <w:b/>
          <w:sz w:val="32"/>
          <w:szCs w:val="32"/>
        </w:rPr>
      </w:pPr>
      <w:r w:rsidRPr="00A71D59">
        <w:rPr>
          <w:b/>
          <w:sz w:val="32"/>
          <w:szCs w:val="32"/>
        </w:rPr>
        <w:tab/>
        <w:t>$contact=$_POST['contact'];</w:t>
      </w:r>
    </w:p>
    <w:p w14:paraId="7E652A52" w14:textId="77777777" w:rsidR="00A369DC" w:rsidRPr="00A71D59" w:rsidRDefault="00A369DC" w:rsidP="009A2D21">
      <w:pPr>
        <w:spacing w:line="360" w:lineRule="auto"/>
        <w:jc w:val="both"/>
        <w:rPr>
          <w:b/>
          <w:sz w:val="32"/>
          <w:szCs w:val="32"/>
        </w:rPr>
      </w:pPr>
      <w:r w:rsidRPr="00A71D59">
        <w:rPr>
          <w:b/>
          <w:sz w:val="32"/>
          <w:szCs w:val="32"/>
        </w:rPr>
        <w:tab/>
        <w:t>$password=$_POST['password'];</w:t>
      </w:r>
    </w:p>
    <w:p w14:paraId="0A159390" w14:textId="77777777" w:rsidR="00A369DC" w:rsidRPr="00A71D59" w:rsidRDefault="00A369DC" w:rsidP="009A2D21">
      <w:pPr>
        <w:spacing w:line="360" w:lineRule="auto"/>
        <w:jc w:val="both"/>
        <w:rPr>
          <w:b/>
          <w:sz w:val="32"/>
          <w:szCs w:val="32"/>
        </w:rPr>
      </w:pPr>
      <w:r w:rsidRPr="00A71D59">
        <w:rPr>
          <w:b/>
          <w:sz w:val="32"/>
          <w:szCs w:val="32"/>
        </w:rPr>
        <w:tab/>
      </w:r>
    </w:p>
    <w:p w14:paraId="78CAB3E1" w14:textId="77777777" w:rsidR="00A369DC" w:rsidRPr="00A71D59" w:rsidRDefault="00A369DC" w:rsidP="009A2D21">
      <w:pPr>
        <w:spacing w:line="360" w:lineRule="auto"/>
        <w:jc w:val="both"/>
        <w:rPr>
          <w:b/>
          <w:sz w:val="32"/>
          <w:szCs w:val="32"/>
        </w:rPr>
      </w:pPr>
      <w:r w:rsidRPr="00A71D59">
        <w:rPr>
          <w:b/>
          <w:sz w:val="32"/>
          <w:szCs w:val="32"/>
        </w:rPr>
        <w:tab/>
        <w:t>if(isset($_POST['rem']))</w:t>
      </w:r>
    </w:p>
    <w:p w14:paraId="1363C443" w14:textId="77777777" w:rsidR="00A369DC" w:rsidRPr="00A71D59" w:rsidRDefault="00A369DC" w:rsidP="009A2D21">
      <w:pPr>
        <w:spacing w:line="360" w:lineRule="auto"/>
        <w:jc w:val="both"/>
        <w:rPr>
          <w:b/>
          <w:sz w:val="32"/>
          <w:szCs w:val="32"/>
        </w:rPr>
      </w:pPr>
      <w:r w:rsidRPr="00A71D59">
        <w:rPr>
          <w:b/>
          <w:sz w:val="32"/>
          <w:szCs w:val="32"/>
        </w:rPr>
        <w:tab/>
        <w:t>{</w:t>
      </w:r>
    </w:p>
    <w:p w14:paraId="756D0C30" w14:textId="77777777" w:rsidR="00A369DC" w:rsidRPr="00A71D59" w:rsidRDefault="00A369DC" w:rsidP="009A2D21">
      <w:pPr>
        <w:spacing w:line="360" w:lineRule="auto"/>
        <w:jc w:val="both"/>
        <w:rPr>
          <w:b/>
          <w:sz w:val="32"/>
          <w:szCs w:val="32"/>
        </w:rPr>
      </w:pPr>
      <w:r w:rsidRPr="00A71D59">
        <w:rPr>
          <w:b/>
          <w:sz w:val="32"/>
          <w:szCs w:val="32"/>
        </w:rPr>
        <w:tab/>
      </w:r>
      <w:r w:rsidRPr="00A71D59">
        <w:rPr>
          <w:b/>
          <w:sz w:val="32"/>
          <w:szCs w:val="32"/>
        </w:rPr>
        <w:tab/>
        <w:t>$remember="yes";</w:t>
      </w:r>
    </w:p>
    <w:p w14:paraId="73798312" w14:textId="77777777" w:rsidR="00A369DC" w:rsidRPr="00A71D59" w:rsidRDefault="00A369DC" w:rsidP="009A2D21">
      <w:pPr>
        <w:spacing w:line="360" w:lineRule="auto"/>
        <w:jc w:val="both"/>
        <w:rPr>
          <w:b/>
          <w:sz w:val="32"/>
          <w:szCs w:val="32"/>
        </w:rPr>
      </w:pPr>
      <w:r w:rsidRPr="00A71D59">
        <w:rPr>
          <w:b/>
          <w:sz w:val="32"/>
          <w:szCs w:val="32"/>
        </w:rPr>
        <w:tab/>
        <w:t>}</w:t>
      </w:r>
    </w:p>
    <w:p w14:paraId="17A650A3" w14:textId="77777777" w:rsidR="00A369DC" w:rsidRPr="00A71D59" w:rsidRDefault="00A369DC" w:rsidP="009A2D21">
      <w:pPr>
        <w:spacing w:line="360" w:lineRule="auto"/>
        <w:jc w:val="both"/>
        <w:rPr>
          <w:b/>
          <w:sz w:val="32"/>
          <w:szCs w:val="32"/>
        </w:rPr>
      </w:pPr>
      <w:r w:rsidRPr="00A71D59">
        <w:rPr>
          <w:b/>
          <w:sz w:val="32"/>
          <w:szCs w:val="32"/>
        </w:rPr>
        <w:tab/>
        <w:t>else</w:t>
      </w:r>
    </w:p>
    <w:p w14:paraId="627043DF" w14:textId="77777777" w:rsidR="00A369DC" w:rsidRPr="00A71D59" w:rsidRDefault="00A369DC" w:rsidP="009A2D21">
      <w:pPr>
        <w:spacing w:line="360" w:lineRule="auto"/>
        <w:jc w:val="both"/>
        <w:rPr>
          <w:b/>
          <w:sz w:val="32"/>
          <w:szCs w:val="32"/>
        </w:rPr>
      </w:pPr>
      <w:r w:rsidRPr="00A71D59">
        <w:rPr>
          <w:b/>
          <w:sz w:val="32"/>
          <w:szCs w:val="32"/>
        </w:rPr>
        <w:tab/>
        <w:t>{</w:t>
      </w:r>
    </w:p>
    <w:p w14:paraId="07E8A6DE" w14:textId="77777777" w:rsidR="00A369DC" w:rsidRPr="00A71D59" w:rsidRDefault="00A369DC" w:rsidP="009A2D21">
      <w:pPr>
        <w:spacing w:line="360" w:lineRule="auto"/>
        <w:jc w:val="both"/>
        <w:rPr>
          <w:b/>
          <w:sz w:val="32"/>
          <w:szCs w:val="32"/>
        </w:rPr>
      </w:pPr>
      <w:r w:rsidRPr="00A71D59">
        <w:rPr>
          <w:b/>
          <w:sz w:val="32"/>
          <w:szCs w:val="32"/>
        </w:rPr>
        <w:tab/>
      </w:r>
      <w:r w:rsidRPr="00A71D59">
        <w:rPr>
          <w:b/>
          <w:sz w:val="32"/>
          <w:szCs w:val="32"/>
        </w:rPr>
        <w:tab/>
        <w:t>$remember="no";</w:t>
      </w:r>
    </w:p>
    <w:p w14:paraId="035658DC" w14:textId="77777777" w:rsidR="00A369DC" w:rsidRPr="00A71D59" w:rsidRDefault="00A369DC" w:rsidP="009A2D21">
      <w:pPr>
        <w:spacing w:line="360" w:lineRule="auto"/>
        <w:jc w:val="both"/>
        <w:rPr>
          <w:b/>
          <w:sz w:val="32"/>
          <w:szCs w:val="32"/>
        </w:rPr>
      </w:pPr>
      <w:r w:rsidRPr="00A71D59">
        <w:rPr>
          <w:b/>
          <w:sz w:val="32"/>
          <w:szCs w:val="32"/>
        </w:rPr>
        <w:tab/>
        <w:t>}</w:t>
      </w:r>
    </w:p>
    <w:p w14:paraId="229BAAF8" w14:textId="77777777" w:rsidR="00A369DC" w:rsidRPr="00A71D59" w:rsidRDefault="00A369DC" w:rsidP="009A2D21">
      <w:pPr>
        <w:spacing w:line="360" w:lineRule="auto"/>
        <w:jc w:val="both"/>
        <w:rPr>
          <w:b/>
          <w:sz w:val="32"/>
          <w:szCs w:val="32"/>
        </w:rPr>
      </w:pPr>
      <w:r w:rsidRPr="00A71D59">
        <w:rPr>
          <w:b/>
          <w:sz w:val="32"/>
          <w:szCs w:val="32"/>
        </w:rPr>
        <w:t>$query=" select count(*) from siteuser where contact='$contact' and password='$password' and status='accept' ";</w:t>
      </w:r>
    </w:p>
    <w:p w14:paraId="48FAA4AA" w14:textId="77777777" w:rsidR="00A369DC" w:rsidRPr="00A71D59" w:rsidRDefault="00A369DC" w:rsidP="009A2D21">
      <w:pPr>
        <w:spacing w:line="360" w:lineRule="auto"/>
        <w:jc w:val="both"/>
        <w:rPr>
          <w:b/>
          <w:sz w:val="32"/>
          <w:szCs w:val="32"/>
        </w:rPr>
      </w:pPr>
    </w:p>
    <w:p w14:paraId="528BECEA" w14:textId="77777777" w:rsidR="00A369DC" w:rsidRPr="00A71D59" w:rsidRDefault="00A369DC" w:rsidP="009A2D21">
      <w:pPr>
        <w:spacing w:line="360" w:lineRule="auto"/>
        <w:jc w:val="both"/>
        <w:rPr>
          <w:b/>
          <w:sz w:val="32"/>
          <w:szCs w:val="32"/>
        </w:rPr>
      </w:pPr>
      <w:r w:rsidRPr="00A71D59">
        <w:rPr>
          <w:b/>
          <w:sz w:val="32"/>
          <w:szCs w:val="32"/>
        </w:rPr>
        <w:t>$ans=my_login($query);</w:t>
      </w:r>
    </w:p>
    <w:p w14:paraId="5D0CC112" w14:textId="77777777" w:rsidR="00A369DC" w:rsidRPr="00A71D59" w:rsidRDefault="00A369DC" w:rsidP="009A2D21">
      <w:pPr>
        <w:spacing w:line="360" w:lineRule="auto"/>
        <w:jc w:val="both"/>
        <w:rPr>
          <w:b/>
          <w:sz w:val="32"/>
          <w:szCs w:val="32"/>
        </w:rPr>
      </w:pPr>
      <w:r w:rsidRPr="00A71D59">
        <w:rPr>
          <w:b/>
          <w:sz w:val="32"/>
          <w:szCs w:val="32"/>
        </w:rPr>
        <w:t>if($ans==1)</w:t>
      </w:r>
    </w:p>
    <w:p w14:paraId="4D57B73D" w14:textId="77777777" w:rsidR="00A369DC" w:rsidRPr="00A71D59" w:rsidRDefault="00A369DC" w:rsidP="009A2D21">
      <w:pPr>
        <w:spacing w:line="360" w:lineRule="auto"/>
        <w:jc w:val="both"/>
        <w:rPr>
          <w:b/>
          <w:sz w:val="32"/>
          <w:szCs w:val="32"/>
        </w:rPr>
      </w:pPr>
      <w:r w:rsidRPr="00A71D59">
        <w:rPr>
          <w:b/>
          <w:sz w:val="32"/>
          <w:szCs w:val="32"/>
        </w:rPr>
        <w:t>{</w:t>
      </w:r>
    </w:p>
    <w:p w14:paraId="391D87FC" w14:textId="77777777" w:rsidR="00A369DC" w:rsidRPr="00A71D59" w:rsidRDefault="00A369DC" w:rsidP="009A2D21">
      <w:pPr>
        <w:spacing w:line="360" w:lineRule="auto"/>
        <w:jc w:val="both"/>
        <w:rPr>
          <w:b/>
          <w:sz w:val="32"/>
          <w:szCs w:val="32"/>
        </w:rPr>
      </w:pPr>
      <w:r w:rsidRPr="00A71D59">
        <w:rPr>
          <w:b/>
          <w:sz w:val="32"/>
          <w:szCs w:val="32"/>
        </w:rPr>
        <w:lastRenderedPageBreak/>
        <w:tab/>
        <w:t>$_SESSION['sun']=$contact;</w:t>
      </w:r>
    </w:p>
    <w:p w14:paraId="3CF6ACCF" w14:textId="77777777" w:rsidR="00A369DC" w:rsidRPr="00A71D59" w:rsidRDefault="00A369DC" w:rsidP="009A2D21">
      <w:pPr>
        <w:spacing w:line="360" w:lineRule="auto"/>
        <w:jc w:val="both"/>
        <w:rPr>
          <w:b/>
          <w:sz w:val="32"/>
          <w:szCs w:val="32"/>
        </w:rPr>
      </w:pPr>
      <w:r w:rsidRPr="00A71D59">
        <w:rPr>
          <w:b/>
          <w:sz w:val="32"/>
          <w:szCs w:val="32"/>
        </w:rPr>
        <w:tab/>
        <w:t>$_SESSION['spwd']=$password;</w:t>
      </w:r>
    </w:p>
    <w:p w14:paraId="5E504801" w14:textId="77777777" w:rsidR="00A369DC" w:rsidRPr="00A71D59" w:rsidRDefault="00A369DC" w:rsidP="009A2D21">
      <w:pPr>
        <w:spacing w:line="360" w:lineRule="auto"/>
        <w:jc w:val="both"/>
        <w:rPr>
          <w:b/>
          <w:sz w:val="32"/>
          <w:szCs w:val="32"/>
        </w:rPr>
      </w:pPr>
      <w:r w:rsidRPr="00A71D59">
        <w:rPr>
          <w:b/>
          <w:sz w:val="32"/>
          <w:szCs w:val="32"/>
        </w:rPr>
        <w:t xml:space="preserve">  </w:t>
      </w:r>
    </w:p>
    <w:p w14:paraId="48E74127" w14:textId="77777777" w:rsidR="00A369DC" w:rsidRPr="00A71D59" w:rsidRDefault="00A369DC" w:rsidP="009A2D21">
      <w:pPr>
        <w:spacing w:line="360" w:lineRule="auto"/>
        <w:jc w:val="both"/>
        <w:rPr>
          <w:b/>
          <w:sz w:val="32"/>
          <w:szCs w:val="32"/>
        </w:rPr>
      </w:pPr>
      <w:r w:rsidRPr="00A71D59">
        <w:rPr>
          <w:b/>
          <w:sz w:val="32"/>
          <w:szCs w:val="32"/>
        </w:rPr>
        <w:tab/>
        <w:t>if(remember=='yes')</w:t>
      </w:r>
    </w:p>
    <w:p w14:paraId="6ABB597F" w14:textId="77777777" w:rsidR="00A369DC" w:rsidRPr="00A71D59" w:rsidRDefault="00A369DC" w:rsidP="009A2D21">
      <w:pPr>
        <w:spacing w:line="360" w:lineRule="auto"/>
        <w:jc w:val="both"/>
        <w:rPr>
          <w:b/>
          <w:sz w:val="32"/>
          <w:szCs w:val="32"/>
        </w:rPr>
      </w:pPr>
      <w:r w:rsidRPr="00A71D59">
        <w:rPr>
          <w:b/>
          <w:sz w:val="32"/>
          <w:szCs w:val="32"/>
        </w:rPr>
        <w:tab/>
        <w:t>{</w:t>
      </w:r>
    </w:p>
    <w:p w14:paraId="30653F4B" w14:textId="77777777" w:rsidR="00A369DC" w:rsidRPr="00A71D59" w:rsidRDefault="00A369DC" w:rsidP="009A2D21">
      <w:pPr>
        <w:spacing w:line="360" w:lineRule="auto"/>
        <w:jc w:val="both"/>
        <w:rPr>
          <w:b/>
          <w:sz w:val="32"/>
          <w:szCs w:val="32"/>
        </w:rPr>
      </w:pPr>
      <w:r w:rsidRPr="00A71D59">
        <w:rPr>
          <w:b/>
          <w:sz w:val="32"/>
          <w:szCs w:val="32"/>
        </w:rPr>
        <w:tab/>
      </w:r>
      <w:r w:rsidRPr="00A71D59">
        <w:rPr>
          <w:b/>
          <w:sz w:val="32"/>
          <w:szCs w:val="32"/>
        </w:rPr>
        <w:tab/>
        <w:t>setcookie('ccontact',$contact,time()+60*60*24*7);</w:t>
      </w:r>
    </w:p>
    <w:p w14:paraId="3739F823" w14:textId="77777777" w:rsidR="00A369DC" w:rsidRPr="00A71D59" w:rsidRDefault="00A369DC" w:rsidP="009A2D21">
      <w:pPr>
        <w:spacing w:line="360" w:lineRule="auto"/>
        <w:jc w:val="both"/>
        <w:rPr>
          <w:b/>
          <w:sz w:val="32"/>
          <w:szCs w:val="32"/>
        </w:rPr>
      </w:pPr>
      <w:r w:rsidRPr="00A71D59">
        <w:rPr>
          <w:b/>
          <w:sz w:val="32"/>
          <w:szCs w:val="32"/>
        </w:rPr>
        <w:tab/>
      </w:r>
      <w:r w:rsidRPr="00A71D59">
        <w:rPr>
          <w:b/>
          <w:sz w:val="32"/>
          <w:szCs w:val="32"/>
        </w:rPr>
        <w:tab/>
        <w:t>setcookie('cpassword',$password,time()+60*60*24*7);</w:t>
      </w:r>
    </w:p>
    <w:p w14:paraId="45F13307" w14:textId="77777777" w:rsidR="00A369DC" w:rsidRPr="00A71D59" w:rsidRDefault="00A369DC" w:rsidP="009A2D21">
      <w:pPr>
        <w:spacing w:line="360" w:lineRule="auto"/>
        <w:jc w:val="both"/>
        <w:rPr>
          <w:b/>
          <w:sz w:val="32"/>
          <w:szCs w:val="32"/>
        </w:rPr>
      </w:pPr>
    </w:p>
    <w:p w14:paraId="513F64FD" w14:textId="77777777" w:rsidR="00A369DC" w:rsidRPr="00A71D59" w:rsidRDefault="00A369DC" w:rsidP="009A2D21">
      <w:pPr>
        <w:spacing w:line="360" w:lineRule="auto"/>
        <w:jc w:val="both"/>
        <w:rPr>
          <w:b/>
          <w:sz w:val="32"/>
          <w:szCs w:val="32"/>
        </w:rPr>
      </w:pPr>
      <w:r w:rsidRPr="00A71D59">
        <w:rPr>
          <w:b/>
          <w:sz w:val="32"/>
          <w:szCs w:val="32"/>
        </w:rPr>
        <w:tab/>
        <w:t>}</w:t>
      </w:r>
    </w:p>
    <w:p w14:paraId="081228C3" w14:textId="77777777" w:rsidR="00A369DC" w:rsidRPr="00A71D59" w:rsidRDefault="00A369DC" w:rsidP="009A2D21">
      <w:pPr>
        <w:spacing w:line="360" w:lineRule="auto"/>
        <w:jc w:val="both"/>
        <w:rPr>
          <w:b/>
          <w:sz w:val="32"/>
          <w:szCs w:val="32"/>
        </w:rPr>
      </w:pPr>
      <w:r w:rsidRPr="00A71D59">
        <w:rPr>
          <w:b/>
          <w:sz w:val="32"/>
          <w:szCs w:val="32"/>
        </w:rPr>
        <w:tab/>
      </w:r>
      <w:r w:rsidRPr="00A71D59">
        <w:rPr>
          <w:b/>
          <w:sz w:val="32"/>
          <w:szCs w:val="32"/>
        </w:rPr>
        <w:tab/>
        <w:t>header("location:userhome.php");</w:t>
      </w:r>
    </w:p>
    <w:p w14:paraId="3BB27511" w14:textId="77777777" w:rsidR="00A369DC" w:rsidRPr="00A71D59" w:rsidRDefault="00A369DC" w:rsidP="009A2D21">
      <w:pPr>
        <w:spacing w:line="360" w:lineRule="auto"/>
        <w:jc w:val="both"/>
        <w:rPr>
          <w:b/>
          <w:sz w:val="32"/>
          <w:szCs w:val="32"/>
        </w:rPr>
      </w:pPr>
      <w:r w:rsidRPr="00A71D59">
        <w:rPr>
          <w:b/>
          <w:sz w:val="32"/>
          <w:szCs w:val="32"/>
        </w:rPr>
        <w:t>}</w:t>
      </w:r>
    </w:p>
    <w:p w14:paraId="4841D7CE" w14:textId="77777777" w:rsidR="00A369DC" w:rsidRPr="00A71D59" w:rsidRDefault="00A369DC" w:rsidP="009A2D21">
      <w:pPr>
        <w:spacing w:line="360" w:lineRule="auto"/>
        <w:jc w:val="both"/>
        <w:rPr>
          <w:b/>
          <w:sz w:val="32"/>
          <w:szCs w:val="32"/>
        </w:rPr>
      </w:pPr>
      <w:r w:rsidRPr="00A71D59">
        <w:rPr>
          <w:b/>
          <w:sz w:val="32"/>
          <w:szCs w:val="32"/>
        </w:rPr>
        <w:t>else</w:t>
      </w:r>
    </w:p>
    <w:p w14:paraId="2100D061" w14:textId="77777777" w:rsidR="00A369DC" w:rsidRPr="00A71D59" w:rsidRDefault="00A369DC" w:rsidP="009A2D21">
      <w:pPr>
        <w:spacing w:line="360" w:lineRule="auto"/>
        <w:jc w:val="both"/>
        <w:rPr>
          <w:b/>
          <w:sz w:val="32"/>
          <w:szCs w:val="32"/>
        </w:rPr>
      </w:pPr>
      <w:r w:rsidRPr="00A71D59">
        <w:rPr>
          <w:b/>
          <w:sz w:val="32"/>
          <w:szCs w:val="32"/>
        </w:rPr>
        <w:t>{</w:t>
      </w:r>
    </w:p>
    <w:p w14:paraId="3746EB36" w14:textId="77777777" w:rsidR="00A369DC" w:rsidRPr="00A71D59" w:rsidRDefault="00A369DC" w:rsidP="009A2D21">
      <w:pPr>
        <w:spacing w:line="360" w:lineRule="auto"/>
        <w:jc w:val="both"/>
        <w:rPr>
          <w:b/>
          <w:sz w:val="32"/>
          <w:szCs w:val="32"/>
        </w:rPr>
      </w:pPr>
      <w:r w:rsidRPr="00A71D59">
        <w:rPr>
          <w:b/>
          <w:sz w:val="32"/>
          <w:szCs w:val="32"/>
        </w:rPr>
        <w:tab/>
        <w:t>echo '&lt;script&gt;alert("Invalid Login Credentials");&lt;/script&gt;';</w:t>
      </w:r>
    </w:p>
    <w:p w14:paraId="36BA4584" w14:textId="77777777" w:rsidR="00A369DC" w:rsidRPr="00A71D59" w:rsidRDefault="00A369DC" w:rsidP="009A2D21">
      <w:pPr>
        <w:spacing w:line="360" w:lineRule="auto"/>
        <w:jc w:val="both"/>
        <w:rPr>
          <w:b/>
          <w:sz w:val="32"/>
          <w:szCs w:val="32"/>
        </w:rPr>
      </w:pPr>
      <w:r w:rsidRPr="00A71D59">
        <w:rPr>
          <w:b/>
          <w:sz w:val="32"/>
          <w:szCs w:val="32"/>
        </w:rPr>
        <w:t>}</w:t>
      </w:r>
    </w:p>
    <w:p w14:paraId="2309BD0F" w14:textId="77777777" w:rsidR="00A369DC" w:rsidRPr="00A71D59" w:rsidRDefault="00A369DC" w:rsidP="009A2D21">
      <w:pPr>
        <w:spacing w:line="360" w:lineRule="auto"/>
        <w:jc w:val="both"/>
        <w:rPr>
          <w:b/>
          <w:sz w:val="32"/>
          <w:szCs w:val="32"/>
        </w:rPr>
      </w:pPr>
      <w:r w:rsidRPr="00A71D59">
        <w:rPr>
          <w:b/>
          <w:sz w:val="32"/>
          <w:szCs w:val="32"/>
        </w:rPr>
        <w:t>}</w:t>
      </w:r>
    </w:p>
    <w:p w14:paraId="47A6B5B3" w14:textId="77777777" w:rsidR="00A369DC" w:rsidRPr="00A71D59" w:rsidRDefault="00A369DC" w:rsidP="009A2D21">
      <w:pPr>
        <w:spacing w:line="360" w:lineRule="auto"/>
        <w:jc w:val="both"/>
        <w:rPr>
          <w:b/>
          <w:sz w:val="32"/>
          <w:szCs w:val="32"/>
        </w:rPr>
      </w:pPr>
    </w:p>
    <w:p w14:paraId="61957848" w14:textId="77777777" w:rsidR="00A369DC" w:rsidRPr="00A71D59" w:rsidRDefault="00A369DC" w:rsidP="009A2D21">
      <w:pPr>
        <w:spacing w:line="360" w:lineRule="auto"/>
        <w:jc w:val="both"/>
        <w:rPr>
          <w:b/>
          <w:sz w:val="32"/>
          <w:szCs w:val="32"/>
        </w:rPr>
      </w:pPr>
    </w:p>
    <w:p w14:paraId="3E343D58" w14:textId="77777777" w:rsidR="00A369DC" w:rsidRPr="00A71D59" w:rsidRDefault="00A369DC" w:rsidP="009A2D21">
      <w:pPr>
        <w:spacing w:line="360" w:lineRule="auto"/>
        <w:jc w:val="both"/>
        <w:rPr>
          <w:b/>
          <w:sz w:val="32"/>
          <w:szCs w:val="32"/>
        </w:rPr>
      </w:pPr>
    </w:p>
    <w:p w14:paraId="752234FA" w14:textId="77777777" w:rsidR="00A369DC" w:rsidRPr="00A71D59" w:rsidRDefault="00A369DC" w:rsidP="009A2D21">
      <w:pPr>
        <w:spacing w:line="360" w:lineRule="auto"/>
        <w:jc w:val="both"/>
        <w:rPr>
          <w:b/>
          <w:sz w:val="32"/>
          <w:szCs w:val="32"/>
        </w:rPr>
      </w:pPr>
    </w:p>
    <w:p w14:paraId="3C575D1F" w14:textId="77777777" w:rsidR="00A369DC" w:rsidRPr="00A71D59" w:rsidRDefault="00A369DC" w:rsidP="009A2D21">
      <w:pPr>
        <w:spacing w:line="360" w:lineRule="auto"/>
        <w:jc w:val="both"/>
        <w:rPr>
          <w:b/>
          <w:sz w:val="32"/>
          <w:szCs w:val="32"/>
        </w:rPr>
      </w:pPr>
    </w:p>
    <w:p w14:paraId="7E9C434D" w14:textId="77777777" w:rsidR="00A369DC" w:rsidRPr="00A71D59" w:rsidRDefault="00A369DC" w:rsidP="009A2D21">
      <w:pPr>
        <w:spacing w:line="360" w:lineRule="auto"/>
        <w:jc w:val="both"/>
        <w:rPr>
          <w:b/>
          <w:sz w:val="32"/>
          <w:szCs w:val="32"/>
        </w:rPr>
      </w:pPr>
    </w:p>
    <w:p w14:paraId="4BCEE765" w14:textId="77777777" w:rsidR="00A369DC" w:rsidRPr="00A71D59" w:rsidRDefault="00A369DC" w:rsidP="009A2D21">
      <w:pPr>
        <w:spacing w:line="360" w:lineRule="auto"/>
        <w:jc w:val="both"/>
        <w:rPr>
          <w:b/>
          <w:sz w:val="32"/>
          <w:szCs w:val="32"/>
        </w:rPr>
      </w:pPr>
    </w:p>
    <w:p w14:paraId="5B8FE26F" w14:textId="77777777" w:rsidR="00A369DC" w:rsidRPr="00A71D59" w:rsidRDefault="00A369DC" w:rsidP="009A2D21">
      <w:pPr>
        <w:spacing w:line="360" w:lineRule="auto"/>
        <w:jc w:val="both"/>
        <w:rPr>
          <w:b/>
          <w:sz w:val="32"/>
          <w:szCs w:val="32"/>
        </w:rPr>
      </w:pPr>
    </w:p>
    <w:p w14:paraId="39EEA6DF" w14:textId="77777777" w:rsidR="00A369DC" w:rsidRPr="00A71D59" w:rsidRDefault="00A369DC" w:rsidP="009A2D21">
      <w:pPr>
        <w:spacing w:line="360" w:lineRule="auto"/>
        <w:jc w:val="both"/>
        <w:rPr>
          <w:b/>
          <w:sz w:val="32"/>
          <w:szCs w:val="32"/>
        </w:rPr>
      </w:pPr>
    </w:p>
    <w:p w14:paraId="13849E18" w14:textId="77777777" w:rsidR="00A369DC" w:rsidRPr="00A71D59" w:rsidRDefault="00A369DC" w:rsidP="009A2D21">
      <w:pPr>
        <w:spacing w:line="360" w:lineRule="auto"/>
        <w:jc w:val="both"/>
        <w:rPr>
          <w:b/>
          <w:sz w:val="32"/>
          <w:szCs w:val="32"/>
        </w:rPr>
      </w:pPr>
    </w:p>
    <w:p w14:paraId="61B1B377" w14:textId="77777777" w:rsidR="00A369DC" w:rsidRPr="00A71D59" w:rsidRDefault="00A369DC" w:rsidP="009A2D21">
      <w:pPr>
        <w:spacing w:line="360" w:lineRule="auto"/>
        <w:jc w:val="both"/>
        <w:rPr>
          <w:b/>
          <w:sz w:val="32"/>
          <w:szCs w:val="32"/>
        </w:rPr>
      </w:pPr>
    </w:p>
    <w:p w14:paraId="793ED7A2" w14:textId="77777777" w:rsidR="00A369DC" w:rsidRPr="00A71D59" w:rsidRDefault="00A369DC" w:rsidP="009A2D21">
      <w:pPr>
        <w:spacing w:line="360" w:lineRule="auto"/>
        <w:jc w:val="both"/>
        <w:rPr>
          <w:b/>
          <w:sz w:val="32"/>
          <w:szCs w:val="32"/>
        </w:rPr>
      </w:pPr>
    </w:p>
    <w:p w14:paraId="7AE36845" w14:textId="77777777" w:rsidR="00A369DC" w:rsidRPr="00A71D59" w:rsidRDefault="00A369DC" w:rsidP="009A2D21">
      <w:pPr>
        <w:spacing w:line="360" w:lineRule="auto"/>
        <w:jc w:val="both"/>
        <w:rPr>
          <w:b/>
          <w:sz w:val="32"/>
          <w:szCs w:val="32"/>
        </w:rPr>
      </w:pPr>
    </w:p>
    <w:p w14:paraId="01241A2E" w14:textId="77777777" w:rsidR="00A369DC" w:rsidRPr="00A71D59" w:rsidRDefault="00A369DC" w:rsidP="009A2D21">
      <w:pPr>
        <w:spacing w:line="360" w:lineRule="auto"/>
        <w:jc w:val="both"/>
        <w:rPr>
          <w:b/>
          <w:sz w:val="32"/>
          <w:szCs w:val="32"/>
        </w:rPr>
      </w:pPr>
      <w:r w:rsidRPr="00A71D59">
        <w:rPr>
          <w:b/>
          <w:sz w:val="32"/>
          <w:szCs w:val="32"/>
        </w:rPr>
        <w:t>?&gt;</w:t>
      </w:r>
    </w:p>
    <w:p w14:paraId="610CF49B" w14:textId="77777777" w:rsidR="00A369DC" w:rsidRPr="00A71D59" w:rsidRDefault="00A369DC" w:rsidP="009A2D21">
      <w:pPr>
        <w:spacing w:line="360" w:lineRule="auto"/>
        <w:jc w:val="both"/>
        <w:rPr>
          <w:b/>
          <w:sz w:val="32"/>
          <w:szCs w:val="32"/>
        </w:rPr>
      </w:pPr>
    </w:p>
    <w:p w14:paraId="4910CA5B" w14:textId="77777777" w:rsidR="00A369DC" w:rsidRPr="00A71D59" w:rsidRDefault="00A369DC" w:rsidP="009A2D21">
      <w:pPr>
        <w:spacing w:line="360" w:lineRule="auto"/>
        <w:jc w:val="both"/>
        <w:rPr>
          <w:b/>
          <w:sz w:val="32"/>
          <w:szCs w:val="32"/>
        </w:rPr>
      </w:pPr>
    </w:p>
    <w:p w14:paraId="242FE784" w14:textId="77777777" w:rsidR="00A369DC" w:rsidRPr="00A71D59" w:rsidRDefault="00A369DC" w:rsidP="009A2D21">
      <w:pPr>
        <w:spacing w:line="360" w:lineRule="auto"/>
        <w:jc w:val="both"/>
        <w:rPr>
          <w:b/>
          <w:sz w:val="32"/>
          <w:szCs w:val="32"/>
        </w:rPr>
      </w:pPr>
    </w:p>
    <w:p w14:paraId="5CD1805A" w14:textId="77777777" w:rsidR="00A369DC" w:rsidRPr="00A71D59" w:rsidRDefault="00A369DC" w:rsidP="00FC67CA">
      <w:pPr>
        <w:spacing w:line="360" w:lineRule="auto"/>
        <w:jc w:val="both"/>
        <w:rPr>
          <w:b/>
          <w:sz w:val="32"/>
          <w:szCs w:val="32"/>
        </w:rPr>
      </w:pPr>
    </w:p>
    <w:p w14:paraId="6C35EEE2" w14:textId="77777777" w:rsidR="00A369DC" w:rsidRPr="00A71D59" w:rsidRDefault="00A369DC" w:rsidP="00F80341">
      <w:pPr>
        <w:spacing w:line="360" w:lineRule="auto"/>
        <w:jc w:val="center"/>
        <w:rPr>
          <w:b/>
          <w:sz w:val="32"/>
          <w:szCs w:val="32"/>
        </w:rPr>
      </w:pPr>
      <w:r w:rsidRPr="00A71D59">
        <w:rPr>
          <w:b/>
          <w:sz w:val="32"/>
          <w:szCs w:val="32"/>
        </w:rPr>
        <w:t>USER HOME PAGE PAGE CODING</w:t>
      </w:r>
    </w:p>
    <w:p w14:paraId="6C1A4D68" w14:textId="77777777" w:rsidR="00A369DC" w:rsidRPr="00A71D59" w:rsidRDefault="00A369DC" w:rsidP="00FC67CA">
      <w:pPr>
        <w:spacing w:line="360" w:lineRule="auto"/>
        <w:jc w:val="both"/>
        <w:rPr>
          <w:b/>
          <w:sz w:val="32"/>
          <w:szCs w:val="32"/>
        </w:rPr>
      </w:pPr>
    </w:p>
    <w:p w14:paraId="481891FB" w14:textId="77777777" w:rsidR="00A369DC" w:rsidRPr="00A71D59" w:rsidRDefault="00A369DC" w:rsidP="00FC67CA">
      <w:pPr>
        <w:spacing w:line="360" w:lineRule="auto"/>
        <w:jc w:val="both"/>
        <w:rPr>
          <w:b/>
          <w:sz w:val="32"/>
          <w:szCs w:val="32"/>
        </w:rPr>
      </w:pPr>
    </w:p>
    <w:p w14:paraId="71A5261E" w14:textId="77777777" w:rsidR="00A369DC" w:rsidRPr="00A71D59" w:rsidRDefault="00A369DC" w:rsidP="009A2D21">
      <w:pPr>
        <w:spacing w:line="360" w:lineRule="auto"/>
        <w:jc w:val="both"/>
        <w:rPr>
          <w:b/>
          <w:sz w:val="32"/>
          <w:szCs w:val="32"/>
        </w:rPr>
      </w:pPr>
      <w:r w:rsidRPr="00A71D59">
        <w:rPr>
          <w:b/>
          <w:sz w:val="32"/>
          <w:szCs w:val="32"/>
        </w:rPr>
        <w:t>&lt;?php</w:t>
      </w:r>
    </w:p>
    <w:p w14:paraId="67B4483A" w14:textId="77777777" w:rsidR="00A369DC" w:rsidRPr="00A71D59" w:rsidRDefault="00A369DC" w:rsidP="009A2D21">
      <w:pPr>
        <w:spacing w:line="360" w:lineRule="auto"/>
        <w:jc w:val="both"/>
        <w:rPr>
          <w:b/>
          <w:sz w:val="32"/>
          <w:szCs w:val="32"/>
        </w:rPr>
      </w:pPr>
      <w:r w:rsidRPr="00A71D59">
        <w:rPr>
          <w:b/>
          <w:sz w:val="32"/>
          <w:szCs w:val="32"/>
        </w:rPr>
        <w:t>session_start();</w:t>
      </w:r>
    </w:p>
    <w:p w14:paraId="0A43D8AD" w14:textId="77777777" w:rsidR="00A369DC" w:rsidRPr="00A71D59" w:rsidRDefault="00A369DC" w:rsidP="009A2D21">
      <w:pPr>
        <w:spacing w:line="360" w:lineRule="auto"/>
        <w:jc w:val="both"/>
        <w:rPr>
          <w:b/>
          <w:sz w:val="32"/>
          <w:szCs w:val="32"/>
        </w:rPr>
      </w:pPr>
      <w:r w:rsidRPr="00A71D59">
        <w:rPr>
          <w:b/>
          <w:sz w:val="32"/>
          <w:szCs w:val="32"/>
        </w:rPr>
        <w:t>include "dbconfigure.php";</w:t>
      </w:r>
    </w:p>
    <w:p w14:paraId="67DC2522" w14:textId="77777777" w:rsidR="00A369DC" w:rsidRPr="00A71D59" w:rsidRDefault="00A369DC" w:rsidP="009A2D21">
      <w:pPr>
        <w:spacing w:line="360" w:lineRule="auto"/>
        <w:jc w:val="both"/>
        <w:rPr>
          <w:b/>
          <w:sz w:val="32"/>
          <w:szCs w:val="32"/>
        </w:rPr>
      </w:pPr>
      <w:r w:rsidRPr="00A71D59">
        <w:rPr>
          <w:b/>
          <w:sz w:val="32"/>
          <w:szCs w:val="32"/>
        </w:rPr>
        <w:t>if(verifyuser())</w:t>
      </w:r>
    </w:p>
    <w:p w14:paraId="038983B7" w14:textId="77777777" w:rsidR="00A369DC" w:rsidRPr="00A71D59" w:rsidRDefault="00A369DC" w:rsidP="009A2D21">
      <w:pPr>
        <w:spacing w:line="360" w:lineRule="auto"/>
        <w:jc w:val="both"/>
        <w:rPr>
          <w:b/>
          <w:sz w:val="32"/>
          <w:szCs w:val="32"/>
        </w:rPr>
      </w:pPr>
      <w:r w:rsidRPr="00A71D59">
        <w:rPr>
          <w:b/>
          <w:sz w:val="32"/>
          <w:szCs w:val="32"/>
        </w:rPr>
        <w:t>{</w:t>
      </w:r>
    </w:p>
    <w:p w14:paraId="4D8EA858" w14:textId="77777777" w:rsidR="00A369DC" w:rsidRPr="00A71D59" w:rsidRDefault="00A369DC" w:rsidP="009A2D21">
      <w:pPr>
        <w:spacing w:line="360" w:lineRule="auto"/>
        <w:jc w:val="both"/>
        <w:rPr>
          <w:b/>
          <w:sz w:val="32"/>
          <w:szCs w:val="32"/>
        </w:rPr>
      </w:pPr>
      <w:r w:rsidRPr="00A71D59">
        <w:rPr>
          <w:b/>
          <w:sz w:val="32"/>
          <w:szCs w:val="32"/>
        </w:rPr>
        <w:tab/>
        <w:t>$u=$_SESSION['sun'];</w:t>
      </w:r>
    </w:p>
    <w:p w14:paraId="74DD1FE4" w14:textId="77777777" w:rsidR="00A369DC" w:rsidRPr="00A71D59" w:rsidRDefault="00A369DC" w:rsidP="009A2D21">
      <w:pPr>
        <w:spacing w:line="360" w:lineRule="auto"/>
        <w:jc w:val="both"/>
        <w:rPr>
          <w:b/>
          <w:sz w:val="32"/>
          <w:szCs w:val="32"/>
        </w:rPr>
      </w:pPr>
      <w:r w:rsidRPr="00A71D59">
        <w:rPr>
          <w:b/>
          <w:sz w:val="32"/>
          <w:szCs w:val="32"/>
        </w:rPr>
        <w:tab/>
        <w:t>$query="select * from siteuser where contact='$u'";</w:t>
      </w:r>
    </w:p>
    <w:p w14:paraId="621D6B8E" w14:textId="77777777" w:rsidR="00A369DC" w:rsidRPr="00A71D59" w:rsidRDefault="00A369DC" w:rsidP="009A2D21">
      <w:pPr>
        <w:spacing w:line="360" w:lineRule="auto"/>
        <w:jc w:val="both"/>
        <w:rPr>
          <w:b/>
          <w:sz w:val="32"/>
          <w:szCs w:val="32"/>
        </w:rPr>
      </w:pPr>
      <w:r w:rsidRPr="00A71D59">
        <w:rPr>
          <w:b/>
          <w:sz w:val="32"/>
          <w:szCs w:val="32"/>
        </w:rPr>
        <w:tab/>
        <w:t>$rs=my_select($query);</w:t>
      </w:r>
    </w:p>
    <w:p w14:paraId="1DB41F00" w14:textId="77777777" w:rsidR="00A369DC" w:rsidRPr="00A71D59" w:rsidRDefault="00A369DC" w:rsidP="009A2D21">
      <w:pPr>
        <w:spacing w:line="360" w:lineRule="auto"/>
        <w:jc w:val="both"/>
        <w:rPr>
          <w:b/>
          <w:sz w:val="32"/>
          <w:szCs w:val="32"/>
        </w:rPr>
      </w:pPr>
      <w:r w:rsidRPr="00A71D59">
        <w:rPr>
          <w:b/>
          <w:sz w:val="32"/>
          <w:szCs w:val="32"/>
        </w:rPr>
        <w:tab/>
        <w:t>while($row=mysql_fetch_array($rs))</w:t>
      </w:r>
    </w:p>
    <w:p w14:paraId="2215F282" w14:textId="77777777" w:rsidR="00A369DC" w:rsidRPr="00A71D59" w:rsidRDefault="00A369DC" w:rsidP="009A2D21">
      <w:pPr>
        <w:spacing w:line="360" w:lineRule="auto"/>
        <w:jc w:val="both"/>
        <w:rPr>
          <w:b/>
          <w:sz w:val="32"/>
          <w:szCs w:val="32"/>
        </w:rPr>
      </w:pPr>
      <w:r w:rsidRPr="00A71D59">
        <w:rPr>
          <w:b/>
          <w:sz w:val="32"/>
          <w:szCs w:val="32"/>
        </w:rPr>
        <w:lastRenderedPageBreak/>
        <w:tab/>
        <w:t>{</w:t>
      </w:r>
    </w:p>
    <w:p w14:paraId="3F051ED9" w14:textId="77777777" w:rsidR="00A369DC" w:rsidRPr="00A71D59" w:rsidRDefault="00A369DC" w:rsidP="009A2D21">
      <w:pPr>
        <w:spacing w:line="360" w:lineRule="auto"/>
        <w:jc w:val="both"/>
        <w:rPr>
          <w:b/>
          <w:sz w:val="32"/>
          <w:szCs w:val="32"/>
        </w:rPr>
      </w:pPr>
      <w:r w:rsidRPr="00A71D59">
        <w:rPr>
          <w:b/>
          <w:sz w:val="32"/>
          <w:szCs w:val="32"/>
        </w:rPr>
        <w:tab/>
      </w:r>
      <w:r w:rsidRPr="00A71D59">
        <w:rPr>
          <w:b/>
          <w:sz w:val="32"/>
          <w:szCs w:val="32"/>
        </w:rPr>
        <w:tab/>
        <w:t>$username=$row[1] . " ". $row[2];</w:t>
      </w:r>
    </w:p>
    <w:p w14:paraId="427D3875" w14:textId="77777777" w:rsidR="00A369DC" w:rsidRPr="00A71D59" w:rsidRDefault="00A369DC" w:rsidP="009A2D21">
      <w:pPr>
        <w:spacing w:line="360" w:lineRule="auto"/>
        <w:jc w:val="both"/>
        <w:rPr>
          <w:b/>
          <w:sz w:val="32"/>
          <w:szCs w:val="32"/>
        </w:rPr>
      </w:pPr>
      <w:r w:rsidRPr="00A71D59">
        <w:rPr>
          <w:b/>
          <w:sz w:val="32"/>
          <w:szCs w:val="32"/>
        </w:rPr>
        <w:tab/>
      </w:r>
      <w:r w:rsidRPr="00A71D59">
        <w:rPr>
          <w:b/>
          <w:sz w:val="32"/>
          <w:szCs w:val="32"/>
        </w:rPr>
        <w:tab/>
      </w:r>
    </w:p>
    <w:p w14:paraId="58EBC13C" w14:textId="77777777" w:rsidR="00A369DC" w:rsidRPr="00A71D59" w:rsidRDefault="00A369DC" w:rsidP="009A2D21">
      <w:pPr>
        <w:spacing w:line="360" w:lineRule="auto"/>
        <w:jc w:val="both"/>
        <w:rPr>
          <w:b/>
          <w:sz w:val="32"/>
          <w:szCs w:val="32"/>
        </w:rPr>
      </w:pPr>
      <w:r w:rsidRPr="00A71D59">
        <w:rPr>
          <w:b/>
          <w:sz w:val="32"/>
          <w:szCs w:val="32"/>
        </w:rPr>
        <w:tab/>
        <w:t>}</w:t>
      </w:r>
    </w:p>
    <w:p w14:paraId="676107BE" w14:textId="77777777" w:rsidR="00A369DC" w:rsidRPr="00A71D59" w:rsidRDefault="00A369DC" w:rsidP="009A2D21">
      <w:pPr>
        <w:spacing w:line="360" w:lineRule="auto"/>
        <w:jc w:val="both"/>
        <w:rPr>
          <w:b/>
          <w:sz w:val="32"/>
          <w:szCs w:val="32"/>
        </w:rPr>
      </w:pPr>
      <w:r w:rsidRPr="00A71D59">
        <w:rPr>
          <w:b/>
          <w:sz w:val="32"/>
          <w:szCs w:val="32"/>
        </w:rPr>
        <w:tab/>
        <w:t>echo "&lt;br&gt;&lt;br&gt;&lt;br&gt;&lt;br&gt;Welcome &lt;b style='color:green;text-transform:Capitalize'&gt;$username&lt;/b&gt;";</w:t>
      </w:r>
    </w:p>
    <w:p w14:paraId="1072E1E9" w14:textId="77777777" w:rsidR="00A369DC" w:rsidRPr="00A71D59" w:rsidRDefault="00A369DC" w:rsidP="009A2D21">
      <w:pPr>
        <w:spacing w:line="360" w:lineRule="auto"/>
        <w:jc w:val="both"/>
        <w:rPr>
          <w:b/>
          <w:sz w:val="32"/>
          <w:szCs w:val="32"/>
        </w:rPr>
      </w:pPr>
    </w:p>
    <w:p w14:paraId="225171FA" w14:textId="77777777" w:rsidR="00A369DC" w:rsidRPr="00A71D59" w:rsidRDefault="00A369DC" w:rsidP="009A2D21">
      <w:pPr>
        <w:spacing w:line="360" w:lineRule="auto"/>
        <w:jc w:val="both"/>
        <w:rPr>
          <w:b/>
          <w:sz w:val="32"/>
          <w:szCs w:val="32"/>
        </w:rPr>
      </w:pPr>
      <w:r w:rsidRPr="00A71D59">
        <w:rPr>
          <w:b/>
          <w:sz w:val="32"/>
          <w:szCs w:val="32"/>
        </w:rPr>
        <w:t>}</w:t>
      </w:r>
    </w:p>
    <w:p w14:paraId="298E3E7E" w14:textId="77777777" w:rsidR="00A369DC" w:rsidRPr="00A71D59" w:rsidRDefault="00A369DC" w:rsidP="009A2D21">
      <w:pPr>
        <w:spacing w:line="360" w:lineRule="auto"/>
        <w:jc w:val="both"/>
        <w:rPr>
          <w:b/>
          <w:sz w:val="32"/>
          <w:szCs w:val="32"/>
        </w:rPr>
      </w:pPr>
      <w:r w:rsidRPr="00A71D59">
        <w:rPr>
          <w:b/>
          <w:sz w:val="32"/>
          <w:szCs w:val="32"/>
        </w:rPr>
        <w:t>else</w:t>
      </w:r>
    </w:p>
    <w:p w14:paraId="510023DD" w14:textId="77777777" w:rsidR="00A369DC" w:rsidRPr="00A71D59" w:rsidRDefault="00A369DC" w:rsidP="009A2D21">
      <w:pPr>
        <w:spacing w:line="360" w:lineRule="auto"/>
        <w:jc w:val="both"/>
        <w:rPr>
          <w:b/>
          <w:sz w:val="32"/>
          <w:szCs w:val="32"/>
        </w:rPr>
      </w:pPr>
      <w:r w:rsidRPr="00A71D59">
        <w:rPr>
          <w:b/>
          <w:sz w:val="32"/>
          <w:szCs w:val="32"/>
        </w:rPr>
        <w:t>{</w:t>
      </w:r>
    </w:p>
    <w:p w14:paraId="0D6CC90E" w14:textId="77777777" w:rsidR="00A369DC" w:rsidRPr="00A71D59" w:rsidRDefault="00A369DC" w:rsidP="009A2D21">
      <w:pPr>
        <w:spacing w:line="360" w:lineRule="auto"/>
        <w:jc w:val="both"/>
        <w:rPr>
          <w:b/>
          <w:sz w:val="32"/>
          <w:szCs w:val="32"/>
        </w:rPr>
      </w:pPr>
      <w:r w:rsidRPr="00A71D59">
        <w:rPr>
          <w:b/>
          <w:sz w:val="32"/>
          <w:szCs w:val="32"/>
        </w:rPr>
        <w:tab/>
        <w:t>header("location:index.php");</w:t>
      </w:r>
    </w:p>
    <w:p w14:paraId="2169C38D" w14:textId="77777777" w:rsidR="00A369DC" w:rsidRPr="00A71D59" w:rsidRDefault="00A369DC" w:rsidP="009A2D21">
      <w:pPr>
        <w:spacing w:line="360" w:lineRule="auto"/>
        <w:jc w:val="both"/>
        <w:rPr>
          <w:b/>
          <w:sz w:val="32"/>
          <w:szCs w:val="32"/>
        </w:rPr>
      </w:pPr>
      <w:r w:rsidRPr="00A71D59">
        <w:rPr>
          <w:b/>
          <w:sz w:val="32"/>
          <w:szCs w:val="32"/>
        </w:rPr>
        <w:t>}</w:t>
      </w:r>
    </w:p>
    <w:p w14:paraId="717FCB2A" w14:textId="77777777" w:rsidR="00A369DC" w:rsidRPr="00A71D59" w:rsidRDefault="00A369DC" w:rsidP="009A2D21">
      <w:pPr>
        <w:spacing w:line="360" w:lineRule="auto"/>
        <w:jc w:val="both"/>
        <w:rPr>
          <w:b/>
          <w:sz w:val="32"/>
          <w:szCs w:val="32"/>
        </w:rPr>
      </w:pPr>
      <w:r w:rsidRPr="00A71D59">
        <w:rPr>
          <w:b/>
          <w:sz w:val="32"/>
          <w:szCs w:val="32"/>
        </w:rPr>
        <w:t>?&gt;</w:t>
      </w:r>
    </w:p>
    <w:p w14:paraId="4EA20D62" w14:textId="77777777" w:rsidR="00A369DC" w:rsidRPr="00A71D59" w:rsidRDefault="00A369DC" w:rsidP="009A2D21">
      <w:pPr>
        <w:spacing w:line="360" w:lineRule="auto"/>
        <w:jc w:val="both"/>
        <w:rPr>
          <w:b/>
          <w:sz w:val="32"/>
          <w:szCs w:val="32"/>
        </w:rPr>
      </w:pPr>
      <w:r w:rsidRPr="00A71D59">
        <w:rPr>
          <w:b/>
          <w:sz w:val="32"/>
          <w:szCs w:val="32"/>
        </w:rPr>
        <w:t>&lt;html lang="en"&gt;</w:t>
      </w:r>
    </w:p>
    <w:p w14:paraId="39E83DA5" w14:textId="77777777" w:rsidR="00A369DC" w:rsidRPr="00A71D59" w:rsidRDefault="00A369DC" w:rsidP="009A2D21">
      <w:pPr>
        <w:spacing w:line="360" w:lineRule="auto"/>
        <w:jc w:val="both"/>
        <w:rPr>
          <w:b/>
          <w:sz w:val="32"/>
          <w:szCs w:val="32"/>
        </w:rPr>
      </w:pPr>
      <w:r w:rsidRPr="00A71D59">
        <w:rPr>
          <w:b/>
          <w:sz w:val="32"/>
          <w:szCs w:val="32"/>
        </w:rPr>
        <w:t>&lt;head&gt;</w:t>
      </w:r>
    </w:p>
    <w:p w14:paraId="1D91C300" w14:textId="77777777" w:rsidR="00A369DC" w:rsidRPr="00A71D59" w:rsidRDefault="00A369DC" w:rsidP="009A2D21">
      <w:pPr>
        <w:spacing w:line="360" w:lineRule="auto"/>
        <w:jc w:val="both"/>
        <w:rPr>
          <w:b/>
          <w:sz w:val="32"/>
          <w:szCs w:val="32"/>
        </w:rPr>
      </w:pPr>
      <w:r w:rsidRPr="00A71D59">
        <w:rPr>
          <w:b/>
          <w:sz w:val="32"/>
          <w:szCs w:val="32"/>
        </w:rPr>
        <w:t xml:space="preserve">  &lt;?php include "header.php"; ?&gt;</w:t>
      </w:r>
    </w:p>
    <w:p w14:paraId="7BF2AB97" w14:textId="77777777" w:rsidR="00A369DC" w:rsidRPr="00A71D59" w:rsidRDefault="00A369DC" w:rsidP="009A2D21">
      <w:pPr>
        <w:spacing w:line="360" w:lineRule="auto"/>
        <w:jc w:val="both"/>
        <w:rPr>
          <w:b/>
          <w:sz w:val="32"/>
          <w:szCs w:val="32"/>
        </w:rPr>
      </w:pPr>
      <w:r w:rsidRPr="00A71D59">
        <w:rPr>
          <w:b/>
          <w:sz w:val="32"/>
          <w:szCs w:val="32"/>
        </w:rPr>
        <w:t xml:space="preserve">  &lt;meta charset="utf-8"&gt;</w:t>
      </w:r>
    </w:p>
    <w:p w14:paraId="27ADC2D5" w14:textId="77777777" w:rsidR="00A369DC" w:rsidRPr="00A71D59" w:rsidRDefault="00A369DC" w:rsidP="009A2D21">
      <w:pPr>
        <w:spacing w:line="360" w:lineRule="auto"/>
        <w:jc w:val="both"/>
        <w:rPr>
          <w:b/>
          <w:sz w:val="32"/>
          <w:szCs w:val="32"/>
        </w:rPr>
      </w:pPr>
      <w:r w:rsidRPr="00A71D59">
        <w:rPr>
          <w:b/>
          <w:sz w:val="32"/>
          <w:szCs w:val="32"/>
        </w:rPr>
        <w:t xml:space="preserve">  &lt;meta name="viewport" content="width=device-width, initial-scale=1"&gt;</w:t>
      </w:r>
    </w:p>
    <w:p w14:paraId="50182C56" w14:textId="77777777" w:rsidR="00A369DC" w:rsidRPr="00A71D59" w:rsidRDefault="00A369DC" w:rsidP="009A2D21">
      <w:pPr>
        <w:spacing w:line="360" w:lineRule="auto"/>
        <w:jc w:val="both"/>
        <w:rPr>
          <w:b/>
          <w:sz w:val="32"/>
          <w:szCs w:val="32"/>
        </w:rPr>
      </w:pPr>
      <w:r w:rsidRPr="00A71D59">
        <w:rPr>
          <w:b/>
          <w:sz w:val="32"/>
          <w:szCs w:val="32"/>
        </w:rPr>
        <w:t xml:space="preserve">  &lt;link rel="stylesheet" href="https://maxcdn.bootstrapcdn.com/bootstrap/4.3.1/css/bootstrap.min.css"&gt;</w:t>
      </w:r>
    </w:p>
    <w:p w14:paraId="4A69B99B" w14:textId="77777777" w:rsidR="00A369DC" w:rsidRPr="00A71D59" w:rsidRDefault="00A369DC" w:rsidP="009A2D21">
      <w:pPr>
        <w:spacing w:line="360" w:lineRule="auto"/>
        <w:jc w:val="both"/>
        <w:rPr>
          <w:b/>
          <w:sz w:val="32"/>
          <w:szCs w:val="32"/>
        </w:rPr>
      </w:pPr>
      <w:r w:rsidRPr="00A71D59">
        <w:rPr>
          <w:b/>
          <w:sz w:val="32"/>
          <w:szCs w:val="32"/>
        </w:rPr>
        <w:t xml:space="preserve">  &lt;script </w:t>
      </w:r>
      <w:r w:rsidRPr="00A71D59">
        <w:rPr>
          <w:b/>
          <w:sz w:val="32"/>
          <w:szCs w:val="32"/>
        </w:rPr>
        <w:lastRenderedPageBreak/>
        <w:t>src="https://ajax.googleapis.com/ajax/libs/jquery/3.4.1/jquery.min.js"&gt;&lt;/script&gt;</w:t>
      </w:r>
    </w:p>
    <w:p w14:paraId="55024B65" w14:textId="77777777" w:rsidR="00A369DC" w:rsidRPr="00A71D59" w:rsidRDefault="00A369DC" w:rsidP="009A2D21">
      <w:pPr>
        <w:spacing w:line="360" w:lineRule="auto"/>
        <w:jc w:val="both"/>
        <w:rPr>
          <w:b/>
          <w:sz w:val="32"/>
          <w:szCs w:val="32"/>
        </w:rPr>
      </w:pPr>
      <w:r w:rsidRPr="00A71D59">
        <w:rPr>
          <w:b/>
          <w:sz w:val="32"/>
          <w:szCs w:val="32"/>
        </w:rPr>
        <w:t xml:space="preserve">  &lt;script src="https://cdnjs.cloudflare.com/ajax/libs/popper.js/1.14.7/umd/popper.min.js"&gt;&lt;/script&gt;</w:t>
      </w:r>
    </w:p>
    <w:p w14:paraId="54134499" w14:textId="77777777" w:rsidR="00A369DC" w:rsidRPr="00A71D59" w:rsidRDefault="00A369DC" w:rsidP="009A2D21">
      <w:pPr>
        <w:spacing w:line="360" w:lineRule="auto"/>
        <w:jc w:val="both"/>
        <w:rPr>
          <w:b/>
          <w:sz w:val="32"/>
          <w:szCs w:val="32"/>
        </w:rPr>
      </w:pPr>
      <w:r w:rsidRPr="00A71D59">
        <w:rPr>
          <w:b/>
          <w:sz w:val="32"/>
          <w:szCs w:val="32"/>
        </w:rPr>
        <w:t xml:space="preserve">  &lt;script src="https://maxcdn.bootstrapcdn.com/bootstrap/4.3.1/js/bootstrap.min.js"&gt;&lt;/script&gt;</w:t>
      </w:r>
    </w:p>
    <w:p w14:paraId="023B726F" w14:textId="77777777" w:rsidR="00A369DC" w:rsidRPr="00A71D59" w:rsidRDefault="00A369DC" w:rsidP="009A2D21">
      <w:pPr>
        <w:spacing w:line="360" w:lineRule="auto"/>
        <w:jc w:val="both"/>
        <w:rPr>
          <w:b/>
          <w:sz w:val="32"/>
          <w:szCs w:val="32"/>
        </w:rPr>
      </w:pPr>
      <w:r w:rsidRPr="00A71D59">
        <w:rPr>
          <w:b/>
          <w:sz w:val="32"/>
          <w:szCs w:val="32"/>
        </w:rPr>
        <w:t xml:space="preserve">  &lt;style&gt;</w:t>
      </w:r>
    </w:p>
    <w:p w14:paraId="3DA1BF6D" w14:textId="77777777" w:rsidR="00A369DC" w:rsidRPr="00A71D59" w:rsidRDefault="00A369DC" w:rsidP="009A2D21">
      <w:pPr>
        <w:spacing w:line="360" w:lineRule="auto"/>
        <w:jc w:val="both"/>
        <w:rPr>
          <w:b/>
          <w:sz w:val="32"/>
          <w:szCs w:val="32"/>
        </w:rPr>
      </w:pPr>
      <w:r w:rsidRPr="00A71D59">
        <w:rPr>
          <w:b/>
          <w:sz w:val="32"/>
          <w:szCs w:val="32"/>
        </w:rPr>
        <w:t xml:space="preserve">  td{color : brown ; font-weight : bold}</w:t>
      </w:r>
    </w:p>
    <w:p w14:paraId="01398DCC" w14:textId="77777777" w:rsidR="00A369DC" w:rsidRPr="00A71D59" w:rsidRDefault="00A369DC" w:rsidP="009A2D21">
      <w:pPr>
        <w:spacing w:line="360" w:lineRule="auto"/>
        <w:jc w:val="both"/>
        <w:rPr>
          <w:b/>
          <w:sz w:val="32"/>
          <w:szCs w:val="32"/>
        </w:rPr>
      </w:pPr>
      <w:r w:rsidRPr="00A71D59">
        <w:rPr>
          <w:b/>
          <w:sz w:val="32"/>
          <w:szCs w:val="32"/>
        </w:rPr>
        <w:t xml:space="preserve">  &lt;/style&gt;</w:t>
      </w:r>
    </w:p>
    <w:p w14:paraId="18018362" w14:textId="77777777" w:rsidR="00A369DC" w:rsidRPr="00A71D59" w:rsidRDefault="00A369DC" w:rsidP="009A2D21">
      <w:pPr>
        <w:spacing w:line="360" w:lineRule="auto"/>
        <w:jc w:val="both"/>
        <w:rPr>
          <w:b/>
          <w:sz w:val="32"/>
          <w:szCs w:val="32"/>
        </w:rPr>
      </w:pPr>
      <w:r w:rsidRPr="00A71D59">
        <w:rPr>
          <w:b/>
          <w:sz w:val="32"/>
          <w:szCs w:val="32"/>
        </w:rPr>
        <w:t>&lt;/head&gt;</w:t>
      </w:r>
    </w:p>
    <w:p w14:paraId="0D1A09E4" w14:textId="77777777" w:rsidR="00A369DC" w:rsidRPr="00A71D59" w:rsidRDefault="00A369DC" w:rsidP="009A2D21">
      <w:pPr>
        <w:spacing w:line="360" w:lineRule="auto"/>
        <w:jc w:val="both"/>
        <w:rPr>
          <w:b/>
          <w:sz w:val="32"/>
          <w:szCs w:val="32"/>
        </w:rPr>
      </w:pPr>
      <w:r w:rsidRPr="00A71D59">
        <w:rPr>
          <w:b/>
          <w:sz w:val="32"/>
          <w:szCs w:val="32"/>
        </w:rPr>
        <w:t>&lt;body&gt;</w:t>
      </w:r>
    </w:p>
    <w:p w14:paraId="3AFA3327" w14:textId="77777777" w:rsidR="00A369DC" w:rsidRPr="00A71D59" w:rsidRDefault="00A369DC" w:rsidP="009A2D21">
      <w:pPr>
        <w:spacing w:line="360" w:lineRule="auto"/>
        <w:jc w:val="both"/>
        <w:rPr>
          <w:b/>
          <w:sz w:val="32"/>
          <w:szCs w:val="32"/>
        </w:rPr>
      </w:pPr>
      <w:r w:rsidRPr="00A71D59">
        <w:rPr>
          <w:b/>
          <w:sz w:val="32"/>
          <w:szCs w:val="32"/>
        </w:rPr>
        <w:t>&lt;?php  include "nav2.php";</w:t>
      </w:r>
    </w:p>
    <w:p w14:paraId="2B892DA8" w14:textId="77777777" w:rsidR="00A369DC" w:rsidRPr="00A71D59" w:rsidRDefault="00A369DC" w:rsidP="009A2D21">
      <w:pPr>
        <w:spacing w:line="360" w:lineRule="auto"/>
        <w:jc w:val="both"/>
        <w:rPr>
          <w:b/>
          <w:sz w:val="32"/>
          <w:szCs w:val="32"/>
        </w:rPr>
      </w:pPr>
      <w:r w:rsidRPr="00A71D59">
        <w:rPr>
          <w:b/>
          <w:sz w:val="32"/>
          <w:szCs w:val="32"/>
        </w:rPr>
        <w:t>$query = "select * from siteuser where contact='$u'";</w:t>
      </w:r>
    </w:p>
    <w:p w14:paraId="48A956F4" w14:textId="77777777" w:rsidR="00A369DC" w:rsidRPr="00A71D59" w:rsidRDefault="00A369DC" w:rsidP="009A2D21">
      <w:pPr>
        <w:spacing w:line="360" w:lineRule="auto"/>
        <w:jc w:val="both"/>
        <w:rPr>
          <w:b/>
          <w:sz w:val="32"/>
          <w:szCs w:val="32"/>
        </w:rPr>
      </w:pPr>
      <w:r w:rsidRPr="00A71D59">
        <w:rPr>
          <w:b/>
          <w:sz w:val="32"/>
          <w:szCs w:val="32"/>
        </w:rPr>
        <w:t>$rs = my_select($query);</w:t>
      </w:r>
    </w:p>
    <w:p w14:paraId="2379AF13" w14:textId="77777777" w:rsidR="00A369DC" w:rsidRPr="00A71D59" w:rsidRDefault="00A369DC" w:rsidP="009A2D21">
      <w:pPr>
        <w:spacing w:line="360" w:lineRule="auto"/>
        <w:jc w:val="both"/>
        <w:rPr>
          <w:b/>
          <w:sz w:val="32"/>
          <w:szCs w:val="32"/>
        </w:rPr>
      </w:pPr>
      <w:r w:rsidRPr="00A71D59">
        <w:rPr>
          <w:b/>
          <w:sz w:val="32"/>
          <w:szCs w:val="32"/>
        </w:rPr>
        <w:t>while($row = mysql_fetch_array($rs))</w:t>
      </w:r>
    </w:p>
    <w:p w14:paraId="0E3E3CFA" w14:textId="77777777" w:rsidR="00A369DC" w:rsidRPr="00A71D59" w:rsidRDefault="00A369DC" w:rsidP="009A2D21">
      <w:pPr>
        <w:spacing w:line="360" w:lineRule="auto"/>
        <w:jc w:val="both"/>
        <w:rPr>
          <w:b/>
          <w:sz w:val="32"/>
          <w:szCs w:val="32"/>
        </w:rPr>
      </w:pPr>
      <w:r w:rsidRPr="00A71D59">
        <w:rPr>
          <w:b/>
          <w:sz w:val="32"/>
          <w:szCs w:val="32"/>
        </w:rPr>
        <w:t>{</w:t>
      </w:r>
    </w:p>
    <w:p w14:paraId="04B60AD5" w14:textId="77777777" w:rsidR="00A369DC" w:rsidRPr="00A71D59" w:rsidRDefault="00A369DC" w:rsidP="009A2D21">
      <w:pPr>
        <w:spacing w:line="360" w:lineRule="auto"/>
        <w:jc w:val="both"/>
        <w:rPr>
          <w:b/>
          <w:sz w:val="32"/>
          <w:szCs w:val="32"/>
        </w:rPr>
      </w:pPr>
      <w:r w:rsidRPr="00A71D59">
        <w:rPr>
          <w:b/>
          <w:sz w:val="32"/>
          <w:szCs w:val="32"/>
        </w:rPr>
        <w:t xml:space="preserve"> ?&gt;</w:t>
      </w:r>
    </w:p>
    <w:p w14:paraId="56CA2FD8" w14:textId="77777777" w:rsidR="00A369DC" w:rsidRPr="00A71D59" w:rsidRDefault="00A369DC" w:rsidP="009A2D21">
      <w:pPr>
        <w:spacing w:line="360" w:lineRule="auto"/>
        <w:jc w:val="both"/>
        <w:rPr>
          <w:b/>
          <w:sz w:val="32"/>
          <w:szCs w:val="32"/>
        </w:rPr>
      </w:pPr>
      <w:r w:rsidRPr="00A71D59">
        <w:rPr>
          <w:b/>
          <w:sz w:val="32"/>
          <w:szCs w:val="32"/>
        </w:rPr>
        <w:t>&lt;div class = container style = "margin-top : 100px"&gt;</w:t>
      </w:r>
    </w:p>
    <w:p w14:paraId="259A6097" w14:textId="77777777" w:rsidR="00A369DC" w:rsidRPr="00A71D59" w:rsidRDefault="00A369DC" w:rsidP="009A2D21">
      <w:pPr>
        <w:spacing w:line="360" w:lineRule="auto"/>
        <w:jc w:val="both"/>
        <w:rPr>
          <w:b/>
          <w:sz w:val="32"/>
          <w:szCs w:val="32"/>
        </w:rPr>
      </w:pPr>
      <w:r w:rsidRPr="00A71D59">
        <w:rPr>
          <w:b/>
          <w:sz w:val="32"/>
          <w:szCs w:val="32"/>
        </w:rPr>
        <w:t>&lt;div class = row&gt;</w:t>
      </w:r>
    </w:p>
    <w:p w14:paraId="2E7842A5" w14:textId="77777777" w:rsidR="00A369DC" w:rsidRPr="00A71D59" w:rsidRDefault="00A369DC" w:rsidP="009A2D21">
      <w:pPr>
        <w:spacing w:line="360" w:lineRule="auto"/>
        <w:jc w:val="both"/>
        <w:rPr>
          <w:b/>
          <w:sz w:val="32"/>
          <w:szCs w:val="32"/>
        </w:rPr>
      </w:pPr>
      <w:r w:rsidRPr="00A71D59">
        <w:rPr>
          <w:b/>
          <w:sz w:val="32"/>
          <w:szCs w:val="32"/>
        </w:rPr>
        <w:t>&lt;div class=col-sm-3&gt;</w:t>
      </w:r>
    </w:p>
    <w:p w14:paraId="56A179D9" w14:textId="77777777" w:rsidR="00A369DC" w:rsidRPr="00A71D59" w:rsidRDefault="00A369DC" w:rsidP="009A2D21">
      <w:pPr>
        <w:spacing w:line="360" w:lineRule="auto"/>
        <w:jc w:val="both"/>
        <w:rPr>
          <w:b/>
          <w:sz w:val="32"/>
          <w:szCs w:val="32"/>
        </w:rPr>
      </w:pPr>
    </w:p>
    <w:p w14:paraId="0BCC65BB" w14:textId="77777777" w:rsidR="00A369DC" w:rsidRPr="00A71D59" w:rsidRDefault="00A369DC" w:rsidP="009A2D21">
      <w:pPr>
        <w:spacing w:line="360" w:lineRule="auto"/>
        <w:jc w:val="both"/>
        <w:rPr>
          <w:b/>
          <w:sz w:val="32"/>
          <w:szCs w:val="32"/>
        </w:rPr>
      </w:pPr>
      <w:r w:rsidRPr="00A71D59">
        <w:rPr>
          <w:b/>
          <w:sz w:val="32"/>
          <w:szCs w:val="32"/>
        </w:rPr>
        <w:lastRenderedPageBreak/>
        <w:t>&lt;/div&gt;</w:t>
      </w:r>
    </w:p>
    <w:p w14:paraId="3B677FFD" w14:textId="77777777" w:rsidR="00A369DC" w:rsidRPr="00A71D59" w:rsidRDefault="00A369DC" w:rsidP="009A2D21">
      <w:pPr>
        <w:spacing w:line="360" w:lineRule="auto"/>
        <w:jc w:val="both"/>
        <w:rPr>
          <w:b/>
          <w:sz w:val="32"/>
          <w:szCs w:val="32"/>
        </w:rPr>
      </w:pPr>
      <w:r w:rsidRPr="00A71D59">
        <w:rPr>
          <w:b/>
          <w:sz w:val="32"/>
          <w:szCs w:val="32"/>
        </w:rPr>
        <w:t>&lt;div class=col-sm-6&gt;</w:t>
      </w:r>
    </w:p>
    <w:p w14:paraId="0CA5EA93" w14:textId="77777777" w:rsidR="00A369DC" w:rsidRPr="00A71D59" w:rsidRDefault="00A369DC" w:rsidP="009A2D21">
      <w:pPr>
        <w:spacing w:line="360" w:lineRule="auto"/>
        <w:jc w:val="both"/>
        <w:rPr>
          <w:b/>
          <w:sz w:val="32"/>
          <w:szCs w:val="32"/>
        </w:rPr>
      </w:pPr>
      <w:r w:rsidRPr="00A71D59">
        <w:rPr>
          <w:b/>
          <w:sz w:val="32"/>
          <w:szCs w:val="32"/>
        </w:rPr>
        <w:t xml:space="preserve"> &lt;table class="table table-hover table-borderless"&gt;</w:t>
      </w:r>
    </w:p>
    <w:p w14:paraId="5424BED3" w14:textId="77777777" w:rsidR="00A369DC" w:rsidRPr="00A71D59" w:rsidRDefault="00A369DC" w:rsidP="009A2D21">
      <w:pPr>
        <w:spacing w:line="360" w:lineRule="auto"/>
        <w:jc w:val="both"/>
        <w:rPr>
          <w:b/>
          <w:sz w:val="32"/>
          <w:szCs w:val="32"/>
        </w:rPr>
      </w:pPr>
      <w:r w:rsidRPr="00A71D59">
        <w:rPr>
          <w:b/>
          <w:sz w:val="32"/>
          <w:szCs w:val="32"/>
        </w:rPr>
        <w:t xml:space="preserve"> &lt;tr&gt;&lt;th&gt;ID&lt;/th&gt;&lt;td&gt;&lt;?php echo $row[0] ?&gt;&lt;/td&gt;&lt;/tr&gt;</w:t>
      </w:r>
    </w:p>
    <w:p w14:paraId="20B9920D" w14:textId="77777777" w:rsidR="00A369DC" w:rsidRPr="00A71D59" w:rsidRDefault="00A369DC" w:rsidP="009A2D21">
      <w:pPr>
        <w:spacing w:line="360" w:lineRule="auto"/>
        <w:jc w:val="both"/>
        <w:rPr>
          <w:b/>
          <w:sz w:val="32"/>
          <w:szCs w:val="32"/>
        </w:rPr>
      </w:pPr>
      <w:r w:rsidRPr="00A71D59">
        <w:rPr>
          <w:b/>
          <w:sz w:val="32"/>
          <w:szCs w:val="32"/>
        </w:rPr>
        <w:t xml:space="preserve"> &lt;tr&gt;&lt;th&gt;FirstName&lt;/th&gt;&lt;td&gt;&lt;?php echo $row[1] ?&gt;&lt;/td&gt;&lt;/tr&gt;</w:t>
      </w:r>
    </w:p>
    <w:p w14:paraId="0A24B7B2" w14:textId="77777777" w:rsidR="00A369DC" w:rsidRPr="00A71D59" w:rsidRDefault="00A369DC" w:rsidP="009A2D21">
      <w:pPr>
        <w:spacing w:line="360" w:lineRule="auto"/>
        <w:jc w:val="both"/>
        <w:rPr>
          <w:b/>
          <w:sz w:val="32"/>
          <w:szCs w:val="32"/>
        </w:rPr>
      </w:pPr>
      <w:r w:rsidRPr="00A71D59">
        <w:rPr>
          <w:b/>
          <w:sz w:val="32"/>
          <w:szCs w:val="32"/>
        </w:rPr>
        <w:t xml:space="preserve"> &lt;tr&gt;&lt;th&gt;LastName&lt;/th&gt;&lt;td&gt;&lt;?php echo $row[2] ?&gt;&lt;/td&gt;&lt;/tr&gt;</w:t>
      </w:r>
    </w:p>
    <w:p w14:paraId="3DA7D944" w14:textId="77777777" w:rsidR="00A369DC" w:rsidRPr="00A71D59" w:rsidRDefault="00A369DC" w:rsidP="009A2D21">
      <w:pPr>
        <w:spacing w:line="360" w:lineRule="auto"/>
        <w:jc w:val="both"/>
        <w:rPr>
          <w:b/>
          <w:sz w:val="32"/>
          <w:szCs w:val="32"/>
        </w:rPr>
      </w:pPr>
      <w:r w:rsidRPr="00A71D59">
        <w:rPr>
          <w:b/>
          <w:sz w:val="32"/>
          <w:szCs w:val="32"/>
        </w:rPr>
        <w:t xml:space="preserve"> &lt;tr&gt;&lt;th&gt;Contact&lt;/th&gt;&lt;td&gt;&lt;?php echo $row[3] ?&gt;&lt;/td&gt;&lt;/tr&gt;</w:t>
      </w:r>
    </w:p>
    <w:p w14:paraId="6B46E8FB" w14:textId="77777777" w:rsidR="00A369DC" w:rsidRPr="00A71D59" w:rsidRDefault="00A369DC" w:rsidP="009A2D21">
      <w:pPr>
        <w:spacing w:line="360" w:lineRule="auto"/>
        <w:jc w:val="both"/>
        <w:rPr>
          <w:b/>
          <w:sz w:val="32"/>
          <w:szCs w:val="32"/>
        </w:rPr>
      </w:pPr>
      <w:r w:rsidRPr="00A71D59">
        <w:rPr>
          <w:b/>
          <w:sz w:val="32"/>
          <w:szCs w:val="32"/>
        </w:rPr>
        <w:t xml:space="preserve"> &lt;tr&gt;&lt;th&gt;Email ID&lt;/th&gt;&lt;td&gt;&lt;?php echo $row[5] ?&gt;&lt;/td&gt;&lt;/tr&gt;</w:t>
      </w:r>
    </w:p>
    <w:p w14:paraId="1A64D8E0" w14:textId="77777777" w:rsidR="00A369DC" w:rsidRPr="00A71D59" w:rsidRDefault="00A369DC" w:rsidP="009A2D21">
      <w:pPr>
        <w:spacing w:line="360" w:lineRule="auto"/>
        <w:jc w:val="both"/>
        <w:rPr>
          <w:b/>
          <w:sz w:val="32"/>
          <w:szCs w:val="32"/>
        </w:rPr>
      </w:pPr>
      <w:r w:rsidRPr="00A71D59">
        <w:rPr>
          <w:b/>
          <w:sz w:val="32"/>
          <w:szCs w:val="32"/>
        </w:rPr>
        <w:t xml:space="preserve"> &lt;tr&gt;&lt;th&gt;Nationality&lt;/th&gt;&lt;td&gt;&lt;?php echo $row[6] ?&gt;&lt;/td&gt;&lt;/tr&gt;</w:t>
      </w:r>
    </w:p>
    <w:p w14:paraId="29E0CE3C" w14:textId="77777777" w:rsidR="00A369DC" w:rsidRPr="00A71D59" w:rsidRDefault="00A369DC" w:rsidP="009A2D21">
      <w:pPr>
        <w:spacing w:line="360" w:lineRule="auto"/>
        <w:jc w:val="both"/>
        <w:rPr>
          <w:b/>
          <w:sz w:val="32"/>
          <w:szCs w:val="32"/>
        </w:rPr>
      </w:pPr>
      <w:r w:rsidRPr="00A71D59">
        <w:rPr>
          <w:b/>
          <w:sz w:val="32"/>
          <w:szCs w:val="32"/>
        </w:rPr>
        <w:t xml:space="preserve"> </w:t>
      </w:r>
    </w:p>
    <w:p w14:paraId="3054AADD" w14:textId="77777777" w:rsidR="00A369DC" w:rsidRPr="00A71D59" w:rsidRDefault="00A369DC" w:rsidP="009A2D21">
      <w:pPr>
        <w:spacing w:line="360" w:lineRule="auto"/>
        <w:jc w:val="both"/>
        <w:rPr>
          <w:b/>
          <w:sz w:val="32"/>
          <w:szCs w:val="32"/>
        </w:rPr>
      </w:pPr>
      <w:r w:rsidRPr="00A71D59">
        <w:rPr>
          <w:b/>
          <w:sz w:val="32"/>
          <w:szCs w:val="32"/>
        </w:rPr>
        <w:t xml:space="preserve"> &lt;/table&gt;</w:t>
      </w:r>
    </w:p>
    <w:p w14:paraId="3B2BBCAC" w14:textId="77777777" w:rsidR="00A369DC" w:rsidRPr="00A71D59" w:rsidRDefault="00A369DC" w:rsidP="009A2D21">
      <w:pPr>
        <w:spacing w:line="360" w:lineRule="auto"/>
        <w:jc w:val="both"/>
        <w:rPr>
          <w:b/>
          <w:sz w:val="32"/>
          <w:szCs w:val="32"/>
        </w:rPr>
      </w:pPr>
      <w:r w:rsidRPr="00A71D59">
        <w:rPr>
          <w:b/>
          <w:sz w:val="32"/>
          <w:szCs w:val="32"/>
        </w:rPr>
        <w:t xml:space="preserve"> &lt;form method = post&gt;</w:t>
      </w:r>
    </w:p>
    <w:p w14:paraId="17F1EAE7" w14:textId="77777777" w:rsidR="00A369DC" w:rsidRPr="00A71D59" w:rsidRDefault="00A369DC" w:rsidP="009A2D21">
      <w:pPr>
        <w:spacing w:line="360" w:lineRule="auto"/>
        <w:jc w:val="both"/>
        <w:rPr>
          <w:b/>
          <w:sz w:val="32"/>
          <w:szCs w:val="32"/>
        </w:rPr>
      </w:pPr>
      <w:r w:rsidRPr="00A71D59">
        <w:rPr>
          <w:b/>
          <w:sz w:val="32"/>
          <w:szCs w:val="32"/>
        </w:rPr>
        <w:t>&lt;input type = submit value = "Edit Profile" class = "btn btn-primary" name=edit&gt;</w:t>
      </w:r>
    </w:p>
    <w:p w14:paraId="36CD6048" w14:textId="77777777" w:rsidR="00A369DC" w:rsidRPr="00A71D59" w:rsidRDefault="00A369DC" w:rsidP="009A2D21">
      <w:pPr>
        <w:spacing w:line="360" w:lineRule="auto"/>
        <w:jc w:val="both"/>
        <w:rPr>
          <w:b/>
          <w:sz w:val="32"/>
          <w:szCs w:val="32"/>
        </w:rPr>
      </w:pPr>
      <w:r w:rsidRPr="00A71D59">
        <w:rPr>
          <w:b/>
          <w:sz w:val="32"/>
          <w:szCs w:val="32"/>
        </w:rPr>
        <w:t>&lt;/form&gt;</w:t>
      </w:r>
    </w:p>
    <w:p w14:paraId="7FF3851E" w14:textId="77777777" w:rsidR="00A369DC" w:rsidRPr="00A71D59" w:rsidRDefault="00A369DC" w:rsidP="009A2D21">
      <w:pPr>
        <w:spacing w:line="360" w:lineRule="auto"/>
        <w:jc w:val="both"/>
        <w:rPr>
          <w:b/>
          <w:sz w:val="32"/>
          <w:szCs w:val="32"/>
        </w:rPr>
      </w:pPr>
      <w:r w:rsidRPr="00A71D59">
        <w:rPr>
          <w:b/>
          <w:sz w:val="32"/>
          <w:szCs w:val="32"/>
        </w:rPr>
        <w:t xml:space="preserve"> &lt;/div&gt;</w:t>
      </w:r>
    </w:p>
    <w:p w14:paraId="3C46BD5F" w14:textId="77777777" w:rsidR="00A369DC" w:rsidRPr="00A71D59" w:rsidRDefault="00A369DC" w:rsidP="009A2D21">
      <w:pPr>
        <w:spacing w:line="360" w:lineRule="auto"/>
        <w:jc w:val="both"/>
        <w:rPr>
          <w:b/>
          <w:sz w:val="32"/>
          <w:szCs w:val="32"/>
        </w:rPr>
      </w:pPr>
      <w:r w:rsidRPr="00A71D59">
        <w:rPr>
          <w:b/>
          <w:sz w:val="32"/>
          <w:szCs w:val="32"/>
        </w:rPr>
        <w:t xml:space="preserve"> &lt;div class=col-sm-3&gt;</w:t>
      </w:r>
    </w:p>
    <w:p w14:paraId="00DBA787" w14:textId="77777777" w:rsidR="00A369DC" w:rsidRPr="00A71D59" w:rsidRDefault="00A369DC" w:rsidP="009A2D21">
      <w:pPr>
        <w:spacing w:line="360" w:lineRule="auto"/>
        <w:jc w:val="both"/>
        <w:rPr>
          <w:b/>
          <w:sz w:val="32"/>
          <w:szCs w:val="32"/>
        </w:rPr>
      </w:pPr>
    </w:p>
    <w:p w14:paraId="05B69A7F" w14:textId="77777777" w:rsidR="00A369DC" w:rsidRPr="00A71D59" w:rsidRDefault="00A369DC" w:rsidP="009A2D21">
      <w:pPr>
        <w:spacing w:line="360" w:lineRule="auto"/>
        <w:jc w:val="both"/>
        <w:rPr>
          <w:b/>
          <w:sz w:val="32"/>
          <w:szCs w:val="32"/>
        </w:rPr>
      </w:pPr>
      <w:r w:rsidRPr="00A71D59">
        <w:rPr>
          <w:b/>
          <w:sz w:val="32"/>
          <w:szCs w:val="32"/>
        </w:rPr>
        <w:t>&lt;/div&gt;</w:t>
      </w:r>
    </w:p>
    <w:p w14:paraId="4951B34F" w14:textId="77777777" w:rsidR="00A369DC" w:rsidRPr="00A71D59" w:rsidRDefault="00A369DC" w:rsidP="009A2D21">
      <w:pPr>
        <w:spacing w:line="360" w:lineRule="auto"/>
        <w:jc w:val="both"/>
        <w:rPr>
          <w:b/>
          <w:sz w:val="32"/>
          <w:szCs w:val="32"/>
        </w:rPr>
      </w:pPr>
      <w:r w:rsidRPr="00A71D59">
        <w:rPr>
          <w:b/>
          <w:sz w:val="32"/>
          <w:szCs w:val="32"/>
        </w:rPr>
        <w:t>&lt;/div&gt;</w:t>
      </w:r>
    </w:p>
    <w:p w14:paraId="5E58B360" w14:textId="77777777" w:rsidR="00A369DC" w:rsidRPr="00A71D59" w:rsidRDefault="00A369DC" w:rsidP="009A2D21">
      <w:pPr>
        <w:spacing w:line="360" w:lineRule="auto"/>
        <w:jc w:val="both"/>
        <w:rPr>
          <w:b/>
          <w:sz w:val="32"/>
          <w:szCs w:val="32"/>
        </w:rPr>
      </w:pPr>
    </w:p>
    <w:p w14:paraId="0BE64404" w14:textId="77777777" w:rsidR="00A369DC" w:rsidRPr="00A71D59" w:rsidRDefault="00A369DC" w:rsidP="009A2D21">
      <w:pPr>
        <w:spacing w:line="360" w:lineRule="auto"/>
        <w:jc w:val="both"/>
        <w:rPr>
          <w:b/>
          <w:sz w:val="32"/>
          <w:szCs w:val="32"/>
        </w:rPr>
      </w:pPr>
      <w:r w:rsidRPr="00A71D59">
        <w:rPr>
          <w:b/>
          <w:sz w:val="32"/>
          <w:szCs w:val="32"/>
        </w:rPr>
        <w:t>&lt;/div&gt;</w:t>
      </w:r>
    </w:p>
    <w:p w14:paraId="1BCC14A3" w14:textId="77777777" w:rsidR="00A369DC" w:rsidRPr="00A71D59" w:rsidRDefault="00A369DC" w:rsidP="009A2D21">
      <w:pPr>
        <w:spacing w:line="360" w:lineRule="auto"/>
        <w:jc w:val="both"/>
        <w:rPr>
          <w:b/>
          <w:sz w:val="32"/>
          <w:szCs w:val="32"/>
        </w:rPr>
      </w:pPr>
      <w:r w:rsidRPr="00A71D59">
        <w:rPr>
          <w:b/>
          <w:sz w:val="32"/>
          <w:szCs w:val="32"/>
        </w:rPr>
        <w:t xml:space="preserve"> &lt;?php </w:t>
      </w:r>
    </w:p>
    <w:p w14:paraId="7F407A1E" w14:textId="77777777" w:rsidR="00A369DC" w:rsidRPr="00A71D59" w:rsidRDefault="00A369DC" w:rsidP="009A2D21">
      <w:pPr>
        <w:spacing w:line="360" w:lineRule="auto"/>
        <w:jc w:val="both"/>
        <w:rPr>
          <w:b/>
          <w:sz w:val="32"/>
          <w:szCs w:val="32"/>
        </w:rPr>
      </w:pPr>
      <w:r w:rsidRPr="00A71D59">
        <w:rPr>
          <w:b/>
          <w:sz w:val="32"/>
          <w:szCs w:val="32"/>
        </w:rPr>
        <w:lastRenderedPageBreak/>
        <w:t>}</w:t>
      </w:r>
    </w:p>
    <w:p w14:paraId="6799C6FC" w14:textId="77777777" w:rsidR="00A369DC" w:rsidRPr="00A71D59" w:rsidRDefault="00A369DC" w:rsidP="009A2D21">
      <w:pPr>
        <w:spacing w:line="360" w:lineRule="auto"/>
        <w:jc w:val="both"/>
        <w:rPr>
          <w:b/>
          <w:sz w:val="32"/>
          <w:szCs w:val="32"/>
        </w:rPr>
      </w:pPr>
      <w:r w:rsidRPr="00A71D59">
        <w:rPr>
          <w:b/>
          <w:sz w:val="32"/>
          <w:szCs w:val="32"/>
        </w:rPr>
        <w:t xml:space="preserve"> ?&gt;</w:t>
      </w:r>
    </w:p>
    <w:p w14:paraId="11739594" w14:textId="77777777" w:rsidR="00A369DC" w:rsidRPr="00A71D59" w:rsidRDefault="00A369DC" w:rsidP="009A2D21">
      <w:pPr>
        <w:spacing w:line="360" w:lineRule="auto"/>
        <w:jc w:val="both"/>
        <w:rPr>
          <w:b/>
          <w:sz w:val="32"/>
          <w:szCs w:val="32"/>
        </w:rPr>
      </w:pPr>
    </w:p>
    <w:p w14:paraId="1A3E150D" w14:textId="77777777" w:rsidR="00A369DC" w:rsidRPr="00A71D59" w:rsidRDefault="00A369DC" w:rsidP="009A2D21">
      <w:pPr>
        <w:spacing w:line="360" w:lineRule="auto"/>
        <w:jc w:val="both"/>
        <w:rPr>
          <w:b/>
          <w:sz w:val="32"/>
          <w:szCs w:val="32"/>
        </w:rPr>
      </w:pPr>
      <w:r w:rsidRPr="00A71D59">
        <w:rPr>
          <w:b/>
          <w:sz w:val="32"/>
          <w:szCs w:val="32"/>
        </w:rPr>
        <w:t>&lt;/body&gt;</w:t>
      </w:r>
    </w:p>
    <w:p w14:paraId="5ABA55BC" w14:textId="77777777" w:rsidR="00A369DC" w:rsidRPr="00A71D59" w:rsidRDefault="00A369DC" w:rsidP="009A2D21">
      <w:pPr>
        <w:spacing w:line="360" w:lineRule="auto"/>
        <w:jc w:val="both"/>
        <w:rPr>
          <w:b/>
          <w:sz w:val="32"/>
          <w:szCs w:val="32"/>
        </w:rPr>
      </w:pPr>
      <w:r w:rsidRPr="00A71D59">
        <w:rPr>
          <w:b/>
          <w:sz w:val="32"/>
          <w:szCs w:val="32"/>
        </w:rPr>
        <w:t>&lt;/html&gt;</w:t>
      </w:r>
    </w:p>
    <w:p w14:paraId="3977E81C" w14:textId="77777777" w:rsidR="00A369DC" w:rsidRPr="00A71D59" w:rsidRDefault="00A369DC" w:rsidP="009A2D21">
      <w:pPr>
        <w:spacing w:line="360" w:lineRule="auto"/>
        <w:jc w:val="both"/>
        <w:rPr>
          <w:b/>
          <w:sz w:val="32"/>
          <w:szCs w:val="32"/>
        </w:rPr>
      </w:pPr>
    </w:p>
    <w:p w14:paraId="481059B5" w14:textId="77777777" w:rsidR="00A369DC" w:rsidRPr="00A71D59" w:rsidRDefault="00A369DC" w:rsidP="009A2D21">
      <w:pPr>
        <w:spacing w:line="360" w:lineRule="auto"/>
        <w:jc w:val="both"/>
        <w:rPr>
          <w:b/>
          <w:sz w:val="32"/>
          <w:szCs w:val="32"/>
        </w:rPr>
      </w:pPr>
      <w:r w:rsidRPr="00A71D59">
        <w:rPr>
          <w:b/>
          <w:sz w:val="32"/>
          <w:szCs w:val="32"/>
        </w:rPr>
        <w:t xml:space="preserve">&lt;?php </w:t>
      </w:r>
    </w:p>
    <w:p w14:paraId="364E3EEF" w14:textId="77777777" w:rsidR="00A369DC" w:rsidRPr="00A71D59" w:rsidRDefault="00A369DC" w:rsidP="009A2D21">
      <w:pPr>
        <w:spacing w:line="360" w:lineRule="auto"/>
        <w:jc w:val="both"/>
        <w:rPr>
          <w:b/>
          <w:sz w:val="32"/>
          <w:szCs w:val="32"/>
        </w:rPr>
      </w:pPr>
      <w:r w:rsidRPr="00A71D59">
        <w:rPr>
          <w:b/>
          <w:sz w:val="32"/>
          <w:szCs w:val="32"/>
        </w:rPr>
        <w:t>if(isset($_POST['edit']))</w:t>
      </w:r>
    </w:p>
    <w:p w14:paraId="72D129EB" w14:textId="77777777" w:rsidR="00A369DC" w:rsidRPr="00A71D59" w:rsidRDefault="00A369DC" w:rsidP="009A2D21">
      <w:pPr>
        <w:spacing w:line="360" w:lineRule="auto"/>
        <w:jc w:val="both"/>
        <w:rPr>
          <w:b/>
          <w:sz w:val="32"/>
          <w:szCs w:val="32"/>
        </w:rPr>
      </w:pPr>
      <w:r w:rsidRPr="00A71D59">
        <w:rPr>
          <w:b/>
          <w:sz w:val="32"/>
          <w:szCs w:val="32"/>
        </w:rPr>
        <w:t>{</w:t>
      </w:r>
    </w:p>
    <w:p w14:paraId="5D420711" w14:textId="77777777" w:rsidR="00A369DC" w:rsidRPr="00A71D59" w:rsidRDefault="00A369DC" w:rsidP="009A2D21">
      <w:pPr>
        <w:spacing w:line="360" w:lineRule="auto"/>
        <w:jc w:val="both"/>
        <w:rPr>
          <w:b/>
          <w:sz w:val="32"/>
          <w:szCs w:val="32"/>
        </w:rPr>
      </w:pPr>
      <w:r w:rsidRPr="00A71D59">
        <w:rPr>
          <w:b/>
          <w:sz w:val="32"/>
          <w:szCs w:val="32"/>
        </w:rPr>
        <w:tab/>
        <w:t>header("location:editprofile.php");</w:t>
      </w:r>
    </w:p>
    <w:p w14:paraId="49160A31" w14:textId="77777777" w:rsidR="00A369DC" w:rsidRPr="00A71D59" w:rsidRDefault="00A369DC" w:rsidP="009A2D21">
      <w:pPr>
        <w:spacing w:line="360" w:lineRule="auto"/>
        <w:jc w:val="both"/>
        <w:rPr>
          <w:b/>
          <w:sz w:val="32"/>
          <w:szCs w:val="32"/>
        </w:rPr>
      </w:pPr>
      <w:r w:rsidRPr="00A71D59">
        <w:rPr>
          <w:b/>
          <w:sz w:val="32"/>
          <w:szCs w:val="32"/>
        </w:rPr>
        <w:t>}</w:t>
      </w:r>
    </w:p>
    <w:p w14:paraId="6D91CCAB" w14:textId="77777777" w:rsidR="00A369DC" w:rsidRPr="00A71D59" w:rsidRDefault="00A369DC" w:rsidP="009A2D21">
      <w:pPr>
        <w:spacing w:line="360" w:lineRule="auto"/>
        <w:jc w:val="both"/>
        <w:rPr>
          <w:b/>
          <w:sz w:val="32"/>
          <w:szCs w:val="32"/>
        </w:rPr>
      </w:pPr>
      <w:r w:rsidRPr="00A71D59">
        <w:rPr>
          <w:b/>
          <w:sz w:val="32"/>
          <w:szCs w:val="32"/>
        </w:rPr>
        <w:t>?&gt;</w:t>
      </w:r>
    </w:p>
    <w:p w14:paraId="0D65B848" w14:textId="77777777" w:rsidR="00A369DC" w:rsidRPr="00A71D59" w:rsidRDefault="00A369DC" w:rsidP="009A2D21">
      <w:pPr>
        <w:spacing w:line="360" w:lineRule="auto"/>
        <w:jc w:val="both"/>
        <w:rPr>
          <w:b/>
          <w:sz w:val="32"/>
          <w:szCs w:val="32"/>
        </w:rPr>
      </w:pPr>
    </w:p>
    <w:p w14:paraId="125B54E3" w14:textId="77777777" w:rsidR="00A369DC" w:rsidRPr="00A71D59" w:rsidRDefault="00A369DC" w:rsidP="009A2D21">
      <w:pPr>
        <w:spacing w:line="360" w:lineRule="auto"/>
        <w:jc w:val="both"/>
        <w:rPr>
          <w:b/>
          <w:sz w:val="32"/>
          <w:szCs w:val="32"/>
        </w:rPr>
      </w:pPr>
    </w:p>
    <w:p w14:paraId="54D43AD1" w14:textId="77777777" w:rsidR="00A369DC" w:rsidRPr="00A71D59" w:rsidRDefault="00A369DC" w:rsidP="009A2D21">
      <w:pPr>
        <w:spacing w:line="360" w:lineRule="auto"/>
        <w:jc w:val="both"/>
        <w:rPr>
          <w:b/>
          <w:sz w:val="32"/>
          <w:szCs w:val="32"/>
        </w:rPr>
      </w:pPr>
    </w:p>
    <w:p w14:paraId="6CE14029" w14:textId="77777777" w:rsidR="00A369DC" w:rsidRPr="00A71D59" w:rsidRDefault="00A369DC" w:rsidP="009A2D21">
      <w:pPr>
        <w:spacing w:line="360" w:lineRule="auto"/>
        <w:jc w:val="both"/>
        <w:rPr>
          <w:b/>
          <w:sz w:val="32"/>
          <w:szCs w:val="32"/>
        </w:rPr>
      </w:pPr>
    </w:p>
    <w:p w14:paraId="186755BD" w14:textId="77777777" w:rsidR="00A369DC" w:rsidRPr="00A71D59" w:rsidRDefault="00A369DC" w:rsidP="009A2D21">
      <w:pPr>
        <w:spacing w:line="360" w:lineRule="auto"/>
        <w:jc w:val="both"/>
        <w:rPr>
          <w:b/>
          <w:sz w:val="32"/>
          <w:szCs w:val="32"/>
        </w:rPr>
      </w:pPr>
    </w:p>
    <w:p w14:paraId="4F50FC6A" w14:textId="77777777" w:rsidR="00A369DC" w:rsidRPr="00A71D59" w:rsidRDefault="00A369DC" w:rsidP="009A2D21">
      <w:pPr>
        <w:spacing w:line="360" w:lineRule="auto"/>
        <w:jc w:val="both"/>
        <w:rPr>
          <w:b/>
          <w:sz w:val="32"/>
          <w:szCs w:val="32"/>
        </w:rPr>
      </w:pPr>
    </w:p>
    <w:p w14:paraId="70F056A8" w14:textId="77777777" w:rsidR="00A369DC" w:rsidRPr="00A71D59" w:rsidRDefault="00A369DC" w:rsidP="009A2D21">
      <w:pPr>
        <w:spacing w:line="360" w:lineRule="auto"/>
        <w:jc w:val="both"/>
        <w:rPr>
          <w:b/>
          <w:sz w:val="32"/>
          <w:szCs w:val="32"/>
        </w:rPr>
      </w:pPr>
    </w:p>
    <w:p w14:paraId="4F39574D" w14:textId="77777777" w:rsidR="00A369DC" w:rsidRPr="00A71D59" w:rsidRDefault="00A369DC" w:rsidP="009A2D21">
      <w:pPr>
        <w:spacing w:line="360" w:lineRule="auto"/>
        <w:jc w:val="both"/>
        <w:rPr>
          <w:b/>
          <w:sz w:val="32"/>
          <w:szCs w:val="32"/>
        </w:rPr>
      </w:pPr>
    </w:p>
    <w:p w14:paraId="65D710F1" w14:textId="77777777" w:rsidR="00A369DC" w:rsidRPr="00A71D59" w:rsidRDefault="00A369DC" w:rsidP="009A2D21">
      <w:pPr>
        <w:spacing w:line="360" w:lineRule="auto"/>
        <w:jc w:val="both"/>
        <w:rPr>
          <w:b/>
          <w:sz w:val="32"/>
          <w:szCs w:val="32"/>
        </w:rPr>
      </w:pPr>
    </w:p>
    <w:p w14:paraId="06B1E3F1" w14:textId="77777777" w:rsidR="00A369DC" w:rsidRPr="00A71D59" w:rsidRDefault="00A369DC" w:rsidP="009A2D21">
      <w:pPr>
        <w:spacing w:line="360" w:lineRule="auto"/>
        <w:jc w:val="both"/>
        <w:rPr>
          <w:b/>
          <w:sz w:val="32"/>
          <w:szCs w:val="32"/>
        </w:rPr>
      </w:pPr>
    </w:p>
    <w:p w14:paraId="718247B9" w14:textId="77777777" w:rsidR="00A369DC" w:rsidRPr="00A71D59" w:rsidRDefault="00A369DC" w:rsidP="009A2D21">
      <w:pPr>
        <w:spacing w:line="360" w:lineRule="auto"/>
        <w:jc w:val="both"/>
        <w:rPr>
          <w:b/>
          <w:sz w:val="32"/>
          <w:szCs w:val="32"/>
        </w:rPr>
      </w:pPr>
    </w:p>
    <w:p w14:paraId="2E0686BC" w14:textId="77777777" w:rsidR="00A369DC" w:rsidRPr="00A71D59" w:rsidRDefault="00A369DC" w:rsidP="009A2D21">
      <w:pPr>
        <w:spacing w:line="360" w:lineRule="auto"/>
        <w:jc w:val="both"/>
        <w:rPr>
          <w:b/>
          <w:sz w:val="32"/>
          <w:szCs w:val="32"/>
        </w:rPr>
      </w:pPr>
    </w:p>
    <w:p w14:paraId="4B6B9DF5" w14:textId="77777777" w:rsidR="00A369DC" w:rsidRPr="00A71D59" w:rsidRDefault="00A369DC" w:rsidP="009A2D21">
      <w:pPr>
        <w:spacing w:line="360" w:lineRule="auto"/>
        <w:jc w:val="both"/>
        <w:rPr>
          <w:b/>
          <w:sz w:val="32"/>
          <w:szCs w:val="32"/>
        </w:rPr>
      </w:pPr>
    </w:p>
    <w:p w14:paraId="7A979AAA" w14:textId="77777777" w:rsidR="00A369DC" w:rsidRPr="00A71D59" w:rsidRDefault="00A369DC" w:rsidP="009A2D21">
      <w:pPr>
        <w:spacing w:line="360" w:lineRule="auto"/>
        <w:jc w:val="both"/>
        <w:rPr>
          <w:b/>
          <w:sz w:val="32"/>
          <w:szCs w:val="32"/>
        </w:rPr>
      </w:pPr>
    </w:p>
    <w:p w14:paraId="251563B8" w14:textId="77777777" w:rsidR="00A369DC" w:rsidRPr="00A71D59" w:rsidRDefault="00A369DC" w:rsidP="0098566E">
      <w:pPr>
        <w:spacing w:line="360" w:lineRule="auto"/>
        <w:jc w:val="both"/>
        <w:rPr>
          <w:b/>
          <w:sz w:val="32"/>
          <w:szCs w:val="32"/>
        </w:rPr>
      </w:pPr>
      <w:r w:rsidRPr="00A71D59">
        <w:rPr>
          <w:b/>
          <w:sz w:val="32"/>
          <w:szCs w:val="32"/>
        </w:rPr>
        <w:t>TABLE RESERVATION PAGE CODING</w:t>
      </w:r>
    </w:p>
    <w:p w14:paraId="409F5C57" w14:textId="77777777" w:rsidR="00A369DC" w:rsidRPr="00A71D59" w:rsidRDefault="00A369DC" w:rsidP="0098566E">
      <w:pPr>
        <w:spacing w:line="360" w:lineRule="auto"/>
        <w:jc w:val="both"/>
        <w:rPr>
          <w:b/>
          <w:sz w:val="32"/>
          <w:szCs w:val="32"/>
        </w:rPr>
      </w:pPr>
    </w:p>
    <w:p w14:paraId="3CA64EEC" w14:textId="77777777" w:rsidR="00A369DC" w:rsidRPr="00A71D59" w:rsidRDefault="00A369DC" w:rsidP="0098566E">
      <w:pPr>
        <w:spacing w:line="360" w:lineRule="auto"/>
        <w:jc w:val="both"/>
        <w:rPr>
          <w:b/>
          <w:sz w:val="32"/>
          <w:szCs w:val="32"/>
        </w:rPr>
      </w:pPr>
    </w:p>
    <w:p w14:paraId="532E7AFE" w14:textId="77777777" w:rsidR="00A369DC" w:rsidRPr="00A71D59" w:rsidRDefault="00A369DC" w:rsidP="009A2D21">
      <w:pPr>
        <w:spacing w:line="360" w:lineRule="auto"/>
        <w:jc w:val="both"/>
        <w:rPr>
          <w:b/>
          <w:sz w:val="32"/>
          <w:szCs w:val="32"/>
        </w:rPr>
      </w:pPr>
      <w:r w:rsidRPr="00A71D59">
        <w:rPr>
          <w:b/>
          <w:sz w:val="32"/>
          <w:szCs w:val="32"/>
        </w:rPr>
        <w:t>&lt;?php</w:t>
      </w:r>
    </w:p>
    <w:p w14:paraId="39313226" w14:textId="77777777" w:rsidR="00A369DC" w:rsidRPr="00A71D59" w:rsidRDefault="00A369DC" w:rsidP="009A2D21">
      <w:pPr>
        <w:spacing w:line="360" w:lineRule="auto"/>
        <w:jc w:val="both"/>
        <w:rPr>
          <w:b/>
          <w:sz w:val="32"/>
          <w:szCs w:val="32"/>
        </w:rPr>
      </w:pPr>
      <w:r w:rsidRPr="00A71D59">
        <w:rPr>
          <w:b/>
          <w:sz w:val="32"/>
          <w:szCs w:val="32"/>
        </w:rPr>
        <w:t>session_start();</w:t>
      </w:r>
    </w:p>
    <w:p w14:paraId="2F5DA769" w14:textId="77777777" w:rsidR="00A369DC" w:rsidRPr="00A71D59" w:rsidRDefault="00A369DC" w:rsidP="009A2D21">
      <w:pPr>
        <w:spacing w:line="360" w:lineRule="auto"/>
        <w:jc w:val="both"/>
        <w:rPr>
          <w:b/>
          <w:sz w:val="32"/>
          <w:szCs w:val="32"/>
        </w:rPr>
      </w:pPr>
      <w:r w:rsidRPr="00A71D59">
        <w:rPr>
          <w:b/>
          <w:sz w:val="32"/>
          <w:szCs w:val="32"/>
        </w:rPr>
        <w:t>?&gt;</w:t>
      </w:r>
    </w:p>
    <w:p w14:paraId="36EC2530" w14:textId="77777777" w:rsidR="00A369DC" w:rsidRPr="00A71D59" w:rsidRDefault="00A369DC" w:rsidP="009A2D21">
      <w:pPr>
        <w:spacing w:line="360" w:lineRule="auto"/>
        <w:jc w:val="both"/>
        <w:rPr>
          <w:b/>
          <w:sz w:val="32"/>
          <w:szCs w:val="32"/>
        </w:rPr>
      </w:pPr>
      <w:r w:rsidRPr="00A71D59">
        <w:rPr>
          <w:b/>
          <w:sz w:val="32"/>
          <w:szCs w:val="32"/>
        </w:rPr>
        <w:t>&lt;html lang="en"&gt;</w:t>
      </w:r>
    </w:p>
    <w:p w14:paraId="1C5B6533" w14:textId="77777777" w:rsidR="00A369DC" w:rsidRPr="00A71D59" w:rsidRDefault="00A369DC" w:rsidP="009A2D21">
      <w:pPr>
        <w:spacing w:line="360" w:lineRule="auto"/>
        <w:jc w:val="both"/>
        <w:rPr>
          <w:b/>
          <w:sz w:val="32"/>
          <w:szCs w:val="32"/>
        </w:rPr>
      </w:pPr>
      <w:r w:rsidRPr="00A71D59">
        <w:rPr>
          <w:b/>
          <w:sz w:val="32"/>
          <w:szCs w:val="32"/>
        </w:rPr>
        <w:t>&lt;head&gt;</w:t>
      </w:r>
    </w:p>
    <w:p w14:paraId="7946294B" w14:textId="77777777" w:rsidR="00A369DC" w:rsidRPr="00A71D59" w:rsidRDefault="00A369DC" w:rsidP="009A2D21">
      <w:pPr>
        <w:spacing w:line="360" w:lineRule="auto"/>
        <w:jc w:val="both"/>
        <w:rPr>
          <w:b/>
          <w:sz w:val="32"/>
          <w:szCs w:val="32"/>
        </w:rPr>
      </w:pPr>
      <w:r w:rsidRPr="00A71D59">
        <w:rPr>
          <w:b/>
          <w:sz w:val="32"/>
          <w:szCs w:val="32"/>
        </w:rPr>
        <w:t xml:space="preserve">  &lt;?php include "header.php"; ?&gt;</w:t>
      </w:r>
    </w:p>
    <w:p w14:paraId="13AB254C" w14:textId="77777777" w:rsidR="00A369DC" w:rsidRPr="00A71D59" w:rsidRDefault="00A369DC" w:rsidP="009A2D21">
      <w:pPr>
        <w:spacing w:line="360" w:lineRule="auto"/>
        <w:jc w:val="both"/>
        <w:rPr>
          <w:b/>
          <w:sz w:val="32"/>
          <w:szCs w:val="32"/>
        </w:rPr>
      </w:pPr>
      <w:r w:rsidRPr="00A71D59">
        <w:rPr>
          <w:b/>
          <w:sz w:val="32"/>
          <w:szCs w:val="32"/>
        </w:rPr>
        <w:t xml:space="preserve">  &lt;meta charset="utf-8"&gt;</w:t>
      </w:r>
    </w:p>
    <w:p w14:paraId="27C2A29D" w14:textId="77777777" w:rsidR="00A369DC" w:rsidRPr="00A71D59" w:rsidRDefault="00A369DC" w:rsidP="009A2D21">
      <w:pPr>
        <w:spacing w:line="360" w:lineRule="auto"/>
        <w:jc w:val="both"/>
        <w:rPr>
          <w:b/>
          <w:sz w:val="32"/>
          <w:szCs w:val="32"/>
        </w:rPr>
      </w:pPr>
      <w:r w:rsidRPr="00A71D59">
        <w:rPr>
          <w:b/>
          <w:sz w:val="32"/>
          <w:szCs w:val="32"/>
        </w:rPr>
        <w:t xml:space="preserve">  &lt;meta name="viewport" content="width=device-width, initial-scale=1"&gt;</w:t>
      </w:r>
    </w:p>
    <w:p w14:paraId="70E517E1" w14:textId="77777777" w:rsidR="00A369DC" w:rsidRPr="00A71D59" w:rsidRDefault="00A369DC" w:rsidP="009A2D21">
      <w:pPr>
        <w:spacing w:line="360" w:lineRule="auto"/>
        <w:jc w:val="both"/>
        <w:rPr>
          <w:b/>
          <w:sz w:val="32"/>
          <w:szCs w:val="32"/>
        </w:rPr>
      </w:pPr>
      <w:r w:rsidRPr="00A71D59">
        <w:rPr>
          <w:b/>
          <w:sz w:val="32"/>
          <w:szCs w:val="32"/>
        </w:rPr>
        <w:t xml:space="preserve">  &lt;link rel="stylesheet" href="https://maxcdn.bootstrapcdn.com/bootstrap/4.3.1/css/bootstrap.min.css"&gt;</w:t>
      </w:r>
    </w:p>
    <w:p w14:paraId="1FD21172" w14:textId="77777777" w:rsidR="00A369DC" w:rsidRPr="00A71D59" w:rsidRDefault="00A369DC" w:rsidP="009A2D21">
      <w:pPr>
        <w:spacing w:line="360" w:lineRule="auto"/>
        <w:jc w:val="both"/>
        <w:rPr>
          <w:b/>
          <w:sz w:val="32"/>
          <w:szCs w:val="32"/>
        </w:rPr>
      </w:pPr>
      <w:r w:rsidRPr="00A71D59">
        <w:rPr>
          <w:b/>
          <w:sz w:val="32"/>
          <w:szCs w:val="32"/>
        </w:rPr>
        <w:t xml:space="preserve">  &lt;script src="https://ajax.googleapis.com/ajax/libs/jquery/3.4.1/jquery.min.js"&gt;&lt;/script&gt;</w:t>
      </w:r>
    </w:p>
    <w:p w14:paraId="58F3FBE2" w14:textId="77777777" w:rsidR="00A369DC" w:rsidRPr="00A71D59" w:rsidRDefault="00A369DC" w:rsidP="009A2D21">
      <w:pPr>
        <w:spacing w:line="360" w:lineRule="auto"/>
        <w:jc w:val="both"/>
        <w:rPr>
          <w:b/>
          <w:sz w:val="32"/>
          <w:szCs w:val="32"/>
        </w:rPr>
      </w:pPr>
      <w:r w:rsidRPr="00A71D59">
        <w:rPr>
          <w:b/>
          <w:sz w:val="32"/>
          <w:szCs w:val="32"/>
        </w:rPr>
        <w:t xml:space="preserve">  &lt;script src="https://cdnjs.cloudflare.com/ajax/libs/popper.js/1.14.7/umd/po</w:t>
      </w:r>
      <w:r w:rsidRPr="00A71D59">
        <w:rPr>
          <w:b/>
          <w:sz w:val="32"/>
          <w:szCs w:val="32"/>
        </w:rPr>
        <w:lastRenderedPageBreak/>
        <w:t>pper.min.js"&gt;&lt;/script&gt;</w:t>
      </w:r>
    </w:p>
    <w:p w14:paraId="2312F328" w14:textId="77777777" w:rsidR="00A369DC" w:rsidRPr="00A71D59" w:rsidRDefault="00A369DC" w:rsidP="009A2D21">
      <w:pPr>
        <w:spacing w:line="360" w:lineRule="auto"/>
        <w:jc w:val="both"/>
        <w:rPr>
          <w:b/>
          <w:sz w:val="32"/>
          <w:szCs w:val="32"/>
        </w:rPr>
      </w:pPr>
      <w:r w:rsidRPr="00A71D59">
        <w:rPr>
          <w:b/>
          <w:sz w:val="32"/>
          <w:szCs w:val="32"/>
        </w:rPr>
        <w:t xml:space="preserve">  &lt;script src="https://maxcdn.bootstrapcdn.com/bootstrap/4.3.1/js/bootstrap.min.js"&gt;&lt;/script&gt;</w:t>
      </w:r>
    </w:p>
    <w:p w14:paraId="29070825" w14:textId="77777777" w:rsidR="00A369DC" w:rsidRPr="00A71D59" w:rsidRDefault="00A369DC" w:rsidP="009A2D21">
      <w:pPr>
        <w:spacing w:line="360" w:lineRule="auto"/>
        <w:jc w:val="both"/>
        <w:rPr>
          <w:b/>
          <w:sz w:val="32"/>
          <w:szCs w:val="32"/>
        </w:rPr>
      </w:pPr>
      <w:r w:rsidRPr="00A71D59">
        <w:rPr>
          <w:b/>
          <w:sz w:val="32"/>
          <w:szCs w:val="32"/>
        </w:rPr>
        <w:t>&lt;/head&gt;</w:t>
      </w:r>
    </w:p>
    <w:p w14:paraId="0DD03947" w14:textId="77777777" w:rsidR="00A369DC" w:rsidRPr="00A71D59" w:rsidRDefault="00A369DC" w:rsidP="009A2D21">
      <w:pPr>
        <w:spacing w:line="360" w:lineRule="auto"/>
        <w:jc w:val="both"/>
        <w:rPr>
          <w:b/>
          <w:sz w:val="32"/>
          <w:szCs w:val="32"/>
        </w:rPr>
      </w:pPr>
      <w:r w:rsidRPr="00A71D59">
        <w:rPr>
          <w:b/>
          <w:sz w:val="32"/>
          <w:szCs w:val="32"/>
        </w:rPr>
        <w:t>&lt;body&gt;</w:t>
      </w:r>
    </w:p>
    <w:p w14:paraId="0832175D" w14:textId="77777777" w:rsidR="00A369DC" w:rsidRPr="00A71D59" w:rsidRDefault="00A369DC" w:rsidP="009A2D21">
      <w:pPr>
        <w:spacing w:line="360" w:lineRule="auto"/>
        <w:jc w:val="both"/>
        <w:rPr>
          <w:b/>
          <w:sz w:val="32"/>
          <w:szCs w:val="32"/>
        </w:rPr>
      </w:pPr>
      <w:r w:rsidRPr="00A71D59">
        <w:rPr>
          <w:b/>
          <w:sz w:val="32"/>
          <w:szCs w:val="32"/>
        </w:rPr>
        <w:t>&lt;?php include "nav2.php"; ?&gt;</w:t>
      </w:r>
    </w:p>
    <w:p w14:paraId="04B6F19A" w14:textId="77777777" w:rsidR="00A369DC" w:rsidRPr="00A71D59" w:rsidRDefault="00A369DC" w:rsidP="009A2D21">
      <w:pPr>
        <w:spacing w:line="360" w:lineRule="auto"/>
        <w:jc w:val="both"/>
        <w:rPr>
          <w:b/>
          <w:sz w:val="32"/>
          <w:szCs w:val="32"/>
        </w:rPr>
      </w:pPr>
      <w:r w:rsidRPr="00A71D59">
        <w:rPr>
          <w:b/>
          <w:sz w:val="32"/>
          <w:szCs w:val="32"/>
        </w:rPr>
        <w:t>&lt;div class="container" style="margin-top:100px"&gt;</w:t>
      </w:r>
    </w:p>
    <w:p w14:paraId="795F57DD" w14:textId="77777777" w:rsidR="00A369DC" w:rsidRPr="00A71D59" w:rsidRDefault="00A369DC" w:rsidP="009A2D21">
      <w:pPr>
        <w:spacing w:line="360" w:lineRule="auto"/>
        <w:jc w:val="both"/>
        <w:rPr>
          <w:b/>
          <w:sz w:val="32"/>
          <w:szCs w:val="32"/>
        </w:rPr>
      </w:pPr>
      <w:r w:rsidRPr="00A71D59">
        <w:rPr>
          <w:b/>
          <w:sz w:val="32"/>
          <w:szCs w:val="32"/>
        </w:rPr>
        <w:t>&lt;h1 class="text-center" style="font-family:'Monotype Corsiva'; color:#E6120E;"&gt;Book Your Table&lt;/h1&gt;</w:t>
      </w:r>
    </w:p>
    <w:p w14:paraId="59BABEF5" w14:textId="77777777" w:rsidR="00A369DC" w:rsidRPr="00A71D59" w:rsidRDefault="00A369DC" w:rsidP="009A2D21">
      <w:pPr>
        <w:spacing w:line="360" w:lineRule="auto"/>
        <w:jc w:val="both"/>
        <w:rPr>
          <w:b/>
          <w:sz w:val="32"/>
          <w:szCs w:val="32"/>
        </w:rPr>
      </w:pPr>
      <w:r w:rsidRPr="00A71D59">
        <w:rPr>
          <w:b/>
          <w:sz w:val="32"/>
          <w:szCs w:val="32"/>
        </w:rPr>
        <w:t>&lt;form method="post"&gt;</w:t>
      </w:r>
    </w:p>
    <w:p w14:paraId="6C3C98A4" w14:textId="77777777" w:rsidR="00A369DC" w:rsidRPr="00A71D59" w:rsidRDefault="00A369DC" w:rsidP="009A2D21">
      <w:pPr>
        <w:spacing w:line="360" w:lineRule="auto"/>
        <w:jc w:val="both"/>
        <w:rPr>
          <w:b/>
          <w:sz w:val="32"/>
          <w:szCs w:val="32"/>
        </w:rPr>
      </w:pPr>
      <w:r w:rsidRPr="00A71D59">
        <w:rPr>
          <w:b/>
          <w:sz w:val="32"/>
          <w:szCs w:val="32"/>
        </w:rPr>
        <w:t>&lt;div class="form-group"&gt;</w:t>
      </w:r>
    </w:p>
    <w:p w14:paraId="6BB8AB09" w14:textId="77777777" w:rsidR="00A369DC" w:rsidRPr="00A71D59" w:rsidRDefault="00A369DC" w:rsidP="009A2D21">
      <w:pPr>
        <w:spacing w:line="360" w:lineRule="auto"/>
        <w:jc w:val="both"/>
        <w:rPr>
          <w:b/>
          <w:sz w:val="32"/>
          <w:szCs w:val="32"/>
        </w:rPr>
      </w:pPr>
      <w:r w:rsidRPr="00A71D59">
        <w:rPr>
          <w:b/>
          <w:sz w:val="32"/>
          <w:szCs w:val="32"/>
        </w:rPr>
        <w:t>&lt;label&gt;&lt;b&gt;Type of Table&lt;/b&gt;&lt;/label&gt;</w:t>
      </w:r>
    </w:p>
    <w:p w14:paraId="268661FF" w14:textId="77777777" w:rsidR="00A369DC" w:rsidRPr="00A71D59" w:rsidRDefault="00A369DC" w:rsidP="009A2D21">
      <w:pPr>
        <w:spacing w:line="360" w:lineRule="auto"/>
        <w:jc w:val="both"/>
        <w:rPr>
          <w:b/>
          <w:sz w:val="32"/>
          <w:szCs w:val="32"/>
        </w:rPr>
      </w:pPr>
      <w:r w:rsidRPr="00A71D59">
        <w:rPr>
          <w:b/>
          <w:sz w:val="32"/>
          <w:szCs w:val="32"/>
        </w:rPr>
        <w:t>&lt;select class="form-control" name="typeoftable" &gt;</w:t>
      </w:r>
    </w:p>
    <w:p w14:paraId="0C6A3281" w14:textId="77777777" w:rsidR="00A369DC" w:rsidRPr="00A71D59" w:rsidRDefault="00A369DC" w:rsidP="009A2D21">
      <w:pPr>
        <w:spacing w:line="360" w:lineRule="auto"/>
        <w:jc w:val="both"/>
        <w:rPr>
          <w:b/>
          <w:sz w:val="32"/>
          <w:szCs w:val="32"/>
        </w:rPr>
      </w:pPr>
      <w:r w:rsidRPr="00A71D59">
        <w:rPr>
          <w:b/>
          <w:sz w:val="32"/>
          <w:szCs w:val="32"/>
        </w:rPr>
        <w:t>&lt;option selected&gt;-----Select Number Of Person-----&lt;/option&gt;</w:t>
      </w:r>
    </w:p>
    <w:p w14:paraId="6120418C" w14:textId="77777777" w:rsidR="00A369DC" w:rsidRPr="00A71D59" w:rsidRDefault="00A369DC" w:rsidP="009A2D21">
      <w:pPr>
        <w:spacing w:line="360" w:lineRule="auto"/>
        <w:jc w:val="both"/>
        <w:rPr>
          <w:b/>
          <w:sz w:val="32"/>
          <w:szCs w:val="32"/>
        </w:rPr>
      </w:pPr>
      <w:r w:rsidRPr="00A71D59">
        <w:rPr>
          <w:b/>
          <w:sz w:val="32"/>
          <w:szCs w:val="32"/>
        </w:rPr>
        <w:t>&lt;option value="table for 2"&gt;Table For 2 Person&lt;/option&gt;</w:t>
      </w:r>
    </w:p>
    <w:p w14:paraId="2D7F8B07" w14:textId="77777777" w:rsidR="00A369DC" w:rsidRPr="00A71D59" w:rsidRDefault="00A369DC" w:rsidP="009A2D21">
      <w:pPr>
        <w:spacing w:line="360" w:lineRule="auto"/>
        <w:jc w:val="both"/>
        <w:rPr>
          <w:b/>
          <w:sz w:val="32"/>
          <w:szCs w:val="32"/>
        </w:rPr>
      </w:pPr>
      <w:r w:rsidRPr="00A71D59">
        <w:rPr>
          <w:b/>
          <w:sz w:val="32"/>
          <w:szCs w:val="32"/>
        </w:rPr>
        <w:t>&lt;option value="table for 3"&gt;Table For 3 Person&lt;/option&gt;</w:t>
      </w:r>
    </w:p>
    <w:p w14:paraId="110545FD" w14:textId="77777777" w:rsidR="00A369DC" w:rsidRPr="00A71D59" w:rsidRDefault="00A369DC" w:rsidP="009A2D21">
      <w:pPr>
        <w:spacing w:line="360" w:lineRule="auto"/>
        <w:jc w:val="both"/>
        <w:rPr>
          <w:b/>
          <w:sz w:val="32"/>
          <w:szCs w:val="32"/>
        </w:rPr>
      </w:pPr>
      <w:r w:rsidRPr="00A71D59">
        <w:rPr>
          <w:b/>
          <w:sz w:val="32"/>
          <w:szCs w:val="32"/>
        </w:rPr>
        <w:t>&lt;option value="table for 4"&gt;Table For 4 Person&lt;/option&gt;</w:t>
      </w:r>
    </w:p>
    <w:p w14:paraId="125AC877" w14:textId="77777777" w:rsidR="00A369DC" w:rsidRPr="00A71D59" w:rsidRDefault="00A369DC" w:rsidP="009A2D21">
      <w:pPr>
        <w:spacing w:line="360" w:lineRule="auto"/>
        <w:jc w:val="both"/>
        <w:rPr>
          <w:b/>
          <w:sz w:val="32"/>
          <w:szCs w:val="32"/>
        </w:rPr>
      </w:pPr>
      <w:r w:rsidRPr="00A71D59">
        <w:rPr>
          <w:b/>
          <w:sz w:val="32"/>
          <w:szCs w:val="32"/>
        </w:rPr>
        <w:t>&lt;option value="table for 5"&gt;Table For 5 Person&lt;/option&gt;</w:t>
      </w:r>
    </w:p>
    <w:p w14:paraId="3FC930A2" w14:textId="77777777" w:rsidR="00A369DC" w:rsidRPr="00A71D59" w:rsidRDefault="00A369DC" w:rsidP="009A2D21">
      <w:pPr>
        <w:spacing w:line="360" w:lineRule="auto"/>
        <w:jc w:val="both"/>
        <w:rPr>
          <w:b/>
          <w:sz w:val="32"/>
          <w:szCs w:val="32"/>
        </w:rPr>
      </w:pPr>
      <w:r w:rsidRPr="00A71D59">
        <w:rPr>
          <w:b/>
          <w:sz w:val="32"/>
          <w:szCs w:val="32"/>
        </w:rPr>
        <w:t>&lt;option value="table for 6"&gt;Table For 6 Person&lt;/option&gt;</w:t>
      </w:r>
    </w:p>
    <w:p w14:paraId="245B818F" w14:textId="77777777" w:rsidR="00A369DC" w:rsidRPr="00A71D59" w:rsidRDefault="00A369DC" w:rsidP="009A2D21">
      <w:pPr>
        <w:spacing w:line="360" w:lineRule="auto"/>
        <w:jc w:val="both"/>
        <w:rPr>
          <w:b/>
          <w:sz w:val="32"/>
          <w:szCs w:val="32"/>
        </w:rPr>
      </w:pPr>
    </w:p>
    <w:p w14:paraId="65860218" w14:textId="77777777" w:rsidR="00A369DC" w:rsidRPr="00A71D59" w:rsidRDefault="00A369DC" w:rsidP="009A2D21">
      <w:pPr>
        <w:spacing w:line="360" w:lineRule="auto"/>
        <w:jc w:val="both"/>
        <w:rPr>
          <w:b/>
          <w:sz w:val="32"/>
          <w:szCs w:val="32"/>
        </w:rPr>
      </w:pPr>
      <w:r w:rsidRPr="00A71D59">
        <w:rPr>
          <w:b/>
          <w:sz w:val="32"/>
          <w:szCs w:val="32"/>
        </w:rPr>
        <w:t>&lt;/select&gt;</w:t>
      </w:r>
    </w:p>
    <w:p w14:paraId="610B46EE" w14:textId="77777777" w:rsidR="00A369DC" w:rsidRPr="00A71D59" w:rsidRDefault="00A369DC" w:rsidP="009A2D21">
      <w:pPr>
        <w:spacing w:line="360" w:lineRule="auto"/>
        <w:jc w:val="both"/>
        <w:rPr>
          <w:b/>
          <w:sz w:val="32"/>
          <w:szCs w:val="32"/>
        </w:rPr>
      </w:pPr>
    </w:p>
    <w:p w14:paraId="08AD0E1A" w14:textId="77777777" w:rsidR="00A369DC" w:rsidRPr="00A71D59" w:rsidRDefault="00A369DC" w:rsidP="009A2D21">
      <w:pPr>
        <w:spacing w:line="360" w:lineRule="auto"/>
        <w:jc w:val="both"/>
        <w:rPr>
          <w:b/>
          <w:sz w:val="32"/>
          <w:szCs w:val="32"/>
        </w:rPr>
      </w:pPr>
      <w:r w:rsidRPr="00A71D59">
        <w:rPr>
          <w:b/>
          <w:sz w:val="32"/>
          <w:szCs w:val="32"/>
        </w:rPr>
        <w:lastRenderedPageBreak/>
        <w:t>&lt;label&gt;&lt;b&gt;Purpose&lt;/b&gt;&lt;/label&gt;</w:t>
      </w:r>
    </w:p>
    <w:p w14:paraId="7202B5A9" w14:textId="77777777" w:rsidR="00A369DC" w:rsidRPr="00A71D59" w:rsidRDefault="00A369DC" w:rsidP="009A2D21">
      <w:pPr>
        <w:spacing w:line="360" w:lineRule="auto"/>
        <w:jc w:val="both"/>
        <w:rPr>
          <w:b/>
          <w:sz w:val="32"/>
          <w:szCs w:val="32"/>
        </w:rPr>
      </w:pPr>
      <w:r w:rsidRPr="00A71D59">
        <w:rPr>
          <w:b/>
          <w:sz w:val="32"/>
          <w:szCs w:val="32"/>
        </w:rPr>
        <w:t>&lt;select class="form-control" name="purpose" &gt;</w:t>
      </w:r>
    </w:p>
    <w:p w14:paraId="6D0019C4" w14:textId="77777777" w:rsidR="00A369DC" w:rsidRPr="00A71D59" w:rsidRDefault="00A369DC" w:rsidP="009A2D21">
      <w:pPr>
        <w:spacing w:line="360" w:lineRule="auto"/>
        <w:jc w:val="both"/>
        <w:rPr>
          <w:b/>
          <w:sz w:val="32"/>
          <w:szCs w:val="32"/>
        </w:rPr>
      </w:pPr>
      <w:r w:rsidRPr="00A71D59">
        <w:rPr>
          <w:b/>
          <w:sz w:val="32"/>
          <w:szCs w:val="32"/>
        </w:rPr>
        <w:t>&lt;option selected&gt;-----Select Purpose-----&lt;/option&gt;</w:t>
      </w:r>
    </w:p>
    <w:p w14:paraId="37E95A55" w14:textId="77777777" w:rsidR="00A369DC" w:rsidRPr="00A71D59" w:rsidRDefault="00A369DC" w:rsidP="009A2D21">
      <w:pPr>
        <w:spacing w:line="360" w:lineRule="auto"/>
        <w:jc w:val="both"/>
        <w:rPr>
          <w:b/>
          <w:sz w:val="32"/>
          <w:szCs w:val="32"/>
        </w:rPr>
      </w:pPr>
      <w:r w:rsidRPr="00A71D59">
        <w:rPr>
          <w:b/>
          <w:sz w:val="32"/>
          <w:szCs w:val="32"/>
        </w:rPr>
        <w:t>&lt;option value="Meeting"&gt;Meeting&lt;/option&gt;</w:t>
      </w:r>
    </w:p>
    <w:p w14:paraId="0E3B3889" w14:textId="77777777" w:rsidR="00A369DC" w:rsidRPr="00A71D59" w:rsidRDefault="00A369DC" w:rsidP="009A2D21">
      <w:pPr>
        <w:spacing w:line="360" w:lineRule="auto"/>
        <w:jc w:val="both"/>
        <w:rPr>
          <w:b/>
          <w:sz w:val="32"/>
          <w:szCs w:val="32"/>
        </w:rPr>
      </w:pPr>
      <w:r w:rsidRPr="00A71D59">
        <w:rPr>
          <w:b/>
          <w:sz w:val="32"/>
          <w:szCs w:val="32"/>
        </w:rPr>
        <w:t>&lt;option value="Casual"&gt;Casual&lt;/option&gt;</w:t>
      </w:r>
    </w:p>
    <w:p w14:paraId="10F4A874" w14:textId="77777777" w:rsidR="00A369DC" w:rsidRPr="00A71D59" w:rsidRDefault="00A369DC" w:rsidP="009A2D21">
      <w:pPr>
        <w:spacing w:line="360" w:lineRule="auto"/>
        <w:jc w:val="both"/>
        <w:rPr>
          <w:b/>
          <w:sz w:val="32"/>
          <w:szCs w:val="32"/>
        </w:rPr>
      </w:pPr>
      <w:r w:rsidRPr="00A71D59">
        <w:rPr>
          <w:b/>
          <w:sz w:val="32"/>
          <w:szCs w:val="32"/>
        </w:rPr>
        <w:t>&lt;option value="Celebration"&gt;Celebration&lt;/option&gt;</w:t>
      </w:r>
    </w:p>
    <w:p w14:paraId="14EF24F6" w14:textId="77777777" w:rsidR="00A369DC" w:rsidRPr="00A71D59" w:rsidRDefault="00A369DC" w:rsidP="009A2D21">
      <w:pPr>
        <w:spacing w:line="360" w:lineRule="auto"/>
        <w:jc w:val="both"/>
        <w:rPr>
          <w:b/>
          <w:sz w:val="32"/>
          <w:szCs w:val="32"/>
        </w:rPr>
      </w:pPr>
    </w:p>
    <w:p w14:paraId="3569BB66" w14:textId="77777777" w:rsidR="00A369DC" w:rsidRPr="00A71D59" w:rsidRDefault="00A369DC" w:rsidP="009A2D21">
      <w:pPr>
        <w:spacing w:line="360" w:lineRule="auto"/>
        <w:jc w:val="both"/>
        <w:rPr>
          <w:b/>
          <w:sz w:val="32"/>
          <w:szCs w:val="32"/>
        </w:rPr>
      </w:pPr>
      <w:r w:rsidRPr="00A71D59">
        <w:rPr>
          <w:b/>
          <w:sz w:val="32"/>
          <w:szCs w:val="32"/>
        </w:rPr>
        <w:t>&lt;/select&gt;</w:t>
      </w:r>
    </w:p>
    <w:p w14:paraId="3446FD37" w14:textId="77777777" w:rsidR="00A369DC" w:rsidRPr="00A71D59" w:rsidRDefault="00A369DC" w:rsidP="009A2D21">
      <w:pPr>
        <w:spacing w:line="360" w:lineRule="auto"/>
        <w:jc w:val="both"/>
        <w:rPr>
          <w:b/>
          <w:sz w:val="32"/>
          <w:szCs w:val="32"/>
        </w:rPr>
      </w:pPr>
    </w:p>
    <w:p w14:paraId="226CF38F" w14:textId="77777777" w:rsidR="00A369DC" w:rsidRPr="00A71D59" w:rsidRDefault="00A369DC" w:rsidP="009A2D21">
      <w:pPr>
        <w:spacing w:line="360" w:lineRule="auto"/>
        <w:jc w:val="both"/>
        <w:rPr>
          <w:b/>
          <w:sz w:val="32"/>
          <w:szCs w:val="32"/>
        </w:rPr>
      </w:pPr>
      <w:r w:rsidRPr="00A71D59">
        <w:rPr>
          <w:b/>
          <w:sz w:val="32"/>
          <w:szCs w:val="32"/>
        </w:rPr>
        <w:t>&lt;label&gt;&lt;b&gt;Meal Plan&lt;/b&gt;&lt;/label&gt;</w:t>
      </w:r>
    </w:p>
    <w:p w14:paraId="48C880DA" w14:textId="77777777" w:rsidR="00A369DC" w:rsidRPr="00A71D59" w:rsidRDefault="00A369DC" w:rsidP="009A2D21">
      <w:pPr>
        <w:spacing w:line="360" w:lineRule="auto"/>
        <w:jc w:val="both"/>
        <w:rPr>
          <w:b/>
          <w:sz w:val="32"/>
          <w:szCs w:val="32"/>
        </w:rPr>
      </w:pPr>
      <w:r w:rsidRPr="00A71D59">
        <w:rPr>
          <w:b/>
          <w:sz w:val="32"/>
          <w:szCs w:val="32"/>
        </w:rPr>
        <w:t>&lt;select class="form-control" name="mealplan" &gt;</w:t>
      </w:r>
    </w:p>
    <w:p w14:paraId="4F04051C" w14:textId="77777777" w:rsidR="00A369DC" w:rsidRPr="00A71D59" w:rsidRDefault="00A369DC" w:rsidP="009A2D21">
      <w:pPr>
        <w:spacing w:line="360" w:lineRule="auto"/>
        <w:jc w:val="both"/>
        <w:rPr>
          <w:b/>
          <w:sz w:val="32"/>
          <w:szCs w:val="32"/>
        </w:rPr>
      </w:pPr>
      <w:r w:rsidRPr="00A71D59">
        <w:rPr>
          <w:b/>
          <w:sz w:val="32"/>
          <w:szCs w:val="32"/>
        </w:rPr>
        <w:t>&lt;option selected&gt;-----Select Meal Plan-----&lt;/option&gt;</w:t>
      </w:r>
    </w:p>
    <w:p w14:paraId="6844DBCF" w14:textId="77777777" w:rsidR="00A369DC" w:rsidRPr="00A71D59" w:rsidRDefault="00A369DC" w:rsidP="009A2D21">
      <w:pPr>
        <w:spacing w:line="360" w:lineRule="auto"/>
        <w:jc w:val="both"/>
        <w:rPr>
          <w:b/>
          <w:sz w:val="32"/>
          <w:szCs w:val="32"/>
        </w:rPr>
      </w:pPr>
      <w:r w:rsidRPr="00A71D59">
        <w:rPr>
          <w:b/>
          <w:sz w:val="32"/>
          <w:szCs w:val="32"/>
        </w:rPr>
        <w:t>&lt;option value="Breakfast"&gt;Breakfast&lt;/option&gt;</w:t>
      </w:r>
    </w:p>
    <w:p w14:paraId="34B18FD5" w14:textId="77777777" w:rsidR="00A369DC" w:rsidRPr="00A71D59" w:rsidRDefault="00A369DC" w:rsidP="009A2D21">
      <w:pPr>
        <w:spacing w:line="360" w:lineRule="auto"/>
        <w:jc w:val="both"/>
        <w:rPr>
          <w:b/>
          <w:sz w:val="32"/>
          <w:szCs w:val="32"/>
        </w:rPr>
      </w:pPr>
      <w:r w:rsidRPr="00A71D59">
        <w:rPr>
          <w:b/>
          <w:sz w:val="32"/>
          <w:szCs w:val="32"/>
        </w:rPr>
        <w:t>&lt;option value="Lunch"&gt;Lunch&lt;/option&gt;</w:t>
      </w:r>
    </w:p>
    <w:p w14:paraId="1AE7ACFB" w14:textId="77777777" w:rsidR="00A369DC" w:rsidRPr="00A71D59" w:rsidRDefault="00A369DC" w:rsidP="009A2D21">
      <w:pPr>
        <w:spacing w:line="360" w:lineRule="auto"/>
        <w:jc w:val="both"/>
        <w:rPr>
          <w:b/>
          <w:sz w:val="32"/>
          <w:szCs w:val="32"/>
        </w:rPr>
      </w:pPr>
      <w:r w:rsidRPr="00A71D59">
        <w:rPr>
          <w:b/>
          <w:sz w:val="32"/>
          <w:szCs w:val="32"/>
        </w:rPr>
        <w:t>&lt;option value="Dinner"&gt;Dinner&lt;/option&gt;</w:t>
      </w:r>
    </w:p>
    <w:p w14:paraId="44E3E16A" w14:textId="77777777" w:rsidR="00A369DC" w:rsidRPr="00A71D59" w:rsidRDefault="00A369DC" w:rsidP="009A2D21">
      <w:pPr>
        <w:spacing w:line="360" w:lineRule="auto"/>
        <w:jc w:val="both"/>
        <w:rPr>
          <w:b/>
          <w:sz w:val="32"/>
          <w:szCs w:val="32"/>
        </w:rPr>
      </w:pPr>
    </w:p>
    <w:p w14:paraId="754B7D3D" w14:textId="77777777" w:rsidR="00A369DC" w:rsidRPr="00A71D59" w:rsidRDefault="00A369DC" w:rsidP="009A2D21">
      <w:pPr>
        <w:spacing w:line="360" w:lineRule="auto"/>
        <w:jc w:val="both"/>
        <w:rPr>
          <w:b/>
          <w:sz w:val="32"/>
          <w:szCs w:val="32"/>
        </w:rPr>
      </w:pPr>
      <w:r w:rsidRPr="00A71D59">
        <w:rPr>
          <w:b/>
          <w:sz w:val="32"/>
          <w:szCs w:val="32"/>
        </w:rPr>
        <w:t>&lt;/select&gt;</w:t>
      </w:r>
    </w:p>
    <w:p w14:paraId="6C109647" w14:textId="77777777" w:rsidR="00A369DC" w:rsidRPr="00A71D59" w:rsidRDefault="00A369DC" w:rsidP="009A2D21">
      <w:pPr>
        <w:spacing w:line="360" w:lineRule="auto"/>
        <w:jc w:val="both"/>
        <w:rPr>
          <w:b/>
          <w:sz w:val="32"/>
          <w:szCs w:val="32"/>
        </w:rPr>
      </w:pPr>
    </w:p>
    <w:p w14:paraId="53620B37" w14:textId="77777777" w:rsidR="00A369DC" w:rsidRPr="00A71D59" w:rsidRDefault="00A369DC" w:rsidP="009A2D21">
      <w:pPr>
        <w:spacing w:line="360" w:lineRule="auto"/>
        <w:jc w:val="both"/>
        <w:rPr>
          <w:b/>
          <w:sz w:val="32"/>
          <w:szCs w:val="32"/>
        </w:rPr>
      </w:pPr>
      <w:r w:rsidRPr="00A71D59">
        <w:rPr>
          <w:b/>
          <w:sz w:val="32"/>
          <w:szCs w:val="32"/>
        </w:rPr>
        <w:t>&lt;label&gt;&lt;b&gt;Time&lt;/b&gt;&lt;/label&gt;</w:t>
      </w:r>
    </w:p>
    <w:p w14:paraId="73552CB2" w14:textId="77777777" w:rsidR="00A369DC" w:rsidRPr="00A71D59" w:rsidRDefault="00A369DC" w:rsidP="009A2D21">
      <w:pPr>
        <w:spacing w:line="360" w:lineRule="auto"/>
        <w:jc w:val="both"/>
        <w:rPr>
          <w:b/>
          <w:sz w:val="32"/>
          <w:szCs w:val="32"/>
        </w:rPr>
      </w:pPr>
      <w:r w:rsidRPr="00A71D59">
        <w:rPr>
          <w:b/>
          <w:sz w:val="32"/>
          <w:szCs w:val="32"/>
        </w:rPr>
        <w:t>&lt;input type="time" name="arrivaltime" class="form-control"&gt;</w:t>
      </w:r>
    </w:p>
    <w:p w14:paraId="25A0A233" w14:textId="77777777" w:rsidR="00A369DC" w:rsidRPr="00A71D59" w:rsidRDefault="00A369DC" w:rsidP="009A2D21">
      <w:pPr>
        <w:spacing w:line="360" w:lineRule="auto"/>
        <w:jc w:val="both"/>
        <w:rPr>
          <w:b/>
          <w:sz w:val="32"/>
          <w:szCs w:val="32"/>
        </w:rPr>
      </w:pPr>
      <w:r w:rsidRPr="00A71D59">
        <w:rPr>
          <w:b/>
          <w:sz w:val="32"/>
          <w:szCs w:val="32"/>
        </w:rPr>
        <w:t>&lt;label&gt;&lt;b&gt;Date&lt;/b&gt;&lt;/label&gt;</w:t>
      </w:r>
    </w:p>
    <w:p w14:paraId="1E7B49FC" w14:textId="77777777" w:rsidR="00A369DC" w:rsidRPr="00A71D59" w:rsidRDefault="00A369DC" w:rsidP="009A2D21">
      <w:pPr>
        <w:spacing w:line="360" w:lineRule="auto"/>
        <w:jc w:val="both"/>
        <w:rPr>
          <w:b/>
          <w:sz w:val="32"/>
          <w:szCs w:val="32"/>
        </w:rPr>
      </w:pPr>
      <w:r w:rsidRPr="00A71D59">
        <w:rPr>
          <w:b/>
          <w:sz w:val="32"/>
          <w:szCs w:val="32"/>
        </w:rPr>
        <w:t>&lt;input type="date" name="bookdate" class="form-control"&gt;</w:t>
      </w:r>
    </w:p>
    <w:p w14:paraId="7AD1F8A6" w14:textId="77777777" w:rsidR="00A369DC" w:rsidRPr="00A71D59" w:rsidRDefault="00A369DC" w:rsidP="009A2D21">
      <w:pPr>
        <w:spacing w:line="360" w:lineRule="auto"/>
        <w:jc w:val="both"/>
        <w:rPr>
          <w:b/>
          <w:sz w:val="32"/>
          <w:szCs w:val="32"/>
        </w:rPr>
      </w:pPr>
    </w:p>
    <w:p w14:paraId="643CE9AB" w14:textId="77777777" w:rsidR="00A369DC" w:rsidRPr="00A71D59" w:rsidRDefault="00A369DC" w:rsidP="009A2D21">
      <w:pPr>
        <w:spacing w:line="360" w:lineRule="auto"/>
        <w:jc w:val="both"/>
        <w:rPr>
          <w:b/>
          <w:sz w:val="32"/>
          <w:szCs w:val="32"/>
        </w:rPr>
      </w:pPr>
      <w:r w:rsidRPr="00A71D59">
        <w:rPr>
          <w:b/>
          <w:sz w:val="32"/>
          <w:szCs w:val="32"/>
        </w:rPr>
        <w:lastRenderedPageBreak/>
        <w:t>&lt;br&gt;</w:t>
      </w:r>
    </w:p>
    <w:p w14:paraId="0FDD3E95" w14:textId="77777777" w:rsidR="00A369DC" w:rsidRPr="00A71D59" w:rsidRDefault="00A369DC" w:rsidP="009A2D21">
      <w:pPr>
        <w:spacing w:line="360" w:lineRule="auto"/>
        <w:jc w:val="both"/>
        <w:rPr>
          <w:b/>
          <w:sz w:val="32"/>
          <w:szCs w:val="32"/>
        </w:rPr>
      </w:pPr>
      <w:r w:rsidRPr="00A71D59">
        <w:rPr>
          <w:b/>
          <w:sz w:val="32"/>
          <w:szCs w:val="32"/>
        </w:rPr>
        <w:t>&lt;input type="submit" class="form-control btn btn-primary" value="Submit" name="submit" &gt;</w:t>
      </w:r>
    </w:p>
    <w:p w14:paraId="35B69E77" w14:textId="77777777" w:rsidR="00A369DC" w:rsidRPr="00A71D59" w:rsidRDefault="00A369DC" w:rsidP="009A2D21">
      <w:pPr>
        <w:spacing w:line="360" w:lineRule="auto"/>
        <w:jc w:val="both"/>
        <w:rPr>
          <w:b/>
          <w:sz w:val="32"/>
          <w:szCs w:val="32"/>
        </w:rPr>
      </w:pPr>
      <w:r w:rsidRPr="00A71D59">
        <w:rPr>
          <w:b/>
          <w:sz w:val="32"/>
          <w:szCs w:val="32"/>
        </w:rPr>
        <w:t>&lt;/div&gt;</w:t>
      </w:r>
    </w:p>
    <w:p w14:paraId="39EA07E2" w14:textId="77777777" w:rsidR="00A369DC" w:rsidRPr="00A71D59" w:rsidRDefault="00A369DC" w:rsidP="009A2D21">
      <w:pPr>
        <w:spacing w:line="360" w:lineRule="auto"/>
        <w:jc w:val="both"/>
        <w:rPr>
          <w:b/>
          <w:sz w:val="32"/>
          <w:szCs w:val="32"/>
        </w:rPr>
      </w:pPr>
      <w:r w:rsidRPr="00A71D59">
        <w:rPr>
          <w:b/>
          <w:sz w:val="32"/>
          <w:szCs w:val="32"/>
        </w:rPr>
        <w:t>&lt;/form&gt;</w:t>
      </w:r>
    </w:p>
    <w:p w14:paraId="623D3BF8" w14:textId="77777777" w:rsidR="00A369DC" w:rsidRPr="00A71D59" w:rsidRDefault="00A369DC" w:rsidP="009A2D21">
      <w:pPr>
        <w:spacing w:line="360" w:lineRule="auto"/>
        <w:jc w:val="both"/>
        <w:rPr>
          <w:b/>
          <w:sz w:val="32"/>
          <w:szCs w:val="32"/>
        </w:rPr>
      </w:pPr>
    </w:p>
    <w:p w14:paraId="62329540" w14:textId="77777777" w:rsidR="00A369DC" w:rsidRPr="00A71D59" w:rsidRDefault="00A369DC" w:rsidP="009A2D21">
      <w:pPr>
        <w:spacing w:line="360" w:lineRule="auto"/>
        <w:jc w:val="both"/>
        <w:rPr>
          <w:b/>
          <w:sz w:val="32"/>
          <w:szCs w:val="32"/>
        </w:rPr>
      </w:pPr>
      <w:r w:rsidRPr="00A71D59">
        <w:rPr>
          <w:b/>
          <w:sz w:val="32"/>
          <w:szCs w:val="32"/>
        </w:rPr>
        <w:t>&lt;/div&gt;</w:t>
      </w:r>
    </w:p>
    <w:p w14:paraId="49949144" w14:textId="77777777" w:rsidR="00A369DC" w:rsidRPr="00A71D59" w:rsidRDefault="00A369DC" w:rsidP="009A2D21">
      <w:pPr>
        <w:spacing w:line="360" w:lineRule="auto"/>
        <w:jc w:val="both"/>
        <w:rPr>
          <w:b/>
          <w:sz w:val="32"/>
          <w:szCs w:val="32"/>
        </w:rPr>
      </w:pPr>
      <w:r w:rsidRPr="00A71D59">
        <w:rPr>
          <w:b/>
          <w:sz w:val="32"/>
          <w:szCs w:val="32"/>
        </w:rPr>
        <w:t>&lt;/body&gt;</w:t>
      </w:r>
    </w:p>
    <w:p w14:paraId="6395AF73" w14:textId="77777777" w:rsidR="00A369DC" w:rsidRPr="00A71D59" w:rsidRDefault="00A369DC" w:rsidP="009A2D21">
      <w:pPr>
        <w:spacing w:line="360" w:lineRule="auto"/>
        <w:jc w:val="both"/>
        <w:rPr>
          <w:b/>
          <w:sz w:val="32"/>
          <w:szCs w:val="32"/>
        </w:rPr>
      </w:pPr>
      <w:r w:rsidRPr="00A71D59">
        <w:rPr>
          <w:b/>
          <w:sz w:val="32"/>
          <w:szCs w:val="32"/>
        </w:rPr>
        <w:t>&lt;/html&gt;</w:t>
      </w:r>
    </w:p>
    <w:p w14:paraId="0078AF24" w14:textId="77777777" w:rsidR="00A369DC" w:rsidRPr="00A71D59" w:rsidRDefault="00A369DC" w:rsidP="009A2D21">
      <w:pPr>
        <w:spacing w:line="360" w:lineRule="auto"/>
        <w:jc w:val="both"/>
        <w:rPr>
          <w:b/>
          <w:sz w:val="32"/>
          <w:szCs w:val="32"/>
        </w:rPr>
      </w:pPr>
      <w:r w:rsidRPr="00A71D59">
        <w:rPr>
          <w:b/>
          <w:sz w:val="32"/>
          <w:szCs w:val="32"/>
        </w:rPr>
        <w:t>&lt;?php</w:t>
      </w:r>
    </w:p>
    <w:p w14:paraId="30E39BD2" w14:textId="77777777" w:rsidR="00A369DC" w:rsidRPr="00A71D59" w:rsidRDefault="00A369DC" w:rsidP="009A2D21">
      <w:pPr>
        <w:spacing w:line="360" w:lineRule="auto"/>
        <w:jc w:val="both"/>
        <w:rPr>
          <w:b/>
          <w:sz w:val="32"/>
          <w:szCs w:val="32"/>
        </w:rPr>
      </w:pPr>
      <w:r w:rsidRPr="00A71D59">
        <w:rPr>
          <w:b/>
          <w:sz w:val="32"/>
          <w:szCs w:val="32"/>
        </w:rPr>
        <w:t>include "dbconfigure.php";</w:t>
      </w:r>
    </w:p>
    <w:p w14:paraId="26DD936B" w14:textId="77777777" w:rsidR="00A369DC" w:rsidRPr="00A71D59" w:rsidRDefault="00A369DC" w:rsidP="009A2D21">
      <w:pPr>
        <w:spacing w:line="360" w:lineRule="auto"/>
        <w:jc w:val="both"/>
        <w:rPr>
          <w:b/>
          <w:sz w:val="32"/>
          <w:szCs w:val="32"/>
        </w:rPr>
      </w:pPr>
      <w:r w:rsidRPr="00A71D59">
        <w:rPr>
          <w:b/>
          <w:sz w:val="32"/>
          <w:szCs w:val="32"/>
        </w:rPr>
        <w:t>if(isset($_POST['submit']))</w:t>
      </w:r>
    </w:p>
    <w:p w14:paraId="1D6D43D5" w14:textId="77777777" w:rsidR="00A369DC" w:rsidRPr="00A71D59" w:rsidRDefault="00A369DC" w:rsidP="009A2D21">
      <w:pPr>
        <w:spacing w:line="360" w:lineRule="auto"/>
        <w:jc w:val="both"/>
        <w:rPr>
          <w:b/>
          <w:sz w:val="32"/>
          <w:szCs w:val="32"/>
        </w:rPr>
      </w:pPr>
      <w:r w:rsidRPr="00A71D59">
        <w:rPr>
          <w:b/>
          <w:sz w:val="32"/>
          <w:szCs w:val="32"/>
        </w:rPr>
        <w:t>{</w:t>
      </w:r>
    </w:p>
    <w:p w14:paraId="03CFF6F2" w14:textId="77777777" w:rsidR="00A369DC" w:rsidRPr="00A71D59" w:rsidRDefault="00A369DC" w:rsidP="009A2D21">
      <w:pPr>
        <w:spacing w:line="360" w:lineRule="auto"/>
        <w:jc w:val="both"/>
        <w:rPr>
          <w:b/>
          <w:sz w:val="32"/>
          <w:szCs w:val="32"/>
        </w:rPr>
      </w:pPr>
      <w:r w:rsidRPr="00A71D59">
        <w:rPr>
          <w:b/>
          <w:sz w:val="32"/>
          <w:szCs w:val="32"/>
        </w:rPr>
        <w:tab/>
      </w:r>
    </w:p>
    <w:p w14:paraId="5C41525B" w14:textId="77777777" w:rsidR="00A369DC" w:rsidRPr="00A71D59" w:rsidRDefault="00A369DC" w:rsidP="009A2D21">
      <w:pPr>
        <w:spacing w:line="360" w:lineRule="auto"/>
        <w:jc w:val="both"/>
        <w:rPr>
          <w:b/>
          <w:sz w:val="32"/>
          <w:szCs w:val="32"/>
        </w:rPr>
      </w:pPr>
      <w:r w:rsidRPr="00A71D59">
        <w:rPr>
          <w:b/>
          <w:sz w:val="32"/>
          <w:szCs w:val="32"/>
        </w:rPr>
        <w:tab/>
        <w:t>$typeoftable=$_POST['typeoftable'];</w:t>
      </w:r>
    </w:p>
    <w:p w14:paraId="5101443D" w14:textId="77777777" w:rsidR="00A369DC" w:rsidRPr="00A71D59" w:rsidRDefault="00A369DC" w:rsidP="009A2D21">
      <w:pPr>
        <w:spacing w:line="360" w:lineRule="auto"/>
        <w:jc w:val="both"/>
        <w:rPr>
          <w:b/>
          <w:sz w:val="32"/>
          <w:szCs w:val="32"/>
        </w:rPr>
      </w:pPr>
      <w:r w:rsidRPr="00A71D59">
        <w:rPr>
          <w:b/>
          <w:sz w:val="32"/>
          <w:szCs w:val="32"/>
        </w:rPr>
        <w:tab/>
        <w:t>$purpose=$_POST['purpose'];</w:t>
      </w:r>
    </w:p>
    <w:p w14:paraId="38A3ABC8" w14:textId="77777777" w:rsidR="00A369DC" w:rsidRPr="00A71D59" w:rsidRDefault="00A369DC" w:rsidP="009A2D21">
      <w:pPr>
        <w:spacing w:line="360" w:lineRule="auto"/>
        <w:jc w:val="both"/>
        <w:rPr>
          <w:b/>
          <w:sz w:val="32"/>
          <w:szCs w:val="32"/>
        </w:rPr>
      </w:pPr>
      <w:r w:rsidRPr="00A71D59">
        <w:rPr>
          <w:b/>
          <w:sz w:val="32"/>
          <w:szCs w:val="32"/>
        </w:rPr>
        <w:tab/>
        <w:t>$mealplan=$_POST['mealplan'];</w:t>
      </w:r>
    </w:p>
    <w:p w14:paraId="7A01E667" w14:textId="77777777" w:rsidR="00A369DC" w:rsidRPr="00A71D59" w:rsidRDefault="00A369DC" w:rsidP="009A2D21">
      <w:pPr>
        <w:spacing w:line="360" w:lineRule="auto"/>
        <w:jc w:val="both"/>
        <w:rPr>
          <w:b/>
          <w:sz w:val="32"/>
          <w:szCs w:val="32"/>
        </w:rPr>
      </w:pPr>
      <w:r w:rsidRPr="00A71D59">
        <w:rPr>
          <w:b/>
          <w:sz w:val="32"/>
          <w:szCs w:val="32"/>
        </w:rPr>
        <w:tab/>
        <w:t>$arrivaltime=$_POST['arrivaltime'];</w:t>
      </w:r>
    </w:p>
    <w:p w14:paraId="35F0F9F3" w14:textId="77777777" w:rsidR="00A369DC" w:rsidRPr="00A71D59" w:rsidRDefault="00A369DC" w:rsidP="009A2D21">
      <w:pPr>
        <w:spacing w:line="360" w:lineRule="auto"/>
        <w:jc w:val="both"/>
        <w:rPr>
          <w:b/>
          <w:sz w:val="32"/>
          <w:szCs w:val="32"/>
        </w:rPr>
      </w:pPr>
      <w:r w:rsidRPr="00A71D59">
        <w:rPr>
          <w:b/>
          <w:sz w:val="32"/>
          <w:szCs w:val="32"/>
        </w:rPr>
        <w:tab/>
        <w:t>$bookdate=$_POST['bookdate'];</w:t>
      </w:r>
    </w:p>
    <w:p w14:paraId="78B1B4EB" w14:textId="77777777" w:rsidR="00A369DC" w:rsidRPr="00A71D59" w:rsidRDefault="00A369DC" w:rsidP="009A2D21">
      <w:pPr>
        <w:spacing w:line="360" w:lineRule="auto"/>
        <w:jc w:val="both"/>
        <w:rPr>
          <w:b/>
          <w:sz w:val="32"/>
          <w:szCs w:val="32"/>
        </w:rPr>
      </w:pPr>
      <w:r w:rsidRPr="00A71D59">
        <w:rPr>
          <w:b/>
          <w:sz w:val="32"/>
          <w:szCs w:val="32"/>
        </w:rPr>
        <w:tab/>
        <w:t>$status="Pending";</w:t>
      </w:r>
    </w:p>
    <w:p w14:paraId="54768CD0" w14:textId="77777777" w:rsidR="00A369DC" w:rsidRPr="00A71D59" w:rsidRDefault="00A369DC" w:rsidP="009A2D21">
      <w:pPr>
        <w:spacing w:line="360" w:lineRule="auto"/>
        <w:jc w:val="both"/>
        <w:rPr>
          <w:b/>
          <w:sz w:val="32"/>
          <w:szCs w:val="32"/>
        </w:rPr>
      </w:pPr>
      <w:r w:rsidRPr="00A71D59">
        <w:rPr>
          <w:b/>
          <w:sz w:val="32"/>
          <w:szCs w:val="32"/>
        </w:rPr>
        <w:tab/>
        <w:t>$userid=$_SESSION['sun'];</w:t>
      </w:r>
    </w:p>
    <w:p w14:paraId="6304E1B3" w14:textId="77777777" w:rsidR="00A369DC" w:rsidRPr="00A71D59" w:rsidRDefault="00A369DC" w:rsidP="009A2D21">
      <w:pPr>
        <w:spacing w:line="360" w:lineRule="auto"/>
        <w:jc w:val="both"/>
        <w:rPr>
          <w:b/>
          <w:sz w:val="32"/>
          <w:szCs w:val="32"/>
        </w:rPr>
      </w:pPr>
      <w:r w:rsidRPr="00A71D59">
        <w:rPr>
          <w:b/>
          <w:sz w:val="32"/>
          <w:szCs w:val="32"/>
        </w:rPr>
        <w:tab/>
      </w:r>
    </w:p>
    <w:p w14:paraId="4D537D92" w14:textId="77777777" w:rsidR="00A369DC" w:rsidRPr="00A71D59" w:rsidRDefault="00A369DC" w:rsidP="009A2D21">
      <w:pPr>
        <w:spacing w:line="360" w:lineRule="auto"/>
        <w:jc w:val="both"/>
        <w:rPr>
          <w:b/>
          <w:sz w:val="32"/>
          <w:szCs w:val="32"/>
        </w:rPr>
      </w:pPr>
      <w:r w:rsidRPr="00A71D59">
        <w:rPr>
          <w:b/>
          <w:sz w:val="32"/>
          <w:szCs w:val="32"/>
        </w:rPr>
        <w:tab/>
        <w:t xml:space="preserve">$query="insert into </w:t>
      </w:r>
      <w:r w:rsidRPr="00A71D59">
        <w:rPr>
          <w:b/>
          <w:sz w:val="32"/>
          <w:szCs w:val="32"/>
        </w:rPr>
        <w:lastRenderedPageBreak/>
        <w:t>booking(userid,typeoftable,purpose,mealplan,arrivaltime,bookdate,status) values('$userid','$typeoftable','$purpose','$mealplan','$arrivaltime','$bookdate','$status')";</w:t>
      </w:r>
    </w:p>
    <w:p w14:paraId="1705394F" w14:textId="77777777" w:rsidR="00A369DC" w:rsidRPr="00A71D59" w:rsidRDefault="00A369DC" w:rsidP="009A2D21">
      <w:pPr>
        <w:spacing w:line="360" w:lineRule="auto"/>
        <w:jc w:val="both"/>
        <w:rPr>
          <w:b/>
          <w:sz w:val="32"/>
          <w:szCs w:val="32"/>
        </w:rPr>
      </w:pPr>
      <w:r w:rsidRPr="00A71D59">
        <w:rPr>
          <w:b/>
          <w:sz w:val="32"/>
          <w:szCs w:val="32"/>
        </w:rPr>
        <w:tab/>
        <w:t>$n=my_iud($query);</w:t>
      </w:r>
    </w:p>
    <w:p w14:paraId="3E745B6C" w14:textId="77777777" w:rsidR="00A369DC" w:rsidRPr="00A71D59" w:rsidRDefault="00A369DC" w:rsidP="009A2D21">
      <w:pPr>
        <w:spacing w:line="360" w:lineRule="auto"/>
        <w:jc w:val="both"/>
        <w:rPr>
          <w:b/>
          <w:sz w:val="32"/>
          <w:szCs w:val="32"/>
        </w:rPr>
      </w:pPr>
      <w:r w:rsidRPr="00A71D59">
        <w:rPr>
          <w:b/>
          <w:sz w:val="32"/>
          <w:szCs w:val="32"/>
        </w:rPr>
        <w:tab/>
        <w:t>if($n==1)</w:t>
      </w:r>
    </w:p>
    <w:p w14:paraId="10E42244" w14:textId="77777777" w:rsidR="00A369DC" w:rsidRPr="00A71D59" w:rsidRDefault="00A369DC" w:rsidP="009A2D21">
      <w:pPr>
        <w:spacing w:line="360" w:lineRule="auto"/>
        <w:jc w:val="both"/>
        <w:rPr>
          <w:b/>
          <w:sz w:val="32"/>
          <w:szCs w:val="32"/>
        </w:rPr>
      </w:pPr>
      <w:r w:rsidRPr="00A71D59">
        <w:rPr>
          <w:b/>
          <w:sz w:val="32"/>
          <w:szCs w:val="32"/>
        </w:rPr>
        <w:tab/>
        <w:t>{</w:t>
      </w:r>
    </w:p>
    <w:p w14:paraId="1B0350FD" w14:textId="77777777" w:rsidR="00A369DC" w:rsidRPr="00A71D59" w:rsidRDefault="00A369DC" w:rsidP="009A2D21">
      <w:pPr>
        <w:spacing w:line="360" w:lineRule="auto"/>
        <w:jc w:val="both"/>
        <w:rPr>
          <w:b/>
          <w:sz w:val="32"/>
          <w:szCs w:val="32"/>
        </w:rPr>
      </w:pPr>
      <w:r w:rsidRPr="00A71D59">
        <w:rPr>
          <w:b/>
          <w:sz w:val="32"/>
          <w:szCs w:val="32"/>
        </w:rPr>
        <w:tab/>
      </w:r>
      <w:r w:rsidRPr="00A71D59">
        <w:rPr>
          <w:b/>
          <w:sz w:val="32"/>
          <w:szCs w:val="32"/>
        </w:rPr>
        <w:tab/>
        <w:t>echo '&lt;script&gt;alert("Table Reservation Successfull..");</w:t>
      </w:r>
    </w:p>
    <w:p w14:paraId="6946BBEB" w14:textId="77777777" w:rsidR="00A369DC" w:rsidRPr="00A71D59" w:rsidRDefault="00A369DC" w:rsidP="009A2D21">
      <w:pPr>
        <w:spacing w:line="360" w:lineRule="auto"/>
        <w:jc w:val="both"/>
        <w:rPr>
          <w:b/>
          <w:sz w:val="32"/>
          <w:szCs w:val="32"/>
        </w:rPr>
      </w:pPr>
      <w:r w:rsidRPr="00A71D59">
        <w:rPr>
          <w:b/>
          <w:sz w:val="32"/>
          <w:szCs w:val="32"/>
        </w:rPr>
        <w:tab/>
      </w:r>
      <w:r w:rsidRPr="00A71D59">
        <w:rPr>
          <w:b/>
          <w:sz w:val="32"/>
          <w:szCs w:val="32"/>
        </w:rPr>
        <w:tab/>
        <w:t>window.location="viewmybooking.php";&lt;/script&gt;';</w:t>
      </w:r>
    </w:p>
    <w:p w14:paraId="59A4278C" w14:textId="77777777" w:rsidR="00A369DC" w:rsidRPr="00A71D59" w:rsidRDefault="00A369DC" w:rsidP="009A2D21">
      <w:pPr>
        <w:spacing w:line="360" w:lineRule="auto"/>
        <w:jc w:val="both"/>
        <w:rPr>
          <w:b/>
          <w:sz w:val="32"/>
          <w:szCs w:val="32"/>
        </w:rPr>
      </w:pPr>
      <w:r w:rsidRPr="00A71D59">
        <w:rPr>
          <w:b/>
          <w:sz w:val="32"/>
          <w:szCs w:val="32"/>
        </w:rPr>
        <w:tab/>
        <w:t>}</w:t>
      </w:r>
    </w:p>
    <w:p w14:paraId="098E0566" w14:textId="77777777" w:rsidR="00A369DC" w:rsidRPr="00A71D59" w:rsidRDefault="00A369DC" w:rsidP="009A2D21">
      <w:pPr>
        <w:spacing w:line="360" w:lineRule="auto"/>
        <w:jc w:val="both"/>
        <w:rPr>
          <w:b/>
          <w:sz w:val="32"/>
          <w:szCs w:val="32"/>
        </w:rPr>
      </w:pPr>
      <w:r w:rsidRPr="00A71D59">
        <w:rPr>
          <w:b/>
          <w:sz w:val="32"/>
          <w:szCs w:val="32"/>
        </w:rPr>
        <w:tab/>
        <w:t>else</w:t>
      </w:r>
    </w:p>
    <w:p w14:paraId="2871BDDF" w14:textId="77777777" w:rsidR="00A369DC" w:rsidRPr="00A71D59" w:rsidRDefault="00A369DC" w:rsidP="009A2D21">
      <w:pPr>
        <w:spacing w:line="360" w:lineRule="auto"/>
        <w:jc w:val="both"/>
        <w:rPr>
          <w:b/>
          <w:sz w:val="32"/>
          <w:szCs w:val="32"/>
        </w:rPr>
      </w:pPr>
      <w:r w:rsidRPr="00A71D59">
        <w:rPr>
          <w:b/>
          <w:sz w:val="32"/>
          <w:szCs w:val="32"/>
        </w:rPr>
        <w:tab/>
        <w:t>{</w:t>
      </w:r>
    </w:p>
    <w:p w14:paraId="2E8DE71C" w14:textId="77777777" w:rsidR="00A369DC" w:rsidRPr="00A71D59" w:rsidRDefault="00A369DC" w:rsidP="009A2D21">
      <w:pPr>
        <w:spacing w:line="360" w:lineRule="auto"/>
        <w:jc w:val="both"/>
        <w:rPr>
          <w:b/>
          <w:sz w:val="32"/>
          <w:szCs w:val="32"/>
        </w:rPr>
      </w:pPr>
      <w:r w:rsidRPr="00A71D59">
        <w:rPr>
          <w:b/>
          <w:sz w:val="32"/>
          <w:szCs w:val="32"/>
        </w:rPr>
        <w:tab/>
      </w:r>
      <w:r w:rsidRPr="00A71D59">
        <w:rPr>
          <w:b/>
          <w:sz w:val="32"/>
          <w:szCs w:val="32"/>
        </w:rPr>
        <w:tab/>
        <w:t>echo '&lt;script&gt;alert("Something Went Wrong.. Try Again");&lt;/script&gt;';</w:t>
      </w:r>
    </w:p>
    <w:p w14:paraId="14E7E182" w14:textId="77777777" w:rsidR="00A369DC" w:rsidRPr="00A71D59" w:rsidRDefault="00A369DC" w:rsidP="009A2D21">
      <w:pPr>
        <w:spacing w:line="360" w:lineRule="auto"/>
        <w:jc w:val="both"/>
        <w:rPr>
          <w:b/>
          <w:sz w:val="32"/>
          <w:szCs w:val="32"/>
        </w:rPr>
      </w:pPr>
      <w:r w:rsidRPr="00A71D59">
        <w:rPr>
          <w:b/>
          <w:sz w:val="32"/>
          <w:szCs w:val="32"/>
        </w:rPr>
        <w:tab/>
        <w:t>}</w:t>
      </w:r>
    </w:p>
    <w:p w14:paraId="1EC304E1" w14:textId="77777777" w:rsidR="00A369DC" w:rsidRPr="00A71D59" w:rsidRDefault="00A369DC" w:rsidP="009A2D21">
      <w:pPr>
        <w:spacing w:line="360" w:lineRule="auto"/>
        <w:jc w:val="both"/>
        <w:rPr>
          <w:b/>
          <w:sz w:val="32"/>
          <w:szCs w:val="32"/>
        </w:rPr>
      </w:pPr>
      <w:r w:rsidRPr="00A71D59">
        <w:rPr>
          <w:b/>
          <w:sz w:val="32"/>
          <w:szCs w:val="32"/>
        </w:rPr>
        <w:t>}</w:t>
      </w:r>
    </w:p>
    <w:p w14:paraId="3A9EFE9C" w14:textId="77777777" w:rsidR="00A369DC" w:rsidRPr="00A71D59" w:rsidRDefault="00A369DC" w:rsidP="009A2D21">
      <w:pPr>
        <w:spacing w:line="360" w:lineRule="auto"/>
        <w:jc w:val="both"/>
        <w:rPr>
          <w:b/>
          <w:sz w:val="32"/>
          <w:szCs w:val="32"/>
        </w:rPr>
      </w:pPr>
    </w:p>
    <w:p w14:paraId="009A7C78" w14:textId="77777777" w:rsidR="00A369DC" w:rsidRPr="00A71D59" w:rsidRDefault="00A369DC" w:rsidP="009A2D21">
      <w:pPr>
        <w:spacing w:line="360" w:lineRule="auto"/>
        <w:jc w:val="both"/>
        <w:rPr>
          <w:b/>
          <w:sz w:val="32"/>
          <w:szCs w:val="32"/>
        </w:rPr>
      </w:pPr>
    </w:p>
    <w:p w14:paraId="41A5BA3F" w14:textId="77777777" w:rsidR="00A369DC" w:rsidRPr="00A71D59" w:rsidRDefault="00A369DC" w:rsidP="009A2D21">
      <w:pPr>
        <w:spacing w:line="360" w:lineRule="auto"/>
        <w:jc w:val="both"/>
        <w:rPr>
          <w:b/>
          <w:sz w:val="32"/>
          <w:szCs w:val="32"/>
        </w:rPr>
      </w:pPr>
    </w:p>
    <w:p w14:paraId="0DE6D4A3" w14:textId="77777777" w:rsidR="00A369DC" w:rsidRPr="00A71D59" w:rsidRDefault="00A369DC" w:rsidP="009A2D21">
      <w:pPr>
        <w:spacing w:line="360" w:lineRule="auto"/>
        <w:jc w:val="both"/>
        <w:rPr>
          <w:b/>
          <w:sz w:val="32"/>
          <w:szCs w:val="32"/>
        </w:rPr>
      </w:pPr>
    </w:p>
    <w:p w14:paraId="6B7836AC" w14:textId="77777777" w:rsidR="00A369DC" w:rsidRPr="00A71D59" w:rsidRDefault="00A369DC" w:rsidP="009A2D21">
      <w:pPr>
        <w:spacing w:line="360" w:lineRule="auto"/>
        <w:jc w:val="both"/>
        <w:rPr>
          <w:b/>
          <w:sz w:val="32"/>
          <w:szCs w:val="32"/>
        </w:rPr>
      </w:pPr>
    </w:p>
    <w:p w14:paraId="7DD64CEE" w14:textId="77777777" w:rsidR="00A369DC" w:rsidRPr="00A71D59" w:rsidRDefault="00A369DC" w:rsidP="009A2D21">
      <w:pPr>
        <w:spacing w:line="360" w:lineRule="auto"/>
        <w:jc w:val="both"/>
        <w:rPr>
          <w:b/>
          <w:sz w:val="32"/>
          <w:szCs w:val="32"/>
        </w:rPr>
      </w:pPr>
    </w:p>
    <w:p w14:paraId="21524EC2" w14:textId="77777777" w:rsidR="00A369DC" w:rsidRPr="00A71D59" w:rsidRDefault="00A369DC" w:rsidP="009A2D21">
      <w:pPr>
        <w:spacing w:line="360" w:lineRule="auto"/>
        <w:jc w:val="both"/>
        <w:rPr>
          <w:b/>
          <w:sz w:val="32"/>
          <w:szCs w:val="32"/>
        </w:rPr>
      </w:pPr>
    </w:p>
    <w:p w14:paraId="6DA42B89" w14:textId="77777777" w:rsidR="00A369DC" w:rsidRPr="00A71D59" w:rsidRDefault="00A369DC" w:rsidP="009A2D21">
      <w:pPr>
        <w:spacing w:line="360" w:lineRule="auto"/>
        <w:jc w:val="both"/>
        <w:rPr>
          <w:b/>
          <w:sz w:val="32"/>
          <w:szCs w:val="32"/>
        </w:rPr>
      </w:pPr>
    </w:p>
    <w:p w14:paraId="4E27166A" w14:textId="77777777" w:rsidR="00A369DC" w:rsidRPr="00A71D59" w:rsidRDefault="00A369DC" w:rsidP="009A2D21">
      <w:pPr>
        <w:spacing w:line="360" w:lineRule="auto"/>
        <w:jc w:val="both"/>
        <w:rPr>
          <w:b/>
          <w:sz w:val="32"/>
          <w:szCs w:val="32"/>
        </w:rPr>
      </w:pPr>
    </w:p>
    <w:p w14:paraId="4C93ACDC" w14:textId="77777777" w:rsidR="00A369DC" w:rsidRPr="00A71D59" w:rsidRDefault="00A369DC" w:rsidP="009A2D21">
      <w:pPr>
        <w:spacing w:line="360" w:lineRule="auto"/>
        <w:jc w:val="both"/>
        <w:rPr>
          <w:b/>
          <w:sz w:val="32"/>
          <w:szCs w:val="32"/>
        </w:rPr>
      </w:pPr>
    </w:p>
    <w:p w14:paraId="585B5148" w14:textId="77777777" w:rsidR="00A369DC" w:rsidRPr="00A71D59" w:rsidRDefault="00A369DC" w:rsidP="009A2D21">
      <w:pPr>
        <w:spacing w:line="360" w:lineRule="auto"/>
        <w:jc w:val="both"/>
        <w:rPr>
          <w:b/>
          <w:sz w:val="32"/>
          <w:szCs w:val="32"/>
        </w:rPr>
      </w:pPr>
      <w:r w:rsidRPr="00A71D59">
        <w:rPr>
          <w:b/>
          <w:sz w:val="32"/>
          <w:szCs w:val="32"/>
        </w:rPr>
        <w:t>?&gt;</w:t>
      </w:r>
    </w:p>
    <w:p w14:paraId="424A1D6F" w14:textId="77777777" w:rsidR="00A369DC" w:rsidRPr="00A71D59" w:rsidRDefault="00A369DC" w:rsidP="0098566E">
      <w:pPr>
        <w:spacing w:line="360" w:lineRule="auto"/>
        <w:jc w:val="both"/>
        <w:rPr>
          <w:b/>
          <w:sz w:val="32"/>
          <w:szCs w:val="32"/>
        </w:rPr>
      </w:pPr>
    </w:p>
    <w:p w14:paraId="305802D7" w14:textId="77777777" w:rsidR="00A369DC" w:rsidRPr="00A71D59" w:rsidRDefault="00A369DC" w:rsidP="0098566E">
      <w:pPr>
        <w:spacing w:line="360" w:lineRule="auto"/>
        <w:jc w:val="both"/>
        <w:rPr>
          <w:b/>
          <w:sz w:val="32"/>
          <w:szCs w:val="32"/>
        </w:rPr>
      </w:pPr>
    </w:p>
    <w:p w14:paraId="3B71D1F0" w14:textId="77777777" w:rsidR="00A369DC" w:rsidRPr="00A71D59" w:rsidRDefault="00A369DC" w:rsidP="0098566E">
      <w:pPr>
        <w:spacing w:line="360" w:lineRule="auto"/>
        <w:jc w:val="both"/>
        <w:rPr>
          <w:b/>
          <w:sz w:val="32"/>
          <w:szCs w:val="32"/>
        </w:rPr>
      </w:pPr>
    </w:p>
    <w:p w14:paraId="188FCA3E" w14:textId="77777777" w:rsidR="00A369DC" w:rsidRPr="00A71D59" w:rsidRDefault="00A369DC" w:rsidP="0098566E">
      <w:pPr>
        <w:spacing w:line="360" w:lineRule="auto"/>
        <w:jc w:val="both"/>
        <w:rPr>
          <w:b/>
          <w:sz w:val="32"/>
          <w:szCs w:val="32"/>
        </w:rPr>
      </w:pPr>
    </w:p>
    <w:p w14:paraId="5F4E6F22" w14:textId="77777777" w:rsidR="00A369DC" w:rsidRPr="00A71D59" w:rsidRDefault="00A369DC" w:rsidP="0098566E">
      <w:pPr>
        <w:spacing w:line="360" w:lineRule="auto"/>
        <w:jc w:val="both"/>
        <w:rPr>
          <w:b/>
          <w:sz w:val="32"/>
          <w:szCs w:val="32"/>
        </w:rPr>
      </w:pPr>
    </w:p>
    <w:p w14:paraId="5F0A578C" w14:textId="77777777" w:rsidR="00A369DC" w:rsidRPr="00A71D59" w:rsidRDefault="00A369DC" w:rsidP="0098566E">
      <w:pPr>
        <w:spacing w:line="360" w:lineRule="auto"/>
        <w:jc w:val="both"/>
        <w:rPr>
          <w:b/>
          <w:sz w:val="32"/>
          <w:szCs w:val="32"/>
        </w:rPr>
      </w:pPr>
    </w:p>
    <w:p w14:paraId="2ACD7ACA" w14:textId="77777777" w:rsidR="00A369DC" w:rsidRPr="00A71D59" w:rsidRDefault="00A369DC" w:rsidP="0098566E">
      <w:pPr>
        <w:spacing w:line="360" w:lineRule="auto"/>
        <w:jc w:val="both"/>
        <w:rPr>
          <w:b/>
          <w:sz w:val="32"/>
          <w:szCs w:val="32"/>
        </w:rPr>
      </w:pPr>
    </w:p>
    <w:p w14:paraId="27EC6490" w14:textId="77777777" w:rsidR="00A369DC" w:rsidRPr="00A71D59" w:rsidRDefault="00A369DC" w:rsidP="0098566E">
      <w:pPr>
        <w:spacing w:line="360" w:lineRule="auto"/>
        <w:jc w:val="both"/>
        <w:rPr>
          <w:b/>
          <w:sz w:val="32"/>
          <w:szCs w:val="32"/>
        </w:rPr>
      </w:pPr>
    </w:p>
    <w:p w14:paraId="32DA9F3C" w14:textId="77777777" w:rsidR="00A369DC" w:rsidRPr="00A71D59" w:rsidRDefault="00A369DC" w:rsidP="0098566E">
      <w:pPr>
        <w:spacing w:line="360" w:lineRule="auto"/>
        <w:jc w:val="both"/>
        <w:rPr>
          <w:b/>
          <w:sz w:val="32"/>
          <w:szCs w:val="32"/>
        </w:rPr>
      </w:pPr>
    </w:p>
    <w:p w14:paraId="081BA01C" w14:textId="77777777" w:rsidR="00A369DC" w:rsidRPr="00A71D59" w:rsidRDefault="00A369DC" w:rsidP="0098566E">
      <w:pPr>
        <w:spacing w:line="360" w:lineRule="auto"/>
        <w:jc w:val="both"/>
        <w:rPr>
          <w:b/>
          <w:sz w:val="32"/>
          <w:szCs w:val="32"/>
        </w:rPr>
      </w:pPr>
    </w:p>
    <w:p w14:paraId="26DA0773" w14:textId="77777777" w:rsidR="00A369DC" w:rsidRPr="00A71D59" w:rsidRDefault="00A369DC" w:rsidP="0098566E">
      <w:pPr>
        <w:spacing w:line="360" w:lineRule="auto"/>
        <w:jc w:val="both"/>
        <w:rPr>
          <w:b/>
          <w:sz w:val="32"/>
          <w:szCs w:val="32"/>
        </w:rPr>
      </w:pPr>
    </w:p>
    <w:p w14:paraId="155C7FE0" w14:textId="77777777" w:rsidR="00A369DC" w:rsidRPr="00A71D59" w:rsidRDefault="00A369DC" w:rsidP="0098566E">
      <w:pPr>
        <w:spacing w:line="360" w:lineRule="auto"/>
        <w:jc w:val="both"/>
        <w:rPr>
          <w:b/>
          <w:sz w:val="32"/>
          <w:szCs w:val="32"/>
        </w:rPr>
      </w:pPr>
    </w:p>
    <w:p w14:paraId="18A27797" w14:textId="77777777" w:rsidR="00A369DC" w:rsidRPr="00A71D59" w:rsidRDefault="00A369DC" w:rsidP="0098566E">
      <w:pPr>
        <w:spacing w:line="360" w:lineRule="auto"/>
        <w:jc w:val="both"/>
        <w:rPr>
          <w:b/>
          <w:sz w:val="32"/>
          <w:szCs w:val="32"/>
        </w:rPr>
      </w:pPr>
    </w:p>
    <w:p w14:paraId="2BD28CB6" w14:textId="77777777" w:rsidR="00A369DC" w:rsidRPr="00A71D59" w:rsidRDefault="00A369DC" w:rsidP="0098566E">
      <w:pPr>
        <w:spacing w:line="360" w:lineRule="auto"/>
        <w:jc w:val="both"/>
        <w:rPr>
          <w:b/>
          <w:sz w:val="32"/>
          <w:szCs w:val="32"/>
        </w:rPr>
      </w:pPr>
    </w:p>
    <w:p w14:paraId="476CE614" w14:textId="77777777" w:rsidR="00A369DC" w:rsidRPr="00A71D59" w:rsidRDefault="00A369DC" w:rsidP="0098566E">
      <w:pPr>
        <w:spacing w:line="360" w:lineRule="auto"/>
        <w:jc w:val="both"/>
        <w:rPr>
          <w:b/>
          <w:sz w:val="32"/>
          <w:szCs w:val="32"/>
        </w:rPr>
      </w:pPr>
    </w:p>
    <w:p w14:paraId="37C35D71" w14:textId="77777777" w:rsidR="00A369DC" w:rsidRPr="00A71D59" w:rsidRDefault="00A369DC" w:rsidP="0098566E">
      <w:pPr>
        <w:spacing w:line="360" w:lineRule="auto"/>
        <w:jc w:val="both"/>
        <w:rPr>
          <w:b/>
          <w:sz w:val="32"/>
          <w:szCs w:val="32"/>
        </w:rPr>
      </w:pPr>
    </w:p>
    <w:p w14:paraId="5CE47929" w14:textId="77777777" w:rsidR="00A369DC" w:rsidRPr="00A71D59" w:rsidRDefault="00A369DC" w:rsidP="0098566E">
      <w:pPr>
        <w:spacing w:line="360" w:lineRule="auto"/>
        <w:jc w:val="both"/>
        <w:rPr>
          <w:b/>
          <w:sz w:val="32"/>
          <w:szCs w:val="32"/>
        </w:rPr>
      </w:pPr>
    </w:p>
    <w:p w14:paraId="4409142D" w14:textId="77777777" w:rsidR="00A369DC" w:rsidRPr="00A71D59" w:rsidRDefault="00A369DC" w:rsidP="0098566E">
      <w:pPr>
        <w:spacing w:line="360" w:lineRule="auto"/>
        <w:jc w:val="both"/>
        <w:rPr>
          <w:b/>
          <w:sz w:val="32"/>
          <w:szCs w:val="32"/>
        </w:rPr>
      </w:pPr>
    </w:p>
    <w:p w14:paraId="2B57ECF9" w14:textId="77777777" w:rsidR="00A369DC" w:rsidRPr="00A71D59" w:rsidRDefault="00A369DC" w:rsidP="0098566E">
      <w:pPr>
        <w:spacing w:line="360" w:lineRule="auto"/>
        <w:jc w:val="both"/>
        <w:rPr>
          <w:b/>
          <w:sz w:val="32"/>
          <w:szCs w:val="32"/>
        </w:rPr>
      </w:pPr>
    </w:p>
    <w:p w14:paraId="672AD223" w14:textId="77777777" w:rsidR="00A369DC" w:rsidRPr="00A71D59" w:rsidRDefault="00A369DC" w:rsidP="0098566E">
      <w:pPr>
        <w:spacing w:line="360" w:lineRule="auto"/>
        <w:jc w:val="both"/>
        <w:rPr>
          <w:b/>
          <w:sz w:val="32"/>
          <w:szCs w:val="32"/>
        </w:rPr>
      </w:pPr>
    </w:p>
    <w:p w14:paraId="70CC8611" w14:textId="77777777" w:rsidR="00A369DC" w:rsidRPr="00A71D59" w:rsidRDefault="00A369DC" w:rsidP="0098566E">
      <w:pPr>
        <w:spacing w:line="360" w:lineRule="auto"/>
        <w:jc w:val="both"/>
        <w:rPr>
          <w:b/>
          <w:sz w:val="32"/>
          <w:szCs w:val="32"/>
        </w:rPr>
      </w:pPr>
    </w:p>
    <w:p w14:paraId="714035F4" w14:textId="77777777" w:rsidR="00A369DC" w:rsidRPr="00A71D59" w:rsidRDefault="00A369DC" w:rsidP="0098566E">
      <w:pPr>
        <w:spacing w:line="360" w:lineRule="auto"/>
        <w:jc w:val="both"/>
        <w:rPr>
          <w:b/>
          <w:sz w:val="32"/>
          <w:szCs w:val="32"/>
        </w:rPr>
      </w:pPr>
    </w:p>
    <w:p w14:paraId="4762D48A" w14:textId="77777777" w:rsidR="00A369DC" w:rsidRPr="00A71D59" w:rsidRDefault="00A369DC" w:rsidP="0098566E">
      <w:pPr>
        <w:spacing w:line="360" w:lineRule="auto"/>
        <w:jc w:val="both"/>
        <w:rPr>
          <w:b/>
          <w:sz w:val="32"/>
          <w:szCs w:val="32"/>
        </w:rPr>
      </w:pPr>
    </w:p>
    <w:p w14:paraId="35809890" w14:textId="77777777" w:rsidR="00A369DC" w:rsidRPr="00A71D59" w:rsidRDefault="00A369DC" w:rsidP="0098566E">
      <w:pPr>
        <w:spacing w:line="360" w:lineRule="auto"/>
        <w:jc w:val="both"/>
        <w:rPr>
          <w:b/>
          <w:sz w:val="32"/>
          <w:szCs w:val="32"/>
        </w:rPr>
      </w:pPr>
    </w:p>
    <w:p w14:paraId="21698B68" w14:textId="77777777" w:rsidR="00A369DC" w:rsidRPr="00A71D59" w:rsidRDefault="00A369DC" w:rsidP="0098566E">
      <w:pPr>
        <w:spacing w:line="360" w:lineRule="auto"/>
        <w:jc w:val="both"/>
        <w:rPr>
          <w:b/>
          <w:sz w:val="32"/>
          <w:szCs w:val="32"/>
        </w:rPr>
      </w:pPr>
    </w:p>
    <w:p w14:paraId="6915C602" w14:textId="77777777" w:rsidR="00A369DC" w:rsidRPr="00A71D59" w:rsidRDefault="00A369DC" w:rsidP="0098566E">
      <w:pPr>
        <w:spacing w:line="360" w:lineRule="auto"/>
        <w:jc w:val="both"/>
        <w:rPr>
          <w:b/>
          <w:sz w:val="32"/>
          <w:szCs w:val="32"/>
        </w:rPr>
      </w:pPr>
    </w:p>
    <w:p w14:paraId="035A2188" w14:textId="77777777" w:rsidR="00A369DC" w:rsidRPr="00A71D59" w:rsidRDefault="00A369DC" w:rsidP="0098566E">
      <w:pPr>
        <w:spacing w:line="360" w:lineRule="auto"/>
        <w:jc w:val="both"/>
        <w:rPr>
          <w:b/>
          <w:sz w:val="32"/>
          <w:szCs w:val="32"/>
        </w:rPr>
      </w:pPr>
      <w:r w:rsidRPr="00A71D59">
        <w:rPr>
          <w:b/>
          <w:sz w:val="32"/>
          <w:szCs w:val="32"/>
        </w:rPr>
        <w:t>VIEW MY BOOKING PAGE CODING</w:t>
      </w:r>
    </w:p>
    <w:p w14:paraId="33C519FA" w14:textId="77777777" w:rsidR="00A369DC" w:rsidRPr="00A71D59" w:rsidRDefault="00A369DC" w:rsidP="0098566E">
      <w:pPr>
        <w:spacing w:line="360" w:lineRule="auto"/>
        <w:jc w:val="both"/>
        <w:rPr>
          <w:b/>
          <w:sz w:val="32"/>
          <w:szCs w:val="32"/>
        </w:rPr>
      </w:pPr>
    </w:p>
    <w:p w14:paraId="2B824ECF" w14:textId="77777777" w:rsidR="00A369DC" w:rsidRPr="00A71D59" w:rsidRDefault="00A369DC" w:rsidP="009A2D21">
      <w:pPr>
        <w:spacing w:line="360" w:lineRule="auto"/>
        <w:jc w:val="both"/>
        <w:rPr>
          <w:b/>
          <w:sz w:val="32"/>
          <w:szCs w:val="32"/>
        </w:rPr>
      </w:pPr>
      <w:r w:rsidRPr="00A71D59">
        <w:rPr>
          <w:b/>
          <w:sz w:val="32"/>
          <w:szCs w:val="32"/>
        </w:rPr>
        <w:t>&lt;?php</w:t>
      </w:r>
    </w:p>
    <w:p w14:paraId="41161D83" w14:textId="77777777" w:rsidR="00A369DC" w:rsidRPr="00A71D59" w:rsidRDefault="00A369DC" w:rsidP="009A2D21">
      <w:pPr>
        <w:spacing w:line="360" w:lineRule="auto"/>
        <w:jc w:val="both"/>
        <w:rPr>
          <w:b/>
          <w:sz w:val="32"/>
          <w:szCs w:val="32"/>
        </w:rPr>
      </w:pPr>
      <w:r w:rsidRPr="00A71D59">
        <w:rPr>
          <w:b/>
          <w:sz w:val="32"/>
          <w:szCs w:val="32"/>
        </w:rPr>
        <w:t>session_start();</w:t>
      </w:r>
    </w:p>
    <w:p w14:paraId="0876FAEB" w14:textId="77777777" w:rsidR="00A369DC" w:rsidRPr="00A71D59" w:rsidRDefault="00A369DC" w:rsidP="009A2D21">
      <w:pPr>
        <w:spacing w:line="360" w:lineRule="auto"/>
        <w:jc w:val="both"/>
        <w:rPr>
          <w:b/>
          <w:sz w:val="32"/>
          <w:szCs w:val="32"/>
        </w:rPr>
      </w:pPr>
      <w:r w:rsidRPr="00A71D59">
        <w:rPr>
          <w:b/>
          <w:sz w:val="32"/>
          <w:szCs w:val="32"/>
        </w:rPr>
        <w:t>$user=$_SESSION['sun'];</w:t>
      </w:r>
    </w:p>
    <w:p w14:paraId="5784B20E" w14:textId="77777777" w:rsidR="00A369DC" w:rsidRPr="00A71D59" w:rsidRDefault="00A369DC" w:rsidP="009A2D21">
      <w:pPr>
        <w:spacing w:line="360" w:lineRule="auto"/>
        <w:jc w:val="both"/>
        <w:rPr>
          <w:b/>
          <w:sz w:val="32"/>
          <w:szCs w:val="32"/>
        </w:rPr>
      </w:pPr>
      <w:r w:rsidRPr="00A71D59">
        <w:rPr>
          <w:b/>
          <w:sz w:val="32"/>
          <w:szCs w:val="32"/>
        </w:rPr>
        <w:t>include "dbconfigure.php";</w:t>
      </w:r>
    </w:p>
    <w:p w14:paraId="18AFB521" w14:textId="77777777" w:rsidR="00A369DC" w:rsidRPr="00A71D59" w:rsidRDefault="00A369DC" w:rsidP="009A2D21">
      <w:pPr>
        <w:spacing w:line="360" w:lineRule="auto"/>
        <w:jc w:val="both"/>
        <w:rPr>
          <w:b/>
          <w:sz w:val="32"/>
          <w:szCs w:val="32"/>
        </w:rPr>
      </w:pPr>
      <w:r w:rsidRPr="00A71D59">
        <w:rPr>
          <w:b/>
          <w:sz w:val="32"/>
          <w:szCs w:val="32"/>
        </w:rPr>
        <w:t>if(verifyuser())</w:t>
      </w:r>
    </w:p>
    <w:p w14:paraId="27C47800" w14:textId="77777777" w:rsidR="00A369DC" w:rsidRPr="00A71D59" w:rsidRDefault="00A369DC" w:rsidP="009A2D21">
      <w:pPr>
        <w:spacing w:line="360" w:lineRule="auto"/>
        <w:jc w:val="both"/>
        <w:rPr>
          <w:b/>
          <w:sz w:val="32"/>
          <w:szCs w:val="32"/>
        </w:rPr>
      </w:pPr>
      <w:r w:rsidRPr="00A71D59">
        <w:rPr>
          <w:b/>
          <w:sz w:val="32"/>
          <w:szCs w:val="32"/>
        </w:rPr>
        <w:t>{</w:t>
      </w:r>
    </w:p>
    <w:p w14:paraId="373C56A4" w14:textId="77777777" w:rsidR="00A369DC" w:rsidRPr="00A71D59" w:rsidRDefault="00A369DC" w:rsidP="009A2D21">
      <w:pPr>
        <w:spacing w:line="360" w:lineRule="auto"/>
        <w:jc w:val="both"/>
        <w:rPr>
          <w:b/>
          <w:sz w:val="32"/>
          <w:szCs w:val="32"/>
        </w:rPr>
      </w:pPr>
      <w:r w:rsidRPr="00A71D59">
        <w:rPr>
          <w:b/>
          <w:sz w:val="32"/>
          <w:szCs w:val="32"/>
        </w:rPr>
        <w:tab/>
        <w:t>$u=$_SESSION['sun'];</w:t>
      </w:r>
    </w:p>
    <w:p w14:paraId="20D4A5BA" w14:textId="77777777" w:rsidR="00A369DC" w:rsidRPr="00A71D59" w:rsidRDefault="00A369DC" w:rsidP="009A2D21">
      <w:pPr>
        <w:spacing w:line="360" w:lineRule="auto"/>
        <w:jc w:val="both"/>
        <w:rPr>
          <w:b/>
          <w:sz w:val="32"/>
          <w:szCs w:val="32"/>
        </w:rPr>
      </w:pPr>
      <w:r w:rsidRPr="00A71D59">
        <w:rPr>
          <w:b/>
          <w:sz w:val="32"/>
          <w:szCs w:val="32"/>
        </w:rPr>
        <w:tab/>
        <w:t>$query="select * from siteuser where contact='$u'";</w:t>
      </w:r>
    </w:p>
    <w:p w14:paraId="18E68360" w14:textId="77777777" w:rsidR="00A369DC" w:rsidRPr="00A71D59" w:rsidRDefault="00A369DC" w:rsidP="009A2D21">
      <w:pPr>
        <w:spacing w:line="360" w:lineRule="auto"/>
        <w:jc w:val="both"/>
        <w:rPr>
          <w:b/>
          <w:sz w:val="32"/>
          <w:szCs w:val="32"/>
        </w:rPr>
      </w:pPr>
      <w:r w:rsidRPr="00A71D59">
        <w:rPr>
          <w:b/>
          <w:sz w:val="32"/>
          <w:szCs w:val="32"/>
        </w:rPr>
        <w:tab/>
        <w:t>$rs=my_select($query);</w:t>
      </w:r>
    </w:p>
    <w:p w14:paraId="5E4AB332" w14:textId="77777777" w:rsidR="00A369DC" w:rsidRPr="00A71D59" w:rsidRDefault="00A369DC" w:rsidP="009A2D21">
      <w:pPr>
        <w:spacing w:line="360" w:lineRule="auto"/>
        <w:jc w:val="both"/>
        <w:rPr>
          <w:b/>
          <w:sz w:val="32"/>
          <w:szCs w:val="32"/>
        </w:rPr>
      </w:pPr>
      <w:r w:rsidRPr="00A71D59">
        <w:rPr>
          <w:b/>
          <w:sz w:val="32"/>
          <w:szCs w:val="32"/>
        </w:rPr>
        <w:tab/>
        <w:t>while($row=mysql_fetch_array($rs))</w:t>
      </w:r>
    </w:p>
    <w:p w14:paraId="72C95D47" w14:textId="77777777" w:rsidR="00A369DC" w:rsidRPr="00A71D59" w:rsidRDefault="00A369DC" w:rsidP="009A2D21">
      <w:pPr>
        <w:spacing w:line="360" w:lineRule="auto"/>
        <w:jc w:val="both"/>
        <w:rPr>
          <w:b/>
          <w:sz w:val="32"/>
          <w:szCs w:val="32"/>
        </w:rPr>
      </w:pPr>
      <w:r w:rsidRPr="00A71D59">
        <w:rPr>
          <w:b/>
          <w:sz w:val="32"/>
          <w:szCs w:val="32"/>
        </w:rPr>
        <w:tab/>
        <w:t>{</w:t>
      </w:r>
    </w:p>
    <w:p w14:paraId="320C5E03" w14:textId="77777777" w:rsidR="00A369DC" w:rsidRPr="00A71D59" w:rsidRDefault="00A369DC" w:rsidP="009A2D21">
      <w:pPr>
        <w:spacing w:line="360" w:lineRule="auto"/>
        <w:jc w:val="both"/>
        <w:rPr>
          <w:b/>
          <w:sz w:val="32"/>
          <w:szCs w:val="32"/>
        </w:rPr>
      </w:pPr>
      <w:r w:rsidRPr="00A71D59">
        <w:rPr>
          <w:b/>
          <w:sz w:val="32"/>
          <w:szCs w:val="32"/>
        </w:rPr>
        <w:tab/>
      </w:r>
      <w:r w:rsidRPr="00A71D59">
        <w:rPr>
          <w:b/>
          <w:sz w:val="32"/>
          <w:szCs w:val="32"/>
        </w:rPr>
        <w:tab/>
        <w:t>$username=$row[1] . " ". $row[2];</w:t>
      </w:r>
    </w:p>
    <w:p w14:paraId="1F7F5E40" w14:textId="77777777" w:rsidR="00A369DC" w:rsidRPr="00A71D59" w:rsidRDefault="00A369DC" w:rsidP="009A2D21">
      <w:pPr>
        <w:spacing w:line="360" w:lineRule="auto"/>
        <w:jc w:val="both"/>
        <w:rPr>
          <w:b/>
          <w:sz w:val="32"/>
          <w:szCs w:val="32"/>
        </w:rPr>
      </w:pPr>
      <w:r w:rsidRPr="00A71D59">
        <w:rPr>
          <w:b/>
          <w:sz w:val="32"/>
          <w:szCs w:val="32"/>
        </w:rPr>
        <w:tab/>
      </w:r>
      <w:r w:rsidRPr="00A71D59">
        <w:rPr>
          <w:b/>
          <w:sz w:val="32"/>
          <w:szCs w:val="32"/>
        </w:rPr>
        <w:tab/>
      </w:r>
    </w:p>
    <w:p w14:paraId="744F89D3" w14:textId="77777777" w:rsidR="00A369DC" w:rsidRPr="00A71D59" w:rsidRDefault="00A369DC" w:rsidP="009A2D21">
      <w:pPr>
        <w:spacing w:line="360" w:lineRule="auto"/>
        <w:jc w:val="both"/>
        <w:rPr>
          <w:b/>
          <w:sz w:val="32"/>
          <w:szCs w:val="32"/>
        </w:rPr>
      </w:pPr>
      <w:r w:rsidRPr="00A71D59">
        <w:rPr>
          <w:b/>
          <w:sz w:val="32"/>
          <w:szCs w:val="32"/>
        </w:rPr>
        <w:tab/>
        <w:t>}</w:t>
      </w:r>
    </w:p>
    <w:p w14:paraId="2A6755EB" w14:textId="77777777" w:rsidR="00A369DC" w:rsidRPr="00A71D59" w:rsidRDefault="00A369DC" w:rsidP="009A2D21">
      <w:pPr>
        <w:spacing w:line="360" w:lineRule="auto"/>
        <w:jc w:val="both"/>
        <w:rPr>
          <w:b/>
          <w:sz w:val="32"/>
          <w:szCs w:val="32"/>
        </w:rPr>
      </w:pPr>
      <w:r w:rsidRPr="00A71D59">
        <w:rPr>
          <w:b/>
          <w:sz w:val="32"/>
          <w:szCs w:val="32"/>
        </w:rPr>
        <w:lastRenderedPageBreak/>
        <w:tab/>
        <w:t>echo "&lt;br&gt;&lt;br&gt;&lt;br&gt;&lt;br&gt;Welcome &lt;b style='color:green;text-transform:Capitalize'&gt;$username&lt;/b&gt;";</w:t>
      </w:r>
    </w:p>
    <w:p w14:paraId="5957F25C" w14:textId="77777777" w:rsidR="00A369DC" w:rsidRPr="00A71D59" w:rsidRDefault="00A369DC" w:rsidP="009A2D21">
      <w:pPr>
        <w:spacing w:line="360" w:lineRule="auto"/>
        <w:jc w:val="both"/>
        <w:rPr>
          <w:b/>
          <w:sz w:val="32"/>
          <w:szCs w:val="32"/>
        </w:rPr>
      </w:pPr>
    </w:p>
    <w:p w14:paraId="1DF99308" w14:textId="77777777" w:rsidR="00A369DC" w:rsidRPr="00A71D59" w:rsidRDefault="00A369DC" w:rsidP="009A2D21">
      <w:pPr>
        <w:spacing w:line="360" w:lineRule="auto"/>
        <w:jc w:val="both"/>
        <w:rPr>
          <w:b/>
          <w:sz w:val="32"/>
          <w:szCs w:val="32"/>
        </w:rPr>
      </w:pPr>
      <w:r w:rsidRPr="00A71D59">
        <w:rPr>
          <w:b/>
          <w:sz w:val="32"/>
          <w:szCs w:val="32"/>
        </w:rPr>
        <w:t>}</w:t>
      </w:r>
    </w:p>
    <w:p w14:paraId="0A8A6B0F" w14:textId="77777777" w:rsidR="00A369DC" w:rsidRPr="00A71D59" w:rsidRDefault="00A369DC" w:rsidP="009A2D21">
      <w:pPr>
        <w:spacing w:line="360" w:lineRule="auto"/>
        <w:jc w:val="both"/>
        <w:rPr>
          <w:b/>
          <w:sz w:val="32"/>
          <w:szCs w:val="32"/>
        </w:rPr>
      </w:pPr>
      <w:r w:rsidRPr="00A71D59">
        <w:rPr>
          <w:b/>
          <w:sz w:val="32"/>
          <w:szCs w:val="32"/>
        </w:rPr>
        <w:t>else</w:t>
      </w:r>
    </w:p>
    <w:p w14:paraId="7B39C70F" w14:textId="77777777" w:rsidR="00A369DC" w:rsidRPr="00A71D59" w:rsidRDefault="00A369DC" w:rsidP="009A2D21">
      <w:pPr>
        <w:spacing w:line="360" w:lineRule="auto"/>
        <w:jc w:val="both"/>
        <w:rPr>
          <w:b/>
          <w:sz w:val="32"/>
          <w:szCs w:val="32"/>
        </w:rPr>
      </w:pPr>
      <w:r w:rsidRPr="00A71D59">
        <w:rPr>
          <w:b/>
          <w:sz w:val="32"/>
          <w:szCs w:val="32"/>
        </w:rPr>
        <w:t>{</w:t>
      </w:r>
    </w:p>
    <w:p w14:paraId="72967585" w14:textId="77777777" w:rsidR="00A369DC" w:rsidRPr="00A71D59" w:rsidRDefault="00A369DC" w:rsidP="009A2D21">
      <w:pPr>
        <w:spacing w:line="360" w:lineRule="auto"/>
        <w:jc w:val="both"/>
        <w:rPr>
          <w:b/>
          <w:sz w:val="32"/>
          <w:szCs w:val="32"/>
        </w:rPr>
      </w:pPr>
      <w:r w:rsidRPr="00A71D59">
        <w:rPr>
          <w:b/>
          <w:sz w:val="32"/>
          <w:szCs w:val="32"/>
        </w:rPr>
        <w:tab/>
        <w:t>header("location:index.php");</w:t>
      </w:r>
    </w:p>
    <w:p w14:paraId="11275EE3" w14:textId="77777777" w:rsidR="00A369DC" w:rsidRPr="00A71D59" w:rsidRDefault="00A369DC" w:rsidP="009A2D21">
      <w:pPr>
        <w:spacing w:line="360" w:lineRule="auto"/>
        <w:jc w:val="both"/>
        <w:rPr>
          <w:b/>
          <w:sz w:val="32"/>
          <w:szCs w:val="32"/>
        </w:rPr>
      </w:pPr>
      <w:r w:rsidRPr="00A71D59">
        <w:rPr>
          <w:b/>
          <w:sz w:val="32"/>
          <w:szCs w:val="32"/>
        </w:rPr>
        <w:t>}</w:t>
      </w:r>
    </w:p>
    <w:p w14:paraId="2E6FEFC6" w14:textId="77777777" w:rsidR="00A369DC" w:rsidRPr="00A71D59" w:rsidRDefault="00A369DC" w:rsidP="009A2D21">
      <w:pPr>
        <w:spacing w:line="360" w:lineRule="auto"/>
        <w:jc w:val="both"/>
        <w:rPr>
          <w:b/>
          <w:sz w:val="32"/>
          <w:szCs w:val="32"/>
        </w:rPr>
      </w:pPr>
      <w:r w:rsidRPr="00A71D59">
        <w:rPr>
          <w:b/>
          <w:sz w:val="32"/>
          <w:szCs w:val="32"/>
        </w:rPr>
        <w:t>?&gt;</w:t>
      </w:r>
    </w:p>
    <w:p w14:paraId="174E5972" w14:textId="77777777" w:rsidR="00A369DC" w:rsidRPr="00A71D59" w:rsidRDefault="00A369DC" w:rsidP="009A2D21">
      <w:pPr>
        <w:spacing w:line="360" w:lineRule="auto"/>
        <w:jc w:val="both"/>
        <w:rPr>
          <w:b/>
          <w:sz w:val="32"/>
          <w:szCs w:val="32"/>
        </w:rPr>
      </w:pPr>
      <w:r w:rsidRPr="00A71D59">
        <w:rPr>
          <w:b/>
          <w:sz w:val="32"/>
          <w:szCs w:val="32"/>
        </w:rPr>
        <w:t>&lt;html lang="en"&gt;</w:t>
      </w:r>
    </w:p>
    <w:p w14:paraId="33CA2E13" w14:textId="77777777" w:rsidR="00A369DC" w:rsidRPr="00A71D59" w:rsidRDefault="00A369DC" w:rsidP="009A2D21">
      <w:pPr>
        <w:spacing w:line="360" w:lineRule="auto"/>
        <w:jc w:val="both"/>
        <w:rPr>
          <w:b/>
          <w:sz w:val="32"/>
          <w:szCs w:val="32"/>
        </w:rPr>
      </w:pPr>
      <w:r w:rsidRPr="00A71D59">
        <w:rPr>
          <w:b/>
          <w:sz w:val="32"/>
          <w:szCs w:val="32"/>
        </w:rPr>
        <w:t>&lt;head&gt;</w:t>
      </w:r>
    </w:p>
    <w:p w14:paraId="6E566990" w14:textId="77777777" w:rsidR="00A369DC" w:rsidRPr="00A71D59" w:rsidRDefault="00A369DC" w:rsidP="009A2D21">
      <w:pPr>
        <w:spacing w:line="360" w:lineRule="auto"/>
        <w:jc w:val="both"/>
        <w:rPr>
          <w:b/>
          <w:sz w:val="32"/>
          <w:szCs w:val="32"/>
        </w:rPr>
      </w:pPr>
      <w:r w:rsidRPr="00A71D59">
        <w:rPr>
          <w:b/>
          <w:sz w:val="32"/>
          <w:szCs w:val="32"/>
        </w:rPr>
        <w:t xml:space="preserve">  &lt;?php include "header.php"; ?&gt;</w:t>
      </w:r>
    </w:p>
    <w:p w14:paraId="041CB147" w14:textId="77777777" w:rsidR="00A369DC" w:rsidRPr="00A71D59" w:rsidRDefault="00A369DC" w:rsidP="009A2D21">
      <w:pPr>
        <w:spacing w:line="360" w:lineRule="auto"/>
        <w:jc w:val="both"/>
        <w:rPr>
          <w:b/>
          <w:sz w:val="32"/>
          <w:szCs w:val="32"/>
        </w:rPr>
      </w:pPr>
      <w:r w:rsidRPr="00A71D59">
        <w:rPr>
          <w:b/>
          <w:sz w:val="32"/>
          <w:szCs w:val="32"/>
        </w:rPr>
        <w:t xml:space="preserve">  &lt;meta charset="utf-8"&gt;</w:t>
      </w:r>
    </w:p>
    <w:p w14:paraId="5BC99CED" w14:textId="77777777" w:rsidR="00A369DC" w:rsidRPr="00A71D59" w:rsidRDefault="00A369DC" w:rsidP="009A2D21">
      <w:pPr>
        <w:spacing w:line="360" w:lineRule="auto"/>
        <w:jc w:val="both"/>
        <w:rPr>
          <w:b/>
          <w:sz w:val="32"/>
          <w:szCs w:val="32"/>
        </w:rPr>
      </w:pPr>
      <w:r w:rsidRPr="00A71D59">
        <w:rPr>
          <w:b/>
          <w:sz w:val="32"/>
          <w:szCs w:val="32"/>
        </w:rPr>
        <w:t xml:space="preserve">  &lt;meta name="viewport" content="width=device-width, initial-scale=1"&gt;</w:t>
      </w:r>
    </w:p>
    <w:p w14:paraId="60960969" w14:textId="77777777" w:rsidR="00A369DC" w:rsidRPr="00A71D59" w:rsidRDefault="00A369DC" w:rsidP="009A2D21">
      <w:pPr>
        <w:spacing w:line="360" w:lineRule="auto"/>
        <w:jc w:val="both"/>
        <w:rPr>
          <w:b/>
          <w:sz w:val="32"/>
          <w:szCs w:val="32"/>
        </w:rPr>
      </w:pPr>
      <w:r w:rsidRPr="00A71D59">
        <w:rPr>
          <w:b/>
          <w:sz w:val="32"/>
          <w:szCs w:val="32"/>
        </w:rPr>
        <w:t xml:space="preserve">  &lt;link rel="stylesheet" href="https://maxcdn.bootstrapcdn.com/bootstrap/4.3.1/css/bootstrap.min.css"&gt;</w:t>
      </w:r>
    </w:p>
    <w:p w14:paraId="76F3EEC3" w14:textId="77777777" w:rsidR="00A369DC" w:rsidRPr="00A71D59" w:rsidRDefault="00A369DC" w:rsidP="009A2D21">
      <w:pPr>
        <w:spacing w:line="360" w:lineRule="auto"/>
        <w:jc w:val="both"/>
        <w:rPr>
          <w:b/>
          <w:sz w:val="32"/>
          <w:szCs w:val="32"/>
        </w:rPr>
      </w:pPr>
      <w:r w:rsidRPr="00A71D59">
        <w:rPr>
          <w:b/>
          <w:sz w:val="32"/>
          <w:szCs w:val="32"/>
        </w:rPr>
        <w:t xml:space="preserve">  &lt;script src="https://ajax.googleapis.com/ajax/libs/jquery/3.4.1/jquery.min.js"&gt;&lt;/script&gt;</w:t>
      </w:r>
    </w:p>
    <w:p w14:paraId="071BA515" w14:textId="77777777" w:rsidR="00A369DC" w:rsidRPr="00A71D59" w:rsidRDefault="00A369DC" w:rsidP="009A2D21">
      <w:pPr>
        <w:spacing w:line="360" w:lineRule="auto"/>
        <w:jc w:val="both"/>
        <w:rPr>
          <w:b/>
          <w:sz w:val="32"/>
          <w:szCs w:val="32"/>
        </w:rPr>
      </w:pPr>
      <w:r w:rsidRPr="00A71D59">
        <w:rPr>
          <w:b/>
          <w:sz w:val="32"/>
          <w:szCs w:val="32"/>
        </w:rPr>
        <w:t xml:space="preserve">  &lt;script src="https://cdnjs.cloudflare.com/ajax/libs/popper.js/1.14.7/umd/po</w:t>
      </w:r>
      <w:r w:rsidRPr="00A71D59">
        <w:rPr>
          <w:b/>
          <w:sz w:val="32"/>
          <w:szCs w:val="32"/>
        </w:rPr>
        <w:lastRenderedPageBreak/>
        <w:t>pper.min.js"&gt;&lt;/script&gt;</w:t>
      </w:r>
    </w:p>
    <w:p w14:paraId="4A98BC05" w14:textId="77777777" w:rsidR="00A369DC" w:rsidRPr="00A71D59" w:rsidRDefault="00A369DC" w:rsidP="009A2D21">
      <w:pPr>
        <w:spacing w:line="360" w:lineRule="auto"/>
        <w:jc w:val="both"/>
        <w:rPr>
          <w:b/>
          <w:sz w:val="32"/>
          <w:szCs w:val="32"/>
        </w:rPr>
      </w:pPr>
      <w:r w:rsidRPr="00A71D59">
        <w:rPr>
          <w:b/>
          <w:sz w:val="32"/>
          <w:szCs w:val="32"/>
        </w:rPr>
        <w:t xml:space="preserve">  &lt;script src="https://maxcdn.bootstrapcdn.com/bootstrap/4.3.1/js/bootstrap.min.js"&gt;&lt;/script&gt;</w:t>
      </w:r>
    </w:p>
    <w:p w14:paraId="6071D7CB" w14:textId="77777777" w:rsidR="00A369DC" w:rsidRPr="00A71D59" w:rsidRDefault="00A369DC" w:rsidP="009A2D21">
      <w:pPr>
        <w:spacing w:line="360" w:lineRule="auto"/>
        <w:jc w:val="both"/>
        <w:rPr>
          <w:b/>
          <w:sz w:val="32"/>
          <w:szCs w:val="32"/>
        </w:rPr>
      </w:pPr>
      <w:r w:rsidRPr="00A71D59">
        <w:rPr>
          <w:b/>
          <w:sz w:val="32"/>
          <w:szCs w:val="32"/>
        </w:rPr>
        <w:t>&lt;/head&gt;</w:t>
      </w:r>
    </w:p>
    <w:p w14:paraId="0A7067A2" w14:textId="77777777" w:rsidR="00A369DC" w:rsidRPr="00A71D59" w:rsidRDefault="00A369DC" w:rsidP="009A2D21">
      <w:pPr>
        <w:spacing w:line="360" w:lineRule="auto"/>
        <w:jc w:val="both"/>
        <w:rPr>
          <w:b/>
          <w:sz w:val="32"/>
          <w:szCs w:val="32"/>
        </w:rPr>
      </w:pPr>
      <w:r w:rsidRPr="00A71D59">
        <w:rPr>
          <w:b/>
          <w:sz w:val="32"/>
          <w:szCs w:val="32"/>
        </w:rPr>
        <w:t>&lt;body&gt;</w:t>
      </w:r>
    </w:p>
    <w:p w14:paraId="15446003" w14:textId="77777777" w:rsidR="00A369DC" w:rsidRPr="00A71D59" w:rsidRDefault="00A369DC" w:rsidP="009A2D21">
      <w:pPr>
        <w:spacing w:line="360" w:lineRule="auto"/>
        <w:jc w:val="both"/>
        <w:rPr>
          <w:b/>
          <w:sz w:val="32"/>
          <w:szCs w:val="32"/>
        </w:rPr>
      </w:pPr>
      <w:r w:rsidRPr="00A71D59">
        <w:rPr>
          <w:b/>
          <w:sz w:val="32"/>
          <w:szCs w:val="32"/>
        </w:rPr>
        <w:t>&lt;?php  include "nav2.php"; ?&gt;</w:t>
      </w:r>
    </w:p>
    <w:p w14:paraId="7B24025E" w14:textId="77777777" w:rsidR="00A369DC" w:rsidRPr="00A71D59" w:rsidRDefault="00A369DC" w:rsidP="009A2D21">
      <w:pPr>
        <w:spacing w:line="360" w:lineRule="auto"/>
        <w:jc w:val="both"/>
        <w:rPr>
          <w:b/>
          <w:sz w:val="32"/>
          <w:szCs w:val="32"/>
        </w:rPr>
      </w:pPr>
    </w:p>
    <w:p w14:paraId="2F7BC197" w14:textId="77777777" w:rsidR="00A369DC" w:rsidRPr="00A71D59" w:rsidRDefault="00A369DC" w:rsidP="009A2D21">
      <w:pPr>
        <w:spacing w:line="360" w:lineRule="auto"/>
        <w:jc w:val="both"/>
        <w:rPr>
          <w:b/>
          <w:sz w:val="32"/>
          <w:szCs w:val="32"/>
        </w:rPr>
      </w:pPr>
    </w:p>
    <w:p w14:paraId="39BE97FF" w14:textId="77777777" w:rsidR="00A369DC" w:rsidRPr="00A71D59" w:rsidRDefault="00A369DC" w:rsidP="009A2D21">
      <w:pPr>
        <w:spacing w:line="360" w:lineRule="auto"/>
        <w:jc w:val="both"/>
        <w:rPr>
          <w:b/>
          <w:sz w:val="32"/>
          <w:szCs w:val="32"/>
        </w:rPr>
      </w:pPr>
      <w:r w:rsidRPr="00A71D59">
        <w:rPr>
          <w:b/>
          <w:sz w:val="32"/>
          <w:szCs w:val="32"/>
        </w:rPr>
        <w:t>&lt;div class="container"&gt;</w:t>
      </w:r>
    </w:p>
    <w:p w14:paraId="5FD9D8D1" w14:textId="77777777" w:rsidR="00A369DC" w:rsidRPr="00A71D59" w:rsidRDefault="00A369DC" w:rsidP="009A2D21">
      <w:pPr>
        <w:spacing w:line="360" w:lineRule="auto"/>
        <w:jc w:val="both"/>
        <w:rPr>
          <w:b/>
          <w:sz w:val="32"/>
          <w:szCs w:val="32"/>
        </w:rPr>
      </w:pPr>
      <w:r w:rsidRPr="00A71D59">
        <w:rPr>
          <w:b/>
          <w:sz w:val="32"/>
          <w:szCs w:val="32"/>
        </w:rPr>
        <w:t>&lt;h1 class="text-center" style="font-family:'Monotype Corsiva';color:#E6120E"&gt;View Booking&lt;/h1&gt;</w:t>
      </w:r>
    </w:p>
    <w:p w14:paraId="435FB932" w14:textId="77777777" w:rsidR="00A369DC" w:rsidRPr="00A71D59" w:rsidRDefault="00A369DC" w:rsidP="009A2D21">
      <w:pPr>
        <w:spacing w:line="360" w:lineRule="auto"/>
        <w:jc w:val="both"/>
        <w:rPr>
          <w:b/>
          <w:sz w:val="32"/>
          <w:szCs w:val="32"/>
        </w:rPr>
      </w:pPr>
    </w:p>
    <w:p w14:paraId="4A5082E3" w14:textId="77777777" w:rsidR="00A369DC" w:rsidRPr="00A71D59" w:rsidRDefault="00A369DC" w:rsidP="009A2D21">
      <w:pPr>
        <w:spacing w:line="360" w:lineRule="auto"/>
        <w:jc w:val="both"/>
        <w:rPr>
          <w:b/>
          <w:sz w:val="32"/>
          <w:szCs w:val="32"/>
        </w:rPr>
      </w:pPr>
    </w:p>
    <w:p w14:paraId="0DBA227F" w14:textId="77777777" w:rsidR="00A369DC" w:rsidRPr="00A71D59" w:rsidRDefault="00A369DC" w:rsidP="009A2D21">
      <w:pPr>
        <w:spacing w:line="360" w:lineRule="auto"/>
        <w:jc w:val="both"/>
        <w:rPr>
          <w:b/>
          <w:sz w:val="32"/>
          <w:szCs w:val="32"/>
        </w:rPr>
      </w:pPr>
      <w:r w:rsidRPr="00A71D59">
        <w:rPr>
          <w:b/>
          <w:sz w:val="32"/>
          <w:szCs w:val="32"/>
        </w:rPr>
        <w:t>&lt;?php</w:t>
      </w:r>
    </w:p>
    <w:p w14:paraId="38CA286C" w14:textId="77777777" w:rsidR="00A369DC" w:rsidRPr="00A71D59" w:rsidRDefault="00A369DC" w:rsidP="009A2D21">
      <w:pPr>
        <w:spacing w:line="360" w:lineRule="auto"/>
        <w:jc w:val="both"/>
        <w:rPr>
          <w:b/>
          <w:sz w:val="32"/>
          <w:szCs w:val="32"/>
        </w:rPr>
      </w:pPr>
    </w:p>
    <w:p w14:paraId="3E7D793F" w14:textId="77777777" w:rsidR="00A369DC" w:rsidRPr="00A71D59" w:rsidRDefault="00A369DC" w:rsidP="009A2D21">
      <w:pPr>
        <w:spacing w:line="360" w:lineRule="auto"/>
        <w:jc w:val="both"/>
        <w:rPr>
          <w:b/>
          <w:sz w:val="32"/>
          <w:szCs w:val="32"/>
        </w:rPr>
      </w:pPr>
    </w:p>
    <w:p w14:paraId="6EA140B3" w14:textId="77777777" w:rsidR="00A369DC" w:rsidRPr="00A71D59" w:rsidRDefault="00A369DC" w:rsidP="009A2D21">
      <w:pPr>
        <w:spacing w:line="360" w:lineRule="auto"/>
        <w:jc w:val="both"/>
        <w:rPr>
          <w:b/>
          <w:sz w:val="32"/>
          <w:szCs w:val="32"/>
        </w:rPr>
      </w:pPr>
      <w:r w:rsidRPr="00A71D59">
        <w:rPr>
          <w:b/>
          <w:sz w:val="32"/>
          <w:szCs w:val="32"/>
        </w:rPr>
        <w:t>$query="select * from booking where userid='$u'";</w:t>
      </w:r>
    </w:p>
    <w:p w14:paraId="3B3BF290" w14:textId="77777777" w:rsidR="00A369DC" w:rsidRPr="00A71D59" w:rsidRDefault="00A369DC" w:rsidP="009A2D21">
      <w:pPr>
        <w:spacing w:line="360" w:lineRule="auto"/>
        <w:jc w:val="both"/>
        <w:rPr>
          <w:b/>
          <w:sz w:val="32"/>
          <w:szCs w:val="32"/>
        </w:rPr>
      </w:pPr>
      <w:r w:rsidRPr="00A71D59">
        <w:rPr>
          <w:b/>
          <w:sz w:val="32"/>
          <w:szCs w:val="32"/>
        </w:rPr>
        <w:t>$rs=my_select($query);</w:t>
      </w:r>
    </w:p>
    <w:p w14:paraId="05D54892" w14:textId="77777777" w:rsidR="00A369DC" w:rsidRPr="00A71D59" w:rsidRDefault="00A369DC" w:rsidP="009A2D21">
      <w:pPr>
        <w:spacing w:line="360" w:lineRule="auto"/>
        <w:jc w:val="both"/>
        <w:rPr>
          <w:b/>
          <w:sz w:val="32"/>
          <w:szCs w:val="32"/>
        </w:rPr>
      </w:pPr>
      <w:r w:rsidRPr="00A71D59">
        <w:rPr>
          <w:b/>
          <w:sz w:val="32"/>
          <w:szCs w:val="32"/>
        </w:rPr>
        <w:t>?&gt;</w:t>
      </w:r>
    </w:p>
    <w:p w14:paraId="624DBCBD" w14:textId="77777777" w:rsidR="00A369DC" w:rsidRPr="00A71D59" w:rsidRDefault="00A369DC" w:rsidP="009A2D21">
      <w:pPr>
        <w:spacing w:line="360" w:lineRule="auto"/>
        <w:jc w:val="both"/>
        <w:rPr>
          <w:b/>
          <w:sz w:val="32"/>
          <w:szCs w:val="32"/>
        </w:rPr>
      </w:pPr>
      <w:r w:rsidRPr="00A71D59">
        <w:rPr>
          <w:b/>
          <w:sz w:val="32"/>
          <w:szCs w:val="32"/>
        </w:rPr>
        <w:t>&lt;div class="table-responsive"&gt;</w:t>
      </w:r>
    </w:p>
    <w:p w14:paraId="5B4E853C" w14:textId="77777777" w:rsidR="00A369DC" w:rsidRPr="00A71D59" w:rsidRDefault="00A369DC" w:rsidP="009A2D21">
      <w:pPr>
        <w:spacing w:line="360" w:lineRule="auto"/>
        <w:jc w:val="both"/>
        <w:rPr>
          <w:b/>
          <w:sz w:val="32"/>
          <w:szCs w:val="32"/>
        </w:rPr>
      </w:pPr>
      <w:r w:rsidRPr="00A71D59">
        <w:rPr>
          <w:b/>
          <w:sz w:val="32"/>
          <w:szCs w:val="32"/>
        </w:rPr>
        <w:t>&lt;table id="example" class="table table-hover"&gt;</w:t>
      </w:r>
    </w:p>
    <w:p w14:paraId="6E5A422F" w14:textId="77777777" w:rsidR="00A369DC" w:rsidRPr="00A71D59" w:rsidRDefault="00A369DC" w:rsidP="009A2D21">
      <w:pPr>
        <w:spacing w:line="360" w:lineRule="auto"/>
        <w:jc w:val="both"/>
        <w:rPr>
          <w:b/>
          <w:sz w:val="32"/>
          <w:szCs w:val="32"/>
        </w:rPr>
      </w:pPr>
      <w:r w:rsidRPr="00A71D59">
        <w:rPr>
          <w:b/>
          <w:sz w:val="32"/>
          <w:szCs w:val="32"/>
        </w:rPr>
        <w:t>&lt;thead style="background-color:green"&gt;</w:t>
      </w:r>
    </w:p>
    <w:p w14:paraId="17A9FACA" w14:textId="77777777" w:rsidR="00A369DC" w:rsidRPr="00A71D59" w:rsidRDefault="00A369DC" w:rsidP="009A2D21">
      <w:pPr>
        <w:spacing w:line="360" w:lineRule="auto"/>
        <w:jc w:val="both"/>
        <w:rPr>
          <w:b/>
          <w:sz w:val="32"/>
          <w:szCs w:val="32"/>
        </w:rPr>
      </w:pPr>
      <w:r w:rsidRPr="00A71D59">
        <w:rPr>
          <w:b/>
          <w:sz w:val="32"/>
          <w:szCs w:val="32"/>
        </w:rPr>
        <w:lastRenderedPageBreak/>
        <w:t>&lt;tr&gt;</w:t>
      </w:r>
    </w:p>
    <w:p w14:paraId="6F06D8A5" w14:textId="77777777" w:rsidR="00A369DC" w:rsidRPr="00A71D59" w:rsidRDefault="00A369DC" w:rsidP="009A2D21">
      <w:pPr>
        <w:spacing w:line="360" w:lineRule="auto"/>
        <w:jc w:val="both"/>
        <w:rPr>
          <w:b/>
          <w:sz w:val="32"/>
          <w:szCs w:val="32"/>
        </w:rPr>
      </w:pPr>
      <w:r w:rsidRPr="00A71D59">
        <w:rPr>
          <w:b/>
          <w:sz w:val="32"/>
          <w:szCs w:val="32"/>
        </w:rPr>
        <w:t>&lt;th&gt;ID&lt;/th&gt;</w:t>
      </w:r>
    </w:p>
    <w:p w14:paraId="74B213CB" w14:textId="77777777" w:rsidR="00A369DC" w:rsidRPr="00A71D59" w:rsidRDefault="00A369DC" w:rsidP="009A2D21">
      <w:pPr>
        <w:spacing w:line="360" w:lineRule="auto"/>
        <w:jc w:val="both"/>
        <w:rPr>
          <w:b/>
          <w:sz w:val="32"/>
          <w:szCs w:val="32"/>
        </w:rPr>
      </w:pPr>
      <w:r w:rsidRPr="00A71D59">
        <w:rPr>
          <w:b/>
          <w:sz w:val="32"/>
          <w:szCs w:val="32"/>
        </w:rPr>
        <w:t>&lt;th&gt;Type of Table&lt;/th&gt;</w:t>
      </w:r>
    </w:p>
    <w:p w14:paraId="6EAE5BA3" w14:textId="77777777" w:rsidR="00A369DC" w:rsidRPr="00A71D59" w:rsidRDefault="00A369DC" w:rsidP="009A2D21">
      <w:pPr>
        <w:spacing w:line="360" w:lineRule="auto"/>
        <w:jc w:val="both"/>
        <w:rPr>
          <w:b/>
          <w:sz w:val="32"/>
          <w:szCs w:val="32"/>
        </w:rPr>
      </w:pPr>
      <w:r w:rsidRPr="00A71D59">
        <w:rPr>
          <w:b/>
          <w:sz w:val="32"/>
          <w:szCs w:val="32"/>
        </w:rPr>
        <w:t>&lt;th&gt;Purpose&lt;/th&gt;</w:t>
      </w:r>
    </w:p>
    <w:p w14:paraId="31FE7706" w14:textId="77777777" w:rsidR="00A369DC" w:rsidRPr="00A71D59" w:rsidRDefault="00A369DC" w:rsidP="009A2D21">
      <w:pPr>
        <w:spacing w:line="360" w:lineRule="auto"/>
        <w:jc w:val="both"/>
        <w:rPr>
          <w:b/>
          <w:sz w:val="32"/>
          <w:szCs w:val="32"/>
        </w:rPr>
      </w:pPr>
      <w:r w:rsidRPr="00A71D59">
        <w:rPr>
          <w:b/>
          <w:sz w:val="32"/>
          <w:szCs w:val="32"/>
        </w:rPr>
        <w:t>&lt;th&gt;Meal Plan&lt;/th&gt;</w:t>
      </w:r>
    </w:p>
    <w:p w14:paraId="0A28EFEF" w14:textId="77777777" w:rsidR="00A369DC" w:rsidRPr="00A71D59" w:rsidRDefault="00A369DC" w:rsidP="009A2D21">
      <w:pPr>
        <w:spacing w:line="360" w:lineRule="auto"/>
        <w:jc w:val="both"/>
        <w:rPr>
          <w:b/>
          <w:sz w:val="32"/>
          <w:szCs w:val="32"/>
        </w:rPr>
      </w:pPr>
      <w:r w:rsidRPr="00A71D59">
        <w:rPr>
          <w:b/>
          <w:sz w:val="32"/>
          <w:szCs w:val="32"/>
        </w:rPr>
        <w:t>&lt;th&gt;Arrival Time&lt;/th&gt;</w:t>
      </w:r>
    </w:p>
    <w:p w14:paraId="5F8953A0" w14:textId="77777777" w:rsidR="00A369DC" w:rsidRPr="00A71D59" w:rsidRDefault="00A369DC" w:rsidP="009A2D21">
      <w:pPr>
        <w:spacing w:line="360" w:lineRule="auto"/>
        <w:jc w:val="both"/>
        <w:rPr>
          <w:b/>
          <w:sz w:val="32"/>
          <w:szCs w:val="32"/>
        </w:rPr>
      </w:pPr>
      <w:r w:rsidRPr="00A71D59">
        <w:rPr>
          <w:b/>
          <w:sz w:val="32"/>
          <w:szCs w:val="32"/>
        </w:rPr>
        <w:t>&lt;th&gt;Book Date&lt;/th&gt;</w:t>
      </w:r>
    </w:p>
    <w:p w14:paraId="325A1CFC" w14:textId="77777777" w:rsidR="00A369DC" w:rsidRPr="00A71D59" w:rsidRDefault="00A369DC" w:rsidP="009A2D21">
      <w:pPr>
        <w:spacing w:line="360" w:lineRule="auto"/>
        <w:jc w:val="both"/>
        <w:rPr>
          <w:b/>
          <w:sz w:val="32"/>
          <w:szCs w:val="32"/>
        </w:rPr>
      </w:pPr>
      <w:r w:rsidRPr="00A71D59">
        <w:rPr>
          <w:b/>
          <w:sz w:val="32"/>
          <w:szCs w:val="32"/>
        </w:rPr>
        <w:t>&lt;th&gt;Status&lt;/th&gt;</w:t>
      </w:r>
    </w:p>
    <w:p w14:paraId="4616ACB0" w14:textId="77777777" w:rsidR="00A369DC" w:rsidRPr="00A71D59" w:rsidRDefault="00A369DC" w:rsidP="009A2D21">
      <w:pPr>
        <w:spacing w:line="360" w:lineRule="auto"/>
        <w:jc w:val="both"/>
        <w:rPr>
          <w:b/>
          <w:sz w:val="32"/>
          <w:szCs w:val="32"/>
        </w:rPr>
      </w:pPr>
      <w:r w:rsidRPr="00A71D59">
        <w:rPr>
          <w:b/>
          <w:sz w:val="32"/>
          <w:szCs w:val="32"/>
        </w:rPr>
        <w:t>&lt;th&gt;Confirm Booking&lt;/th&gt;</w:t>
      </w:r>
    </w:p>
    <w:p w14:paraId="6EEBBE2A" w14:textId="77777777" w:rsidR="00A369DC" w:rsidRPr="00A71D59" w:rsidRDefault="00A369DC" w:rsidP="009A2D21">
      <w:pPr>
        <w:spacing w:line="360" w:lineRule="auto"/>
        <w:jc w:val="both"/>
        <w:rPr>
          <w:b/>
          <w:sz w:val="32"/>
          <w:szCs w:val="32"/>
        </w:rPr>
      </w:pPr>
    </w:p>
    <w:p w14:paraId="64EB567A" w14:textId="77777777" w:rsidR="00A369DC" w:rsidRPr="00A71D59" w:rsidRDefault="00A369DC" w:rsidP="009A2D21">
      <w:pPr>
        <w:spacing w:line="360" w:lineRule="auto"/>
        <w:jc w:val="both"/>
        <w:rPr>
          <w:b/>
          <w:sz w:val="32"/>
          <w:szCs w:val="32"/>
        </w:rPr>
      </w:pPr>
    </w:p>
    <w:p w14:paraId="33618506" w14:textId="77777777" w:rsidR="00A369DC" w:rsidRPr="00A71D59" w:rsidRDefault="00A369DC" w:rsidP="009A2D21">
      <w:pPr>
        <w:spacing w:line="360" w:lineRule="auto"/>
        <w:jc w:val="both"/>
        <w:rPr>
          <w:b/>
          <w:sz w:val="32"/>
          <w:szCs w:val="32"/>
        </w:rPr>
      </w:pPr>
      <w:r w:rsidRPr="00A71D59">
        <w:rPr>
          <w:b/>
          <w:sz w:val="32"/>
          <w:szCs w:val="32"/>
        </w:rPr>
        <w:t>&lt;/tr&gt;</w:t>
      </w:r>
    </w:p>
    <w:p w14:paraId="3F3916F0" w14:textId="77777777" w:rsidR="00A369DC" w:rsidRPr="00A71D59" w:rsidRDefault="00A369DC" w:rsidP="009A2D21">
      <w:pPr>
        <w:spacing w:line="360" w:lineRule="auto"/>
        <w:jc w:val="both"/>
        <w:rPr>
          <w:b/>
          <w:sz w:val="32"/>
          <w:szCs w:val="32"/>
        </w:rPr>
      </w:pPr>
      <w:r w:rsidRPr="00A71D59">
        <w:rPr>
          <w:b/>
          <w:sz w:val="32"/>
          <w:szCs w:val="32"/>
        </w:rPr>
        <w:t>&lt;/thead&gt;</w:t>
      </w:r>
    </w:p>
    <w:p w14:paraId="0C31D446" w14:textId="77777777" w:rsidR="00A369DC" w:rsidRPr="00A71D59" w:rsidRDefault="00A369DC" w:rsidP="009A2D21">
      <w:pPr>
        <w:spacing w:line="360" w:lineRule="auto"/>
        <w:jc w:val="both"/>
        <w:rPr>
          <w:b/>
          <w:sz w:val="32"/>
          <w:szCs w:val="32"/>
        </w:rPr>
      </w:pPr>
    </w:p>
    <w:p w14:paraId="6EA94829" w14:textId="77777777" w:rsidR="00A369DC" w:rsidRPr="00A71D59" w:rsidRDefault="00A369DC" w:rsidP="009A2D21">
      <w:pPr>
        <w:spacing w:line="360" w:lineRule="auto"/>
        <w:jc w:val="both"/>
        <w:rPr>
          <w:b/>
          <w:sz w:val="32"/>
          <w:szCs w:val="32"/>
        </w:rPr>
      </w:pPr>
      <w:r w:rsidRPr="00A71D59">
        <w:rPr>
          <w:b/>
          <w:sz w:val="32"/>
          <w:szCs w:val="32"/>
        </w:rPr>
        <w:t>&lt;tbody&gt;</w:t>
      </w:r>
    </w:p>
    <w:p w14:paraId="6F4238B7" w14:textId="77777777" w:rsidR="00A369DC" w:rsidRPr="00A71D59" w:rsidRDefault="00A369DC" w:rsidP="009A2D21">
      <w:pPr>
        <w:spacing w:line="360" w:lineRule="auto"/>
        <w:jc w:val="both"/>
        <w:rPr>
          <w:b/>
          <w:sz w:val="32"/>
          <w:szCs w:val="32"/>
        </w:rPr>
      </w:pPr>
      <w:r w:rsidRPr="00A71D59">
        <w:rPr>
          <w:b/>
          <w:sz w:val="32"/>
          <w:szCs w:val="32"/>
        </w:rPr>
        <w:t>&lt;?php</w:t>
      </w:r>
    </w:p>
    <w:p w14:paraId="5A86AD01" w14:textId="77777777" w:rsidR="00A369DC" w:rsidRPr="00A71D59" w:rsidRDefault="00A369DC" w:rsidP="009A2D21">
      <w:pPr>
        <w:spacing w:line="360" w:lineRule="auto"/>
        <w:jc w:val="both"/>
        <w:rPr>
          <w:b/>
          <w:sz w:val="32"/>
          <w:szCs w:val="32"/>
        </w:rPr>
      </w:pPr>
      <w:r w:rsidRPr="00A71D59">
        <w:rPr>
          <w:b/>
          <w:sz w:val="32"/>
          <w:szCs w:val="32"/>
        </w:rPr>
        <w:t>while($row=mysql_fetch_array($rs))</w:t>
      </w:r>
    </w:p>
    <w:p w14:paraId="7BA7E82F" w14:textId="77777777" w:rsidR="00A369DC" w:rsidRPr="00A71D59" w:rsidRDefault="00A369DC" w:rsidP="009A2D21">
      <w:pPr>
        <w:spacing w:line="360" w:lineRule="auto"/>
        <w:jc w:val="both"/>
        <w:rPr>
          <w:b/>
          <w:sz w:val="32"/>
          <w:szCs w:val="32"/>
        </w:rPr>
      </w:pPr>
      <w:r w:rsidRPr="00A71D59">
        <w:rPr>
          <w:b/>
          <w:sz w:val="32"/>
          <w:szCs w:val="32"/>
        </w:rPr>
        <w:t>{</w:t>
      </w:r>
    </w:p>
    <w:p w14:paraId="738357B2" w14:textId="77777777" w:rsidR="00A369DC" w:rsidRPr="00A71D59" w:rsidRDefault="00A369DC" w:rsidP="009A2D21">
      <w:pPr>
        <w:spacing w:line="360" w:lineRule="auto"/>
        <w:jc w:val="both"/>
        <w:rPr>
          <w:b/>
          <w:sz w:val="32"/>
          <w:szCs w:val="32"/>
        </w:rPr>
      </w:pPr>
      <w:r w:rsidRPr="00A71D59">
        <w:rPr>
          <w:b/>
          <w:sz w:val="32"/>
          <w:szCs w:val="32"/>
        </w:rPr>
        <w:t>?&gt;</w:t>
      </w:r>
    </w:p>
    <w:p w14:paraId="10C834FD" w14:textId="77777777" w:rsidR="00A369DC" w:rsidRPr="00A71D59" w:rsidRDefault="00A369DC" w:rsidP="009A2D21">
      <w:pPr>
        <w:spacing w:line="360" w:lineRule="auto"/>
        <w:jc w:val="both"/>
        <w:rPr>
          <w:b/>
          <w:sz w:val="32"/>
          <w:szCs w:val="32"/>
        </w:rPr>
      </w:pPr>
      <w:r w:rsidRPr="00A71D59">
        <w:rPr>
          <w:b/>
          <w:sz w:val="32"/>
          <w:szCs w:val="32"/>
        </w:rPr>
        <w:t>&lt;tr class="table-success"&gt;</w:t>
      </w:r>
    </w:p>
    <w:p w14:paraId="6BA581FC" w14:textId="77777777" w:rsidR="00A369DC" w:rsidRPr="00A71D59" w:rsidRDefault="00A369DC" w:rsidP="009A2D21">
      <w:pPr>
        <w:spacing w:line="360" w:lineRule="auto"/>
        <w:jc w:val="both"/>
        <w:rPr>
          <w:b/>
          <w:sz w:val="32"/>
          <w:szCs w:val="32"/>
        </w:rPr>
      </w:pPr>
      <w:r w:rsidRPr="00A71D59">
        <w:rPr>
          <w:b/>
          <w:sz w:val="32"/>
          <w:szCs w:val="32"/>
        </w:rPr>
        <w:t>&lt;td&gt; &lt;?php echo $row[0]; ?&gt;  &lt;/td&gt;</w:t>
      </w:r>
    </w:p>
    <w:p w14:paraId="4778839A" w14:textId="77777777" w:rsidR="00A369DC" w:rsidRPr="00A71D59" w:rsidRDefault="00A369DC" w:rsidP="009A2D21">
      <w:pPr>
        <w:spacing w:line="360" w:lineRule="auto"/>
        <w:jc w:val="both"/>
        <w:rPr>
          <w:b/>
          <w:sz w:val="32"/>
          <w:szCs w:val="32"/>
        </w:rPr>
      </w:pPr>
      <w:r w:rsidRPr="00A71D59">
        <w:rPr>
          <w:b/>
          <w:sz w:val="32"/>
          <w:szCs w:val="32"/>
        </w:rPr>
        <w:t>&lt;td&gt; &lt;?php echo $row[2]; ?&gt;  &lt;/td&gt;</w:t>
      </w:r>
    </w:p>
    <w:p w14:paraId="755D89E0" w14:textId="77777777" w:rsidR="00A369DC" w:rsidRPr="00A71D59" w:rsidRDefault="00A369DC" w:rsidP="009A2D21">
      <w:pPr>
        <w:spacing w:line="360" w:lineRule="auto"/>
        <w:jc w:val="both"/>
        <w:rPr>
          <w:b/>
          <w:sz w:val="32"/>
          <w:szCs w:val="32"/>
        </w:rPr>
      </w:pPr>
      <w:r w:rsidRPr="00A71D59">
        <w:rPr>
          <w:b/>
          <w:sz w:val="32"/>
          <w:szCs w:val="32"/>
        </w:rPr>
        <w:t>&lt;td&gt; &lt;?php echo $row[3]; ?&gt;  &lt;/td&gt;</w:t>
      </w:r>
    </w:p>
    <w:p w14:paraId="207F5BE6" w14:textId="77777777" w:rsidR="00A369DC" w:rsidRPr="00A71D59" w:rsidRDefault="00A369DC" w:rsidP="009A2D21">
      <w:pPr>
        <w:spacing w:line="360" w:lineRule="auto"/>
        <w:jc w:val="both"/>
        <w:rPr>
          <w:b/>
          <w:sz w:val="32"/>
          <w:szCs w:val="32"/>
        </w:rPr>
      </w:pPr>
      <w:r w:rsidRPr="00A71D59">
        <w:rPr>
          <w:b/>
          <w:sz w:val="32"/>
          <w:szCs w:val="32"/>
        </w:rPr>
        <w:lastRenderedPageBreak/>
        <w:t>&lt;td&gt; &lt;?php echo $row[4]; ?&gt;  &lt;/td&gt;</w:t>
      </w:r>
    </w:p>
    <w:p w14:paraId="50F55468" w14:textId="77777777" w:rsidR="00A369DC" w:rsidRPr="00A71D59" w:rsidRDefault="00A369DC" w:rsidP="009A2D21">
      <w:pPr>
        <w:spacing w:line="360" w:lineRule="auto"/>
        <w:jc w:val="both"/>
        <w:rPr>
          <w:b/>
          <w:sz w:val="32"/>
          <w:szCs w:val="32"/>
        </w:rPr>
      </w:pPr>
      <w:r w:rsidRPr="00A71D59">
        <w:rPr>
          <w:b/>
          <w:sz w:val="32"/>
          <w:szCs w:val="32"/>
        </w:rPr>
        <w:t>&lt;td&gt; &lt;?php echo $row[5]; ?&gt;  &lt;/td&gt;</w:t>
      </w:r>
    </w:p>
    <w:p w14:paraId="6EB3E90E" w14:textId="77777777" w:rsidR="00A369DC" w:rsidRPr="00A71D59" w:rsidRDefault="00A369DC" w:rsidP="009A2D21">
      <w:pPr>
        <w:spacing w:line="360" w:lineRule="auto"/>
        <w:jc w:val="both"/>
        <w:rPr>
          <w:b/>
          <w:sz w:val="32"/>
          <w:szCs w:val="32"/>
        </w:rPr>
      </w:pPr>
      <w:r w:rsidRPr="00A71D59">
        <w:rPr>
          <w:b/>
          <w:sz w:val="32"/>
          <w:szCs w:val="32"/>
        </w:rPr>
        <w:t>&lt;td&gt; &lt;?php echo $row[6]; ?&gt;  &lt;/td&gt;</w:t>
      </w:r>
    </w:p>
    <w:p w14:paraId="07009EAC" w14:textId="77777777" w:rsidR="00A369DC" w:rsidRPr="00A71D59" w:rsidRDefault="00A369DC" w:rsidP="009A2D21">
      <w:pPr>
        <w:spacing w:line="360" w:lineRule="auto"/>
        <w:jc w:val="both"/>
        <w:rPr>
          <w:b/>
          <w:sz w:val="32"/>
          <w:szCs w:val="32"/>
        </w:rPr>
      </w:pPr>
      <w:r w:rsidRPr="00A71D59">
        <w:rPr>
          <w:b/>
          <w:sz w:val="32"/>
          <w:szCs w:val="32"/>
        </w:rPr>
        <w:t>&lt;td&gt; &lt;?php echo $row[7]; ?&gt;  &lt;/td&gt;</w:t>
      </w:r>
    </w:p>
    <w:p w14:paraId="3DD3E535" w14:textId="77777777" w:rsidR="00A369DC" w:rsidRPr="00A71D59" w:rsidRDefault="00A369DC" w:rsidP="009A2D21">
      <w:pPr>
        <w:spacing w:line="360" w:lineRule="auto"/>
        <w:jc w:val="both"/>
        <w:rPr>
          <w:b/>
          <w:sz w:val="32"/>
          <w:szCs w:val="32"/>
        </w:rPr>
      </w:pPr>
    </w:p>
    <w:p w14:paraId="050CE8FD" w14:textId="77777777" w:rsidR="00A369DC" w:rsidRPr="00A71D59" w:rsidRDefault="00A369DC" w:rsidP="009A2D21">
      <w:pPr>
        <w:spacing w:line="360" w:lineRule="auto"/>
        <w:jc w:val="both"/>
        <w:rPr>
          <w:b/>
          <w:sz w:val="32"/>
          <w:szCs w:val="32"/>
        </w:rPr>
      </w:pPr>
      <w:r w:rsidRPr="00A71D59">
        <w:rPr>
          <w:b/>
          <w:sz w:val="32"/>
          <w:szCs w:val="32"/>
        </w:rPr>
        <w:t xml:space="preserve">&lt;?php  </w:t>
      </w:r>
    </w:p>
    <w:p w14:paraId="5B52F75E" w14:textId="77777777" w:rsidR="00A369DC" w:rsidRPr="00A71D59" w:rsidRDefault="00A369DC" w:rsidP="009A2D21">
      <w:pPr>
        <w:spacing w:line="360" w:lineRule="auto"/>
        <w:jc w:val="both"/>
        <w:rPr>
          <w:b/>
          <w:sz w:val="32"/>
          <w:szCs w:val="32"/>
        </w:rPr>
      </w:pPr>
      <w:r w:rsidRPr="00A71D59">
        <w:rPr>
          <w:b/>
          <w:sz w:val="32"/>
          <w:szCs w:val="32"/>
        </w:rPr>
        <w:t>if($row[7]=='Accept' &amp;&amp; $row[8]==null)</w:t>
      </w:r>
    </w:p>
    <w:p w14:paraId="18E8B99A" w14:textId="77777777" w:rsidR="00A369DC" w:rsidRPr="00A71D59" w:rsidRDefault="00A369DC" w:rsidP="009A2D21">
      <w:pPr>
        <w:spacing w:line="360" w:lineRule="auto"/>
        <w:jc w:val="both"/>
        <w:rPr>
          <w:b/>
          <w:sz w:val="32"/>
          <w:szCs w:val="32"/>
        </w:rPr>
      </w:pPr>
      <w:r w:rsidRPr="00A71D59">
        <w:rPr>
          <w:b/>
          <w:sz w:val="32"/>
          <w:szCs w:val="32"/>
        </w:rPr>
        <w:t>{</w:t>
      </w:r>
    </w:p>
    <w:p w14:paraId="3325045D" w14:textId="77777777" w:rsidR="00A369DC" w:rsidRPr="00A71D59" w:rsidRDefault="00A369DC" w:rsidP="009A2D21">
      <w:pPr>
        <w:spacing w:line="360" w:lineRule="auto"/>
        <w:jc w:val="both"/>
        <w:rPr>
          <w:b/>
          <w:sz w:val="32"/>
          <w:szCs w:val="32"/>
        </w:rPr>
      </w:pPr>
      <w:r w:rsidRPr="00A71D59">
        <w:rPr>
          <w:b/>
          <w:sz w:val="32"/>
          <w:szCs w:val="32"/>
        </w:rPr>
        <w:tab/>
        <w:t>?&gt;</w:t>
      </w:r>
    </w:p>
    <w:p w14:paraId="2E253F33" w14:textId="77777777" w:rsidR="00A369DC" w:rsidRPr="00A71D59" w:rsidRDefault="00A369DC" w:rsidP="009A2D21">
      <w:pPr>
        <w:spacing w:line="360" w:lineRule="auto"/>
        <w:jc w:val="both"/>
        <w:rPr>
          <w:b/>
          <w:sz w:val="32"/>
          <w:szCs w:val="32"/>
        </w:rPr>
      </w:pPr>
      <w:r w:rsidRPr="00A71D59">
        <w:rPr>
          <w:b/>
          <w:sz w:val="32"/>
          <w:szCs w:val="32"/>
        </w:rPr>
        <w:tab/>
        <w:t>&lt;td&gt;&lt;a href="confirmbooking.php?id=&lt;?php  echo $row[0] ?&gt;"&gt;Click For Booking&lt;/a&gt;&lt;/td&gt;</w:t>
      </w:r>
    </w:p>
    <w:p w14:paraId="65F65214" w14:textId="77777777" w:rsidR="00A369DC" w:rsidRPr="00A71D59" w:rsidRDefault="00A369DC" w:rsidP="009A2D21">
      <w:pPr>
        <w:spacing w:line="360" w:lineRule="auto"/>
        <w:jc w:val="both"/>
        <w:rPr>
          <w:b/>
          <w:sz w:val="32"/>
          <w:szCs w:val="32"/>
        </w:rPr>
      </w:pPr>
      <w:r w:rsidRPr="00A71D59">
        <w:rPr>
          <w:b/>
          <w:sz w:val="32"/>
          <w:szCs w:val="32"/>
        </w:rPr>
        <w:tab/>
        <w:t>&lt;?php</w:t>
      </w:r>
    </w:p>
    <w:p w14:paraId="35B7BF34" w14:textId="77777777" w:rsidR="00A369DC" w:rsidRPr="00A71D59" w:rsidRDefault="00A369DC" w:rsidP="009A2D21">
      <w:pPr>
        <w:spacing w:line="360" w:lineRule="auto"/>
        <w:jc w:val="both"/>
        <w:rPr>
          <w:b/>
          <w:sz w:val="32"/>
          <w:szCs w:val="32"/>
        </w:rPr>
      </w:pPr>
      <w:r w:rsidRPr="00A71D59">
        <w:rPr>
          <w:b/>
          <w:sz w:val="32"/>
          <w:szCs w:val="32"/>
        </w:rPr>
        <w:t>}</w:t>
      </w:r>
    </w:p>
    <w:p w14:paraId="652F03FB" w14:textId="77777777" w:rsidR="00A369DC" w:rsidRPr="00A71D59" w:rsidRDefault="00A369DC" w:rsidP="009A2D21">
      <w:pPr>
        <w:spacing w:line="360" w:lineRule="auto"/>
        <w:jc w:val="both"/>
        <w:rPr>
          <w:b/>
          <w:sz w:val="32"/>
          <w:szCs w:val="32"/>
        </w:rPr>
      </w:pPr>
      <w:r w:rsidRPr="00A71D59">
        <w:rPr>
          <w:b/>
          <w:sz w:val="32"/>
          <w:szCs w:val="32"/>
        </w:rPr>
        <w:t>else if($row[7]=='Accept' &amp;&amp; $row[8]!=null)</w:t>
      </w:r>
    </w:p>
    <w:p w14:paraId="57B8A912" w14:textId="77777777" w:rsidR="00A369DC" w:rsidRPr="00A71D59" w:rsidRDefault="00A369DC" w:rsidP="009A2D21">
      <w:pPr>
        <w:spacing w:line="360" w:lineRule="auto"/>
        <w:jc w:val="both"/>
        <w:rPr>
          <w:b/>
          <w:sz w:val="32"/>
          <w:szCs w:val="32"/>
        </w:rPr>
      </w:pPr>
      <w:r w:rsidRPr="00A71D59">
        <w:rPr>
          <w:b/>
          <w:sz w:val="32"/>
          <w:szCs w:val="32"/>
        </w:rPr>
        <w:t>{</w:t>
      </w:r>
    </w:p>
    <w:p w14:paraId="623AFF2A" w14:textId="77777777" w:rsidR="00A369DC" w:rsidRPr="00A71D59" w:rsidRDefault="00A369DC" w:rsidP="009A2D21">
      <w:pPr>
        <w:spacing w:line="360" w:lineRule="auto"/>
        <w:jc w:val="both"/>
        <w:rPr>
          <w:b/>
          <w:sz w:val="32"/>
          <w:szCs w:val="32"/>
        </w:rPr>
      </w:pPr>
      <w:r w:rsidRPr="00A71D59">
        <w:rPr>
          <w:b/>
          <w:sz w:val="32"/>
          <w:szCs w:val="32"/>
        </w:rPr>
        <w:tab/>
        <w:t>?&gt;</w:t>
      </w:r>
    </w:p>
    <w:p w14:paraId="0C5BD01E" w14:textId="77777777" w:rsidR="00A369DC" w:rsidRPr="00A71D59" w:rsidRDefault="00A369DC" w:rsidP="009A2D21">
      <w:pPr>
        <w:spacing w:line="360" w:lineRule="auto"/>
        <w:jc w:val="both"/>
        <w:rPr>
          <w:b/>
          <w:sz w:val="32"/>
          <w:szCs w:val="32"/>
        </w:rPr>
      </w:pPr>
      <w:r w:rsidRPr="00A71D59">
        <w:rPr>
          <w:b/>
          <w:sz w:val="32"/>
          <w:szCs w:val="32"/>
        </w:rPr>
        <w:tab/>
        <w:t>&lt;td&gt;Booking Confirmed&lt;/td&gt;</w:t>
      </w:r>
    </w:p>
    <w:p w14:paraId="394BCAEB" w14:textId="77777777" w:rsidR="00A369DC" w:rsidRPr="00A71D59" w:rsidRDefault="00A369DC" w:rsidP="009A2D21">
      <w:pPr>
        <w:spacing w:line="360" w:lineRule="auto"/>
        <w:jc w:val="both"/>
        <w:rPr>
          <w:b/>
          <w:sz w:val="32"/>
          <w:szCs w:val="32"/>
        </w:rPr>
      </w:pPr>
      <w:r w:rsidRPr="00A71D59">
        <w:rPr>
          <w:b/>
          <w:sz w:val="32"/>
          <w:szCs w:val="32"/>
        </w:rPr>
        <w:tab/>
        <w:t>&lt;?php</w:t>
      </w:r>
    </w:p>
    <w:p w14:paraId="2BB45FCE" w14:textId="77777777" w:rsidR="00A369DC" w:rsidRPr="00A71D59" w:rsidRDefault="00A369DC" w:rsidP="009A2D21">
      <w:pPr>
        <w:spacing w:line="360" w:lineRule="auto"/>
        <w:jc w:val="both"/>
        <w:rPr>
          <w:b/>
          <w:sz w:val="32"/>
          <w:szCs w:val="32"/>
        </w:rPr>
      </w:pPr>
      <w:r w:rsidRPr="00A71D59">
        <w:rPr>
          <w:b/>
          <w:sz w:val="32"/>
          <w:szCs w:val="32"/>
        </w:rPr>
        <w:t>}</w:t>
      </w:r>
    </w:p>
    <w:p w14:paraId="41CC31C9" w14:textId="77777777" w:rsidR="00A369DC" w:rsidRPr="00A71D59" w:rsidRDefault="00A369DC" w:rsidP="009A2D21">
      <w:pPr>
        <w:spacing w:line="360" w:lineRule="auto"/>
        <w:jc w:val="both"/>
        <w:rPr>
          <w:b/>
          <w:sz w:val="32"/>
          <w:szCs w:val="32"/>
        </w:rPr>
      </w:pPr>
      <w:r w:rsidRPr="00A71D59">
        <w:rPr>
          <w:b/>
          <w:sz w:val="32"/>
          <w:szCs w:val="32"/>
        </w:rPr>
        <w:t>else</w:t>
      </w:r>
    </w:p>
    <w:p w14:paraId="519EBE97" w14:textId="77777777" w:rsidR="00A369DC" w:rsidRPr="00A71D59" w:rsidRDefault="00A369DC" w:rsidP="009A2D21">
      <w:pPr>
        <w:spacing w:line="360" w:lineRule="auto"/>
        <w:jc w:val="both"/>
        <w:rPr>
          <w:b/>
          <w:sz w:val="32"/>
          <w:szCs w:val="32"/>
        </w:rPr>
      </w:pPr>
      <w:r w:rsidRPr="00A71D59">
        <w:rPr>
          <w:b/>
          <w:sz w:val="32"/>
          <w:szCs w:val="32"/>
        </w:rPr>
        <w:t>{</w:t>
      </w:r>
    </w:p>
    <w:p w14:paraId="52028723" w14:textId="77777777" w:rsidR="00A369DC" w:rsidRPr="00A71D59" w:rsidRDefault="00A369DC" w:rsidP="009A2D21">
      <w:pPr>
        <w:spacing w:line="360" w:lineRule="auto"/>
        <w:jc w:val="both"/>
        <w:rPr>
          <w:b/>
          <w:sz w:val="32"/>
          <w:szCs w:val="32"/>
        </w:rPr>
      </w:pPr>
      <w:r w:rsidRPr="00A71D59">
        <w:rPr>
          <w:b/>
          <w:sz w:val="32"/>
          <w:szCs w:val="32"/>
        </w:rPr>
        <w:tab/>
        <w:t>?&gt;</w:t>
      </w:r>
    </w:p>
    <w:p w14:paraId="46073337" w14:textId="77777777" w:rsidR="00A369DC" w:rsidRPr="00A71D59" w:rsidRDefault="00A369DC" w:rsidP="009A2D21">
      <w:pPr>
        <w:spacing w:line="360" w:lineRule="auto"/>
        <w:jc w:val="both"/>
        <w:rPr>
          <w:b/>
          <w:sz w:val="32"/>
          <w:szCs w:val="32"/>
        </w:rPr>
      </w:pPr>
      <w:r w:rsidRPr="00A71D59">
        <w:rPr>
          <w:b/>
          <w:sz w:val="32"/>
          <w:szCs w:val="32"/>
        </w:rPr>
        <w:tab/>
        <w:t>&lt;td&gt;Click For Booking&lt;/td&gt;</w:t>
      </w:r>
    </w:p>
    <w:p w14:paraId="1D44953B" w14:textId="77777777" w:rsidR="00A369DC" w:rsidRPr="00A71D59" w:rsidRDefault="00A369DC" w:rsidP="009A2D21">
      <w:pPr>
        <w:spacing w:line="360" w:lineRule="auto"/>
        <w:jc w:val="both"/>
        <w:rPr>
          <w:b/>
          <w:sz w:val="32"/>
          <w:szCs w:val="32"/>
        </w:rPr>
      </w:pPr>
      <w:r w:rsidRPr="00A71D59">
        <w:rPr>
          <w:b/>
          <w:sz w:val="32"/>
          <w:szCs w:val="32"/>
        </w:rPr>
        <w:lastRenderedPageBreak/>
        <w:tab/>
        <w:t>&lt;?php</w:t>
      </w:r>
    </w:p>
    <w:p w14:paraId="6B1DC083" w14:textId="77777777" w:rsidR="00A369DC" w:rsidRPr="00A71D59" w:rsidRDefault="00A369DC" w:rsidP="009A2D21">
      <w:pPr>
        <w:spacing w:line="360" w:lineRule="auto"/>
        <w:jc w:val="both"/>
        <w:rPr>
          <w:b/>
          <w:sz w:val="32"/>
          <w:szCs w:val="32"/>
        </w:rPr>
      </w:pPr>
      <w:r w:rsidRPr="00A71D59">
        <w:rPr>
          <w:b/>
          <w:sz w:val="32"/>
          <w:szCs w:val="32"/>
        </w:rPr>
        <w:t>}</w:t>
      </w:r>
    </w:p>
    <w:p w14:paraId="6F6F57C0" w14:textId="77777777" w:rsidR="00A369DC" w:rsidRPr="00A71D59" w:rsidRDefault="00A369DC" w:rsidP="009A2D21">
      <w:pPr>
        <w:spacing w:line="360" w:lineRule="auto"/>
        <w:jc w:val="both"/>
        <w:rPr>
          <w:b/>
          <w:sz w:val="32"/>
          <w:szCs w:val="32"/>
        </w:rPr>
      </w:pPr>
      <w:r w:rsidRPr="00A71D59">
        <w:rPr>
          <w:b/>
          <w:sz w:val="32"/>
          <w:szCs w:val="32"/>
        </w:rPr>
        <w:t>?&gt;</w:t>
      </w:r>
    </w:p>
    <w:p w14:paraId="1D864BD3" w14:textId="77777777" w:rsidR="00A369DC" w:rsidRPr="00A71D59" w:rsidRDefault="00A369DC" w:rsidP="009A2D21">
      <w:pPr>
        <w:spacing w:line="360" w:lineRule="auto"/>
        <w:jc w:val="both"/>
        <w:rPr>
          <w:b/>
          <w:sz w:val="32"/>
          <w:szCs w:val="32"/>
        </w:rPr>
      </w:pPr>
      <w:r w:rsidRPr="00A71D59">
        <w:rPr>
          <w:b/>
          <w:sz w:val="32"/>
          <w:szCs w:val="32"/>
        </w:rPr>
        <w:t>&lt;/tr&gt;</w:t>
      </w:r>
    </w:p>
    <w:p w14:paraId="4417A6DB" w14:textId="77777777" w:rsidR="00A369DC" w:rsidRPr="00A71D59" w:rsidRDefault="00A369DC" w:rsidP="009A2D21">
      <w:pPr>
        <w:spacing w:line="360" w:lineRule="auto"/>
        <w:jc w:val="both"/>
        <w:rPr>
          <w:b/>
          <w:sz w:val="32"/>
          <w:szCs w:val="32"/>
        </w:rPr>
      </w:pPr>
      <w:r w:rsidRPr="00A71D59">
        <w:rPr>
          <w:b/>
          <w:sz w:val="32"/>
          <w:szCs w:val="32"/>
        </w:rPr>
        <w:t>&lt;?php</w:t>
      </w:r>
    </w:p>
    <w:p w14:paraId="5A690B28" w14:textId="77777777" w:rsidR="00A369DC" w:rsidRPr="00A71D59" w:rsidRDefault="00A369DC" w:rsidP="009A2D21">
      <w:pPr>
        <w:spacing w:line="360" w:lineRule="auto"/>
        <w:jc w:val="both"/>
        <w:rPr>
          <w:b/>
          <w:sz w:val="32"/>
          <w:szCs w:val="32"/>
        </w:rPr>
      </w:pPr>
    </w:p>
    <w:p w14:paraId="0ADDD114" w14:textId="77777777" w:rsidR="00A369DC" w:rsidRPr="00A71D59" w:rsidRDefault="00A369DC" w:rsidP="009A2D21">
      <w:pPr>
        <w:spacing w:line="360" w:lineRule="auto"/>
        <w:jc w:val="both"/>
        <w:rPr>
          <w:b/>
          <w:sz w:val="32"/>
          <w:szCs w:val="32"/>
        </w:rPr>
      </w:pPr>
      <w:r w:rsidRPr="00A71D59">
        <w:rPr>
          <w:b/>
          <w:sz w:val="32"/>
          <w:szCs w:val="32"/>
        </w:rPr>
        <w:t>}</w:t>
      </w:r>
    </w:p>
    <w:p w14:paraId="7AAAB40B" w14:textId="77777777" w:rsidR="00A369DC" w:rsidRPr="00A71D59" w:rsidRDefault="00A369DC" w:rsidP="009A2D21">
      <w:pPr>
        <w:spacing w:line="360" w:lineRule="auto"/>
        <w:jc w:val="both"/>
        <w:rPr>
          <w:b/>
          <w:sz w:val="32"/>
          <w:szCs w:val="32"/>
        </w:rPr>
      </w:pPr>
    </w:p>
    <w:p w14:paraId="01CA0AA7" w14:textId="77777777" w:rsidR="00A369DC" w:rsidRPr="00A71D59" w:rsidRDefault="00A369DC" w:rsidP="009A2D21">
      <w:pPr>
        <w:spacing w:line="360" w:lineRule="auto"/>
        <w:jc w:val="both"/>
        <w:rPr>
          <w:b/>
          <w:sz w:val="32"/>
          <w:szCs w:val="32"/>
        </w:rPr>
      </w:pPr>
      <w:r w:rsidRPr="00A71D59">
        <w:rPr>
          <w:b/>
          <w:sz w:val="32"/>
          <w:szCs w:val="32"/>
        </w:rPr>
        <w:t>?&gt;</w:t>
      </w:r>
    </w:p>
    <w:p w14:paraId="3F075780" w14:textId="77777777" w:rsidR="00A369DC" w:rsidRPr="00A71D59" w:rsidRDefault="00A369DC" w:rsidP="009A2D21">
      <w:pPr>
        <w:spacing w:line="360" w:lineRule="auto"/>
        <w:jc w:val="both"/>
        <w:rPr>
          <w:b/>
          <w:sz w:val="32"/>
          <w:szCs w:val="32"/>
        </w:rPr>
      </w:pPr>
      <w:r w:rsidRPr="00A71D59">
        <w:rPr>
          <w:b/>
          <w:sz w:val="32"/>
          <w:szCs w:val="32"/>
        </w:rPr>
        <w:t>&lt;/tbody&gt;</w:t>
      </w:r>
    </w:p>
    <w:p w14:paraId="17B49123" w14:textId="77777777" w:rsidR="00A369DC" w:rsidRPr="00A71D59" w:rsidRDefault="00A369DC" w:rsidP="009A2D21">
      <w:pPr>
        <w:spacing w:line="360" w:lineRule="auto"/>
        <w:jc w:val="both"/>
        <w:rPr>
          <w:b/>
          <w:sz w:val="32"/>
          <w:szCs w:val="32"/>
        </w:rPr>
      </w:pPr>
      <w:r w:rsidRPr="00A71D59">
        <w:rPr>
          <w:b/>
          <w:sz w:val="32"/>
          <w:szCs w:val="32"/>
        </w:rPr>
        <w:t>&lt;/div&gt;</w:t>
      </w:r>
    </w:p>
    <w:p w14:paraId="0530A8B6" w14:textId="77777777" w:rsidR="00A369DC" w:rsidRPr="00A71D59" w:rsidRDefault="00A369DC" w:rsidP="009A2D21">
      <w:pPr>
        <w:spacing w:line="360" w:lineRule="auto"/>
        <w:jc w:val="both"/>
        <w:rPr>
          <w:b/>
          <w:sz w:val="32"/>
          <w:szCs w:val="32"/>
        </w:rPr>
      </w:pPr>
      <w:r w:rsidRPr="00A71D59">
        <w:rPr>
          <w:b/>
          <w:sz w:val="32"/>
          <w:szCs w:val="32"/>
        </w:rPr>
        <w:t>&lt;/div&gt;</w:t>
      </w:r>
    </w:p>
    <w:p w14:paraId="36C4FC0D" w14:textId="77777777" w:rsidR="00A369DC" w:rsidRPr="00A71D59" w:rsidRDefault="00A369DC" w:rsidP="009A2D21">
      <w:pPr>
        <w:spacing w:line="360" w:lineRule="auto"/>
        <w:jc w:val="both"/>
        <w:rPr>
          <w:b/>
          <w:sz w:val="32"/>
          <w:szCs w:val="32"/>
        </w:rPr>
      </w:pPr>
      <w:r w:rsidRPr="00A71D59">
        <w:rPr>
          <w:b/>
          <w:sz w:val="32"/>
          <w:szCs w:val="32"/>
        </w:rPr>
        <w:t>&lt;script&gt;</w:t>
      </w:r>
    </w:p>
    <w:p w14:paraId="3E063F76" w14:textId="77777777" w:rsidR="00A369DC" w:rsidRPr="00A71D59" w:rsidRDefault="00A369DC" w:rsidP="009A2D21">
      <w:pPr>
        <w:spacing w:line="360" w:lineRule="auto"/>
        <w:jc w:val="both"/>
        <w:rPr>
          <w:b/>
          <w:sz w:val="32"/>
          <w:szCs w:val="32"/>
        </w:rPr>
      </w:pPr>
      <w:r w:rsidRPr="00A71D59">
        <w:rPr>
          <w:b/>
          <w:sz w:val="32"/>
          <w:szCs w:val="32"/>
        </w:rPr>
        <w:t>$(document).ready(function() {</w:t>
      </w:r>
    </w:p>
    <w:p w14:paraId="10BD6950" w14:textId="77777777" w:rsidR="00A369DC" w:rsidRPr="00A71D59" w:rsidRDefault="00A369DC" w:rsidP="009A2D21">
      <w:pPr>
        <w:spacing w:line="360" w:lineRule="auto"/>
        <w:jc w:val="both"/>
        <w:rPr>
          <w:b/>
          <w:sz w:val="32"/>
          <w:szCs w:val="32"/>
        </w:rPr>
      </w:pPr>
      <w:r w:rsidRPr="00A71D59">
        <w:rPr>
          <w:b/>
          <w:sz w:val="32"/>
          <w:szCs w:val="32"/>
        </w:rPr>
        <w:t xml:space="preserve">    $('#example').DataTable( {</w:t>
      </w:r>
    </w:p>
    <w:p w14:paraId="4D7DD490" w14:textId="77777777" w:rsidR="00A369DC" w:rsidRPr="00A71D59" w:rsidRDefault="00A369DC" w:rsidP="009A2D21">
      <w:pPr>
        <w:spacing w:line="360" w:lineRule="auto"/>
        <w:jc w:val="both"/>
        <w:rPr>
          <w:b/>
          <w:sz w:val="32"/>
          <w:szCs w:val="32"/>
        </w:rPr>
      </w:pPr>
      <w:r w:rsidRPr="00A71D59">
        <w:rPr>
          <w:b/>
          <w:sz w:val="32"/>
          <w:szCs w:val="32"/>
        </w:rPr>
        <w:t xml:space="preserve">        dom: 'Bfrtip',</w:t>
      </w:r>
    </w:p>
    <w:p w14:paraId="6F50827C" w14:textId="77777777" w:rsidR="00A369DC" w:rsidRPr="00A71D59" w:rsidRDefault="00A369DC" w:rsidP="009A2D21">
      <w:pPr>
        <w:spacing w:line="360" w:lineRule="auto"/>
        <w:jc w:val="both"/>
        <w:rPr>
          <w:b/>
          <w:sz w:val="32"/>
          <w:szCs w:val="32"/>
        </w:rPr>
      </w:pPr>
      <w:r w:rsidRPr="00A71D59">
        <w:rPr>
          <w:b/>
          <w:sz w:val="32"/>
          <w:szCs w:val="32"/>
        </w:rPr>
        <w:t xml:space="preserve">        buttons: [</w:t>
      </w:r>
    </w:p>
    <w:p w14:paraId="7EAAB7A5" w14:textId="77777777" w:rsidR="00A369DC" w:rsidRPr="00A71D59" w:rsidRDefault="00A369DC" w:rsidP="009A2D21">
      <w:pPr>
        <w:spacing w:line="360" w:lineRule="auto"/>
        <w:jc w:val="both"/>
        <w:rPr>
          <w:b/>
          <w:sz w:val="32"/>
          <w:szCs w:val="32"/>
        </w:rPr>
      </w:pPr>
      <w:r w:rsidRPr="00A71D59">
        <w:rPr>
          <w:b/>
          <w:sz w:val="32"/>
          <w:szCs w:val="32"/>
        </w:rPr>
        <w:t xml:space="preserve">            'copyHtml5',</w:t>
      </w:r>
    </w:p>
    <w:p w14:paraId="765424A8" w14:textId="77777777" w:rsidR="00A369DC" w:rsidRPr="00A71D59" w:rsidRDefault="00A369DC" w:rsidP="009A2D21">
      <w:pPr>
        <w:spacing w:line="360" w:lineRule="auto"/>
        <w:jc w:val="both"/>
        <w:rPr>
          <w:b/>
          <w:sz w:val="32"/>
          <w:szCs w:val="32"/>
        </w:rPr>
      </w:pPr>
      <w:r w:rsidRPr="00A71D59">
        <w:rPr>
          <w:b/>
          <w:sz w:val="32"/>
          <w:szCs w:val="32"/>
        </w:rPr>
        <w:t xml:space="preserve">            'excelHtml5',</w:t>
      </w:r>
    </w:p>
    <w:p w14:paraId="150F3AA5" w14:textId="77777777" w:rsidR="00A369DC" w:rsidRPr="00A71D59" w:rsidRDefault="00A369DC" w:rsidP="009A2D21">
      <w:pPr>
        <w:spacing w:line="360" w:lineRule="auto"/>
        <w:jc w:val="both"/>
        <w:rPr>
          <w:b/>
          <w:sz w:val="32"/>
          <w:szCs w:val="32"/>
        </w:rPr>
      </w:pPr>
      <w:r w:rsidRPr="00A71D59">
        <w:rPr>
          <w:b/>
          <w:sz w:val="32"/>
          <w:szCs w:val="32"/>
        </w:rPr>
        <w:t xml:space="preserve">            'csvHtml5',</w:t>
      </w:r>
    </w:p>
    <w:p w14:paraId="044977EE" w14:textId="77777777" w:rsidR="00A369DC" w:rsidRPr="00A71D59" w:rsidRDefault="00A369DC" w:rsidP="009A2D21">
      <w:pPr>
        <w:spacing w:line="360" w:lineRule="auto"/>
        <w:jc w:val="both"/>
        <w:rPr>
          <w:b/>
          <w:sz w:val="32"/>
          <w:szCs w:val="32"/>
        </w:rPr>
      </w:pPr>
      <w:r w:rsidRPr="00A71D59">
        <w:rPr>
          <w:b/>
          <w:sz w:val="32"/>
          <w:szCs w:val="32"/>
        </w:rPr>
        <w:t xml:space="preserve">            'pdfHtml5'</w:t>
      </w:r>
    </w:p>
    <w:p w14:paraId="118A8A7B" w14:textId="77777777" w:rsidR="00A369DC" w:rsidRPr="00A71D59" w:rsidRDefault="00A369DC" w:rsidP="009A2D21">
      <w:pPr>
        <w:spacing w:line="360" w:lineRule="auto"/>
        <w:jc w:val="both"/>
        <w:rPr>
          <w:b/>
          <w:sz w:val="32"/>
          <w:szCs w:val="32"/>
        </w:rPr>
      </w:pPr>
      <w:r w:rsidRPr="00A71D59">
        <w:rPr>
          <w:b/>
          <w:sz w:val="32"/>
          <w:szCs w:val="32"/>
        </w:rPr>
        <w:t xml:space="preserve">        ]</w:t>
      </w:r>
    </w:p>
    <w:p w14:paraId="0AEF39D3" w14:textId="77777777" w:rsidR="00A369DC" w:rsidRPr="00A71D59" w:rsidRDefault="00A369DC" w:rsidP="009A2D21">
      <w:pPr>
        <w:spacing w:line="360" w:lineRule="auto"/>
        <w:jc w:val="both"/>
        <w:rPr>
          <w:b/>
          <w:sz w:val="32"/>
          <w:szCs w:val="32"/>
        </w:rPr>
      </w:pPr>
      <w:r w:rsidRPr="00A71D59">
        <w:rPr>
          <w:b/>
          <w:sz w:val="32"/>
          <w:szCs w:val="32"/>
        </w:rPr>
        <w:t xml:space="preserve">    } );</w:t>
      </w:r>
    </w:p>
    <w:p w14:paraId="1689FC6B" w14:textId="77777777" w:rsidR="00A369DC" w:rsidRPr="00A71D59" w:rsidRDefault="00A369DC" w:rsidP="009A2D21">
      <w:pPr>
        <w:spacing w:line="360" w:lineRule="auto"/>
        <w:jc w:val="both"/>
        <w:rPr>
          <w:b/>
          <w:sz w:val="32"/>
          <w:szCs w:val="32"/>
        </w:rPr>
      </w:pPr>
      <w:r w:rsidRPr="00A71D59">
        <w:rPr>
          <w:b/>
          <w:sz w:val="32"/>
          <w:szCs w:val="32"/>
        </w:rPr>
        <w:lastRenderedPageBreak/>
        <w:t>} );</w:t>
      </w:r>
    </w:p>
    <w:p w14:paraId="46A54127" w14:textId="77777777" w:rsidR="00A369DC" w:rsidRPr="00A71D59" w:rsidRDefault="00A369DC" w:rsidP="009A2D21">
      <w:pPr>
        <w:spacing w:line="360" w:lineRule="auto"/>
        <w:jc w:val="both"/>
        <w:rPr>
          <w:b/>
          <w:sz w:val="32"/>
          <w:szCs w:val="32"/>
        </w:rPr>
      </w:pPr>
      <w:r w:rsidRPr="00A71D59">
        <w:rPr>
          <w:b/>
          <w:sz w:val="32"/>
          <w:szCs w:val="32"/>
        </w:rPr>
        <w:t>&lt;/script&gt;</w:t>
      </w:r>
    </w:p>
    <w:p w14:paraId="4CC15C6B" w14:textId="77777777" w:rsidR="00A369DC" w:rsidRPr="00A71D59" w:rsidRDefault="00A369DC" w:rsidP="009A2D21">
      <w:pPr>
        <w:spacing w:line="360" w:lineRule="auto"/>
        <w:jc w:val="both"/>
        <w:rPr>
          <w:b/>
          <w:sz w:val="32"/>
          <w:szCs w:val="32"/>
        </w:rPr>
      </w:pPr>
      <w:r w:rsidRPr="00A71D59">
        <w:rPr>
          <w:b/>
          <w:sz w:val="32"/>
          <w:szCs w:val="32"/>
        </w:rPr>
        <w:t>&lt;/body&gt;</w:t>
      </w:r>
    </w:p>
    <w:p w14:paraId="31035A40" w14:textId="77777777" w:rsidR="00A369DC" w:rsidRPr="00A71D59" w:rsidRDefault="00A369DC" w:rsidP="009A2D21">
      <w:pPr>
        <w:spacing w:line="360" w:lineRule="auto"/>
        <w:jc w:val="both"/>
        <w:rPr>
          <w:b/>
          <w:sz w:val="32"/>
          <w:szCs w:val="32"/>
        </w:rPr>
      </w:pPr>
      <w:r w:rsidRPr="00A71D59">
        <w:rPr>
          <w:b/>
          <w:sz w:val="32"/>
          <w:szCs w:val="32"/>
        </w:rPr>
        <w:t>&lt;/html&gt;</w:t>
      </w:r>
    </w:p>
    <w:p w14:paraId="68AA19DF" w14:textId="77777777" w:rsidR="00A369DC" w:rsidRPr="00A71D59" w:rsidRDefault="00A369DC" w:rsidP="009A2D21">
      <w:pPr>
        <w:spacing w:line="360" w:lineRule="auto"/>
        <w:jc w:val="both"/>
        <w:rPr>
          <w:b/>
          <w:sz w:val="32"/>
          <w:szCs w:val="32"/>
        </w:rPr>
      </w:pPr>
    </w:p>
    <w:p w14:paraId="60AF6AEF" w14:textId="77777777" w:rsidR="00A369DC" w:rsidRPr="00A71D59" w:rsidRDefault="00A369DC" w:rsidP="0098566E">
      <w:pPr>
        <w:spacing w:line="360" w:lineRule="auto"/>
        <w:jc w:val="both"/>
        <w:rPr>
          <w:b/>
          <w:sz w:val="32"/>
          <w:szCs w:val="32"/>
        </w:rPr>
      </w:pPr>
    </w:p>
    <w:p w14:paraId="44A63462" w14:textId="77777777" w:rsidR="00A369DC" w:rsidRPr="00A71D59" w:rsidRDefault="00A369DC" w:rsidP="0098566E">
      <w:pPr>
        <w:spacing w:line="360" w:lineRule="auto"/>
        <w:jc w:val="both"/>
        <w:rPr>
          <w:b/>
          <w:sz w:val="32"/>
          <w:szCs w:val="32"/>
        </w:rPr>
      </w:pPr>
    </w:p>
    <w:p w14:paraId="37345A1C" w14:textId="77777777" w:rsidR="00A369DC" w:rsidRPr="00A71D59" w:rsidRDefault="00A369DC" w:rsidP="0098566E">
      <w:pPr>
        <w:spacing w:line="360" w:lineRule="auto"/>
        <w:jc w:val="both"/>
        <w:rPr>
          <w:b/>
          <w:sz w:val="32"/>
          <w:szCs w:val="32"/>
        </w:rPr>
      </w:pPr>
    </w:p>
    <w:p w14:paraId="6E71BB16" w14:textId="77777777" w:rsidR="00A369DC" w:rsidRPr="00A71D59" w:rsidRDefault="00A369DC" w:rsidP="0098566E">
      <w:pPr>
        <w:spacing w:line="360" w:lineRule="auto"/>
        <w:jc w:val="both"/>
        <w:rPr>
          <w:b/>
          <w:sz w:val="32"/>
          <w:szCs w:val="32"/>
        </w:rPr>
      </w:pPr>
      <w:r w:rsidRPr="00A71D59">
        <w:rPr>
          <w:b/>
          <w:sz w:val="32"/>
          <w:szCs w:val="32"/>
        </w:rPr>
        <w:t>ADMIN HOME PAGE CODING</w:t>
      </w:r>
    </w:p>
    <w:p w14:paraId="1C232FCF" w14:textId="77777777" w:rsidR="00A369DC" w:rsidRPr="00A71D59" w:rsidRDefault="00A369DC" w:rsidP="0098566E">
      <w:pPr>
        <w:spacing w:line="360" w:lineRule="auto"/>
        <w:jc w:val="both"/>
        <w:rPr>
          <w:b/>
          <w:sz w:val="32"/>
          <w:szCs w:val="32"/>
        </w:rPr>
      </w:pPr>
    </w:p>
    <w:p w14:paraId="0CEDD292" w14:textId="77777777" w:rsidR="00A369DC" w:rsidRPr="00A71D59" w:rsidRDefault="00A369DC" w:rsidP="00A9169C">
      <w:pPr>
        <w:spacing w:line="360" w:lineRule="auto"/>
        <w:jc w:val="both"/>
        <w:rPr>
          <w:b/>
          <w:sz w:val="32"/>
          <w:szCs w:val="32"/>
        </w:rPr>
      </w:pPr>
      <w:r w:rsidRPr="00A71D59">
        <w:rPr>
          <w:b/>
          <w:sz w:val="32"/>
          <w:szCs w:val="32"/>
        </w:rPr>
        <w:t>&lt;?php</w:t>
      </w:r>
    </w:p>
    <w:p w14:paraId="1AB3F1A0" w14:textId="77777777" w:rsidR="00A369DC" w:rsidRPr="00A71D59" w:rsidRDefault="00A369DC" w:rsidP="00A9169C">
      <w:pPr>
        <w:spacing w:line="360" w:lineRule="auto"/>
        <w:jc w:val="both"/>
        <w:rPr>
          <w:b/>
          <w:sz w:val="32"/>
          <w:szCs w:val="32"/>
        </w:rPr>
      </w:pPr>
      <w:r w:rsidRPr="00A71D59">
        <w:rPr>
          <w:b/>
          <w:sz w:val="32"/>
          <w:szCs w:val="32"/>
        </w:rPr>
        <w:t>session_start();</w:t>
      </w:r>
    </w:p>
    <w:p w14:paraId="04493EA7" w14:textId="77777777" w:rsidR="00A369DC" w:rsidRPr="00A71D59" w:rsidRDefault="00A369DC" w:rsidP="00A9169C">
      <w:pPr>
        <w:spacing w:line="360" w:lineRule="auto"/>
        <w:jc w:val="both"/>
        <w:rPr>
          <w:b/>
          <w:sz w:val="32"/>
          <w:szCs w:val="32"/>
        </w:rPr>
      </w:pPr>
      <w:r w:rsidRPr="00A71D59">
        <w:rPr>
          <w:b/>
          <w:sz w:val="32"/>
          <w:szCs w:val="32"/>
        </w:rPr>
        <w:t>include "dbconfigure.php";</w:t>
      </w:r>
    </w:p>
    <w:p w14:paraId="08F530A3" w14:textId="77777777" w:rsidR="00A369DC" w:rsidRPr="00A71D59" w:rsidRDefault="00A369DC" w:rsidP="00A9169C">
      <w:pPr>
        <w:spacing w:line="360" w:lineRule="auto"/>
        <w:jc w:val="both"/>
        <w:rPr>
          <w:b/>
          <w:sz w:val="32"/>
          <w:szCs w:val="32"/>
        </w:rPr>
      </w:pPr>
      <w:r w:rsidRPr="00A71D59">
        <w:rPr>
          <w:b/>
          <w:sz w:val="32"/>
          <w:szCs w:val="32"/>
        </w:rPr>
        <w:t>if(verifyuser())</w:t>
      </w:r>
    </w:p>
    <w:p w14:paraId="415797E2" w14:textId="77777777" w:rsidR="00A369DC" w:rsidRPr="00A71D59" w:rsidRDefault="00A369DC" w:rsidP="00A9169C">
      <w:pPr>
        <w:spacing w:line="360" w:lineRule="auto"/>
        <w:jc w:val="both"/>
        <w:rPr>
          <w:b/>
          <w:sz w:val="32"/>
          <w:szCs w:val="32"/>
        </w:rPr>
      </w:pPr>
      <w:r w:rsidRPr="00A71D59">
        <w:rPr>
          <w:b/>
          <w:sz w:val="32"/>
          <w:szCs w:val="32"/>
        </w:rPr>
        <w:t>{</w:t>
      </w:r>
    </w:p>
    <w:p w14:paraId="586A9B8E" w14:textId="77777777" w:rsidR="00A369DC" w:rsidRPr="00A71D59" w:rsidRDefault="00A369DC" w:rsidP="00A9169C">
      <w:pPr>
        <w:spacing w:line="360" w:lineRule="auto"/>
        <w:jc w:val="both"/>
        <w:rPr>
          <w:b/>
          <w:sz w:val="32"/>
          <w:szCs w:val="32"/>
        </w:rPr>
      </w:pPr>
      <w:r w:rsidRPr="00A71D59">
        <w:rPr>
          <w:b/>
          <w:sz w:val="32"/>
          <w:szCs w:val="32"/>
        </w:rPr>
        <w:tab/>
        <w:t>$u=$_SESSION['sun'];</w:t>
      </w:r>
    </w:p>
    <w:p w14:paraId="0CDE8A5B" w14:textId="77777777" w:rsidR="00A369DC" w:rsidRPr="00A71D59" w:rsidRDefault="00A369DC" w:rsidP="00A9169C">
      <w:pPr>
        <w:spacing w:line="360" w:lineRule="auto"/>
        <w:jc w:val="both"/>
        <w:rPr>
          <w:b/>
          <w:sz w:val="32"/>
          <w:szCs w:val="32"/>
        </w:rPr>
      </w:pPr>
      <w:r w:rsidRPr="00A71D59">
        <w:rPr>
          <w:b/>
          <w:sz w:val="32"/>
          <w:szCs w:val="32"/>
        </w:rPr>
        <w:tab/>
        <w:t>echo "&lt;br&gt;&lt;br&gt;&lt;br&gt;&lt;br&gt;Welcome &lt;b style='color:green;text-transform:Capitalize'&gt;$u&lt;/b&gt;";</w:t>
      </w:r>
    </w:p>
    <w:p w14:paraId="506E6A86" w14:textId="77777777" w:rsidR="00A369DC" w:rsidRPr="00A71D59" w:rsidRDefault="00A369DC" w:rsidP="00A9169C">
      <w:pPr>
        <w:spacing w:line="360" w:lineRule="auto"/>
        <w:jc w:val="both"/>
        <w:rPr>
          <w:b/>
          <w:sz w:val="32"/>
          <w:szCs w:val="32"/>
        </w:rPr>
      </w:pPr>
    </w:p>
    <w:p w14:paraId="36F969A0" w14:textId="77777777" w:rsidR="00A369DC" w:rsidRPr="00A71D59" w:rsidRDefault="00A369DC" w:rsidP="00A9169C">
      <w:pPr>
        <w:spacing w:line="360" w:lineRule="auto"/>
        <w:jc w:val="both"/>
        <w:rPr>
          <w:b/>
          <w:sz w:val="32"/>
          <w:szCs w:val="32"/>
        </w:rPr>
      </w:pPr>
      <w:r w:rsidRPr="00A71D59">
        <w:rPr>
          <w:b/>
          <w:sz w:val="32"/>
          <w:szCs w:val="32"/>
        </w:rPr>
        <w:t>}</w:t>
      </w:r>
    </w:p>
    <w:p w14:paraId="1955FBE4" w14:textId="77777777" w:rsidR="00A369DC" w:rsidRPr="00A71D59" w:rsidRDefault="00A369DC" w:rsidP="00A9169C">
      <w:pPr>
        <w:spacing w:line="360" w:lineRule="auto"/>
        <w:jc w:val="both"/>
        <w:rPr>
          <w:b/>
          <w:sz w:val="32"/>
          <w:szCs w:val="32"/>
        </w:rPr>
      </w:pPr>
      <w:r w:rsidRPr="00A71D59">
        <w:rPr>
          <w:b/>
          <w:sz w:val="32"/>
          <w:szCs w:val="32"/>
        </w:rPr>
        <w:t>else</w:t>
      </w:r>
    </w:p>
    <w:p w14:paraId="12AD085D" w14:textId="77777777" w:rsidR="00A369DC" w:rsidRPr="00A71D59" w:rsidRDefault="00A369DC" w:rsidP="00A9169C">
      <w:pPr>
        <w:spacing w:line="360" w:lineRule="auto"/>
        <w:jc w:val="both"/>
        <w:rPr>
          <w:b/>
          <w:sz w:val="32"/>
          <w:szCs w:val="32"/>
        </w:rPr>
      </w:pPr>
      <w:r w:rsidRPr="00A71D59">
        <w:rPr>
          <w:b/>
          <w:sz w:val="32"/>
          <w:szCs w:val="32"/>
        </w:rPr>
        <w:t>{</w:t>
      </w:r>
    </w:p>
    <w:p w14:paraId="1326838C" w14:textId="77777777" w:rsidR="00A369DC" w:rsidRPr="00A71D59" w:rsidRDefault="00A369DC" w:rsidP="00A9169C">
      <w:pPr>
        <w:spacing w:line="360" w:lineRule="auto"/>
        <w:jc w:val="both"/>
        <w:rPr>
          <w:b/>
          <w:sz w:val="32"/>
          <w:szCs w:val="32"/>
        </w:rPr>
      </w:pPr>
      <w:r w:rsidRPr="00A71D59">
        <w:rPr>
          <w:b/>
          <w:sz w:val="32"/>
          <w:szCs w:val="32"/>
        </w:rPr>
        <w:tab/>
        <w:t>header("location:index.php");</w:t>
      </w:r>
    </w:p>
    <w:p w14:paraId="47914855" w14:textId="77777777" w:rsidR="00A369DC" w:rsidRPr="00A71D59" w:rsidRDefault="00A369DC" w:rsidP="00A9169C">
      <w:pPr>
        <w:spacing w:line="360" w:lineRule="auto"/>
        <w:jc w:val="both"/>
        <w:rPr>
          <w:b/>
          <w:sz w:val="32"/>
          <w:szCs w:val="32"/>
        </w:rPr>
      </w:pPr>
      <w:r w:rsidRPr="00A71D59">
        <w:rPr>
          <w:b/>
          <w:sz w:val="32"/>
          <w:szCs w:val="32"/>
        </w:rPr>
        <w:lastRenderedPageBreak/>
        <w:t>}</w:t>
      </w:r>
    </w:p>
    <w:p w14:paraId="2B90C0BE" w14:textId="77777777" w:rsidR="00A369DC" w:rsidRPr="00A71D59" w:rsidRDefault="00A369DC" w:rsidP="00A9169C">
      <w:pPr>
        <w:spacing w:line="360" w:lineRule="auto"/>
        <w:jc w:val="both"/>
        <w:rPr>
          <w:b/>
          <w:sz w:val="32"/>
          <w:szCs w:val="32"/>
        </w:rPr>
      </w:pPr>
      <w:r w:rsidRPr="00A71D59">
        <w:rPr>
          <w:b/>
          <w:sz w:val="32"/>
          <w:szCs w:val="32"/>
        </w:rPr>
        <w:t>?&gt;</w:t>
      </w:r>
    </w:p>
    <w:p w14:paraId="6B3F0705" w14:textId="77777777" w:rsidR="00A369DC" w:rsidRPr="00A71D59" w:rsidRDefault="00A369DC" w:rsidP="00A9169C">
      <w:pPr>
        <w:spacing w:line="360" w:lineRule="auto"/>
        <w:jc w:val="both"/>
        <w:rPr>
          <w:b/>
          <w:sz w:val="32"/>
          <w:szCs w:val="32"/>
        </w:rPr>
      </w:pPr>
      <w:r w:rsidRPr="00A71D59">
        <w:rPr>
          <w:b/>
          <w:sz w:val="32"/>
          <w:szCs w:val="32"/>
        </w:rPr>
        <w:t>&lt;html lang="en"&gt;</w:t>
      </w:r>
    </w:p>
    <w:p w14:paraId="6BFD4E63" w14:textId="77777777" w:rsidR="00A369DC" w:rsidRPr="00A71D59" w:rsidRDefault="00A369DC" w:rsidP="00A9169C">
      <w:pPr>
        <w:spacing w:line="360" w:lineRule="auto"/>
        <w:jc w:val="both"/>
        <w:rPr>
          <w:b/>
          <w:sz w:val="32"/>
          <w:szCs w:val="32"/>
        </w:rPr>
      </w:pPr>
      <w:r w:rsidRPr="00A71D59">
        <w:rPr>
          <w:b/>
          <w:sz w:val="32"/>
          <w:szCs w:val="32"/>
        </w:rPr>
        <w:t>&lt;head&gt;</w:t>
      </w:r>
    </w:p>
    <w:p w14:paraId="6FB52AAA" w14:textId="77777777" w:rsidR="00A369DC" w:rsidRPr="00A71D59" w:rsidRDefault="00A369DC" w:rsidP="00A9169C">
      <w:pPr>
        <w:spacing w:line="360" w:lineRule="auto"/>
        <w:jc w:val="both"/>
        <w:rPr>
          <w:b/>
          <w:sz w:val="32"/>
          <w:szCs w:val="32"/>
        </w:rPr>
      </w:pPr>
      <w:r w:rsidRPr="00A71D59">
        <w:rPr>
          <w:b/>
          <w:sz w:val="32"/>
          <w:szCs w:val="32"/>
        </w:rPr>
        <w:t xml:space="preserve">  &lt;?php include "header.php"; ?&gt;</w:t>
      </w:r>
    </w:p>
    <w:p w14:paraId="1432C1F5" w14:textId="77777777" w:rsidR="00A369DC" w:rsidRPr="00A71D59" w:rsidRDefault="00A369DC" w:rsidP="00A9169C">
      <w:pPr>
        <w:spacing w:line="360" w:lineRule="auto"/>
        <w:jc w:val="both"/>
        <w:rPr>
          <w:b/>
          <w:sz w:val="32"/>
          <w:szCs w:val="32"/>
        </w:rPr>
      </w:pPr>
      <w:r w:rsidRPr="00A71D59">
        <w:rPr>
          <w:b/>
          <w:sz w:val="32"/>
          <w:szCs w:val="32"/>
        </w:rPr>
        <w:t xml:space="preserve">  &lt;meta charset="utf-8"&gt;</w:t>
      </w:r>
    </w:p>
    <w:p w14:paraId="7A4793C4" w14:textId="77777777" w:rsidR="00A369DC" w:rsidRPr="00A71D59" w:rsidRDefault="00A369DC" w:rsidP="00A9169C">
      <w:pPr>
        <w:spacing w:line="360" w:lineRule="auto"/>
        <w:jc w:val="both"/>
        <w:rPr>
          <w:b/>
          <w:sz w:val="32"/>
          <w:szCs w:val="32"/>
        </w:rPr>
      </w:pPr>
      <w:r w:rsidRPr="00A71D59">
        <w:rPr>
          <w:b/>
          <w:sz w:val="32"/>
          <w:szCs w:val="32"/>
        </w:rPr>
        <w:t xml:space="preserve">  &lt;meta name="viewport" content="width=device-width, initial-scale=1"&gt;</w:t>
      </w:r>
    </w:p>
    <w:p w14:paraId="26FCB626" w14:textId="77777777" w:rsidR="00A369DC" w:rsidRPr="00A71D59" w:rsidRDefault="00A369DC" w:rsidP="00A9169C">
      <w:pPr>
        <w:spacing w:line="360" w:lineRule="auto"/>
        <w:jc w:val="both"/>
        <w:rPr>
          <w:b/>
          <w:sz w:val="32"/>
          <w:szCs w:val="32"/>
        </w:rPr>
      </w:pPr>
      <w:r w:rsidRPr="00A71D59">
        <w:rPr>
          <w:b/>
          <w:sz w:val="32"/>
          <w:szCs w:val="32"/>
        </w:rPr>
        <w:t xml:space="preserve">  &lt;link rel="stylesheet" href="https://maxcdn.bootstrapcdn.com/bootstrap/4.3.1/css/bootstrap.min.css"&gt;</w:t>
      </w:r>
    </w:p>
    <w:p w14:paraId="47E491AB" w14:textId="77777777" w:rsidR="00A369DC" w:rsidRPr="00A71D59" w:rsidRDefault="00A369DC" w:rsidP="00A9169C">
      <w:pPr>
        <w:spacing w:line="360" w:lineRule="auto"/>
        <w:jc w:val="both"/>
        <w:rPr>
          <w:b/>
          <w:sz w:val="32"/>
          <w:szCs w:val="32"/>
        </w:rPr>
      </w:pPr>
      <w:r w:rsidRPr="00A71D59">
        <w:rPr>
          <w:b/>
          <w:sz w:val="32"/>
          <w:szCs w:val="32"/>
        </w:rPr>
        <w:t xml:space="preserve">  &lt;script src="https://ajax.googleapis.com/ajax/libs/jquery/3.4.1/jquery.min.js"&gt;&lt;/script&gt;</w:t>
      </w:r>
    </w:p>
    <w:p w14:paraId="26B51A00" w14:textId="77777777" w:rsidR="00A369DC" w:rsidRPr="00A71D59" w:rsidRDefault="00A369DC" w:rsidP="00A9169C">
      <w:pPr>
        <w:spacing w:line="360" w:lineRule="auto"/>
        <w:jc w:val="both"/>
        <w:rPr>
          <w:b/>
          <w:sz w:val="32"/>
          <w:szCs w:val="32"/>
        </w:rPr>
      </w:pPr>
      <w:r w:rsidRPr="00A71D59">
        <w:rPr>
          <w:b/>
          <w:sz w:val="32"/>
          <w:szCs w:val="32"/>
        </w:rPr>
        <w:t xml:space="preserve">  &lt;script src="https://cdnjs.cloudflare.com/ajax/libs/popper.js/1.14.7/umd/popper.min.js"&gt;&lt;/script&gt;</w:t>
      </w:r>
    </w:p>
    <w:p w14:paraId="0CB3336A" w14:textId="77777777" w:rsidR="00A369DC" w:rsidRPr="00A71D59" w:rsidRDefault="00A369DC" w:rsidP="00A9169C">
      <w:pPr>
        <w:spacing w:line="360" w:lineRule="auto"/>
        <w:jc w:val="both"/>
        <w:rPr>
          <w:b/>
          <w:sz w:val="32"/>
          <w:szCs w:val="32"/>
        </w:rPr>
      </w:pPr>
      <w:r w:rsidRPr="00A71D59">
        <w:rPr>
          <w:b/>
          <w:sz w:val="32"/>
          <w:szCs w:val="32"/>
        </w:rPr>
        <w:t xml:space="preserve">  &lt;script src="https://maxcdn.bootstrapcdn.com/bootstrap/4.3.1/js/bootstrap.min.js"&gt;&lt;/script&gt;</w:t>
      </w:r>
    </w:p>
    <w:p w14:paraId="51C832F0" w14:textId="77777777" w:rsidR="00A369DC" w:rsidRPr="00A71D59" w:rsidRDefault="00A369DC" w:rsidP="00A9169C">
      <w:pPr>
        <w:spacing w:line="360" w:lineRule="auto"/>
        <w:jc w:val="both"/>
        <w:rPr>
          <w:b/>
          <w:sz w:val="32"/>
          <w:szCs w:val="32"/>
        </w:rPr>
      </w:pPr>
      <w:r w:rsidRPr="00A71D59">
        <w:rPr>
          <w:b/>
          <w:sz w:val="32"/>
          <w:szCs w:val="32"/>
        </w:rPr>
        <w:t>&lt;/head&gt;</w:t>
      </w:r>
    </w:p>
    <w:p w14:paraId="0856FB54" w14:textId="77777777" w:rsidR="00A369DC" w:rsidRPr="00A71D59" w:rsidRDefault="00A369DC" w:rsidP="00A9169C">
      <w:pPr>
        <w:spacing w:line="360" w:lineRule="auto"/>
        <w:jc w:val="both"/>
        <w:rPr>
          <w:b/>
          <w:sz w:val="32"/>
          <w:szCs w:val="32"/>
        </w:rPr>
      </w:pPr>
      <w:r w:rsidRPr="00A71D59">
        <w:rPr>
          <w:b/>
          <w:sz w:val="32"/>
          <w:szCs w:val="32"/>
        </w:rPr>
        <w:t>&lt;body&gt;</w:t>
      </w:r>
    </w:p>
    <w:p w14:paraId="0BF48CB3" w14:textId="77777777" w:rsidR="00A369DC" w:rsidRPr="00A71D59" w:rsidRDefault="00A369DC" w:rsidP="00A9169C">
      <w:pPr>
        <w:spacing w:line="360" w:lineRule="auto"/>
        <w:jc w:val="both"/>
        <w:rPr>
          <w:b/>
          <w:sz w:val="32"/>
          <w:szCs w:val="32"/>
        </w:rPr>
      </w:pPr>
      <w:r w:rsidRPr="00A71D59">
        <w:rPr>
          <w:b/>
          <w:sz w:val="32"/>
          <w:szCs w:val="32"/>
        </w:rPr>
        <w:t>&lt;?php  include "nav2.php"; ?&gt;</w:t>
      </w:r>
    </w:p>
    <w:p w14:paraId="3FC677EF" w14:textId="77777777" w:rsidR="00A369DC" w:rsidRPr="00A71D59" w:rsidRDefault="00A369DC" w:rsidP="00A9169C">
      <w:pPr>
        <w:spacing w:line="360" w:lineRule="auto"/>
        <w:jc w:val="both"/>
        <w:rPr>
          <w:b/>
          <w:sz w:val="32"/>
          <w:szCs w:val="32"/>
        </w:rPr>
      </w:pPr>
    </w:p>
    <w:p w14:paraId="3BF3DB8C" w14:textId="77777777" w:rsidR="00A369DC" w:rsidRPr="00A71D59" w:rsidRDefault="00A369DC" w:rsidP="00A9169C">
      <w:pPr>
        <w:spacing w:line="360" w:lineRule="auto"/>
        <w:jc w:val="both"/>
        <w:rPr>
          <w:b/>
          <w:sz w:val="32"/>
          <w:szCs w:val="32"/>
        </w:rPr>
      </w:pPr>
    </w:p>
    <w:p w14:paraId="153A6DE4" w14:textId="77777777" w:rsidR="00A369DC" w:rsidRPr="00A71D59" w:rsidRDefault="00A369DC" w:rsidP="00A9169C">
      <w:pPr>
        <w:spacing w:line="360" w:lineRule="auto"/>
        <w:jc w:val="both"/>
        <w:rPr>
          <w:b/>
          <w:sz w:val="32"/>
          <w:szCs w:val="32"/>
        </w:rPr>
      </w:pPr>
      <w:r w:rsidRPr="00A71D59">
        <w:rPr>
          <w:b/>
          <w:sz w:val="32"/>
          <w:szCs w:val="32"/>
        </w:rPr>
        <w:t>&lt;div class="container" style = "margin-top : 150px"&gt;</w:t>
      </w:r>
    </w:p>
    <w:p w14:paraId="7D968A1C" w14:textId="77777777" w:rsidR="00A369DC" w:rsidRPr="00A71D59" w:rsidRDefault="00A369DC" w:rsidP="00A9169C">
      <w:pPr>
        <w:spacing w:line="360" w:lineRule="auto"/>
        <w:jc w:val="both"/>
        <w:rPr>
          <w:b/>
          <w:sz w:val="32"/>
          <w:szCs w:val="32"/>
        </w:rPr>
      </w:pPr>
      <w:r w:rsidRPr="00A71D59">
        <w:rPr>
          <w:b/>
          <w:sz w:val="32"/>
          <w:szCs w:val="32"/>
        </w:rPr>
        <w:t>&lt;div class=row&gt;</w:t>
      </w:r>
    </w:p>
    <w:p w14:paraId="133D3C8D" w14:textId="77777777" w:rsidR="00A369DC" w:rsidRPr="00A71D59" w:rsidRDefault="00A369DC" w:rsidP="00A9169C">
      <w:pPr>
        <w:spacing w:line="360" w:lineRule="auto"/>
        <w:jc w:val="both"/>
        <w:rPr>
          <w:b/>
          <w:sz w:val="32"/>
          <w:szCs w:val="32"/>
        </w:rPr>
      </w:pPr>
      <w:r w:rsidRPr="00A71D59">
        <w:rPr>
          <w:b/>
          <w:sz w:val="32"/>
          <w:szCs w:val="32"/>
        </w:rPr>
        <w:t>&lt;div class="col-sm-4" style = "background-color : lightcyan ; height : 100px ; font-size : 20pt ; font-family : cursive; text-align : center"&gt;</w:t>
      </w:r>
    </w:p>
    <w:p w14:paraId="2F48A1C0" w14:textId="77777777" w:rsidR="00A369DC" w:rsidRPr="00A71D59" w:rsidRDefault="00A369DC" w:rsidP="00A9169C">
      <w:pPr>
        <w:spacing w:line="360" w:lineRule="auto"/>
        <w:jc w:val="both"/>
        <w:rPr>
          <w:b/>
          <w:sz w:val="32"/>
          <w:szCs w:val="32"/>
        </w:rPr>
      </w:pPr>
      <w:r w:rsidRPr="00A71D59">
        <w:rPr>
          <w:b/>
          <w:sz w:val="32"/>
          <w:szCs w:val="32"/>
        </w:rPr>
        <w:t>&lt;p style = "color : maroon"&gt;Total Booking Request&lt;/p&gt;</w:t>
      </w:r>
    </w:p>
    <w:p w14:paraId="107202E4" w14:textId="77777777" w:rsidR="00A369DC" w:rsidRPr="00A71D59" w:rsidRDefault="00A369DC" w:rsidP="00A9169C">
      <w:pPr>
        <w:spacing w:line="360" w:lineRule="auto"/>
        <w:jc w:val="both"/>
        <w:rPr>
          <w:b/>
          <w:sz w:val="32"/>
          <w:szCs w:val="32"/>
        </w:rPr>
      </w:pPr>
      <w:r w:rsidRPr="00A71D59">
        <w:rPr>
          <w:b/>
          <w:sz w:val="32"/>
          <w:szCs w:val="32"/>
        </w:rPr>
        <w:t>&lt;p style = "color : purple"&gt;&lt;?php echo totalbookingrequest()?&gt;&lt;/p&gt;</w:t>
      </w:r>
    </w:p>
    <w:p w14:paraId="00E5AAE4" w14:textId="77777777" w:rsidR="00A369DC" w:rsidRPr="00A71D59" w:rsidRDefault="00A369DC" w:rsidP="00A9169C">
      <w:pPr>
        <w:spacing w:line="360" w:lineRule="auto"/>
        <w:jc w:val="both"/>
        <w:rPr>
          <w:b/>
          <w:sz w:val="32"/>
          <w:szCs w:val="32"/>
        </w:rPr>
      </w:pPr>
    </w:p>
    <w:p w14:paraId="05D999F0" w14:textId="77777777" w:rsidR="00A369DC" w:rsidRPr="00A71D59" w:rsidRDefault="00A369DC" w:rsidP="00A9169C">
      <w:pPr>
        <w:spacing w:line="360" w:lineRule="auto"/>
        <w:jc w:val="both"/>
        <w:rPr>
          <w:b/>
          <w:sz w:val="32"/>
          <w:szCs w:val="32"/>
        </w:rPr>
      </w:pPr>
      <w:r w:rsidRPr="00A71D59">
        <w:rPr>
          <w:b/>
          <w:sz w:val="32"/>
          <w:szCs w:val="32"/>
        </w:rPr>
        <w:t>&lt;/div&gt;</w:t>
      </w:r>
    </w:p>
    <w:p w14:paraId="07F34D01" w14:textId="77777777" w:rsidR="00A369DC" w:rsidRPr="00A71D59" w:rsidRDefault="00A369DC" w:rsidP="00A9169C">
      <w:pPr>
        <w:spacing w:line="360" w:lineRule="auto"/>
        <w:jc w:val="both"/>
        <w:rPr>
          <w:b/>
          <w:sz w:val="32"/>
          <w:szCs w:val="32"/>
        </w:rPr>
      </w:pPr>
    </w:p>
    <w:p w14:paraId="1BDDE2E9" w14:textId="77777777" w:rsidR="00A369DC" w:rsidRPr="00A71D59" w:rsidRDefault="00A369DC" w:rsidP="00A9169C">
      <w:pPr>
        <w:spacing w:line="360" w:lineRule="auto"/>
        <w:jc w:val="both"/>
        <w:rPr>
          <w:b/>
          <w:sz w:val="32"/>
          <w:szCs w:val="32"/>
        </w:rPr>
      </w:pPr>
      <w:r w:rsidRPr="00A71D59">
        <w:rPr>
          <w:b/>
          <w:sz w:val="32"/>
          <w:szCs w:val="32"/>
        </w:rPr>
        <w:t>&lt;div class="col-sm-4" style = "background-color : mistyrose ; height : 100px ; font-size : 20pt ; font-family : cursive ; text-align : center"&gt;</w:t>
      </w:r>
    </w:p>
    <w:p w14:paraId="2A56BA0D" w14:textId="77777777" w:rsidR="00A369DC" w:rsidRPr="00A71D59" w:rsidRDefault="00A369DC" w:rsidP="00A9169C">
      <w:pPr>
        <w:spacing w:line="360" w:lineRule="auto"/>
        <w:jc w:val="both"/>
        <w:rPr>
          <w:b/>
          <w:sz w:val="32"/>
          <w:szCs w:val="32"/>
        </w:rPr>
      </w:pPr>
      <w:r w:rsidRPr="00A71D59">
        <w:rPr>
          <w:b/>
          <w:sz w:val="32"/>
          <w:szCs w:val="32"/>
        </w:rPr>
        <w:t>&lt;p style = "color : maroon"&gt;Total New User Request&lt;/p&gt;</w:t>
      </w:r>
    </w:p>
    <w:p w14:paraId="5C2C539F" w14:textId="77777777" w:rsidR="00A369DC" w:rsidRPr="00A71D59" w:rsidRDefault="00A369DC" w:rsidP="00A9169C">
      <w:pPr>
        <w:spacing w:line="360" w:lineRule="auto"/>
        <w:jc w:val="both"/>
        <w:rPr>
          <w:b/>
          <w:sz w:val="32"/>
          <w:szCs w:val="32"/>
        </w:rPr>
      </w:pPr>
      <w:r w:rsidRPr="00A71D59">
        <w:rPr>
          <w:b/>
          <w:sz w:val="32"/>
          <w:szCs w:val="32"/>
        </w:rPr>
        <w:t>&lt;p style = "color : purple"&gt;&lt;?php echo totaluserrequest()?&gt;&lt;/p&gt;</w:t>
      </w:r>
    </w:p>
    <w:p w14:paraId="2B90DEDE" w14:textId="77777777" w:rsidR="00A369DC" w:rsidRPr="00A71D59" w:rsidRDefault="00A369DC" w:rsidP="00A9169C">
      <w:pPr>
        <w:spacing w:line="360" w:lineRule="auto"/>
        <w:jc w:val="both"/>
        <w:rPr>
          <w:b/>
          <w:sz w:val="32"/>
          <w:szCs w:val="32"/>
        </w:rPr>
      </w:pPr>
    </w:p>
    <w:p w14:paraId="6FC2B7E6" w14:textId="77777777" w:rsidR="00A369DC" w:rsidRPr="00A71D59" w:rsidRDefault="00A369DC" w:rsidP="00A9169C">
      <w:pPr>
        <w:spacing w:line="360" w:lineRule="auto"/>
        <w:jc w:val="both"/>
        <w:rPr>
          <w:b/>
          <w:sz w:val="32"/>
          <w:szCs w:val="32"/>
        </w:rPr>
      </w:pPr>
      <w:r w:rsidRPr="00A71D59">
        <w:rPr>
          <w:b/>
          <w:sz w:val="32"/>
          <w:szCs w:val="32"/>
        </w:rPr>
        <w:t>&lt;/div&gt;</w:t>
      </w:r>
    </w:p>
    <w:p w14:paraId="1C15D6D0" w14:textId="77777777" w:rsidR="00A369DC" w:rsidRPr="00A71D59" w:rsidRDefault="00A369DC" w:rsidP="00A9169C">
      <w:pPr>
        <w:spacing w:line="360" w:lineRule="auto"/>
        <w:jc w:val="both"/>
        <w:rPr>
          <w:b/>
          <w:sz w:val="32"/>
          <w:szCs w:val="32"/>
        </w:rPr>
      </w:pPr>
    </w:p>
    <w:p w14:paraId="0CDE9E8A" w14:textId="77777777" w:rsidR="00A369DC" w:rsidRPr="00A71D59" w:rsidRDefault="00A369DC" w:rsidP="00A9169C">
      <w:pPr>
        <w:spacing w:line="360" w:lineRule="auto"/>
        <w:jc w:val="both"/>
        <w:rPr>
          <w:b/>
          <w:sz w:val="32"/>
          <w:szCs w:val="32"/>
        </w:rPr>
      </w:pPr>
      <w:r w:rsidRPr="00A71D59">
        <w:rPr>
          <w:b/>
          <w:sz w:val="32"/>
          <w:szCs w:val="32"/>
        </w:rPr>
        <w:t>&lt;div class="col-sm-4" style = "background-color : wheat ; height : 100px ; font-size : 20pt ; font-family : cursive ; text-align : center"&gt;</w:t>
      </w:r>
    </w:p>
    <w:p w14:paraId="5374D7B8" w14:textId="77777777" w:rsidR="00A369DC" w:rsidRPr="00A71D59" w:rsidRDefault="00A369DC" w:rsidP="00A9169C">
      <w:pPr>
        <w:spacing w:line="360" w:lineRule="auto"/>
        <w:jc w:val="both"/>
        <w:rPr>
          <w:b/>
          <w:sz w:val="32"/>
          <w:szCs w:val="32"/>
        </w:rPr>
      </w:pPr>
      <w:r w:rsidRPr="00A71D59">
        <w:rPr>
          <w:b/>
          <w:sz w:val="32"/>
          <w:szCs w:val="32"/>
        </w:rPr>
        <w:t>&lt;p style = "color : maroon"&gt;Total No. of Users&lt;/p&gt;</w:t>
      </w:r>
    </w:p>
    <w:p w14:paraId="4484818A" w14:textId="77777777" w:rsidR="00A369DC" w:rsidRPr="00A71D59" w:rsidRDefault="00A369DC" w:rsidP="00A9169C">
      <w:pPr>
        <w:spacing w:line="360" w:lineRule="auto"/>
        <w:jc w:val="both"/>
        <w:rPr>
          <w:b/>
          <w:sz w:val="32"/>
          <w:szCs w:val="32"/>
        </w:rPr>
      </w:pPr>
      <w:r w:rsidRPr="00A71D59">
        <w:rPr>
          <w:b/>
          <w:sz w:val="32"/>
          <w:szCs w:val="32"/>
        </w:rPr>
        <w:t>&lt;p style = "color : purple" &gt;&lt;?php echo totalusers()?&gt;&lt;/p&gt;</w:t>
      </w:r>
    </w:p>
    <w:p w14:paraId="2A6A60DA" w14:textId="77777777" w:rsidR="00A369DC" w:rsidRPr="00A71D59" w:rsidRDefault="00A369DC" w:rsidP="00A9169C">
      <w:pPr>
        <w:spacing w:line="360" w:lineRule="auto"/>
        <w:jc w:val="both"/>
        <w:rPr>
          <w:b/>
          <w:sz w:val="32"/>
          <w:szCs w:val="32"/>
        </w:rPr>
      </w:pPr>
    </w:p>
    <w:p w14:paraId="4E125D3E" w14:textId="77777777" w:rsidR="00A369DC" w:rsidRPr="00A71D59" w:rsidRDefault="00A369DC" w:rsidP="00A9169C">
      <w:pPr>
        <w:spacing w:line="360" w:lineRule="auto"/>
        <w:jc w:val="both"/>
        <w:rPr>
          <w:b/>
          <w:sz w:val="32"/>
          <w:szCs w:val="32"/>
        </w:rPr>
      </w:pPr>
      <w:r w:rsidRPr="00A71D59">
        <w:rPr>
          <w:b/>
          <w:sz w:val="32"/>
          <w:szCs w:val="32"/>
        </w:rPr>
        <w:lastRenderedPageBreak/>
        <w:t>&lt;/div&gt;</w:t>
      </w:r>
    </w:p>
    <w:p w14:paraId="318FE964" w14:textId="77777777" w:rsidR="00A369DC" w:rsidRPr="00A71D59" w:rsidRDefault="00A369DC" w:rsidP="00A9169C">
      <w:pPr>
        <w:spacing w:line="360" w:lineRule="auto"/>
        <w:jc w:val="both"/>
        <w:rPr>
          <w:b/>
          <w:sz w:val="32"/>
          <w:szCs w:val="32"/>
        </w:rPr>
      </w:pPr>
    </w:p>
    <w:p w14:paraId="78F9814F" w14:textId="77777777" w:rsidR="00A369DC" w:rsidRPr="00A71D59" w:rsidRDefault="00A369DC" w:rsidP="00A9169C">
      <w:pPr>
        <w:spacing w:line="360" w:lineRule="auto"/>
        <w:jc w:val="both"/>
        <w:rPr>
          <w:b/>
          <w:sz w:val="32"/>
          <w:szCs w:val="32"/>
        </w:rPr>
      </w:pPr>
      <w:r w:rsidRPr="00A71D59">
        <w:rPr>
          <w:b/>
          <w:sz w:val="32"/>
          <w:szCs w:val="32"/>
        </w:rPr>
        <w:t>&lt;/div&gt;</w:t>
      </w:r>
    </w:p>
    <w:p w14:paraId="16E2A7B1" w14:textId="77777777" w:rsidR="00A369DC" w:rsidRPr="00A71D59" w:rsidRDefault="00A369DC" w:rsidP="00A9169C">
      <w:pPr>
        <w:spacing w:line="360" w:lineRule="auto"/>
        <w:jc w:val="both"/>
        <w:rPr>
          <w:b/>
          <w:sz w:val="32"/>
          <w:szCs w:val="32"/>
        </w:rPr>
      </w:pPr>
      <w:r w:rsidRPr="00A71D59">
        <w:rPr>
          <w:b/>
          <w:sz w:val="32"/>
          <w:szCs w:val="32"/>
        </w:rPr>
        <w:t>&lt;/div&gt;</w:t>
      </w:r>
    </w:p>
    <w:p w14:paraId="1047EBAC" w14:textId="77777777" w:rsidR="00A369DC" w:rsidRPr="00A71D59" w:rsidRDefault="00A369DC" w:rsidP="00A9169C">
      <w:pPr>
        <w:spacing w:line="360" w:lineRule="auto"/>
        <w:jc w:val="both"/>
        <w:rPr>
          <w:b/>
          <w:sz w:val="32"/>
          <w:szCs w:val="32"/>
        </w:rPr>
      </w:pPr>
    </w:p>
    <w:p w14:paraId="3228EC11" w14:textId="77777777" w:rsidR="00A369DC" w:rsidRPr="00A71D59" w:rsidRDefault="00A369DC" w:rsidP="00A9169C">
      <w:pPr>
        <w:spacing w:line="360" w:lineRule="auto"/>
        <w:jc w:val="both"/>
        <w:rPr>
          <w:b/>
          <w:sz w:val="32"/>
          <w:szCs w:val="32"/>
        </w:rPr>
      </w:pPr>
    </w:p>
    <w:p w14:paraId="66F5260F" w14:textId="77777777" w:rsidR="00A369DC" w:rsidRPr="00A71D59" w:rsidRDefault="00A369DC" w:rsidP="00A9169C">
      <w:pPr>
        <w:spacing w:line="360" w:lineRule="auto"/>
        <w:jc w:val="both"/>
        <w:rPr>
          <w:b/>
          <w:sz w:val="32"/>
          <w:szCs w:val="32"/>
        </w:rPr>
      </w:pPr>
      <w:r w:rsidRPr="00A71D59">
        <w:rPr>
          <w:b/>
          <w:sz w:val="32"/>
          <w:szCs w:val="32"/>
        </w:rPr>
        <w:t>&lt;/body&gt;</w:t>
      </w:r>
    </w:p>
    <w:p w14:paraId="65C1FE24" w14:textId="77777777" w:rsidR="00A369DC" w:rsidRPr="00A71D59" w:rsidRDefault="00A369DC" w:rsidP="00A9169C">
      <w:pPr>
        <w:spacing w:line="360" w:lineRule="auto"/>
        <w:jc w:val="both"/>
        <w:rPr>
          <w:b/>
          <w:sz w:val="32"/>
          <w:szCs w:val="32"/>
        </w:rPr>
      </w:pPr>
      <w:r w:rsidRPr="00A71D59">
        <w:rPr>
          <w:b/>
          <w:sz w:val="32"/>
          <w:szCs w:val="32"/>
        </w:rPr>
        <w:t>&lt;/html&gt;</w:t>
      </w:r>
    </w:p>
    <w:p w14:paraId="5E3F8C1C" w14:textId="77777777" w:rsidR="00A369DC" w:rsidRPr="00A71D59" w:rsidRDefault="00A369DC" w:rsidP="0098566E">
      <w:pPr>
        <w:spacing w:line="360" w:lineRule="auto"/>
        <w:jc w:val="both"/>
        <w:rPr>
          <w:b/>
          <w:sz w:val="32"/>
          <w:szCs w:val="32"/>
        </w:rPr>
      </w:pPr>
    </w:p>
    <w:p w14:paraId="46EEF0A1" w14:textId="77777777" w:rsidR="00A369DC" w:rsidRPr="00A71D59" w:rsidRDefault="00A369DC" w:rsidP="0098566E">
      <w:pPr>
        <w:spacing w:line="360" w:lineRule="auto"/>
        <w:jc w:val="both"/>
        <w:rPr>
          <w:b/>
          <w:sz w:val="32"/>
          <w:szCs w:val="32"/>
        </w:rPr>
      </w:pPr>
    </w:p>
    <w:p w14:paraId="57921DE3" w14:textId="77777777" w:rsidR="00A369DC" w:rsidRPr="00A71D59" w:rsidRDefault="00A369DC" w:rsidP="0098566E">
      <w:pPr>
        <w:spacing w:line="360" w:lineRule="auto"/>
        <w:jc w:val="both"/>
        <w:rPr>
          <w:b/>
          <w:sz w:val="32"/>
          <w:szCs w:val="32"/>
        </w:rPr>
      </w:pPr>
    </w:p>
    <w:p w14:paraId="1B917FA8" w14:textId="77777777" w:rsidR="00A369DC" w:rsidRPr="00A71D59" w:rsidRDefault="00A369DC" w:rsidP="0098566E">
      <w:pPr>
        <w:spacing w:line="360" w:lineRule="auto"/>
        <w:jc w:val="both"/>
        <w:rPr>
          <w:b/>
          <w:sz w:val="32"/>
          <w:szCs w:val="32"/>
        </w:rPr>
      </w:pPr>
    </w:p>
    <w:p w14:paraId="37DB22FA" w14:textId="77777777" w:rsidR="00A369DC" w:rsidRPr="00A71D59" w:rsidRDefault="00A369DC" w:rsidP="0098566E">
      <w:pPr>
        <w:spacing w:line="360" w:lineRule="auto"/>
        <w:jc w:val="both"/>
        <w:rPr>
          <w:b/>
          <w:sz w:val="32"/>
          <w:szCs w:val="32"/>
        </w:rPr>
      </w:pPr>
      <w:r w:rsidRPr="00A71D59">
        <w:rPr>
          <w:b/>
          <w:sz w:val="32"/>
          <w:szCs w:val="32"/>
        </w:rPr>
        <w:t>ASSIGN BOOKING STATUS</w:t>
      </w:r>
    </w:p>
    <w:p w14:paraId="6CD9AD94" w14:textId="77777777" w:rsidR="00A369DC" w:rsidRPr="00A71D59" w:rsidRDefault="00A369DC" w:rsidP="0098566E">
      <w:pPr>
        <w:spacing w:line="360" w:lineRule="auto"/>
        <w:jc w:val="both"/>
        <w:rPr>
          <w:b/>
          <w:sz w:val="32"/>
          <w:szCs w:val="32"/>
        </w:rPr>
      </w:pPr>
    </w:p>
    <w:p w14:paraId="75E50205" w14:textId="77777777" w:rsidR="00A369DC" w:rsidRPr="00A71D59" w:rsidRDefault="00A369DC" w:rsidP="00A9169C">
      <w:pPr>
        <w:spacing w:line="360" w:lineRule="auto"/>
        <w:jc w:val="both"/>
        <w:rPr>
          <w:b/>
          <w:sz w:val="32"/>
          <w:szCs w:val="32"/>
        </w:rPr>
      </w:pPr>
      <w:r w:rsidRPr="00A71D59">
        <w:rPr>
          <w:b/>
          <w:sz w:val="32"/>
          <w:szCs w:val="32"/>
        </w:rPr>
        <w:t>&lt;?php</w:t>
      </w:r>
    </w:p>
    <w:p w14:paraId="6D8B7260" w14:textId="77777777" w:rsidR="00A369DC" w:rsidRPr="00A71D59" w:rsidRDefault="00A369DC" w:rsidP="00A9169C">
      <w:pPr>
        <w:spacing w:line="360" w:lineRule="auto"/>
        <w:jc w:val="both"/>
        <w:rPr>
          <w:b/>
          <w:sz w:val="32"/>
          <w:szCs w:val="32"/>
        </w:rPr>
      </w:pPr>
      <w:r w:rsidRPr="00A71D59">
        <w:rPr>
          <w:b/>
          <w:sz w:val="32"/>
          <w:szCs w:val="32"/>
        </w:rPr>
        <w:t>session_start();</w:t>
      </w:r>
    </w:p>
    <w:p w14:paraId="19AFB0C2" w14:textId="77777777" w:rsidR="00A369DC" w:rsidRPr="00A71D59" w:rsidRDefault="00A369DC" w:rsidP="00A9169C">
      <w:pPr>
        <w:spacing w:line="360" w:lineRule="auto"/>
        <w:jc w:val="both"/>
        <w:rPr>
          <w:b/>
          <w:sz w:val="32"/>
          <w:szCs w:val="32"/>
        </w:rPr>
      </w:pPr>
      <w:r w:rsidRPr="00A71D59">
        <w:rPr>
          <w:b/>
          <w:sz w:val="32"/>
          <w:szCs w:val="32"/>
        </w:rPr>
        <w:t>include "dbconfigure.php";</w:t>
      </w:r>
    </w:p>
    <w:p w14:paraId="041CBAE7" w14:textId="77777777" w:rsidR="00A369DC" w:rsidRPr="00A71D59" w:rsidRDefault="00A369DC" w:rsidP="00A9169C">
      <w:pPr>
        <w:spacing w:line="360" w:lineRule="auto"/>
        <w:jc w:val="both"/>
        <w:rPr>
          <w:b/>
          <w:sz w:val="32"/>
          <w:szCs w:val="32"/>
        </w:rPr>
      </w:pPr>
      <w:r w:rsidRPr="00A71D59">
        <w:rPr>
          <w:b/>
          <w:sz w:val="32"/>
          <w:szCs w:val="32"/>
        </w:rPr>
        <w:t>$bookingid=$_GET['id'];</w:t>
      </w:r>
    </w:p>
    <w:p w14:paraId="5D3ADAC7" w14:textId="77777777" w:rsidR="00A369DC" w:rsidRPr="00A71D59" w:rsidRDefault="00A369DC" w:rsidP="00A9169C">
      <w:pPr>
        <w:spacing w:line="360" w:lineRule="auto"/>
        <w:jc w:val="both"/>
        <w:rPr>
          <w:b/>
          <w:sz w:val="32"/>
          <w:szCs w:val="32"/>
        </w:rPr>
      </w:pPr>
      <w:r w:rsidRPr="00A71D59">
        <w:rPr>
          <w:b/>
          <w:sz w:val="32"/>
          <w:szCs w:val="32"/>
        </w:rPr>
        <w:t>if(verifyuser())</w:t>
      </w:r>
    </w:p>
    <w:p w14:paraId="35E7DA3D" w14:textId="77777777" w:rsidR="00A369DC" w:rsidRPr="00A71D59" w:rsidRDefault="00A369DC" w:rsidP="00A9169C">
      <w:pPr>
        <w:spacing w:line="360" w:lineRule="auto"/>
        <w:jc w:val="both"/>
        <w:rPr>
          <w:b/>
          <w:sz w:val="32"/>
          <w:szCs w:val="32"/>
        </w:rPr>
      </w:pPr>
      <w:r w:rsidRPr="00A71D59">
        <w:rPr>
          <w:b/>
          <w:sz w:val="32"/>
          <w:szCs w:val="32"/>
        </w:rPr>
        <w:t>{</w:t>
      </w:r>
    </w:p>
    <w:p w14:paraId="1AAC16C0" w14:textId="77777777" w:rsidR="00A369DC" w:rsidRPr="00A71D59" w:rsidRDefault="00A369DC" w:rsidP="00A9169C">
      <w:pPr>
        <w:spacing w:line="360" w:lineRule="auto"/>
        <w:jc w:val="both"/>
        <w:rPr>
          <w:b/>
          <w:sz w:val="32"/>
          <w:szCs w:val="32"/>
        </w:rPr>
      </w:pPr>
      <w:r w:rsidRPr="00A71D59">
        <w:rPr>
          <w:b/>
          <w:sz w:val="32"/>
          <w:szCs w:val="32"/>
        </w:rPr>
        <w:tab/>
        <w:t>$u=$_SESSION['sun'];</w:t>
      </w:r>
    </w:p>
    <w:p w14:paraId="56F18D41" w14:textId="77777777" w:rsidR="00A369DC" w:rsidRPr="00A71D59" w:rsidRDefault="00A369DC" w:rsidP="00A9169C">
      <w:pPr>
        <w:spacing w:line="360" w:lineRule="auto"/>
        <w:jc w:val="both"/>
        <w:rPr>
          <w:b/>
          <w:sz w:val="32"/>
          <w:szCs w:val="32"/>
        </w:rPr>
      </w:pPr>
      <w:r w:rsidRPr="00A71D59">
        <w:rPr>
          <w:b/>
          <w:sz w:val="32"/>
          <w:szCs w:val="32"/>
        </w:rPr>
        <w:tab/>
        <w:t>echo "&lt;br&gt;&lt;br&gt;&lt;br&gt;&lt;br&gt;Welcome &lt;b style='color:green;text-transform:Capitalize'&gt;$u&lt;/b&gt;";</w:t>
      </w:r>
    </w:p>
    <w:p w14:paraId="0BC4D7B9" w14:textId="77777777" w:rsidR="00A369DC" w:rsidRPr="00A71D59" w:rsidRDefault="00A369DC" w:rsidP="00A9169C">
      <w:pPr>
        <w:spacing w:line="360" w:lineRule="auto"/>
        <w:jc w:val="both"/>
        <w:rPr>
          <w:b/>
          <w:sz w:val="32"/>
          <w:szCs w:val="32"/>
        </w:rPr>
      </w:pPr>
    </w:p>
    <w:p w14:paraId="19949745" w14:textId="77777777" w:rsidR="00A369DC" w:rsidRPr="00A71D59" w:rsidRDefault="00A369DC" w:rsidP="00A9169C">
      <w:pPr>
        <w:spacing w:line="360" w:lineRule="auto"/>
        <w:jc w:val="both"/>
        <w:rPr>
          <w:b/>
          <w:sz w:val="32"/>
          <w:szCs w:val="32"/>
        </w:rPr>
      </w:pPr>
      <w:r w:rsidRPr="00A71D59">
        <w:rPr>
          <w:b/>
          <w:sz w:val="32"/>
          <w:szCs w:val="32"/>
        </w:rPr>
        <w:t>}</w:t>
      </w:r>
    </w:p>
    <w:p w14:paraId="747BFB58" w14:textId="77777777" w:rsidR="00A369DC" w:rsidRPr="00A71D59" w:rsidRDefault="00A369DC" w:rsidP="00A9169C">
      <w:pPr>
        <w:spacing w:line="360" w:lineRule="auto"/>
        <w:jc w:val="both"/>
        <w:rPr>
          <w:b/>
          <w:sz w:val="32"/>
          <w:szCs w:val="32"/>
        </w:rPr>
      </w:pPr>
      <w:r w:rsidRPr="00A71D59">
        <w:rPr>
          <w:b/>
          <w:sz w:val="32"/>
          <w:szCs w:val="32"/>
        </w:rPr>
        <w:t>else</w:t>
      </w:r>
    </w:p>
    <w:p w14:paraId="53665189" w14:textId="77777777" w:rsidR="00A369DC" w:rsidRPr="00A71D59" w:rsidRDefault="00A369DC" w:rsidP="00A9169C">
      <w:pPr>
        <w:spacing w:line="360" w:lineRule="auto"/>
        <w:jc w:val="both"/>
        <w:rPr>
          <w:b/>
          <w:sz w:val="32"/>
          <w:szCs w:val="32"/>
        </w:rPr>
      </w:pPr>
      <w:r w:rsidRPr="00A71D59">
        <w:rPr>
          <w:b/>
          <w:sz w:val="32"/>
          <w:szCs w:val="32"/>
        </w:rPr>
        <w:t>{</w:t>
      </w:r>
    </w:p>
    <w:p w14:paraId="1752C445" w14:textId="77777777" w:rsidR="00A369DC" w:rsidRPr="00A71D59" w:rsidRDefault="00A369DC" w:rsidP="00A9169C">
      <w:pPr>
        <w:spacing w:line="360" w:lineRule="auto"/>
        <w:jc w:val="both"/>
        <w:rPr>
          <w:b/>
          <w:sz w:val="32"/>
          <w:szCs w:val="32"/>
        </w:rPr>
      </w:pPr>
      <w:r w:rsidRPr="00A71D59">
        <w:rPr>
          <w:b/>
          <w:sz w:val="32"/>
          <w:szCs w:val="32"/>
        </w:rPr>
        <w:tab/>
        <w:t>header("location:index.php");</w:t>
      </w:r>
    </w:p>
    <w:p w14:paraId="5D405A30" w14:textId="77777777" w:rsidR="00A369DC" w:rsidRPr="00A71D59" w:rsidRDefault="00A369DC" w:rsidP="00A9169C">
      <w:pPr>
        <w:spacing w:line="360" w:lineRule="auto"/>
        <w:jc w:val="both"/>
        <w:rPr>
          <w:b/>
          <w:sz w:val="32"/>
          <w:szCs w:val="32"/>
        </w:rPr>
      </w:pPr>
      <w:r w:rsidRPr="00A71D59">
        <w:rPr>
          <w:b/>
          <w:sz w:val="32"/>
          <w:szCs w:val="32"/>
        </w:rPr>
        <w:t>}</w:t>
      </w:r>
    </w:p>
    <w:p w14:paraId="08D0DC73" w14:textId="77777777" w:rsidR="00A369DC" w:rsidRPr="00A71D59" w:rsidRDefault="00A369DC" w:rsidP="00A9169C">
      <w:pPr>
        <w:spacing w:line="360" w:lineRule="auto"/>
        <w:jc w:val="both"/>
        <w:rPr>
          <w:b/>
          <w:sz w:val="32"/>
          <w:szCs w:val="32"/>
        </w:rPr>
      </w:pPr>
      <w:r w:rsidRPr="00A71D59">
        <w:rPr>
          <w:b/>
          <w:sz w:val="32"/>
          <w:szCs w:val="32"/>
        </w:rPr>
        <w:t>?&gt;</w:t>
      </w:r>
    </w:p>
    <w:p w14:paraId="4FA5E8AA" w14:textId="77777777" w:rsidR="00A369DC" w:rsidRPr="00A71D59" w:rsidRDefault="00A369DC" w:rsidP="00A9169C">
      <w:pPr>
        <w:spacing w:line="360" w:lineRule="auto"/>
        <w:jc w:val="both"/>
        <w:rPr>
          <w:b/>
          <w:sz w:val="32"/>
          <w:szCs w:val="32"/>
        </w:rPr>
      </w:pPr>
      <w:r w:rsidRPr="00A71D59">
        <w:rPr>
          <w:b/>
          <w:sz w:val="32"/>
          <w:szCs w:val="32"/>
        </w:rPr>
        <w:t>&lt;html lang="en"&gt;</w:t>
      </w:r>
    </w:p>
    <w:p w14:paraId="2ADBA723" w14:textId="77777777" w:rsidR="00A369DC" w:rsidRPr="00A71D59" w:rsidRDefault="00A369DC" w:rsidP="00A9169C">
      <w:pPr>
        <w:spacing w:line="360" w:lineRule="auto"/>
        <w:jc w:val="both"/>
        <w:rPr>
          <w:b/>
          <w:sz w:val="32"/>
          <w:szCs w:val="32"/>
        </w:rPr>
      </w:pPr>
      <w:r w:rsidRPr="00A71D59">
        <w:rPr>
          <w:b/>
          <w:sz w:val="32"/>
          <w:szCs w:val="32"/>
        </w:rPr>
        <w:t>&lt;head&gt;</w:t>
      </w:r>
    </w:p>
    <w:p w14:paraId="47A7BA56" w14:textId="77777777" w:rsidR="00A369DC" w:rsidRPr="00A71D59" w:rsidRDefault="00A369DC" w:rsidP="00A9169C">
      <w:pPr>
        <w:spacing w:line="360" w:lineRule="auto"/>
        <w:jc w:val="both"/>
        <w:rPr>
          <w:b/>
          <w:sz w:val="32"/>
          <w:szCs w:val="32"/>
        </w:rPr>
      </w:pPr>
      <w:r w:rsidRPr="00A71D59">
        <w:rPr>
          <w:b/>
          <w:sz w:val="32"/>
          <w:szCs w:val="32"/>
        </w:rPr>
        <w:t xml:space="preserve">  &lt;?php include "header.php"; ?&gt;</w:t>
      </w:r>
    </w:p>
    <w:p w14:paraId="08A4602B" w14:textId="77777777" w:rsidR="00A369DC" w:rsidRPr="00A71D59" w:rsidRDefault="00A369DC" w:rsidP="00A9169C">
      <w:pPr>
        <w:spacing w:line="360" w:lineRule="auto"/>
        <w:jc w:val="both"/>
        <w:rPr>
          <w:b/>
          <w:sz w:val="32"/>
          <w:szCs w:val="32"/>
        </w:rPr>
      </w:pPr>
      <w:r w:rsidRPr="00A71D59">
        <w:rPr>
          <w:b/>
          <w:sz w:val="32"/>
          <w:szCs w:val="32"/>
        </w:rPr>
        <w:t xml:space="preserve">  &lt;meta charset="utf-8"&gt;</w:t>
      </w:r>
    </w:p>
    <w:p w14:paraId="250A0CD1" w14:textId="77777777" w:rsidR="00A369DC" w:rsidRPr="00A71D59" w:rsidRDefault="00A369DC" w:rsidP="00A9169C">
      <w:pPr>
        <w:spacing w:line="360" w:lineRule="auto"/>
        <w:jc w:val="both"/>
        <w:rPr>
          <w:b/>
          <w:sz w:val="32"/>
          <w:szCs w:val="32"/>
        </w:rPr>
      </w:pPr>
      <w:r w:rsidRPr="00A71D59">
        <w:rPr>
          <w:b/>
          <w:sz w:val="32"/>
          <w:szCs w:val="32"/>
        </w:rPr>
        <w:t xml:space="preserve">  &lt;meta name="viewport" content="width=device-width, initial-scale=1"&gt;</w:t>
      </w:r>
    </w:p>
    <w:p w14:paraId="0D9A7470" w14:textId="77777777" w:rsidR="00A369DC" w:rsidRPr="00A71D59" w:rsidRDefault="00A369DC" w:rsidP="00A9169C">
      <w:pPr>
        <w:spacing w:line="360" w:lineRule="auto"/>
        <w:jc w:val="both"/>
        <w:rPr>
          <w:b/>
          <w:sz w:val="32"/>
          <w:szCs w:val="32"/>
        </w:rPr>
      </w:pPr>
      <w:r w:rsidRPr="00A71D59">
        <w:rPr>
          <w:b/>
          <w:sz w:val="32"/>
          <w:szCs w:val="32"/>
        </w:rPr>
        <w:t xml:space="preserve">  &lt;link rel="stylesheet" href="https://maxcdn.bootstrapcdn.com/bootstrap/4.3.1/css/bootstrap.min.css"&gt;</w:t>
      </w:r>
    </w:p>
    <w:p w14:paraId="79719D3D" w14:textId="77777777" w:rsidR="00A369DC" w:rsidRPr="00A71D59" w:rsidRDefault="00A369DC" w:rsidP="00A9169C">
      <w:pPr>
        <w:spacing w:line="360" w:lineRule="auto"/>
        <w:jc w:val="both"/>
        <w:rPr>
          <w:b/>
          <w:sz w:val="32"/>
          <w:szCs w:val="32"/>
        </w:rPr>
      </w:pPr>
      <w:r w:rsidRPr="00A71D59">
        <w:rPr>
          <w:b/>
          <w:sz w:val="32"/>
          <w:szCs w:val="32"/>
        </w:rPr>
        <w:t xml:space="preserve">  &lt;script src="https://ajax.googleapis.com/ajax/libs/jquery/3.4.1/jquery.min.js"&gt;&lt;/script&gt;</w:t>
      </w:r>
    </w:p>
    <w:p w14:paraId="16AA21FA" w14:textId="77777777" w:rsidR="00A369DC" w:rsidRPr="00A71D59" w:rsidRDefault="00A369DC" w:rsidP="00A9169C">
      <w:pPr>
        <w:spacing w:line="360" w:lineRule="auto"/>
        <w:jc w:val="both"/>
        <w:rPr>
          <w:b/>
          <w:sz w:val="32"/>
          <w:szCs w:val="32"/>
        </w:rPr>
      </w:pPr>
      <w:r w:rsidRPr="00A71D59">
        <w:rPr>
          <w:b/>
          <w:sz w:val="32"/>
          <w:szCs w:val="32"/>
        </w:rPr>
        <w:t xml:space="preserve">  &lt;script src="https://cdnjs.cloudflare.com/ajax/libs/popper.js/1.14.7/umd/popper.min.js"&gt;&lt;/script&gt;</w:t>
      </w:r>
    </w:p>
    <w:p w14:paraId="17E62E31" w14:textId="77777777" w:rsidR="00A369DC" w:rsidRPr="00A71D59" w:rsidRDefault="00A369DC" w:rsidP="00A9169C">
      <w:pPr>
        <w:spacing w:line="360" w:lineRule="auto"/>
        <w:jc w:val="both"/>
        <w:rPr>
          <w:b/>
          <w:sz w:val="32"/>
          <w:szCs w:val="32"/>
        </w:rPr>
      </w:pPr>
      <w:r w:rsidRPr="00A71D59">
        <w:rPr>
          <w:b/>
          <w:sz w:val="32"/>
          <w:szCs w:val="32"/>
        </w:rPr>
        <w:t xml:space="preserve">  &lt;script </w:t>
      </w:r>
      <w:r w:rsidRPr="00A71D59">
        <w:rPr>
          <w:b/>
          <w:sz w:val="32"/>
          <w:szCs w:val="32"/>
        </w:rPr>
        <w:lastRenderedPageBreak/>
        <w:t>src="https://maxcdn.bootstrapcdn.com/bootstrap/4.3.1/js/bootstrap.min.js"&gt;&lt;/script&gt;</w:t>
      </w:r>
    </w:p>
    <w:p w14:paraId="7486D461" w14:textId="77777777" w:rsidR="00A369DC" w:rsidRPr="00A71D59" w:rsidRDefault="00A369DC" w:rsidP="00A9169C">
      <w:pPr>
        <w:spacing w:line="360" w:lineRule="auto"/>
        <w:jc w:val="both"/>
        <w:rPr>
          <w:b/>
          <w:sz w:val="32"/>
          <w:szCs w:val="32"/>
        </w:rPr>
      </w:pPr>
      <w:r w:rsidRPr="00A71D59">
        <w:rPr>
          <w:b/>
          <w:sz w:val="32"/>
          <w:szCs w:val="32"/>
        </w:rPr>
        <w:t>&lt;/head&gt;</w:t>
      </w:r>
    </w:p>
    <w:p w14:paraId="738E917C" w14:textId="77777777" w:rsidR="00A369DC" w:rsidRPr="00A71D59" w:rsidRDefault="00A369DC" w:rsidP="00A9169C">
      <w:pPr>
        <w:spacing w:line="360" w:lineRule="auto"/>
        <w:jc w:val="both"/>
        <w:rPr>
          <w:b/>
          <w:sz w:val="32"/>
          <w:szCs w:val="32"/>
        </w:rPr>
      </w:pPr>
      <w:r w:rsidRPr="00A71D59">
        <w:rPr>
          <w:b/>
          <w:sz w:val="32"/>
          <w:szCs w:val="32"/>
        </w:rPr>
        <w:t>&lt;body&gt;</w:t>
      </w:r>
    </w:p>
    <w:p w14:paraId="3F7032D0" w14:textId="77777777" w:rsidR="00A369DC" w:rsidRPr="00A71D59" w:rsidRDefault="00A369DC" w:rsidP="00A9169C">
      <w:pPr>
        <w:spacing w:line="360" w:lineRule="auto"/>
        <w:jc w:val="both"/>
        <w:rPr>
          <w:b/>
          <w:sz w:val="32"/>
          <w:szCs w:val="32"/>
        </w:rPr>
      </w:pPr>
      <w:r w:rsidRPr="00A71D59">
        <w:rPr>
          <w:b/>
          <w:sz w:val="32"/>
          <w:szCs w:val="32"/>
        </w:rPr>
        <w:t>&lt;?php  include "nav2.php"; ?&gt;</w:t>
      </w:r>
    </w:p>
    <w:p w14:paraId="4E5A3DA3" w14:textId="77777777" w:rsidR="00A369DC" w:rsidRPr="00A71D59" w:rsidRDefault="00A369DC" w:rsidP="00A9169C">
      <w:pPr>
        <w:spacing w:line="360" w:lineRule="auto"/>
        <w:jc w:val="both"/>
        <w:rPr>
          <w:b/>
          <w:sz w:val="32"/>
          <w:szCs w:val="32"/>
        </w:rPr>
      </w:pPr>
      <w:r w:rsidRPr="00A71D59">
        <w:rPr>
          <w:b/>
          <w:sz w:val="32"/>
          <w:szCs w:val="32"/>
        </w:rPr>
        <w:t>&lt;div class="container" style="margin-top:100px;"&gt;</w:t>
      </w:r>
    </w:p>
    <w:p w14:paraId="76FB7B84" w14:textId="77777777" w:rsidR="00A369DC" w:rsidRPr="00A71D59" w:rsidRDefault="00A369DC" w:rsidP="00A9169C">
      <w:pPr>
        <w:spacing w:line="360" w:lineRule="auto"/>
        <w:jc w:val="both"/>
        <w:rPr>
          <w:b/>
          <w:sz w:val="32"/>
          <w:szCs w:val="32"/>
        </w:rPr>
      </w:pPr>
      <w:r w:rsidRPr="00A71D59">
        <w:rPr>
          <w:b/>
          <w:sz w:val="32"/>
          <w:szCs w:val="32"/>
        </w:rPr>
        <w:t>&lt;form  method="post"&gt;</w:t>
      </w:r>
    </w:p>
    <w:p w14:paraId="28BE66F9" w14:textId="77777777" w:rsidR="00A369DC" w:rsidRPr="00A71D59" w:rsidRDefault="00A369DC" w:rsidP="00A9169C">
      <w:pPr>
        <w:spacing w:line="360" w:lineRule="auto"/>
        <w:jc w:val="both"/>
        <w:rPr>
          <w:b/>
          <w:sz w:val="32"/>
          <w:szCs w:val="32"/>
        </w:rPr>
      </w:pPr>
      <w:r w:rsidRPr="00A71D59">
        <w:rPr>
          <w:b/>
          <w:sz w:val="32"/>
          <w:szCs w:val="32"/>
        </w:rPr>
        <w:t>&lt;div class="form-group"&gt;</w:t>
      </w:r>
    </w:p>
    <w:p w14:paraId="2B812737" w14:textId="77777777" w:rsidR="00A369DC" w:rsidRPr="00A71D59" w:rsidRDefault="00A369DC" w:rsidP="00A9169C">
      <w:pPr>
        <w:spacing w:line="360" w:lineRule="auto"/>
        <w:jc w:val="both"/>
        <w:rPr>
          <w:b/>
          <w:sz w:val="32"/>
          <w:szCs w:val="32"/>
        </w:rPr>
      </w:pPr>
      <w:r w:rsidRPr="00A71D59">
        <w:rPr>
          <w:b/>
          <w:sz w:val="32"/>
          <w:szCs w:val="32"/>
        </w:rPr>
        <w:t>&lt;label&gt;&lt;b&gt; Booking ID&lt;/b&gt;&lt;/label&gt;</w:t>
      </w:r>
    </w:p>
    <w:p w14:paraId="14CA2AC5" w14:textId="77777777" w:rsidR="00A369DC" w:rsidRPr="00A71D59" w:rsidRDefault="00A369DC" w:rsidP="00A9169C">
      <w:pPr>
        <w:spacing w:line="360" w:lineRule="auto"/>
        <w:jc w:val="both"/>
        <w:rPr>
          <w:b/>
          <w:sz w:val="32"/>
          <w:szCs w:val="32"/>
        </w:rPr>
      </w:pPr>
      <w:r w:rsidRPr="00A71D59">
        <w:rPr>
          <w:b/>
          <w:sz w:val="32"/>
          <w:szCs w:val="32"/>
        </w:rPr>
        <w:t>&lt;input type="text" class="form-control" name="contact" value="&lt;?php echo $bookingid?&gt;" readonly &gt;</w:t>
      </w:r>
    </w:p>
    <w:p w14:paraId="2AD78D7A" w14:textId="77777777" w:rsidR="00A369DC" w:rsidRPr="00A71D59" w:rsidRDefault="00A369DC" w:rsidP="00A9169C">
      <w:pPr>
        <w:spacing w:line="360" w:lineRule="auto"/>
        <w:jc w:val="both"/>
        <w:rPr>
          <w:b/>
          <w:sz w:val="32"/>
          <w:szCs w:val="32"/>
        </w:rPr>
      </w:pPr>
      <w:r w:rsidRPr="00A71D59">
        <w:rPr>
          <w:b/>
          <w:sz w:val="32"/>
          <w:szCs w:val="32"/>
        </w:rPr>
        <w:t>&lt;br&gt;</w:t>
      </w:r>
    </w:p>
    <w:p w14:paraId="2A5B46DB" w14:textId="77777777" w:rsidR="00A369DC" w:rsidRPr="00A71D59" w:rsidRDefault="00A369DC" w:rsidP="00A9169C">
      <w:pPr>
        <w:spacing w:line="360" w:lineRule="auto"/>
        <w:jc w:val="both"/>
        <w:rPr>
          <w:b/>
          <w:sz w:val="32"/>
          <w:szCs w:val="32"/>
        </w:rPr>
      </w:pPr>
      <w:r w:rsidRPr="00A71D59">
        <w:rPr>
          <w:b/>
          <w:sz w:val="32"/>
          <w:szCs w:val="32"/>
        </w:rPr>
        <w:t>&lt;label&gt;&lt;b&gt;Status&lt;/b&gt;&lt;/label&gt;</w:t>
      </w:r>
    </w:p>
    <w:p w14:paraId="0ABA089E" w14:textId="77777777" w:rsidR="00A369DC" w:rsidRPr="00A71D59" w:rsidRDefault="00A369DC" w:rsidP="00A9169C">
      <w:pPr>
        <w:spacing w:line="360" w:lineRule="auto"/>
        <w:jc w:val="both"/>
        <w:rPr>
          <w:b/>
          <w:sz w:val="32"/>
          <w:szCs w:val="32"/>
        </w:rPr>
      </w:pPr>
      <w:r w:rsidRPr="00A71D59">
        <w:rPr>
          <w:b/>
          <w:sz w:val="32"/>
          <w:szCs w:val="32"/>
        </w:rPr>
        <w:t>&lt;select name="status"&gt;</w:t>
      </w:r>
    </w:p>
    <w:p w14:paraId="1DE94CB3" w14:textId="77777777" w:rsidR="00A369DC" w:rsidRPr="00A71D59" w:rsidRDefault="00A369DC" w:rsidP="00A9169C">
      <w:pPr>
        <w:spacing w:line="360" w:lineRule="auto"/>
        <w:jc w:val="both"/>
        <w:rPr>
          <w:b/>
          <w:sz w:val="32"/>
          <w:szCs w:val="32"/>
        </w:rPr>
      </w:pPr>
      <w:r w:rsidRPr="00A71D59">
        <w:rPr>
          <w:b/>
          <w:sz w:val="32"/>
          <w:szCs w:val="32"/>
        </w:rPr>
        <w:t>&lt;option selected&gt;-----Select Status----------&lt;/option&gt;</w:t>
      </w:r>
    </w:p>
    <w:p w14:paraId="1A302474" w14:textId="77777777" w:rsidR="00A369DC" w:rsidRPr="00A71D59" w:rsidRDefault="00A369DC" w:rsidP="00A9169C">
      <w:pPr>
        <w:spacing w:line="360" w:lineRule="auto"/>
        <w:jc w:val="both"/>
        <w:rPr>
          <w:b/>
          <w:sz w:val="32"/>
          <w:szCs w:val="32"/>
        </w:rPr>
      </w:pPr>
      <w:r w:rsidRPr="00A71D59">
        <w:rPr>
          <w:b/>
          <w:sz w:val="32"/>
          <w:szCs w:val="32"/>
        </w:rPr>
        <w:t>&lt;option value="Accept"&gt;Accept &lt;/option&gt;</w:t>
      </w:r>
    </w:p>
    <w:p w14:paraId="43F33D2C" w14:textId="77777777" w:rsidR="00A369DC" w:rsidRPr="00A71D59" w:rsidRDefault="00A369DC" w:rsidP="00A9169C">
      <w:pPr>
        <w:spacing w:line="360" w:lineRule="auto"/>
        <w:jc w:val="both"/>
        <w:rPr>
          <w:b/>
          <w:sz w:val="32"/>
          <w:szCs w:val="32"/>
        </w:rPr>
      </w:pPr>
      <w:r w:rsidRPr="00A71D59">
        <w:rPr>
          <w:b/>
          <w:sz w:val="32"/>
          <w:szCs w:val="32"/>
        </w:rPr>
        <w:t>&lt;option value="reject"&gt;Reject &lt;/option&gt;</w:t>
      </w:r>
    </w:p>
    <w:p w14:paraId="657EA250" w14:textId="77777777" w:rsidR="00A369DC" w:rsidRPr="00A71D59" w:rsidRDefault="00A369DC" w:rsidP="00A9169C">
      <w:pPr>
        <w:spacing w:line="360" w:lineRule="auto"/>
        <w:jc w:val="both"/>
        <w:rPr>
          <w:b/>
          <w:sz w:val="32"/>
          <w:szCs w:val="32"/>
        </w:rPr>
      </w:pPr>
      <w:r w:rsidRPr="00A71D59">
        <w:rPr>
          <w:b/>
          <w:sz w:val="32"/>
          <w:szCs w:val="32"/>
        </w:rPr>
        <w:t>&lt;/select&gt;</w:t>
      </w:r>
    </w:p>
    <w:p w14:paraId="4625D564" w14:textId="77777777" w:rsidR="00A369DC" w:rsidRPr="00A71D59" w:rsidRDefault="00A369DC" w:rsidP="00A9169C">
      <w:pPr>
        <w:spacing w:line="360" w:lineRule="auto"/>
        <w:jc w:val="both"/>
        <w:rPr>
          <w:b/>
          <w:sz w:val="32"/>
          <w:szCs w:val="32"/>
        </w:rPr>
      </w:pPr>
      <w:r w:rsidRPr="00A71D59">
        <w:rPr>
          <w:b/>
          <w:sz w:val="32"/>
          <w:szCs w:val="32"/>
        </w:rPr>
        <w:t>&lt;br&gt;</w:t>
      </w:r>
    </w:p>
    <w:p w14:paraId="3478409C" w14:textId="77777777" w:rsidR="00A369DC" w:rsidRPr="00A71D59" w:rsidRDefault="00A369DC" w:rsidP="00A9169C">
      <w:pPr>
        <w:spacing w:line="360" w:lineRule="auto"/>
        <w:jc w:val="both"/>
        <w:rPr>
          <w:b/>
          <w:sz w:val="32"/>
          <w:szCs w:val="32"/>
        </w:rPr>
      </w:pPr>
      <w:r w:rsidRPr="00A71D59">
        <w:rPr>
          <w:b/>
          <w:sz w:val="32"/>
          <w:szCs w:val="32"/>
        </w:rPr>
        <w:t>&lt;br&gt;</w:t>
      </w:r>
    </w:p>
    <w:p w14:paraId="04536E00" w14:textId="77777777" w:rsidR="00A369DC" w:rsidRPr="00A71D59" w:rsidRDefault="00A369DC" w:rsidP="00A9169C">
      <w:pPr>
        <w:spacing w:line="360" w:lineRule="auto"/>
        <w:jc w:val="both"/>
        <w:rPr>
          <w:b/>
          <w:sz w:val="32"/>
          <w:szCs w:val="32"/>
        </w:rPr>
      </w:pPr>
      <w:r w:rsidRPr="00A71D59">
        <w:rPr>
          <w:b/>
          <w:sz w:val="32"/>
          <w:szCs w:val="32"/>
        </w:rPr>
        <w:t>&lt;input type="submit" value="Submit" name="submit" class="btn btn-primary"&gt;</w:t>
      </w:r>
    </w:p>
    <w:p w14:paraId="0FAFBADD" w14:textId="77777777" w:rsidR="00A369DC" w:rsidRPr="00A71D59" w:rsidRDefault="00A369DC" w:rsidP="00A9169C">
      <w:pPr>
        <w:spacing w:line="360" w:lineRule="auto"/>
        <w:jc w:val="both"/>
        <w:rPr>
          <w:b/>
          <w:sz w:val="32"/>
          <w:szCs w:val="32"/>
        </w:rPr>
      </w:pPr>
      <w:r w:rsidRPr="00A71D59">
        <w:rPr>
          <w:b/>
          <w:sz w:val="32"/>
          <w:szCs w:val="32"/>
        </w:rPr>
        <w:t>&lt;/div&gt;</w:t>
      </w:r>
    </w:p>
    <w:p w14:paraId="63A060FD" w14:textId="77777777" w:rsidR="00A369DC" w:rsidRPr="00A71D59" w:rsidRDefault="00A369DC" w:rsidP="00A9169C">
      <w:pPr>
        <w:spacing w:line="360" w:lineRule="auto"/>
        <w:jc w:val="both"/>
        <w:rPr>
          <w:b/>
          <w:sz w:val="32"/>
          <w:szCs w:val="32"/>
        </w:rPr>
      </w:pPr>
      <w:r w:rsidRPr="00A71D59">
        <w:rPr>
          <w:b/>
          <w:sz w:val="32"/>
          <w:szCs w:val="32"/>
        </w:rPr>
        <w:lastRenderedPageBreak/>
        <w:t>&lt;/form&gt;</w:t>
      </w:r>
    </w:p>
    <w:p w14:paraId="1AB5A64D" w14:textId="77777777" w:rsidR="00A369DC" w:rsidRPr="00A71D59" w:rsidRDefault="00A369DC" w:rsidP="00A9169C">
      <w:pPr>
        <w:spacing w:line="360" w:lineRule="auto"/>
        <w:jc w:val="both"/>
        <w:rPr>
          <w:b/>
          <w:sz w:val="32"/>
          <w:szCs w:val="32"/>
        </w:rPr>
      </w:pPr>
      <w:r w:rsidRPr="00A71D59">
        <w:rPr>
          <w:b/>
          <w:sz w:val="32"/>
          <w:szCs w:val="32"/>
        </w:rPr>
        <w:t>&lt;/div&gt;</w:t>
      </w:r>
    </w:p>
    <w:p w14:paraId="45B98A06" w14:textId="77777777" w:rsidR="00A369DC" w:rsidRPr="00A71D59" w:rsidRDefault="00A369DC" w:rsidP="00A9169C">
      <w:pPr>
        <w:spacing w:line="360" w:lineRule="auto"/>
        <w:jc w:val="both"/>
        <w:rPr>
          <w:b/>
          <w:sz w:val="32"/>
          <w:szCs w:val="32"/>
        </w:rPr>
      </w:pPr>
      <w:r w:rsidRPr="00A71D59">
        <w:rPr>
          <w:b/>
          <w:sz w:val="32"/>
          <w:szCs w:val="32"/>
        </w:rPr>
        <w:t xml:space="preserve">&lt;?php </w:t>
      </w:r>
    </w:p>
    <w:p w14:paraId="79F0EEE7" w14:textId="77777777" w:rsidR="00A369DC" w:rsidRPr="00A71D59" w:rsidRDefault="00A369DC" w:rsidP="00A9169C">
      <w:pPr>
        <w:spacing w:line="360" w:lineRule="auto"/>
        <w:jc w:val="both"/>
        <w:rPr>
          <w:b/>
          <w:sz w:val="32"/>
          <w:szCs w:val="32"/>
        </w:rPr>
      </w:pPr>
      <w:r w:rsidRPr="00A71D59">
        <w:rPr>
          <w:b/>
          <w:sz w:val="32"/>
          <w:szCs w:val="32"/>
        </w:rPr>
        <w:t>if(isset($_POST['submit']))</w:t>
      </w:r>
    </w:p>
    <w:p w14:paraId="2B0A153F" w14:textId="77777777" w:rsidR="00A369DC" w:rsidRPr="00A71D59" w:rsidRDefault="00A369DC" w:rsidP="00A9169C">
      <w:pPr>
        <w:spacing w:line="360" w:lineRule="auto"/>
        <w:jc w:val="both"/>
        <w:rPr>
          <w:b/>
          <w:sz w:val="32"/>
          <w:szCs w:val="32"/>
        </w:rPr>
      </w:pPr>
      <w:r w:rsidRPr="00A71D59">
        <w:rPr>
          <w:b/>
          <w:sz w:val="32"/>
          <w:szCs w:val="32"/>
        </w:rPr>
        <w:t>{</w:t>
      </w:r>
    </w:p>
    <w:p w14:paraId="3CDDD925" w14:textId="77777777" w:rsidR="00A369DC" w:rsidRPr="00A71D59" w:rsidRDefault="00A369DC" w:rsidP="00A9169C">
      <w:pPr>
        <w:spacing w:line="360" w:lineRule="auto"/>
        <w:jc w:val="both"/>
        <w:rPr>
          <w:b/>
          <w:sz w:val="32"/>
          <w:szCs w:val="32"/>
        </w:rPr>
      </w:pPr>
      <w:r w:rsidRPr="00A71D59">
        <w:rPr>
          <w:b/>
          <w:sz w:val="32"/>
          <w:szCs w:val="32"/>
        </w:rPr>
        <w:t>$status=$_POST['status'];</w:t>
      </w:r>
    </w:p>
    <w:p w14:paraId="25E03051" w14:textId="77777777" w:rsidR="00A369DC" w:rsidRPr="00A71D59" w:rsidRDefault="00A369DC" w:rsidP="00A9169C">
      <w:pPr>
        <w:spacing w:line="360" w:lineRule="auto"/>
        <w:jc w:val="both"/>
        <w:rPr>
          <w:b/>
          <w:sz w:val="32"/>
          <w:szCs w:val="32"/>
        </w:rPr>
      </w:pPr>
      <w:r w:rsidRPr="00A71D59">
        <w:rPr>
          <w:b/>
          <w:sz w:val="32"/>
          <w:szCs w:val="32"/>
        </w:rPr>
        <w:t>$query="update booking set status='$status' where id='$bookingid'";</w:t>
      </w:r>
    </w:p>
    <w:p w14:paraId="24AA5F08" w14:textId="77777777" w:rsidR="00A369DC" w:rsidRPr="00A71D59" w:rsidRDefault="00A369DC" w:rsidP="00A9169C">
      <w:pPr>
        <w:spacing w:line="360" w:lineRule="auto"/>
        <w:jc w:val="both"/>
        <w:rPr>
          <w:b/>
          <w:sz w:val="32"/>
          <w:szCs w:val="32"/>
        </w:rPr>
      </w:pPr>
      <w:r w:rsidRPr="00A71D59">
        <w:rPr>
          <w:b/>
          <w:sz w:val="32"/>
          <w:szCs w:val="32"/>
        </w:rPr>
        <w:t>my_iud($query);</w:t>
      </w:r>
    </w:p>
    <w:p w14:paraId="370C73F3" w14:textId="77777777" w:rsidR="00A369DC" w:rsidRPr="00A71D59" w:rsidRDefault="00A369DC" w:rsidP="00A9169C">
      <w:pPr>
        <w:spacing w:line="360" w:lineRule="auto"/>
        <w:jc w:val="both"/>
        <w:rPr>
          <w:b/>
          <w:sz w:val="32"/>
          <w:szCs w:val="32"/>
        </w:rPr>
      </w:pPr>
      <w:r w:rsidRPr="00A71D59">
        <w:rPr>
          <w:b/>
          <w:sz w:val="32"/>
          <w:szCs w:val="32"/>
        </w:rPr>
        <w:t>header("location:newbookingrequest.php");</w:t>
      </w:r>
    </w:p>
    <w:p w14:paraId="73C8F409" w14:textId="77777777" w:rsidR="00A369DC" w:rsidRPr="00A71D59" w:rsidRDefault="00A369DC" w:rsidP="00A9169C">
      <w:pPr>
        <w:spacing w:line="360" w:lineRule="auto"/>
        <w:jc w:val="both"/>
        <w:rPr>
          <w:b/>
          <w:sz w:val="32"/>
          <w:szCs w:val="32"/>
        </w:rPr>
      </w:pPr>
      <w:r w:rsidRPr="00A71D59">
        <w:rPr>
          <w:b/>
          <w:sz w:val="32"/>
          <w:szCs w:val="32"/>
        </w:rPr>
        <w:t>}</w:t>
      </w:r>
    </w:p>
    <w:p w14:paraId="7F46F766" w14:textId="77777777" w:rsidR="00A369DC" w:rsidRPr="00A71D59" w:rsidRDefault="00A369DC" w:rsidP="00A9169C">
      <w:pPr>
        <w:spacing w:line="360" w:lineRule="auto"/>
        <w:jc w:val="both"/>
        <w:rPr>
          <w:b/>
          <w:sz w:val="32"/>
          <w:szCs w:val="32"/>
        </w:rPr>
      </w:pPr>
      <w:r w:rsidRPr="00A71D59">
        <w:rPr>
          <w:b/>
          <w:sz w:val="32"/>
          <w:szCs w:val="32"/>
        </w:rPr>
        <w:t>?&gt;</w:t>
      </w:r>
    </w:p>
    <w:p w14:paraId="608E0741" w14:textId="77777777" w:rsidR="00A369DC" w:rsidRPr="00A71D59" w:rsidRDefault="00A369DC" w:rsidP="00A9169C">
      <w:pPr>
        <w:spacing w:line="360" w:lineRule="auto"/>
        <w:jc w:val="both"/>
        <w:rPr>
          <w:b/>
          <w:sz w:val="32"/>
          <w:szCs w:val="32"/>
        </w:rPr>
      </w:pPr>
      <w:r w:rsidRPr="00A71D59">
        <w:rPr>
          <w:b/>
          <w:sz w:val="32"/>
          <w:szCs w:val="32"/>
        </w:rPr>
        <w:t>&lt;/body&gt;</w:t>
      </w:r>
    </w:p>
    <w:p w14:paraId="43B9248D" w14:textId="77777777" w:rsidR="00A369DC" w:rsidRPr="00A71D59" w:rsidRDefault="00A369DC" w:rsidP="00A9169C">
      <w:pPr>
        <w:spacing w:line="360" w:lineRule="auto"/>
        <w:jc w:val="both"/>
        <w:rPr>
          <w:b/>
          <w:sz w:val="32"/>
          <w:szCs w:val="32"/>
        </w:rPr>
      </w:pPr>
      <w:r w:rsidRPr="00A71D59">
        <w:rPr>
          <w:b/>
          <w:sz w:val="32"/>
          <w:szCs w:val="32"/>
        </w:rPr>
        <w:t>&lt;/html&gt;</w:t>
      </w:r>
    </w:p>
    <w:p w14:paraId="30BC0A31" w14:textId="77777777" w:rsidR="00A369DC" w:rsidRPr="00A71D59" w:rsidRDefault="00A369DC" w:rsidP="0098566E">
      <w:pPr>
        <w:spacing w:line="360" w:lineRule="auto"/>
        <w:jc w:val="both"/>
        <w:rPr>
          <w:b/>
          <w:sz w:val="32"/>
          <w:szCs w:val="32"/>
        </w:rPr>
      </w:pPr>
    </w:p>
    <w:p w14:paraId="38DFD2E4" w14:textId="77777777" w:rsidR="00A369DC" w:rsidRPr="00A71D59" w:rsidRDefault="00A369DC" w:rsidP="0098566E">
      <w:pPr>
        <w:spacing w:line="360" w:lineRule="auto"/>
        <w:jc w:val="both"/>
        <w:rPr>
          <w:b/>
          <w:sz w:val="32"/>
          <w:szCs w:val="32"/>
        </w:rPr>
      </w:pPr>
    </w:p>
    <w:p w14:paraId="7DAA4D8A" w14:textId="77777777" w:rsidR="00A369DC" w:rsidRPr="00A71D59" w:rsidRDefault="00A369DC" w:rsidP="0098566E">
      <w:pPr>
        <w:spacing w:line="360" w:lineRule="auto"/>
        <w:jc w:val="both"/>
        <w:rPr>
          <w:b/>
          <w:sz w:val="32"/>
          <w:szCs w:val="32"/>
        </w:rPr>
      </w:pPr>
      <w:r w:rsidRPr="00A71D59">
        <w:rPr>
          <w:b/>
          <w:sz w:val="32"/>
          <w:szCs w:val="32"/>
        </w:rPr>
        <w:t>VIEW ALL BOOKINGS PAGE</w:t>
      </w:r>
    </w:p>
    <w:p w14:paraId="096DA9BD" w14:textId="77777777" w:rsidR="00A369DC" w:rsidRPr="00A71D59" w:rsidRDefault="00A369DC" w:rsidP="0098566E">
      <w:pPr>
        <w:spacing w:line="360" w:lineRule="auto"/>
        <w:jc w:val="both"/>
        <w:rPr>
          <w:b/>
          <w:sz w:val="32"/>
          <w:szCs w:val="32"/>
        </w:rPr>
      </w:pPr>
    </w:p>
    <w:p w14:paraId="4F155BDA" w14:textId="77777777" w:rsidR="00A369DC" w:rsidRPr="00A71D59" w:rsidRDefault="00A369DC" w:rsidP="005F0703">
      <w:pPr>
        <w:spacing w:line="360" w:lineRule="auto"/>
        <w:jc w:val="both"/>
        <w:rPr>
          <w:b/>
          <w:sz w:val="32"/>
          <w:szCs w:val="32"/>
        </w:rPr>
      </w:pPr>
      <w:r w:rsidRPr="00A71D59">
        <w:rPr>
          <w:b/>
          <w:sz w:val="32"/>
          <w:szCs w:val="32"/>
        </w:rPr>
        <w:t>&lt;?php</w:t>
      </w:r>
    </w:p>
    <w:p w14:paraId="017189C6" w14:textId="77777777" w:rsidR="00A369DC" w:rsidRPr="00A71D59" w:rsidRDefault="00A369DC" w:rsidP="005F0703">
      <w:pPr>
        <w:spacing w:line="360" w:lineRule="auto"/>
        <w:jc w:val="both"/>
        <w:rPr>
          <w:b/>
          <w:sz w:val="32"/>
          <w:szCs w:val="32"/>
        </w:rPr>
      </w:pPr>
      <w:r w:rsidRPr="00A71D59">
        <w:rPr>
          <w:b/>
          <w:sz w:val="32"/>
          <w:szCs w:val="32"/>
        </w:rPr>
        <w:t>session_start();</w:t>
      </w:r>
    </w:p>
    <w:p w14:paraId="7BBF20A8" w14:textId="77777777" w:rsidR="00A369DC" w:rsidRPr="00A71D59" w:rsidRDefault="00A369DC" w:rsidP="005F0703">
      <w:pPr>
        <w:spacing w:line="360" w:lineRule="auto"/>
        <w:jc w:val="both"/>
        <w:rPr>
          <w:b/>
          <w:sz w:val="32"/>
          <w:szCs w:val="32"/>
        </w:rPr>
      </w:pPr>
      <w:r w:rsidRPr="00A71D59">
        <w:rPr>
          <w:b/>
          <w:sz w:val="32"/>
          <w:szCs w:val="32"/>
        </w:rPr>
        <w:t>include "dbconfigure.php";</w:t>
      </w:r>
    </w:p>
    <w:p w14:paraId="6E54C1EB" w14:textId="77777777" w:rsidR="00A369DC" w:rsidRPr="00A71D59" w:rsidRDefault="00A369DC" w:rsidP="005F0703">
      <w:pPr>
        <w:spacing w:line="360" w:lineRule="auto"/>
        <w:jc w:val="both"/>
        <w:rPr>
          <w:b/>
          <w:sz w:val="32"/>
          <w:szCs w:val="32"/>
        </w:rPr>
      </w:pPr>
      <w:r w:rsidRPr="00A71D59">
        <w:rPr>
          <w:b/>
          <w:sz w:val="32"/>
          <w:szCs w:val="32"/>
        </w:rPr>
        <w:t>if(verifyuser())</w:t>
      </w:r>
    </w:p>
    <w:p w14:paraId="44A04789" w14:textId="77777777" w:rsidR="00A369DC" w:rsidRPr="00A71D59" w:rsidRDefault="00A369DC" w:rsidP="005F0703">
      <w:pPr>
        <w:spacing w:line="360" w:lineRule="auto"/>
        <w:jc w:val="both"/>
        <w:rPr>
          <w:b/>
          <w:sz w:val="32"/>
          <w:szCs w:val="32"/>
        </w:rPr>
      </w:pPr>
      <w:r w:rsidRPr="00A71D59">
        <w:rPr>
          <w:b/>
          <w:sz w:val="32"/>
          <w:szCs w:val="32"/>
        </w:rPr>
        <w:t>{</w:t>
      </w:r>
    </w:p>
    <w:p w14:paraId="53E533A7" w14:textId="77777777" w:rsidR="00A369DC" w:rsidRPr="00A71D59" w:rsidRDefault="00A369DC" w:rsidP="005F0703">
      <w:pPr>
        <w:spacing w:line="360" w:lineRule="auto"/>
        <w:jc w:val="both"/>
        <w:rPr>
          <w:b/>
          <w:sz w:val="32"/>
          <w:szCs w:val="32"/>
        </w:rPr>
      </w:pPr>
      <w:r w:rsidRPr="00A71D59">
        <w:rPr>
          <w:b/>
          <w:sz w:val="32"/>
          <w:szCs w:val="32"/>
        </w:rPr>
        <w:lastRenderedPageBreak/>
        <w:tab/>
        <w:t>$u=$_SESSION['sun'];</w:t>
      </w:r>
    </w:p>
    <w:p w14:paraId="1AFB6231" w14:textId="77777777" w:rsidR="00A369DC" w:rsidRPr="00A71D59" w:rsidRDefault="00A369DC" w:rsidP="005F0703">
      <w:pPr>
        <w:spacing w:line="360" w:lineRule="auto"/>
        <w:jc w:val="both"/>
        <w:rPr>
          <w:b/>
          <w:sz w:val="32"/>
          <w:szCs w:val="32"/>
        </w:rPr>
      </w:pPr>
      <w:r w:rsidRPr="00A71D59">
        <w:rPr>
          <w:b/>
          <w:sz w:val="32"/>
          <w:szCs w:val="32"/>
        </w:rPr>
        <w:tab/>
        <w:t>echo "&lt;br&gt;&lt;br&gt;&lt;br&gt;&lt;br&gt;Welcome &lt;b style='color:green;text-transform:Capitalize'&gt;$u&lt;/b&gt;";</w:t>
      </w:r>
    </w:p>
    <w:p w14:paraId="38F2A115" w14:textId="77777777" w:rsidR="00A369DC" w:rsidRPr="00A71D59" w:rsidRDefault="00A369DC" w:rsidP="005F0703">
      <w:pPr>
        <w:spacing w:line="360" w:lineRule="auto"/>
        <w:jc w:val="both"/>
        <w:rPr>
          <w:b/>
          <w:sz w:val="32"/>
          <w:szCs w:val="32"/>
        </w:rPr>
      </w:pPr>
    </w:p>
    <w:p w14:paraId="4F1A6DB5" w14:textId="77777777" w:rsidR="00A369DC" w:rsidRPr="00A71D59" w:rsidRDefault="00A369DC" w:rsidP="005F0703">
      <w:pPr>
        <w:spacing w:line="360" w:lineRule="auto"/>
        <w:jc w:val="both"/>
        <w:rPr>
          <w:b/>
          <w:sz w:val="32"/>
          <w:szCs w:val="32"/>
        </w:rPr>
      </w:pPr>
      <w:r w:rsidRPr="00A71D59">
        <w:rPr>
          <w:b/>
          <w:sz w:val="32"/>
          <w:szCs w:val="32"/>
        </w:rPr>
        <w:t>}</w:t>
      </w:r>
    </w:p>
    <w:p w14:paraId="43EF92BE" w14:textId="77777777" w:rsidR="00A369DC" w:rsidRPr="00A71D59" w:rsidRDefault="00A369DC" w:rsidP="005F0703">
      <w:pPr>
        <w:spacing w:line="360" w:lineRule="auto"/>
        <w:jc w:val="both"/>
        <w:rPr>
          <w:b/>
          <w:sz w:val="32"/>
          <w:szCs w:val="32"/>
        </w:rPr>
      </w:pPr>
      <w:r w:rsidRPr="00A71D59">
        <w:rPr>
          <w:b/>
          <w:sz w:val="32"/>
          <w:szCs w:val="32"/>
        </w:rPr>
        <w:t>else</w:t>
      </w:r>
    </w:p>
    <w:p w14:paraId="58DD62A1" w14:textId="77777777" w:rsidR="00A369DC" w:rsidRPr="00A71D59" w:rsidRDefault="00A369DC" w:rsidP="005F0703">
      <w:pPr>
        <w:spacing w:line="360" w:lineRule="auto"/>
        <w:jc w:val="both"/>
        <w:rPr>
          <w:b/>
          <w:sz w:val="32"/>
          <w:szCs w:val="32"/>
        </w:rPr>
      </w:pPr>
      <w:r w:rsidRPr="00A71D59">
        <w:rPr>
          <w:b/>
          <w:sz w:val="32"/>
          <w:szCs w:val="32"/>
        </w:rPr>
        <w:t>{</w:t>
      </w:r>
    </w:p>
    <w:p w14:paraId="401DB200" w14:textId="77777777" w:rsidR="00A369DC" w:rsidRPr="00A71D59" w:rsidRDefault="00A369DC" w:rsidP="005F0703">
      <w:pPr>
        <w:spacing w:line="360" w:lineRule="auto"/>
        <w:jc w:val="both"/>
        <w:rPr>
          <w:b/>
          <w:sz w:val="32"/>
          <w:szCs w:val="32"/>
        </w:rPr>
      </w:pPr>
      <w:r w:rsidRPr="00A71D59">
        <w:rPr>
          <w:b/>
          <w:sz w:val="32"/>
          <w:szCs w:val="32"/>
        </w:rPr>
        <w:tab/>
        <w:t>header("location:index.php");</w:t>
      </w:r>
    </w:p>
    <w:p w14:paraId="4E4278F9" w14:textId="77777777" w:rsidR="00A369DC" w:rsidRPr="00A71D59" w:rsidRDefault="00A369DC" w:rsidP="005F0703">
      <w:pPr>
        <w:spacing w:line="360" w:lineRule="auto"/>
        <w:jc w:val="both"/>
        <w:rPr>
          <w:b/>
          <w:sz w:val="32"/>
          <w:szCs w:val="32"/>
        </w:rPr>
      </w:pPr>
      <w:r w:rsidRPr="00A71D59">
        <w:rPr>
          <w:b/>
          <w:sz w:val="32"/>
          <w:szCs w:val="32"/>
        </w:rPr>
        <w:t>}</w:t>
      </w:r>
    </w:p>
    <w:p w14:paraId="6727D387" w14:textId="77777777" w:rsidR="00A369DC" w:rsidRPr="00A71D59" w:rsidRDefault="00A369DC" w:rsidP="005F0703">
      <w:pPr>
        <w:spacing w:line="360" w:lineRule="auto"/>
        <w:jc w:val="both"/>
        <w:rPr>
          <w:b/>
          <w:sz w:val="32"/>
          <w:szCs w:val="32"/>
        </w:rPr>
      </w:pPr>
      <w:r w:rsidRPr="00A71D59">
        <w:rPr>
          <w:b/>
          <w:sz w:val="32"/>
          <w:szCs w:val="32"/>
        </w:rPr>
        <w:t>?&gt;</w:t>
      </w:r>
    </w:p>
    <w:p w14:paraId="7DEAD188" w14:textId="77777777" w:rsidR="00A369DC" w:rsidRPr="00A71D59" w:rsidRDefault="00A369DC" w:rsidP="005F0703">
      <w:pPr>
        <w:spacing w:line="360" w:lineRule="auto"/>
        <w:jc w:val="both"/>
        <w:rPr>
          <w:b/>
          <w:sz w:val="32"/>
          <w:szCs w:val="32"/>
        </w:rPr>
      </w:pPr>
      <w:r w:rsidRPr="00A71D59">
        <w:rPr>
          <w:b/>
          <w:sz w:val="32"/>
          <w:szCs w:val="32"/>
        </w:rPr>
        <w:t>&lt;html lang="en"&gt;</w:t>
      </w:r>
    </w:p>
    <w:p w14:paraId="34755966" w14:textId="77777777" w:rsidR="00A369DC" w:rsidRPr="00A71D59" w:rsidRDefault="00A369DC" w:rsidP="005F0703">
      <w:pPr>
        <w:spacing w:line="360" w:lineRule="auto"/>
        <w:jc w:val="both"/>
        <w:rPr>
          <w:b/>
          <w:sz w:val="32"/>
          <w:szCs w:val="32"/>
        </w:rPr>
      </w:pPr>
      <w:r w:rsidRPr="00A71D59">
        <w:rPr>
          <w:b/>
          <w:sz w:val="32"/>
          <w:szCs w:val="32"/>
        </w:rPr>
        <w:t>&lt;head&gt;</w:t>
      </w:r>
    </w:p>
    <w:p w14:paraId="14F375CC" w14:textId="77777777" w:rsidR="00A369DC" w:rsidRPr="00A71D59" w:rsidRDefault="00A369DC" w:rsidP="005F0703">
      <w:pPr>
        <w:spacing w:line="360" w:lineRule="auto"/>
        <w:jc w:val="both"/>
        <w:rPr>
          <w:b/>
          <w:sz w:val="32"/>
          <w:szCs w:val="32"/>
        </w:rPr>
      </w:pPr>
      <w:r w:rsidRPr="00A71D59">
        <w:rPr>
          <w:b/>
          <w:sz w:val="32"/>
          <w:szCs w:val="32"/>
        </w:rPr>
        <w:t xml:space="preserve">  &lt;?php include "header.php"; ?&gt;</w:t>
      </w:r>
    </w:p>
    <w:p w14:paraId="5AFAE17C" w14:textId="77777777" w:rsidR="00A369DC" w:rsidRPr="00A71D59" w:rsidRDefault="00A369DC" w:rsidP="005F0703">
      <w:pPr>
        <w:spacing w:line="360" w:lineRule="auto"/>
        <w:jc w:val="both"/>
        <w:rPr>
          <w:b/>
          <w:sz w:val="32"/>
          <w:szCs w:val="32"/>
        </w:rPr>
      </w:pPr>
      <w:r w:rsidRPr="00A71D59">
        <w:rPr>
          <w:b/>
          <w:sz w:val="32"/>
          <w:szCs w:val="32"/>
        </w:rPr>
        <w:t xml:space="preserve">  &lt;meta charset="utf-8"&gt;</w:t>
      </w:r>
    </w:p>
    <w:p w14:paraId="65A92BBC" w14:textId="77777777" w:rsidR="00A369DC" w:rsidRPr="00A71D59" w:rsidRDefault="00A369DC" w:rsidP="005F0703">
      <w:pPr>
        <w:spacing w:line="360" w:lineRule="auto"/>
        <w:jc w:val="both"/>
        <w:rPr>
          <w:b/>
          <w:sz w:val="32"/>
          <w:szCs w:val="32"/>
        </w:rPr>
      </w:pPr>
      <w:r w:rsidRPr="00A71D59">
        <w:rPr>
          <w:b/>
          <w:sz w:val="32"/>
          <w:szCs w:val="32"/>
        </w:rPr>
        <w:t xml:space="preserve">  &lt;meta name="viewport" content="width=device-width, initial-scale=1"&gt;</w:t>
      </w:r>
    </w:p>
    <w:p w14:paraId="25FFB566" w14:textId="77777777" w:rsidR="00A369DC" w:rsidRPr="00A71D59" w:rsidRDefault="00A369DC" w:rsidP="005F0703">
      <w:pPr>
        <w:spacing w:line="360" w:lineRule="auto"/>
        <w:jc w:val="both"/>
        <w:rPr>
          <w:b/>
          <w:sz w:val="32"/>
          <w:szCs w:val="32"/>
        </w:rPr>
      </w:pPr>
      <w:r w:rsidRPr="00A71D59">
        <w:rPr>
          <w:b/>
          <w:sz w:val="32"/>
          <w:szCs w:val="32"/>
        </w:rPr>
        <w:t xml:space="preserve">  &lt;link rel="stylesheet" href="https://maxcdn.bootstrapcdn.com/bootstrap/4.3.1/css/bootstrap.min.css"&gt;</w:t>
      </w:r>
    </w:p>
    <w:p w14:paraId="5DDEC552" w14:textId="77777777" w:rsidR="00A369DC" w:rsidRPr="00A71D59" w:rsidRDefault="00A369DC" w:rsidP="005F0703">
      <w:pPr>
        <w:spacing w:line="360" w:lineRule="auto"/>
        <w:jc w:val="both"/>
        <w:rPr>
          <w:b/>
          <w:sz w:val="32"/>
          <w:szCs w:val="32"/>
        </w:rPr>
      </w:pPr>
      <w:r w:rsidRPr="00A71D59">
        <w:rPr>
          <w:b/>
          <w:sz w:val="32"/>
          <w:szCs w:val="32"/>
        </w:rPr>
        <w:t xml:space="preserve">  &lt;script src="https://ajax.googleapis.com/ajax/libs/jquery/3.4.1/jquery.min.js"&gt;&lt;/script&gt;</w:t>
      </w:r>
    </w:p>
    <w:p w14:paraId="4644CEA1" w14:textId="77777777" w:rsidR="00A369DC" w:rsidRPr="00A71D59" w:rsidRDefault="00A369DC" w:rsidP="005F0703">
      <w:pPr>
        <w:spacing w:line="360" w:lineRule="auto"/>
        <w:jc w:val="both"/>
        <w:rPr>
          <w:b/>
          <w:sz w:val="32"/>
          <w:szCs w:val="32"/>
        </w:rPr>
      </w:pPr>
      <w:r w:rsidRPr="00A71D59">
        <w:rPr>
          <w:b/>
          <w:sz w:val="32"/>
          <w:szCs w:val="32"/>
        </w:rPr>
        <w:t xml:space="preserve">  &lt;script </w:t>
      </w:r>
      <w:r w:rsidRPr="00A71D59">
        <w:rPr>
          <w:b/>
          <w:sz w:val="32"/>
          <w:szCs w:val="32"/>
        </w:rPr>
        <w:lastRenderedPageBreak/>
        <w:t>src="https://cdnjs.cloudflare.com/ajax/libs/popper.js/1.14.7/umd/popper.min.js"&gt;&lt;/script&gt;</w:t>
      </w:r>
    </w:p>
    <w:p w14:paraId="58B7C948" w14:textId="77777777" w:rsidR="00A369DC" w:rsidRPr="00A71D59" w:rsidRDefault="00A369DC" w:rsidP="005F0703">
      <w:pPr>
        <w:spacing w:line="360" w:lineRule="auto"/>
        <w:jc w:val="both"/>
        <w:rPr>
          <w:b/>
          <w:sz w:val="32"/>
          <w:szCs w:val="32"/>
        </w:rPr>
      </w:pPr>
      <w:r w:rsidRPr="00A71D59">
        <w:rPr>
          <w:b/>
          <w:sz w:val="32"/>
          <w:szCs w:val="32"/>
        </w:rPr>
        <w:t xml:space="preserve">  &lt;script src="https://maxcdn.bootstrapcdn.com/bootstrap/4.3.1/js/bootstrap.min.js"&gt;&lt;/script&gt;</w:t>
      </w:r>
    </w:p>
    <w:p w14:paraId="1DB1C459" w14:textId="77777777" w:rsidR="00A369DC" w:rsidRPr="00A71D59" w:rsidRDefault="00A369DC" w:rsidP="005F0703">
      <w:pPr>
        <w:spacing w:line="360" w:lineRule="auto"/>
        <w:jc w:val="both"/>
        <w:rPr>
          <w:b/>
          <w:sz w:val="32"/>
          <w:szCs w:val="32"/>
        </w:rPr>
      </w:pPr>
      <w:r w:rsidRPr="00A71D59">
        <w:rPr>
          <w:b/>
          <w:sz w:val="32"/>
          <w:szCs w:val="32"/>
        </w:rPr>
        <w:t xml:space="preserve">    &lt;script src="https://code.jquery.com/jquery-3.3.1.js"&gt;&lt;/script&gt;</w:t>
      </w:r>
    </w:p>
    <w:p w14:paraId="47C6411B" w14:textId="77777777" w:rsidR="00A369DC" w:rsidRPr="00A71D59" w:rsidRDefault="00A369DC" w:rsidP="005F0703">
      <w:pPr>
        <w:spacing w:line="360" w:lineRule="auto"/>
        <w:jc w:val="both"/>
        <w:rPr>
          <w:b/>
          <w:sz w:val="32"/>
          <w:szCs w:val="32"/>
        </w:rPr>
      </w:pPr>
      <w:r w:rsidRPr="00A71D59">
        <w:rPr>
          <w:b/>
          <w:sz w:val="32"/>
          <w:szCs w:val="32"/>
        </w:rPr>
        <w:tab/>
        <w:t>&lt;script src="https://cdn.datatables.net/1.10.20/js/jquery.dataTables.min.js"&gt;&lt;/script&gt;</w:t>
      </w:r>
    </w:p>
    <w:p w14:paraId="1BBC7A2F" w14:textId="77777777" w:rsidR="00A369DC" w:rsidRPr="00A71D59" w:rsidRDefault="00A369DC" w:rsidP="005F0703">
      <w:pPr>
        <w:spacing w:line="360" w:lineRule="auto"/>
        <w:jc w:val="both"/>
        <w:rPr>
          <w:b/>
          <w:sz w:val="32"/>
          <w:szCs w:val="32"/>
        </w:rPr>
      </w:pPr>
      <w:r w:rsidRPr="00A71D59">
        <w:rPr>
          <w:b/>
          <w:sz w:val="32"/>
          <w:szCs w:val="32"/>
        </w:rPr>
        <w:tab/>
        <w:t>&lt;script src="https://cdn.datatables.net/buttons/1.6.0/js/dataTables.buttons.min.js"&gt;&lt;/script&gt;</w:t>
      </w:r>
    </w:p>
    <w:p w14:paraId="28A81A98" w14:textId="77777777" w:rsidR="00A369DC" w:rsidRPr="00A71D59" w:rsidRDefault="00A369DC" w:rsidP="005F0703">
      <w:pPr>
        <w:spacing w:line="360" w:lineRule="auto"/>
        <w:jc w:val="both"/>
        <w:rPr>
          <w:b/>
          <w:sz w:val="32"/>
          <w:szCs w:val="32"/>
        </w:rPr>
      </w:pPr>
      <w:r w:rsidRPr="00A71D59">
        <w:rPr>
          <w:b/>
          <w:sz w:val="32"/>
          <w:szCs w:val="32"/>
        </w:rPr>
        <w:tab/>
        <w:t>&lt;script src="https://cdnjs.cloudflare.com/ajax/libs/jszip/3.1.3/jszip.min.js"&gt;&lt;/script&gt;</w:t>
      </w:r>
    </w:p>
    <w:p w14:paraId="5410F190" w14:textId="77777777" w:rsidR="00A369DC" w:rsidRPr="00A71D59" w:rsidRDefault="00A369DC" w:rsidP="005F0703">
      <w:pPr>
        <w:spacing w:line="360" w:lineRule="auto"/>
        <w:jc w:val="both"/>
        <w:rPr>
          <w:b/>
          <w:sz w:val="32"/>
          <w:szCs w:val="32"/>
        </w:rPr>
      </w:pPr>
      <w:r w:rsidRPr="00A71D59">
        <w:rPr>
          <w:b/>
          <w:sz w:val="32"/>
          <w:szCs w:val="32"/>
        </w:rPr>
        <w:tab/>
        <w:t>&lt;script src="https://cdnjs.cloudflare.com/ajax/libs/pdfmake/0.1.53/pdfmake.min.js"&gt;&lt;/script&gt;</w:t>
      </w:r>
    </w:p>
    <w:p w14:paraId="291011EE" w14:textId="77777777" w:rsidR="00A369DC" w:rsidRPr="00A71D59" w:rsidRDefault="00A369DC" w:rsidP="005F0703">
      <w:pPr>
        <w:spacing w:line="360" w:lineRule="auto"/>
        <w:jc w:val="both"/>
        <w:rPr>
          <w:b/>
          <w:sz w:val="32"/>
          <w:szCs w:val="32"/>
        </w:rPr>
      </w:pPr>
      <w:r w:rsidRPr="00A71D59">
        <w:rPr>
          <w:b/>
          <w:sz w:val="32"/>
          <w:szCs w:val="32"/>
        </w:rPr>
        <w:tab/>
        <w:t>&lt;script src="https://cdnjs.cloudflare.com/ajax/libs/pdfmake/0.1.53/vfs_fonts.js"&gt;&lt;/script&gt;</w:t>
      </w:r>
    </w:p>
    <w:p w14:paraId="688CB186" w14:textId="77777777" w:rsidR="00A369DC" w:rsidRPr="00A71D59" w:rsidRDefault="00A369DC" w:rsidP="005F0703">
      <w:pPr>
        <w:spacing w:line="360" w:lineRule="auto"/>
        <w:jc w:val="both"/>
        <w:rPr>
          <w:b/>
          <w:sz w:val="32"/>
          <w:szCs w:val="32"/>
        </w:rPr>
      </w:pPr>
      <w:r w:rsidRPr="00A71D59">
        <w:rPr>
          <w:b/>
          <w:sz w:val="32"/>
          <w:szCs w:val="32"/>
        </w:rPr>
        <w:tab/>
        <w:t>&lt;script src="https://cdn.datatables.net/buttons/1.6.0/js/buttons.html5.min.js</w:t>
      </w:r>
      <w:r w:rsidRPr="00A71D59">
        <w:rPr>
          <w:b/>
          <w:sz w:val="32"/>
          <w:szCs w:val="32"/>
        </w:rPr>
        <w:lastRenderedPageBreak/>
        <w:t>"&gt;&lt;/script&gt;</w:t>
      </w:r>
    </w:p>
    <w:p w14:paraId="78834841" w14:textId="77777777" w:rsidR="00A369DC" w:rsidRPr="00A71D59" w:rsidRDefault="00A369DC" w:rsidP="005F0703">
      <w:pPr>
        <w:spacing w:line="360" w:lineRule="auto"/>
        <w:jc w:val="both"/>
        <w:rPr>
          <w:b/>
          <w:sz w:val="32"/>
          <w:szCs w:val="32"/>
        </w:rPr>
      </w:pPr>
      <w:r w:rsidRPr="00A71D59">
        <w:rPr>
          <w:b/>
          <w:sz w:val="32"/>
          <w:szCs w:val="32"/>
        </w:rPr>
        <w:tab/>
      </w:r>
    </w:p>
    <w:p w14:paraId="5F77D900" w14:textId="77777777" w:rsidR="00A369DC" w:rsidRPr="00A71D59" w:rsidRDefault="00A369DC" w:rsidP="005F0703">
      <w:pPr>
        <w:spacing w:line="360" w:lineRule="auto"/>
        <w:jc w:val="both"/>
        <w:rPr>
          <w:b/>
          <w:sz w:val="32"/>
          <w:szCs w:val="32"/>
        </w:rPr>
      </w:pPr>
      <w:r w:rsidRPr="00A71D59">
        <w:rPr>
          <w:b/>
          <w:sz w:val="32"/>
          <w:szCs w:val="32"/>
        </w:rPr>
        <w:t>&lt;link rel="stylesheet" href="https://cdn.datatables.net/1.10.20/css/jquery.dataTables.min.css"&gt;</w:t>
      </w:r>
    </w:p>
    <w:p w14:paraId="13CCCAB7" w14:textId="77777777" w:rsidR="00A369DC" w:rsidRPr="00A71D59" w:rsidRDefault="00A369DC" w:rsidP="005F0703">
      <w:pPr>
        <w:spacing w:line="360" w:lineRule="auto"/>
        <w:jc w:val="both"/>
        <w:rPr>
          <w:b/>
          <w:sz w:val="32"/>
          <w:szCs w:val="32"/>
        </w:rPr>
      </w:pPr>
    </w:p>
    <w:p w14:paraId="32898FAB" w14:textId="77777777" w:rsidR="00A369DC" w:rsidRPr="00A71D59" w:rsidRDefault="00A369DC" w:rsidP="005F0703">
      <w:pPr>
        <w:spacing w:line="360" w:lineRule="auto"/>
        <w:jc w:val="both"/>
        <w:rPr>
          <w:b/>
          <w:sz w:val="32"/>
          <w:szCs w:val="32"/>
        </w:rPr>
      </w:pPr>
      <w:r w:rsidRPr="00A71D59">
        <w:rPr>
          <w:b/>
          <w:sz w:val="32"/>
          <w:szCs w:val="32"/>
        </w:rPr>
        <w:t>&lt;link rel="stylesheet" href="https://cdn.datatables.net/buttons/1.6.0/css/buttons.dataTables.min.css"&gt;</w:t>
      </w:r>
    </w:p>
    <w:p w14:paraId="62596E02" w14:textId="77777777" w:rsidR="00A369DC" w:rsidRPr="00A71D59" w:rsidRDefault="00A369DC" w:rsidP="005F0703">
      <w:pPr>
        <w:spacing w:line="360" w:lineRule="auto"/>
        <w:jc w:val="both"/>
        <w:rPr>
          <w:b/>
          <w:sz w:val="32"/>
          <w:szCs w:val="32"/>
        </w:rPr>
      </w:pPr>
    </w:p>
    <w:p w14:paraId="1BDE293B" w14:textId="77777777" w:rsidR="00A369DC" w:rsidRPr="00A71D59" w:rsidRDefault="00A369DC" w:rsidP="005F0703">
      <w:pPr>
        <w:spacing w:line="360" w:lineRule="auto"/>
        <w:jc w:val="both"/>
        <w:rPr>
          <w:b/>
          <w:sz w:val="32"/>
          <w:szCs w:val="32"/>
        </w:rPr>
      </w:pPr>
    </w:p>
    <w:p w14:paraId="34E0827E" w14:textId="77777777" w:rsidR="00A369DC" w:rsidRPr="00A71D59" w:rsidRDefault="00A369DC" w:rsidP="005F0703">
      <w:pPr>
        <w:spacing w:line="360" w:lineRule="auto"/>
        <w:jc w:val="both"/>
        <w:rPr>
          <w:b/>
          <w:sz w:val="32"/>
          <w:szCs w:val="32"/>
        </w:rPr>
      </w:pPr>
      <w:r w:rsidRPr="00A71D59">
        <w:rPr>
          <w:b/>
          <w:sz w:val="32"/>
          <w:szCs w:val="32"/>
        </w:rPr>
        <w:t>&lt;/head&gt;</w:t>
      </w:r>
    </w:p>
    <w:p w14:paraId="23FAEF3F" w14:textId="77777777" w:rsidR="00A369DC" w:rsidRPr="00A71D59" w:rsidRDefault="00A369DC" w:rsidP="005F0703">
      <w:pPr>
        <w:spacing w:line="360" w:lineRule="auto"/>
        <w:jc w:val="both"/>
        <w:rPr>
          <w:b/>
          <w:sz w:val="32"/>
          <w:szCs w:val="32"/>
        </w:rPr>
      </w:pPr>
      <w:r w:rsidRPr="00A71D59">
        <w:rPr>
          <w:b/>
          <w:sz w:val="32"/>
          <w:szCs w:val="32"/>
        </w:rPr>
        <w:t>&lt;body&gt;</w:t>
      </w:r>
    </w:p>
    <w:p w14:paraId="6CB904B3" w14:textId="77777777" w:rsidR="00A369DC" w:rsidRPr="00A71D59" w:rsidRDefault="00A369DC" w:rsidP="005F0703">
      <w:pPr>
        <w:spacing w:line="360" w:lineRule="auto"/>
        <w:jc w:val="both"/>
        <w:rPr>
          <w:b/>
          <w:sz w:val="32"/>
          <w:szCs w:val="32"/>
        </w:rPr>
      </w:pPr>
      <w:r w:rsidRPr="00A71D59">
        <w:rPr>
          <w:b/>
          <w:sz w:val="32"/>
          <w:szCs w:val="32"/>
        </w:rPr>
        <w:t>&lt;?php  include "nav2.php"; ?&gt;</w:t>
      </w:r>
    </w:p>
    <w:p w14:paraId="10F62571" w14:textId="77777777" w:rsidR="00A369DC" w:rsidRPr="00A71D59" w:rsidRDefault="00A369DC" w:rsidP="005F0703">
      <w:pPr>
        <w:spacing w:line="360" w:lineRule="auto"/>
        <w:jc w:val="both"/>
        <w:rPr>
          <w:b/>
          <w:sz w:val="32"/>
          <w:szCs w:val="32"/>
        </w:rPr>
      </w:pPr>
    </w:p>
    <w:p w14:paraId="4E070E6E" w14:textId="77777777" w:rsidR="00A369DC" w:rsidRPr="00A71D59" w:rsidRDefault="00A369DC" w:rsidP="005F0703">
      <w:pPr>
        <w:spacing w:line="360" w:lineRule="auto"/>
        <w:jc w:val="both"/>
        <w:rPr>
          <w:b/>
          <w:sz w:val="32"/>
          <w:szCs w:val="32"/>
        </w:rPr>
      </w:pPr>
    </w:p>
    <w:p w14:paraId="7FC17C81" w14:textId="77777777" w:rsidR="00A369DC" w:rsidRPr="00A71D59" w:rsidRDefault="00A369DC" w:rsidP="005F0703">
      <w:pPr>
        <w:spacing w:line="360" w:lineRule="auto"/>
        <w:jc w:val="both"/>
        <w:rPr>
          <w:b/>
          <w:sz w:val="32"/>
          <w:szCs w:val="32"/>
        </w:rPr>
      </w:pPr>
      <w:r w:rsidRPr="00A71D59">
        <w:rPr>
          <w:b/>
          <w:sz w:val="32"/>
          <w:szCs w:val="32"/>
        </w:rPr>
        <w:t>&lt;div class="container"&gt;</w:t>
      </w:r>
    </w:p>
    <w:p w14:paraId="3CD26C4E" w14:textId="77777777" w:rsidR="00A369DC" w:rsidRPr="00A71D59" w:rsidRDefault="00A369DC" w:rsidP="005F0703">
      <w:pPr>
        <w:spacing w:line="360" w:lineRule="auto"/>
        <w:jc w:val="both"/>
        <w:rPr>
          <w:b/>
          <w:sz w:val="32"/>
          <w:szCs w:val="32"/>
        </w:rPr>
      </w:pPr>
      <w:r w:rsidRPr="00A71D59">
        <w:rPr>
          <w:b/>
          <w:sz w:val="32"/>
          <w:szCs w:val="32"/>
        </w:rPr>
        <w:t>&lt;h1 class="text-center" style="font-family:'Monotype Corsiva';color:#E6120E"&gt;View All Booking&lt;/h1&gt;</w:t>
      </w:r>
    </w:p>
    <w:p w14:paraId="6F91C785" w14:textId="77777777" w:rsidR="00A369DC" w:rsidRPr="00A71D59" w:rsidRDefault="00A369DC" w:rsidP="005F0703">
      <w:pPr>
        <w:spacing w:line="360" w:lineRule="auto"/>
        <w:jc w:val="both"/>
        <w:rPr>
          <w:b/>
          <w:sz w:val="32"/>
          <w:szCs w:val="32"/>
        </w:rPr>
      </w:pPr>
    </w:p>
    <w:p w14:paraId="46A03BB1" w14:textId="77777777" w:rsidR="00A369DC" w:rsidRPr="00A71D59" w:rsidRDefault="00A369DC" w:rsidP="005F0703">
      <w:pPr>
        <w:spacing w:line="360" w:lineRule="auto"/>
        <w:jc w:val="both"/>
        <w:rPr>
          <w:b/>
          <w:sz w:val="32"/>
          <w:szCs w:val="32"/>
        </w:rPr>
      </w:pPr>
    </w:p>
    <w:p w14:paraId="0C1ED13E" w14:textId="77777777" w:rsidR="00A369DC" w:rsidRPr="00A71D59" w:rsidRDefault="00A369DC" w:rsidP="005F0703">
      <w:pPr>
        <w:spacing w:line="360" w:lineRule="auto"/>
        <w:jc w:val="both"/>
        <w:rPr>
          <w:b/>
          <w:sz w:val="32"/>
          <w:szCs w:val="32"/>
        </w:rPr>
      </w:pPr>
      <w:r w:rsidRPr="00A71D59">
        <w:rPr>
          <w:b/>
          <w:sz w:val="32"/>
          <w:szCs w:val="32"/>
        </w:rPr>
        <w:t>&lt;?php</w:t>
      </w:r>
    </w:p>
    <w:p w14:paraId="154DE622" w14:textId="77777777" w:rsidR="00A369DC" w:rsidRPr="00A71D59" w:rsidRDefault="00A369DC" w:rsidP="005F0703">
      <w:pPr>
        <w:spacing w:line="360" w:lineRule="auto"/>
        <w:jc w:val="both"/>
        <w:rPr>
          <w:b/>
          <w:sz w:val="32"/>
          <w:szCs w:val="32"/>
        </w:rPr>
      </w:pPr>
    </w:p>
    <w:p w14:paraId="68825913" w14:textId="77777777" w:rsidR="00A369DC" w:rsidRPr="00A71D59" w:rsidRDefault="00A369DC" w:rsidP="005F0703">
      <w:pPr>
        <w:spacing w:line="360" w:lineRule="auto"/>
        <w:jc w:val="both"/>
        <w:rPr>
          <w:b/>
          <w:sz w:val="32"/>
          <w:szCs w:val="32"/>
        </w:rPr>
      </w:pPr>
    </w:p>
    <w:p w14:paraId="6BA02CFA" w14:textId="77777777" w:rsidR="00A369DC" w:rsidRPr="00A71D59" w:rsidRDefault="00A369DC" w:rsidP="005F0703">
      <w:pPr>
        <w:spacing w:line="360" w:lineRule="auto"/>
        <w:jc w:val="both"/>
        <w:rPr>
          <w:b/>
          <w:sz w:val="32"/>
          <w:szCs w:val="32"/>
        </w:rPr>
      </w:pPr>
      <w:r w:rsidRPr="00A71D59">
        <w:rPr>
          <w:b/>
          <w:sz w:val="32"/>
          <w:szCs w:val="32"/>
        </w:rPr>
        <w:t>$query="select * from booking";</w:t>
      </w:r>
    </w:p>
    <w:p w14:paraId="7AEA756B" w14:textId="77777777" w:rsidR="00A369DC" w:rsidRPr="00A71D59" w:rsidRDefault="00A369DC" w:rsidP="005F0703">
      <w:pPr>
        <w:spacing w:line="360" w:lineRule="auto"/>
        <w:jc w:val="both"/>
        <w:rPr>
          <w:b/>
          <w:sz w:val="32"/>
          <w:szCs w:val="32"/>
        </w:rPr>
      </w:pPr>
      <w:r w:rsidRPr="00A71D59">
        <w:rPr>
          <w:b/>
          <w:sz w:val="32"/>
          <w:szCs w:val="32"/>
        </w:rPr>
        <w:t>$rs=my_select($query);</w:t>
      </w:r>
    </w:p>
    <w:p w14:paraId="0FA77ACB" w14:textId="77777777" w:rsidR="00A369DC" w:rsidRPr="00A71D59" w:rsidRDefault="00A369DC" w:rsidP="005F0703">
      <w:pPr>
        <w:spacing w:line="360" w:lineRule="auto"/>
        <w:jc w:val="both"/>
        <w:rPr>
          <w:b/>
          <w:sz w:val="32"/>
          <w:szCs w:val="32"/>
        </w:rPr>
      </w:pPr>
      <w:r w:rsidRPr="00A71D59">
        <w:rPr>
          <w:b/>
          <w:sz w:val="32"/>
          <w:szCs w:val="32"/>
        </w:rPr>
        <w:t>?&gt;</w:t>
      </w:r>
    </w:p>
    <w:p w14:paraId="271E6709" w14:textId="77777777" w:rsidR="00A369DC" w:rsidRPr="00A71D59" w:rsidRDefault="00A369DC" w:rsidP="005F0703">
      <w:pPr>
        <w:spacing w:line="360" w:lineRule="auto"/>
        <w:jc w:val="both"/>
        <w:rPr>
          <w:b/>
          <w:sz w:val="32"/>
          <w:szCs w:val="32"/>
        </w:rPr>
      </w:pPr>
      <w:r w:rsidRPr="00A71D59">
        <w:rPr>
          <w:b/>
          <w:sz w:val="32"/>
          <w:szCs w:val="32"/>
        </w:rPr>
        <w:t>&lt;div class="table-responsive"&gt;</w:t>
      </w:r>
    </w:p>
    <w:p w14:paraId="54637AF7" w14:textId="77777777" w:rsidR="00A369DC" w:rsidRPr="00A71D59" w:rsidRDefault="00A369DC" w:rsidP="005F0703">
      <w:pPr>
        <w:spacing w:line="360" w:lineRule="auto"/>
        <w:jc w:val="both"/>
        <w:rPr>
          <w:b/>
          <w:sz w:val="32"/>
          <w:szCs w:val="32"/>
        </w:rPr>
      </w:pPr>
      <w:r w:rsidRPr="00A71D59">
        <w:rPr>
          <w:b/>
          <w:sz w:val="32"/>
          <w:szCs w:val="32"/>
        </w:rPr>
        <w:t>&lt;table id="example" class="table table-hover"&gt;</w:t>
      </w:r>
    </w:p>
    <w:p w14:paraId="07714680" w14:textId="77777777" w:rsidR="00A369DC" w:rsidRPr="00A71D59" w:rsidRDefault="00A369DC" w:rsidP="005F0703">
      <w:pPr>
        <w:spacing w:line="360" w:lineRule="auto"/>
        <w:jc w:val="both"/>
        <w:rPr>
          <w:b/>
          <w:sz w:val="32"/>
          <w:szCs w:val="32"/>
        </w:rPr>
      </w:pPr>
      <w:r w:rsidRPr="00A71D59">
        <w:rPr>
          <w:b/>
          <w:sz w:val="32"/>
          <w:szCs w:val="32"/>
        </w:rPr>
        <w:t>&lt;thead style="background-color:green"&gt;</w:t>
      </w:r>
    </w:p>
    <w:p w14:paraId="1FAA5E24" w14:textId="77777777" w:rsidR="00A369DC" w:rsidRPr="00A71D59" w:rsidRDefault="00A369DC" w:rsidP="005F0703">
      <w:pPr>
        <w:spacing w:line="360" w:lineRule="auto"/>
        <w:jc w:val="both"/>
        <w:rPr>
          <w:b/>
          <w:sz w:val="32"/>
          <w:szCs w:val="32"/>
        </w:rPr>
      </w:pPr>
      <w:r w:rsidRPr="00A71D59">
        <w:rPr>
          <w:b/>
          <w:sz w:val="32"/>
          <w:szCs w:val="32"/>
        </w:rPr>
        <w:t>&lt;tr&gt;</w:t>
      </w:r>
    </w:p>
    <w:p w14:paraId="65EA430C" w14:textId="77777777" w:rsidR="00A369DC" w:rsidRPr="00A71D59" w:rsidRDefault="00A369DC" w:rsidP="005F0703">
      <w:pPr>
        <w:spacing w:line="360" w:lineRule="auto"/>
        <w:jc w:val="both"/>
        <w:rPr>
          <w:b/>
          <w:sz w:val="32"/>
          <w:szCs w:val="32"/>
        </w:rPr>
      </w:pPr>
      <w:r w:rsidRPr="00A71D59">
        <w:rPr>
          <w:b/>
          <w:sz w:val="32"/>
          <w:szCs w:val="32"/>
        </w:rPr>
        <w:t>&lt;th&gt;ID&lt;/th&gt;</w:t>
      </w:r>
    </w:p>
    <w:p w14:paraId="671B177F" w14:textId="77777777" w:rsidR="00A369DC" w:rsidRPr="00A71D59" w:rsidRDefault="00A369DC" w:rsidP="005F0703">
      <w:pPr>
        <w:spacing w:line="360" w:lineRule="auto"/>
        <w:jc w:val="both"/>
        <w:rPr>
          <w:b/>
          <w:sz w:val="32"/>
          <w:szCs w:val="32"/>
        </w:rPr>
      </w:pPr>
      <w:r w:rsidRPr="00A71D59">
        <w:rPr>
          <w:b/>
          <w:sz w:val="32"/>
          <w:szCs w:val="32"/>
        </w:rPr>
        <w:t>&lt;th&gt;Type of Table&lt;/th&gt;</w:t>
      </w:r>
    </w:p>
    <w:p w14:paraId="156151CF" w14:textId="77777777" w:rsidR="00A369DC" w:rsidRPr="00A71D59" w:rsidRDefault="00A369DC" w:rsidP="005F0703">
      <w:pPr>
        <w:spacing w:line="360" w:lineRule="auto"/>
        <w:jc w:val="both"/>
        <w:rPr>
          <w:b/>
          <w:sz w:val="32"/>
          <w:szCs w:val="32"/>
        </w:rPr>
      </w:pPr>
      <w:r w:rsidRPr="00A71D59">
        <w:rPr>
          <w:b/>
          <w:sz w:val="32"/>
          <w:szCs w:val="32"/>
        </w:rPr>
        <w:t>&lt;th&gt;Purpose&lt;/th&gt;</w:t>
      </w:r>
    </w:p>
    <w:p w14:paraId="518C308A" w14:textId="77777777" w:rsidR="00A369DC" w:rsidRPr="00A71D59" w:rsidRDefault="00A369DC" w:rsidP="005F0703">
      <w:pPr>
        <w:spacing w:line="360" w:lineRule="auto"/>
        <w:jc w:val="both"/>
        <w:rPr>
          <w:b/>
          <w:sz w:val="32"/>
          <w:szCs w:val="32"/>
        </w:rPr>
      </w:pPr>
      <w:r w:rsidRPr="00A71D59">
        <w:rPr>
          <w:b/>
          <w:sz w:val="32"/>
          <w:szCs w:val="32"/>
        </w:rPr>
        <w:t>&lt;th&gt;Meal Plan&lt;/th&gt;</w:t>
      </w:r>
    </w:p>
    <w:p w14:paraId="0A2EFCC5" w14:textId="77777777" w:rsidR="00A369DC" w:rsidRPr="00A71D59" w:rsidRDefault="00A369DC" w:rsidP="005F0703">
      <w:pPr>
        <w:spacing w:line="360" w:lineRule="auto"/>
        <w:jc w:val="both"/>
        <w:rPr>
          <w:b/>
          <w:sz w:val="32"/>
          <w:szCs w:val="32"/>
        </w:rPr>
      </w:pPr>
      <w:r w:rsidRPr="00A71D59">
        <w:rPr>
          <w:b/>
          <w:sz w:val="32"/>
          <w:szCs w:val="32"/>
        </w:rPr>
        <w:t>&lt;th&gt;Arrival Time&lt;/th&gt;</w:t>
      </w:r>
    </w:p>
    <w:p w14:paraId="47A3D4DA" w14:textId="77777777" w:rsidR="00A369DC" w:rsidRPr="00A71D59" w:rsidRDefault="00A369DC" w:rsidP="005F0703">
      <w:pPr>
        <w:spacing w:line="360" w:lineRule="auto"/>
        <w:jc w:val="both"/>
        <w:rPr>
          <w:b/>
          <w:sz w:val="32"/>
          <w:szCs w:val="32"/>
        </w:rPr>
      </w:pPr>
      <w:r w:rsidRPr="00A71D59">
        <w:rPr>
          <w:b/>
          <w:sz w:val="32"/>
          <w:szCs w:val="32"/>
        </w:rPr>
        <w:t>&lt;th&gt;Book Date&lt;/th&gt;</w:t>
      </w:r>
    </w:p>
    <w:p w14:paraId="73298D61" w14:textId="77777777" w:rsidR="00A369DC" w:rsidRPr="00A71D59" w:rsidRDefault="00A369DC" w:rsidP="005F0703">
      <w:pPr>
        <w:spacing w:line="360" w:lineRule="auto"/>
        <w:jc w:val="both"/>
        <w:rPr>
          <w:b/>
          <w:sz w:val="32"/>
          <w:szCs w:val="32"/>
        </w:rPr>
      </w:pPr>
      <w:r w:rsidRPr="00A71D59">
        <w:rPr>
          <w:b/>
          <w:sz w:val="32"/>
          <w:szCs w:val="32"/>
        </w:rPr>
        <w:t>&lt;th&gt;Status&lt;/th&gt;</w:t>
      </w:r>
    </w:p>
    <w:p w14:paraId="1C21A871" w14:textId="77777777" w:rsidR="00A369DC" w:rsidRPr="00A71D59" w:rsidRDefault="00A369DC" w:rsidP="005F0703">
      <w:pPr>
        <w:spacing w:line="360" w:lineRule="auto"/>
        <w:jc w:val="both"/>
        <w:rPr>
          <w:b/>
          <w:sz w:val="32"/>
          <w:szCs w:val="32"/>
        </w:rPr>
      </w:pPr>
    </w:p>
    <w:p w14:paraId="5247C799" w14:textId="77777777" w:rsidR="00A369DC" w:rsidRPr="00A71D59" w:rsidRDefault="00A369DC" w:rsidP="005F0703">
      <w:pPr>
        <w:spacing w:line="360" w:lineRule="auto"/>
        <w:jc w:val="both"/>
        <w:rPr>
          <w:b/>
          <w:sz w:val="32"/>
          <w:szCs w:val="32"/>
        </w:rPr>
      </w:pPr>
      <w:r w:rsidRPr="00A71D59">
        <w:rPr>
          <w:b/>
          <w:sz w:val="32"/>
          <w:szCs w:val="32"/>
        </w:rPr>
        <w:t>&lt;/tr&gt;</w:t>
      </w:r>
    </w:p>
    <w:p w14:paraId="26C11C8A" w14:textId="77777777" w:rsidR="00A369DC" w:rsidRPr="00A71D59" w:rsidRDefault="00A369DC" w:rsidP="005F0703">
      <w:pPr>
        <w:spacing w:line="360" w:lineRule="auto"/>
        <w:jc w:val="both"/>
        <w:rPr>
          <w:b/>
          <w:sz w:val="32"/>
          <w:szCs w:val="32"/>
        </w:rPr>
      </w:pPr>
      <w:r w:rsidRPr="00A71D59">
        <w:rPr>
          <w:b/>
          <w:sz w:val="32"/>
          <w:szCs w:val="32"/>
        </w:rPr>
        <w:t>&lt;/thead&gt;</w:t>
      </w:r>
    </w:p>
    <w:p w14:paraId="59709972" w14:textId="77777777" w:rsidR="00A369DC" w:rsidRPr="00A71D59" w:rsidRDefault="00A369DC" w:rsidP="005F0703">
      <w:pPr>
        <w:spacing w:line="360" w:lineRule="auto"/>
        <w:jc w:val="both"/>
        <w:rPr>
          <w:b/>
          <w:sz w:val="32"/>
          <w:szCs w:val="32"/>
        </w:rPr>
      </w:pPr>
    </w:p>
    <w:p w14:paraId="4FBB96E9" w14:textId="77777777" w:rsidR="00A369DC" w:rsidRPr="00A71D59" w:rsidRDefault="00A369DC" w:rsidP="005F0703">
      <w:pPr>
        <w:spacing w:line="360" w:lineRule="auto"/>
        <w:jc w:val="both"/>
        <w:rPr>
          <w:b/>
          <w:sz w:val="32"/>
          <w:szCs w:val="32"/>
        </w:rPr>
      </w:pPr>
      <w:r w:rsidRPr="00A71D59">
        <w:rPr>
          <w:b/>
          <w:sz w:val="32"/>
          <w:szCs w:val="32"/>
        </w:rPr>
        <w:t>&lt;tbody&gt;</w:t>
      </w:r>
    </w:p>
    <w:p w14:paraId="6A994315" w14:textId="77777777" w:rsidR="00A369DC" w:rsidRPr="00A71D59" w:rsidRDefault="00A369DC" w:rsidP="005F0703">
      <w:pPr>
        <w:spacing w:line="360" w:lineRule="auto"/>
        <w:jc w:val="both"/>
        <w:rPr>
          <w:b/>
          <w:sz w:val="32"/>
          <w:szCs w:val="32"/>
        </w:rPr>
      </w:pPr>
      <w:r w:rsidRPr="00A71D59">
        <w:rPr>
          <w:b/>
          <w:sz w:val="32"/>
          <w:szCs w:val="32"/>
        </w:rPr>
        <w:t>&lt;?php</w:t>
      </w:r>
    </w:p>
    <w:p w14:paraId="14AF5FB0" w14:textId="77777777" w:rsidR="00A369DC" w:rsidRPr="00A71D59" w:rsidRDefault="00A369DC" w:rsidP="005F0703">
      <w:pPr>
        <w:spacing w:line="360" w:lineRule="auto"/>
        <w:jc w:val="both"/>
        <w:rPr>
          <w:b/>
          <w:sz w:val="32"/>
          <w:szCs w:val="32"/>
        </w:rPr>
      </w:pPr>
      <w:r w:rsidRPr="00A71D59">
        <w:rPr>
          <w:b/>
          <w:sz w:val="32"/>
          <w:szCs w:val="32"/>
        </w:rPr>
        <w:t>while($row=mysql_fetch_array($rs))</w:t>
      </w:r>
    </w:p>
    <w:p w14:paraId="26F69B5C" w14:textId="77777777" w:rsidR="00A369DC" w:rsidRPr="00A71D59" w:rsidRDefault="00A369DC" w:rsidP="005F0703">
      <w:pPr>
        <w:spacing w:line="360" w:lineRule="auto"/>
        <w:jc w:val="both"/>
        <w:rPr>
          <w:b/>
          <w:sz w:val="32"/>
          <w:szCs w:val="32"/>
        </w:rPr>
      </w:pPr>
      <w:r w:rsidRPr="00A71D59">
        <w:rPr>
          <w:b/>
          <w:sz w:val="32"/>
          <w:szCs w:val="32"/>
        </w:rPr>
        <w:t>{</w:t>
      </w:r>
    </w:p>
    <w:p w14:paraId="5DB2E9A5" w14:textId="77777777" w:rsidR="00A369DC" w:rsidRPr="00A71D59" w:rsidRDefault="00A369DC" w:rsidP="005F0703">
      <w:pPr>
        <w:spacing w:line="360" w:lineRule="auto"/>
        <w:jc w:val="both"/>
        <w:rPr>
          <w:b/>
          <w:sz w:val="32"/>
          <w:szCs w:val="32"/>
        </w:rPr>
      </w:pPr>
      <w:r w:rsidRPr="00A71D59">
        <w:rPr>
          <w:b/>
          <w:sz w:val="32"/>
          <w:szCs w:val="32"/>
        </w:rPr>
        <w:lastRenderedPageBreak/>
        <w:t>?&gt;</w:t>
      </w:r>
    </w:p>
    <w:p w14:paraId="33BA34E3" w14:textId="77777777" w:rsidR="00A369DC" w:rsidRPr="00A71D59" w:rsidRDefault="00A369DC" w:rsidP="005F0703">
      <w:pPr>
        <w:spacing w:line="360" w:lineRule="auto"/>
        <w:jc w:val="both"/>
        <w:rPr>
          <w:b/>
          <w:sz w:val="32"/>
          <w:szCs w:val="32"/>
        </w:rPr>
      </w:pPr>
      <w:r w:rsidRPr="00A71D59">
        <w:rPr>
          <w:b/>
          <w:sz w:val="32"/>
          <w:szCs w:val="32"/>
        </w:rPr>
        <w:t>&lt;tr class="table-success"&gt;</w:t>
      </w:r>
    </w:p>
    <w:p w14:paraId="098BA90F" w14:textId="77777777" w:rsidR="00A369DC" w:rsidRPr="00A71D59" w:rsidRDefault="00A369DC" w:rsidP="005F0703">
      <w:pPr>
        <w:spacing w:line="360" w:lineRule="auto"/>
        <w:jc w:val="both"/>
        <w:rPr>
          <w:b/>
          <w:sz w:val="32"/>
          <w:szCs w:val="32"/>
        </w:rPr>
      </w:pPr>
      <w:r w:rsidRPr="00A71D59">
        <w:rPr>
          <w:b/>
          <w:sz w:val="32"/>
          <w:szCs w:val="32"/>
        </w:rPr>
        <w:t>&lt;td&gt; &lt;?php echo $row[0]; ?&gt;  &lt;/td&gt;</w:t>
      </w:r>
    </w:p>
    <w:p w14:paraId="4DE14797" w14:textId="77777777" w:rsidR="00A369DC" w:rsidRPr="00A71D59" w:rsidRDefault="00A369DC" w:rsidP="005F0703">
      <w:pPr>
        <w:spacing w:line="360" w:lineRule="auto"/>
        <w:jc w:val="both"/>
        <w:rPr>
          <w:b/>
          <w:sz w:val="32"/>
          <w:szCs w:val="32"/>
        </w:rPr>
      </w:pPr>
      <w:r w:rsidRPr="00A71D59">
        <w:rPr>
          <w:b/>
          <w:sz w:val="32"/>
          <w:szCs w:val="32"/>
        </w:rPr>
        <w:t>&lt;td&gt; &lt;?php echo $row[2]; ?&gt;  &lt;/td&gt;</w:t>
      </w:r>
    </w:p>
    <w:p w14:paraId="56844CF6" w14:textId="77777777" w:rsidR="00A369DC" w:rsidRPr="00A71D59" w:rsidRDefault="00A369DC" w:rsidP="005F0703">
      <w:pPr>
        <w:spacing w:line="360" w:lineRule="auto"/>
        <w:jc w:val="both"/>
        <w:rPr>
          <w:b/>
          <w:sz w:val="32"/>
          <w:szCs w:val="32"/>
        </w:rPr>
      </w:pPr>
      <w:r w:rsidRPr="00A71D59">
        <w:rPr>
          <w:b/>
          <w:sz w:val="32"/>
          <w:szCs w:val="32"/>
        </w:rPr>
        <w:t>&lt;td&gt; &lt;?php echo $row[3]; ?&gt;  &lt;/td&gt;</w:t>
      </w:r>
    </w:p>
    <w:p w14:paraId="2C8962CB" w14:textId="77777777" w:rsidR="00A369DC" w:rsidRPr="00A71D59" w:rsidRDefault="00A369DC" w:rsidP="005F0703">
      <w:pPr>
        <w:spacing w:line="360" w:lineRule="auto"/>
        <w:jc w:val="both"/>
        <w:rPr>
          <w:b/>
          <w:sz w:val="32"/>
          <w:szCs w:val="32"/>
        </w:rPr>
      </w:pPr>
      <w:r w:rsidRPr="00A71D59">
        <w:rPr>
          <w:b/>
          <w:sz w:val="32"/>
          <w:szCs w:val="32"/>
        </w:rPr>
        <w:t>&lt;td&gt; &lt;?php echo $row[4]; ?&gt;  &lt;/td&gt;</w:t>
      </w:r>
    </w:p>
    <w:p w14:paraId="2D9FCF07" w14:textId="77777777" w:rsidR="00A369DC" w:rsidRPr="00A71D59" w:rsidRDefault="00A369DC" w:rsidP="005F0703">
      <w:pPr>
        <w:spacing w:line="360" w:lineRule="auto"/>
        <w:jc w:val="both"/>
        <w:rPr>
          <w:b/>
          <w:sz w:val="32"/>
          <w:szCs w:val="32"/>
        </w:rPr>
      </w:pPr>
    </w:p>
    <w:p w14:paraId="66D60BBE" w14:textId="77777777" w:rsidR="00A369DC" w:rsidRPr="00A71D59" w:rsidRDefault="00A369DC" w:rsidP="005F0703">
      <w:pPr>
        <w:spacing w:line="360" w:lineRule="auto"/>
        <w:jc w:val="both"/>
        <w:rPr>
          <w:b/>
          <w:sz w:val="32"/>
          <w:szCs w:val="32"/>
        </w:rPr>
      </w:pPr>
      <w:r w:rsidRPr="00A71D59">
        <w:rPr>
          <w:b/>
          <w:sz w:val="32"/>
          <w:szCs w:val="32"/>
        </w:rPr>
        <w:t>&lt;td&gt; &lt;?php echo $row[5]; ?&gt;  &lt;/td&gt;</w:t>
      </w:r>
    </w:p>
    <w:p w14:paraId="3C8D6DD0" w14:textId="77777777" w:rsidR="00A369DC" w:rsidRPr="00A71D59" w:rsidRDefault="00A369DC" w:rsidP="005F0703">
      <w:pPr>
        <w:spacing w:line="360" w:lineRule="auto"/>
        <w:jc w:val="both"/>
        <w:rPr>
          <w:b/>
          <w:sz w:val="32"/>
          <w:szCs w:val="32"/>
        </w:rPr>
      </w:pPr>
      <w:r w:rsidRPr="00A71D59">
        <w:rPr>
          <w:b/>
          <w:sz w:val="32"/>
          <w:szCs w:val="32"/>
        </w:rPr>
        <w:t>&lt;td&gt; &lt;?php echo $row[6]; ?&gt;  &lt;/td&gt;</w:t>
      </w:r>
    </w:p>
    <w:p w14:paraId="18BA8CB9" w14:textId="77777777" w:rsidR="00A369DC" w:rsidRPr="00A71D59" w:rsidRDefault="00A369DC" w:rsidP="005F0703">
      <w:pPr>
        <w:spacing w:line="360" w:lineRule="auto"/>
        <w:jc w:val="both"/>
        <w:rPr>
          <w:b/>
          <w:sz w:val="32"/>
          <w:szCs w:val="32"/>
        </w:rPr>
      </w:pPr>
      <w:r w:rsidRPr="00A71D59">
        <w:rPr>
          <w:b/>
          <w:sz w:val="32"/>
          <w:szCs w:val="32"/>
        </w:rPr>
        <w:t>&lt;td&gt; &lt;?php echo $row[7]; ?&gt;  &lt;/td&gt;</w:t>
      </w:r>
    </w:p>
    <w:p w14:paraId="47B5459C" w14:textId="77777777" w:rsidR="00A369DC" w:rsidRPr="00A71D59" w:rsidRDefault="00A369DC" w:rsidP="005F0703">
      <w:pPr>
        <w:spacing w:line="360" w:lineRule="auto"/>
        <w:jc w:val="both"/>
        <w:rPr>
          <w:b/>
          <w:sz w:val="32"/>
          <w:szCs w:val="32"/>
        </w:rPr>
      </w:pPr>
    </w:p>
    <w:p w14:paraId="103C588D" w14:textId="77777777" w:rsidR="00A369DC" w:rsidRPr="00A71D59" w:rsidRDefault="00A369DC" w:rsidP="005F0703">
      <w:pPr>
        <w:spacing w:line="360" w:lineRule="auto"/>
        <w:jc w:val="both"/>
        <w:rPr>
          <w:b/>
          <w:sz w:val="32"/>
          <w:szCs w:val="32"/>
        </w:rPr>
      </w:pPr>
    </w:p>
    <w:p w14:paraId="761DDBC2" w14:textId="77777777" w:rsidR="00A369DC" w:rsidRPr="00A71D59" w:rsidRDefault="00A369DC" w:rsidP="005F0703">
      <w:pPr>
        <w:spacing w:line="360" w:lineRule="auto"/>
        <w:jc w:val="both"/>
        <w:rPr>
          <w:b/>
          <w:sz w:val="32"/>
          <w:szCs w:val="32"/>
        </w:rPr>
      </w:pPr>
      <w:r w:rsidRPr="00A71D59">
        <w:rPr>
          <w:b/>
          <w:sz w:val="32"/>
          <w:szCs w:val="32"/>
        </w:rPr>
        <w:t>&lt;/tr&gt;</w:t>
      </w:r>
    </w:p>
    <w:p w14:paraId="728486B4" w14:textId="77777777" w:rsidR="00A369DC" w:rsidRPr="00A71D59" w:rsidRDefault="00A369DC" w:rsidP="005F0703">
      <w:pPr>
        <w:spacing w:line="360" w:lineRule="auto"/>
        <w:jc w:val="both"/>
        <w:rPr>
          <w:b/>
          <w:sz w:val="32"/>
          <w:szCs w:val="32"/>
        </w:rPr>
      </w:pPr>
      <w:r w:rsidRPr="00A71D59">
        <w:rPr>
          <w:b/>
          <w:sz w:val="32"/>
          <w:szCs w:val="32"/>
        </w:rPr>
        <w:t>&lt;?php</w:t>
      </w:r>
    </w:p>
    <w:p w14:paraId="61309083" w14:textId="77777777" w:rsidR="00A369DC" w:rsidRPr="00A71D59" w:rsidRDefault="00A369DC" w:rsidP="005F0703">
      <w:pPr>
        <w:spacing w:line="360" w:lineRule="auto"/>
        <w:jc w:val="both"/>
        <w:rPr>
          <w:b/>
          <w:sz w:val="32"/>
          <w:szCs w:val="32"/>
        </w:rPr>
      </w:pPr>
    </w:p>
    <w:p w14:paraId="1F24EBCD" w14:textId="77777777" w:rsidR="00A369DC" w:rsidRPr="00A71D59" w:rsidRDefault="00A369DC" w:rsidP="005F0703">
      <w:pPr>
        <w:spacing w:line="360" w:lineRule="auto"/>
        <w:jc w:val="both"/>
        <w:rPr>
          <w:b/>
          <w:sz w:val="32"/>
          <w:szCs w:val="32"/>
        </w:rPr>
      </w:pPr>
      <w:r w:rsidRPr="00A71D59">
        <w:rPr>
          <w:b/>
          <w:sz w:val="32"/>
          <w:szCs w:val="32"/>
        </w:rPr>
        <w:t>}</w:t>
      </w:r>
    </w:p>
    <w:p w14:paraId="6676D4C3" w14:textId="77777777" w:rsidR="00A369DC" w:rsidRPr="00A71D59" w:rsidRDefault="00A369DC" w:rsidP="005F0703">
      <w:pPr>
        <w:spacing w:line="360" w:lineRule="auto"/>
        <w:jc w:val="both"/>
        <w:rPr>
          <w:b/>
          <w:sz w:val="32"/>
          <w:szCs w:val="32"/>
        </w:rPr>
      </w:pPr>
    </w:p>
    <w:p w14:paraId="77CD2D01" w14:textId="77777777" w:rsidR="00A369DC" w:rsidRPr="00A71D59" w:rsidRDefault="00A369DC" w:rsidP="005F0703">
      <w:pPr>
        <w:spacing w:line="360" w:lineRule="auto"/>
        <w:jc w:val="both"/>
        <w:rPr>
          <w:b/>
          <w:sz w:val="32"/>
          <w:szCs w:val="32"/>
        </w:rPr>
      </w:pPr>
      <w:r w:rsidRPr="00A71D59">
        <w:rPr>
          <w:b/>
          <w:sz w:val="32"/>
          <w:szCs w:val="32"/>
        </w:rPr>
        <w:t>?&gt;</w:t>
      </w:r>
    </w:p>
    <w:p w14:paraId="15447C59" w14:textId="77777777" w:rsidR="00A369DC" w:rsidRPr="00A71D59" w:rsidRDefault="00A369DC" w:rsidP="005F0703">
      <w:pPr>
        <w:spacing w:line="360" w:lineRule="auto"/>
        <w:jc w:val="both"/>
        <w:rPr>
          <w:b/>
          <w:sz w:val="32"/>
          <w:szCs w:val="32"/>
        </w:rPr>
      </w:pPr>
    </w:p>
    <w:p w14:paraId="7F6314E8" w14:textId="77777777" w:rsidR="00A369DC" w:rsidRPr="00A71D59" w:rsidRDefault="00A369DC" w:rsidP="005F0703">
      <w:pPr>
        <w:spacing w:line="360" w:lineRule="auto"/>
        <w:jc w:val="both"/>
        <w:rPr>
          <w:b/>
          <w:sz w:val="32"/>
          <w:szCs w:val="32"/>
        </w:rPr>
      </w:pPr>
    </w:p>
    <w:p w14:paraId="1725F96D" w14:textId="77777777" w:rsidR="00A369DC" w:rsidRPr="00A71D59" w:rsidRDefault="00A369DC" w:rsidP="005F0703">
      <w:pPr>
        <w:spacing w:line="360" w:lineRule="auto"/>
        <w:jc w:val="both"/>
        <w:rPr>
          <w:b/>
          <w:sz w:val="32"/>
          <w:szCs w:val="32"/>
        </w:rPr>
      </w:pPr>
      <w:r w:rsidRPr="00A71D59">
        <w:rPr>
          <w:b/>
          <w:sz w:val="32"/>
          <w:szCs w:val="32"/>
        </w:rPr>
        <w:t>&lt;/tbody&gt;</w:t>
      </w:r>
    </w:p>
    <w:p w14:paraId="26DE88DD" w14:textId="77777777" w:rsidR="00A369DC" w:rsidRPr="00A71D59" w:rsidRDefault="00A369DC" w:rsidP="005F0703">
      <w:pPr>
        <w:spacing w:line="360" w:lineRule="auto"/>
        <w:jc w:val="both"/>
        <w:rPr>
          <w:b/>
          <w:sz w:val="32"/>
          <w:szCs w:val="32"/>
        </w:rPr>
      </w:pPr>
      <w:r w:rsidRPr="00A71D59">
        <w:rPr>
          <w:b/>
          <w:sz w:val="32"/>
          <w:szCs w:val="32"/>
        </w:rPr>
        <w:t>&lt;/div&gt;</w:t>
      </w:r>
    </w:p>
    <w:p w14:paraId="42355DF4" w14:textId="77777777" w:rsidR="00A369DC" w:rsidRPr="00A71D59" w:rsidRDefault="00A369DC" w:rsidP="005F0703">
      <w:pPr>
        <w:spacing w:line="360" w:lineRule="auto"/>
        <w:jc w:val="both"/>
        <w:rPr>
          <w:b/>
          <w:sz w:val="32"/>
          <w:szCs w:val="32"/>
        </w:rPr>
      </w:pPr>
    </w:p>
    <w:p w14:paraId="1462210D" w14:textId="77777777" w:rsidR="00A369DC" w:rsidRPr="00A71D59" w:rsidRDefault="00A369DC" w:rsidP="005F0703">
      <w:pPr>
        <w:spacing w:line="360" w:lineRule="auto"/>
        <w:jc w:val="both"/>
        <w:rPr>
          <w:b/>
          <w:sz w:val="32"/>
          <w:szCs w:val="32"/>
        </w:rPr>
      </w:pPr>
    </w:p>
    <w:p w14:paraId="139AA72C" w14:textId="77777777" w:rsidR="00A369DC" w:rsidRPr="00A71D59" w:rsidRDefault="00A369DC" w:rsidP="005F0703">
      <w:pPr>
        <w:spacing w:line="360" w:lineRule="auto"/>
        <w:jc w:val="both"/>
        <w:rPr>
          <w:b/>
          <w:sz w:val="32"/>
          <w:szCs w:val="32"/>
        </w:rPr>
      </w:pPr>
      <w:r w:rsidRPr="00A71D59">
        <w:rPr>
          <w:b/>
          <w:sz w:val="32"/>
          <w:szCs w:val="32"/>
        </w:rPr>
        <w:t>&lt;/div&gt;</w:t>
      </w:r>
    </w:p>
    <w:p w14:paraId="2F0C0659" w14:textId="77777777" w:rsidR="00A369DC" w:rsidRPr="00A71D59" w:rsidRDefault="00A369DC" w:rsidP="005F0703">
      <w:pPr>
        <w:spacing w:line="360" w:lineRule="auto"/>
        <w:jc w:val="both"/>
        <w:rPr>
          <w:b/>
          <w:sz w:val="32"/>
          <w:szCs w:val="32"/>
        </w:rPr>
      </w:pPr>
      <w:r w:rsidRPr="00A71D59">
        <w:rPr>
          <w:b/>
          <w:sz w:val="32"/>
          <w:szCs w:val="32"/>
        </w:rPr>
        <w:t>&lt;script&gt;</w:t>
      </w:r>
    </w:p>
    <w:p w14:paraId="7B5C431E" w14:textId="77777777" w:rsidR="00A369DC" w:rsidRPr="00A71D59" w:rsidRDefault="00A369DC" w:rsidP="005F0703">
      <w:pPr>
        <w:spacing w:line="360" w:lineRule="auto"/>
        <w:jc w:val="both"/>
        <w:rPr>
          <w:b/>
          <w:sz w:val="32"/>
          <w:szCs w:val="32"/>
        </w:rPr>
      </w:pPr>
      <w:r w:rsidRPr="00A71D59">
        <w:rPr>
          <w:b/>
          <w:sz w:val="32"/>
          <w:szCs w:val="32"/>
        </w:rPr>
        <w:t>$(document).ready(function() {</w:t>
      </w:r>
    </w:p>
    <w:p w14:paraId="1D87DE58" w14:textId="77777777" w:rsidR="00A369DC" w:rsidRPr="00A71D59" w:rsidRDefault="00A369DC" w:rsidP="005F0703">
      <w:pPr>
        <w:spacing w:line="360" w:lineRule="auto"/>
        <w:jc w:val="both"/>
        <w:rPr>
          <w:b/>
          <w:sz w:val="32"/>
          <w:szCs w:val="32"/>
        </w:rPr>
      </w:pPr>
      <w:r w:rsidRPr="00A71D59">
        <w:rPr>
          <w:b/>
          <w:sz w:val="32"/>
          <w:szCs w:val="32"/>
        </w:rPr>
        <w:t xml:space="preserve">    $('#example').DataTable( {</w:t>
      </w:r>
    </w:p>
    <w:p w14:paraId="0069A6F8" w14:textId="77777777" w:rsidR="00A369DC" w:rsidRPr="00A71D59" w:rsidRDefault="00A369DC" w:rsidP="005F0703">
      <w:pPr>
        <w:spacing w:line="360" w:lineRule="auto"/>
        <w:jc w:val="both"/>
        <w:rPr>
          <w:b/>
          <w:sz w:val="32"/>
          <w:szCs w:val="32"/>
        </w:rPr>
      </w:pPr>
      <w:r w:rsidRPr="00A71D59">
        <w:rPr>
          <w:b/>
          <w:sz w:val="32"/>
          <w:szCs w:val="32"/>
        </w:rPr>
        <w:t xml:space="preserve">        dom: 'Bfrtip',</w:t>
      </w:r>
    </w:p>
    <w:p w14:paraId="70373921" w14:textId="77777777" w:rsidR="00A369DC" w:rsidRPr="00A71D59" w:rsidRDefault="00A369DC" w:rsidP="005F0703">
      <w:pPr>
        <w:spacing w:line="360" w:lineRule="auto"/>
        <w:jc w:val="both"/>
        <w:rPr>
          <w:b/>
          <w:sz w:val="32"/>
          <w:szCs w:val="32"/>
        </w:rPr>
      </w:pPr>
      <w:r w:rsidRPr="00A71D59">
        <w:rPr>
          <w:b/>
          <w:sz w:val="32"/>
          <w:szCs w:val="32"/>
        </w:rPr>
        <w:t xml:space="preserve">        buttons: [</w:t>
      </w:r>
    </w:p>
    <w:p w14:paraId="11979A4F" w14:textId="77777777" w:rsidR="00A369DC" w:rsidRPr="00A71D59" w:rsidRDefault="00A369DC" w:rsidP="005F0703">
      <w:pPr>
        <w:spacing w:line="360" w:lineRule="auto"/>
        <w:jc w:val="both"/>
        <w:rPr>
          <w:b/>
          <w:sz w:val="32"/>
          <w:szCs w:val="32"/>
        </w:rPr>
      </w:pPr>
      <w:r w:rsidRPr="00A71D59">
        <w:rPr>
          <w:b/>
          <w:sz w:val="32"/>
          <w:szCs w:val="32"/>
        </w:rPr>
        <w:t xml:space="preserve">            'copyHtml5',</w:t>
      </w:r>
    </w:p>
    <w:p w14:paraId="0007792F" w14:textId="77777777" w:rsidR="00A369DC" w:rsidRPr="00A71D59" w:rsidRDefault="00A369DC" w:rsidP="005F0703">
      <w:pPr>
        <w:spacing w:line="360" w:lineRule="auto"/>
        <w:jc w:val="both"/>
        <w:rPr>
          <w:b/>
          <w:sz w:val="32"/>
          <w:szCs w:val="32"/>
        </w:rPr>
      </w:pPr>
      <w:r w:rsidRPr="00A71D59">
        <w:rPr>
          <w:b/>
          <w:sz w:val="32"/>
          <w:szCs w:val="32"/>
        </w:rPr>
        <w:t xml:space="preserve">            'excelHtml5',</w:t>
      </w:r>
    </w:p>
    <w:p w14:paraId="39C0A131" w14:textId="77777777" w:rsidR="00A369DC" w:rsidRPr="00A71D59" w:rsidRDefault="00A369DC" w:rsidP="005F0703">
      <w:pPr>
        <w:spacing w:line="360" w:lineRule="auto"/>
        <w:jc w:val="both"/>
        <w:rPr>
          <w:b/>
          <w:sz w:val="32"/>
          <w:szCs w:val="32"/>
        </w:rPr>
      </w:pPr>
      <w:r w:rsidRPr="00A71D59">
        <w:rPr>
          <w:b/>
          <w:sz w:val="32"/>
          <w:szCs w:val="32"/>
        </w:rPr>
        <w:t xml:space="preserve">            'csvHtml5',</w:t>
      </w:r>
    </w:p>
    <w:p w14:paraId="2DF4B995" w14:textId="77777777" w:rsidR="00A369DC" w:rsidRPr="00A71D59" w:rsidRDefault="00A369DC" w:rsidP="005F0703">
      <w:pPr>
        <w:spacing w:line="360" w:lineRule="auto"/>
        <w:jc w:val="both"/>
        <w:rPr>
          <w:b/>
          <w:sz w:val="32"/>
          <w:szCs w:val="32"/>
        </w:rPr>
      </w:pPr>
      <w:r w:rsidRPr="00A71D59">
        <w:rPr>
          <w:b/>
          <w:sz w:val="32"/>
          <w:szCs w:val="32"/>
        </w:rPr>
        <w:t xml:space="preserve">            'pdfHtml5'</w:t>
      </w:r>
    </w:p>
    <w:p w14:paraId="20805602" w14:textId="77777777" w:rsidR="00A369DC" w:rsidRPr="00A71D59" w:rsidRDefault="00A369DC" w:rsidP="005F0703">
      <w:pPr>
        <w:spacing w:line="360" w:lineRule="auto"/>
        <w:jc w:val="both"/>
        <w:rPr>
          <w:b/>
          <w:sz w:val="32"/>
          <w:szCs w:val="32"/>
        </w:rPr>
      </w:pPr>
      <w:r w:rsidRPr="00A71D59">
        <w:rPr>
          <w:b/>
          <w:sz w:val="32"/>
          <w:szCs w:val="32"/>
        </w:rPr>
        <w:t xml:space="preserve">        ]</w:t>
      </w:r>
    </w:p>
    <w:p w14:paraId="76704C23" w14:textId="77777777" w:rsidR="00A369DC" w:rsidRPr="00A71D59" w:rsidRDefault="00A369DC" w:rsidP="005F0703">
      <w:pPr>
        <w:spacing w:line="360" w:lineRule="auto"/>
        <w:jc w:val="both"/>
        <w:rPr>
          <w:b/>
          <w:sz w:val="32"/>
          <w:szCs w:val="32"/>
        </w:rPr>
      </w:pPr>
      <w:r w:rsidRPr="00A71D59">
        <w:rPr>
          <w:b/>
          <w:sz w:val="32"/>
          <w:szCs w:val="32"/>
        </w:rPr>
        <w:t xml:space="preserve">    } );</w:t>
      </w:r>
    </w:p>
    <w:p w14:paraId="4D25CA82" w14:textId="77777777" w:rsidR="00A369DC" w:rsidRPr="00A71D59" w:rsidRDefault="00A369DC" w:rsidP="005F0703">
      <w:pPr>
        <w:spacing w:line="360" w:lineRule="auto"/>
        <w:jc w:val="both"/>
        <w:rPr>
          <w:b/>
          <w:sz w:val="32"/>
          <w:szCs w:val="32"/>
        </w:rPr>
      </w:pPr>
      <w:r w:rsidRPr="00A71D59">
        <w:rPr>
          <w:b/>
          <w:sz w:val="32"/>
          <w:szCs w:val="32"/>
        </w:rPr>
        <w:t>} );</w:t>
      </w:r>
    </w:p>
    <w:p w14:paraId="3DD6B75E" w14:textId="77777777" w:rsidR="00A369DC" w:rsidRPr="00A71D59" w:rsidRDefault="00A369DC" w:rsidP="005F0703">
      <w:pPr>
        <w:spacing w:line="360" w:lineRule="auto"/>
        <w:jc w:val="both"/>
        <w:rPr>
          <w:b/>
          <w:sz w:val="32"/>
          <w:szCs w:val="32"/>
        </w:rPr>
      </w:pPr>
      <w:r w:rsidRPr="00A71D59">
        <w:rPr>
          <w:b/>
          <w:sz w:val="32"/>
          <w:szCs w:val="32"/>
        </w:rPr>
        <w:t>&lt;/script&gt;</w:t>
      </w:r>
    </w:p>
    <w:p w14:paraId="71455854" w14:textId="77777777" w:rsidR="00A369DC" w:rsidRPr="00A71D59" w:rsidRDefault="00A369DC" w:rsidP="005F0703">
      <w:pPr>
        <w:spacing w:line="360" w:lineRule="auto"/>
        <w:jc w:val="both"/>
        <w:rPr>
          <w:b/>
          <w:sz w:val="32"/>
          <w:szCs w:val="32"/>
        </w:rPr>
      </w:pPr>
    </w:p>
    <w:p w14:paraId="0C5A7DCA" w14:textId="77777777" w:rsidR="00A369DC" w:rsidRPr="00A71D59" w:rsidRDefault="00A369DC" w:rsidP="005F0703">
      <w:pPr>
        <w:spacing w:line="360" w:lineRule="auto"/>
        <w:jc w:val="both"/>
        <w:rPr>
          <w:b/>
          <w:sz w:val="32"/>
          <w:szCs w:val="32"/>
        </w:rPr>
      </w:pPr>
      <w:r w:rsidRPr="00A71D59">
        <w:rPr>
          <w:b/>
          <w:sz w:val="32"/>
          <w:szCs w:val="32"/>
        </w:rPr>
        <w:t>&lt;/body&gt;</w:t>
      </w:r>
    </w:p>
    <w:p w14:paraId="069857D2" w14:textId="77777777" w:rsidR="00A369DC" w:rsidRPr="00A71D59" w:rsidRDefault="00A369DC" w:rsidP="005F0703">
      <w:pPr>
        <w:spacing w:line="360" w:lineRule="auto"/>
        <w:jc w:val="both"/>
        <w:rPr>
          <w:b/>
          <w:sz w:val="32"/>
          <w:szCs w:val="32"/>
        </w:rPr>
      </w:pPr>
      <w:r w:rsidRPr="00A71D59">
        <w:rPr>
          <w:b/>
          <w:sz w:val="32"/>
          <w:szCs w:val="32"/>
        </w:rPr>
        <w:t>&lt;/html&gt;</w:t>
      </w:r>
    </w:p>
    <w:p w14:paraId="1D6DD7ED" w14:textId="77777777" w:rsidR="00A369DC" w:rsidRPr="000379EB" w:rsidRDefault="00A369DC" w:rsidP="0098566E">
      <w:pPr>
        <w:spacing w:line="360" w:lineRule="auto"/>
        <w:jc w:val="both"/>
        <w:rPr>
          <w:b/>
          <w:sz w:val="24"/>
          <w:szCs w:val="24"/>
        </w:rPr>
      </w:pPr>
    </w:p>
    <w:p w14:paraId="1A016143" w14:textId="77777777" w:rsidR="00A369DC" w:rsidRPr="000379EB" w:rsidRDefault="00A369DC" w:rsidP="0098566E">
      <w:pPr>
        <w:spacing w:line="360" w:lineRule="auto"/>
        <w:jc w:val="both"/>
        <w:rPr>
          <w:b/>
          <w:sz w:val="24"/>
          <w:szCs w:val="24"/>
        </w:rPr>
      </w:pPr>
    </w:p>
    <w:p w14:paraId="41FD09BA" w14:textId="77777777" w:rsidR="00A369DC" w:rsidRPr="000379EB" w:rsidRDefault="00A369DC" w:rsidP="0098566E">
      <w:pPr>
        <w:spacing w:line="360" w:lineRule="auto"/>
        <w:jc w:val="both"/>
        <w:rPr>
          <w:b/>
          <w:sz w:val="24"/>
          <w:szCs w:val="24"/>
        </w:rPr>
      </w:pPr>
    </w:p>
    <w:p w14:paraId="236AFBDD" w14:textId="77777777" w:rsidR="00A369DC" w:rsidRDefault="00A369DC" w:rsidP="0098566E">
      <w:pPr>
        <w:spacing w:line="360" w:lineRule="auto"/>
        <w:jc w:val="both"/>
        <w:rPr>
          <w:b/>
        </w:rPr>
      </w:pPr>
    </w:p>
    <w:p w14:paraId="5A4D1836" w14:textId="77777777" w:rsidR="00A369DC" w:rsidRDefault="00A369DC" w:rsidP="0098566E">
      <w:pPr>
        <w:spacing w:line="360" w:lineRule="auto"/>
        <w:jc w:val="both"/>
        <w:rPr>
          <w:b/>
        </w:rPr>
      </w:pPr>
    </w:p>
    <w:p w14:paraId="5AA6C208" w14:textId="77777777" w:rsidR="00A369DC" w:rsidRDefault="00A369DC" w:rsidP="0098566E">
      <w:pPr>
        <w:spacing w:line="360" w:lineRule="auto"/>
        <w:jc w:val="both"/>
        <w:rPr>
          <w:b/>
        </w:rPr>
      </w:pPr>
    </w:p>
    <w:p w14:paraId="4A6E94C2" w14:textId="77777777" w:rsidR="00A369DC" w:rsidRDefault="00A369DC" w:rsidP="0098566E">
      <w:pPr>
        <w:spacing w:line="360" w:lineRule="auto"/>
        <w:jc w:val="both"/>
        <w:rPr>
          <w:b/>
        </w:rPr>
      </w:pPr>
    </w:p>
    <w:p w14:paraId="0F4DA6E1" w14:textId="7EFD3D19" w:rsidR="00A369DC" w:rsidRDefault="00A369DC" w:rsidP="0098566E">
      <w:pPr>
        <w:spacing w:line="360" w:lineRule="auto"/>
        <w:jc w:val="both"/>
        <w:rPr>
          <w:b/>
        </w:rPr>
      </w:pPr>
    </w:p>
    <w:p w14:paraId="541DE044" w14:textId="19317808" w:rsidR="007630B5" w:rsidRDefault="007630B5" w:rsidP="0098566E">
      <w:pPr>
        <w:spacing w:line="360" w:lineRule="auto"/>
        <w:jc w:val="both"/>
        <w:rPr>
          <w:b/>
        </w:rPr>
      </w:pPr>
    </w:p>
    <w:p w14:paraId="19D690E4" w14:textId="77777777" w:rsidR="007630B5" w:rsidRDefault="007630B5" w:rsidP="0098566E">
      <w:pPr>
        <w:spacing w:line="360" w:lineRule="auto"/>
        <w:jc w:val="both"/>
        <w:rPr>
          <w:b/>
        </w:rPr>
      </w:pPr>
    </w:p>
    <w:p w14:paraId="3107B565" w14:textId="77777777" w:rsidR="00A369DC" w:rsidRDefault="00A369DC" w:rsidP="00FC67CA">
      <w:pPr>
        <w:spacing w:line="360" w:lineRule="auto"/>
        <w:jc w:val="both"/>
        <w:rPr>
          <w:b/>
        </w:rPr>
      </w:pPr>
    </w:p>
    <w:p w14:paraId="0FC6AB40" w14:textId="77777777" w:rsidR="00A369DC" w:rsidRDefault="00A369DC" w:rsidP="00FC67CA">
      <w:pPr>
        <w:spacing w:line="360" w:lineRule="auto"/>
        <w:jc w:val="both"/>
        <w:rPr>
          <w:b/>
        </w:rPr>
      </w:pPr>
    </w:p>
    <w:p w14:paraId="53A47BA2" w14:textId="77777777" w:rsidR="00A369DC" w:rsidRPr="00D2552A" w:rsidRDefault="00642290" w:rsidP="00BB2D59">
      <w:pPr>
        <w:jc w:val="both"/>
        <w:rPr>
          <w:b/>
          <w:bCs/>
          <w:sz w:val="72"/>
        </w:rPr>
      </w:pPr>
      <w:r>
        <w:rPr>
          <w:b/>
          <w:bCs/>
          <w:noProof/>
          <w:sz w:val="96"/>
          <w:szCs w:val="96"/>
        </w:rPr>
        <w:pict w14:anchorId="58B6D3E0">
          <v:shapetype id="_x0000_t32" coordsize="21600,21600" o:spt="32" o:oned="t" path="m,l21600,21600e" filled="f">
            <v:path arrowok="t" fillok="f" o:connecttype="none"/>
            <o:lock v:ext="edit" shapetype="t"/>
          </v:shapetype>
          <v:shape id="_x0000_s1169" type="#_x0000_t32" style="position:absolute;left:0;text-align:left;margin-left:67.95pt;margin-top:-27.65pt;width:2.9pt;height:179.15pt;z-index:251680768" o:connectortype="straight"/>
        </w:pict>
      </w:r>
      <w:r>
        <w:rPr>
          <w:b/>
          <w:bCs/>
          <w:noProof/>
          <w:sz w:val="96"/>
          <w:szCs w:val="96"/>
        </w:rPr>
        <w:pict w14:anchorId="78EB2A0A">
          <v:shape id="_x0000_s1168" type="#_x0000_t32" style="position:absolute;left:0;text-align:left;margin-left:6.9pt;margin-top:51.25pt;width:301.25pt;height:2.3pt;flip:y;z-index:251679744" o:connectortype="straight"/>
        </w:pict>
      </w:r>
      <w:r w:rsidR="00A369DC">
        <w:rPr>
          <w:b/>
          <w:bCs/>
          <w:sz w:val="96"/>
          <w:szCs w:val="96"/>
        </w:rPr>
        <w:t xml:space="preserve">      </w:t>
      </w:r>
      <w:r w:rsidR="00A369DC" w:rsidRPr="00D2552A">
        <w:rPr>
          <w:b/>
          <w:bCs/>
          <w:sz w:val="96"/>
          <w:szCs w:val="96"/>
        </w:rPr>
        <w:t>C</w:t>
      </w:r>
      <w:r w:rsidR="00A369DC" w:rsidRPr="00D2552A">
        <w:rPr>
          <w:b/>
          <w:bCs/>
          <w:sz w:val="52"/>
        </w:rPr>
        <w:t xml:space="preserve">HAPTER  </w:t>
      </w:r>
      <w:r w:rsidR="00A369DC" w:rsidRPr="00D2552A">
        <w:rPr>
          <w:sz w:val="72"/>
        </w:rPr>
        <w:t>#</w:t>
      </w:r>
      <w:r w:rsidR="00A369DC">
        <w:rPr>
          <w:b/>
          <w:bCs/>
          <w:sz w:val="72"/>
        </w:rPr>
        <w:t xml:space="preserve"> 8</w:t>
      </w:r>
    </w:p>
    <w:p w14:paraId="6827D755" w14:textId="77777777" w:rsidR="00A369DC" w:rsidRDefault="00A369DC" w:rsidP="00F84919">
      <w:pPr>
        <w:spacing w:line="360" w:lineRule="auto"/>
        <w:jc w:val="both"/>
        <w:rPr>
          <w:b/>
          <w:bCs/>
          <w:sz w:val="56"/>
          <w:szCs w:val="56"/>
          <w:u w:val="single"/>
        </w:rPr>
      </w:pPr>
      <w:r>
        <w:rPr>
          <w:rFonts w:ascii="Monotype Corsiva" w:hAnsi="Monotype Corsiva"/>
          <w:b/>
          <w:bCs/>
          <w:sz w:val="72"/>
        </w:rPr>
        <w:t xml:space="preserve">         </w:t>
      </w:r>
      <w:r>
        <w:rPr>
          <w:b/>
          <w:bCs/>
          <w:sz w:val="56"/>
          <w:szCs w:val="56"/>
          <w:u w:val="single"/>
        </w:rPr>
        <w:t>Advantages &amp; Limitations</w:t>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p>
    <w:p w14:paraId="5B7CBDC8" w14:textId="77777777" w:rsidR="00A369DC" w:rsidRPr="002E3A3D" w:rsidRDefault="00A369DC" w:rsidP="00F84919">
      <w:pPr>
        <w:spacing w:line="360" w:lineRule="auto"/>
        <w:jc w:val="both"/>
        <w:rPr>
          <w:b/>
          <w:bCs/>
          <w:sz w:val="56"/>
          <w:szCs w:val="56"/>
          <w:u w:val="single"/>
        </w:rPr>
      </w:pPr>
    </w:p>
    <w:p w14:paraId="5B897CB1" w14:textId="77777777" w:rsidR="00A369DC" w:rsidRPr="00441C11" w:rsidRDefault="00A369DC" w:rsidP="00291428">
      <w:pPr>
        <w:spacing w:after="280" w:line="360" w:lineRule="auto"/>
        <w:ind w:left="705" w:right="660"/>
        <w:jc w:val="both"/>
        <w:rPr>
          <w:b/>
          <w:bCs/>
          <w:color w:val="000000"/>
          <w:sz w:val="28"/>
          <w:szCs w:val="28"/>
          <w:u w:val="single"/>
        </w:rPr>
      </w:pPr>
      <w:r>
        <w:rPr>
          <w:b/>
          <w:bCs/>
          <w:color w:val="000000"/>
          <w:sz w:val="28"/>
          <w:szCs w:val="28"/>
          <w:u w:val="single"/>
        </w:rPr>
        <w:t>Advantages</w:t>
      </w:r>
      <w:r w:rsidRPr="00441C11">
        <w:rPr>
          <w:b/>
          <w:bCs/>
          <w:color w:val="000000"/>
          <w:sz w:val="28"/>
          <w:szCs w:val="28"/>
          <w:u w:val="single"/>
        </w:rPr>
        <w:t xml:space="preserve"> of “</w:t>
      </w:r>
      <w:r w:rsidRPr="00441C11">
        <w:rPr>
          <w:b/>
          <w:sz w:val="28"/>
          <w:szCs w:val="28"/>
          <w:u w:val="single"/>
        </w:rPr>
        <w:t xml:space="preserve">Online </w:t>
      </w:r>
      <w:r>
        <w:rPr>
          <w:b/>
          <w:sz w:val="28"/>
          <w:szCs w:val="28"/>
          <w:u w:val="single"/>
        </w:rPr>
        <w:t xml:space="preserve">Restaurant Table Reservation </w:t>
      </w:r>
      <w:r w:rsidRPr="00441C11">
        <w:rPr>
          <w:b/>
          <w:sz w:val="28"/>
          <w:szCs w:val="28"/>
          <w:u w:val="single"/>
        </w:rPr>
        <w:t xml:space="preserve"> System</w:t>
      </w:r>
      <w:r w:rsidRPr="00441C11">
        <w:rPr>
          <w:b/>
          <w:bCs/>
          <w:color w:val="000000"/>
          <w:sz w:val="28"/>
          <w:szCs w:val="28"/>
          <w:u w:val="single"/>
        </w:rPr>
        <w:t>”:</w:t>
      </w:r>
    </w:p>
    <w:p w14:paraId="448186BD" w14:textId="77777777" w:rsidR="00A369DC" w:rsidRPr="000379EB" w:rsidRDefault="00A369DC" w:rsidP="00441C11">
      <w:pPr>
        <w:spacing w:before="115" w:after="115" w:line="360" w:lineRule="auto"/>
        <w:ind w:left="720" w:right="645" w:firstLine="705"/>
        <w:jc w:val="both"/>
        <w:rPr>
          <w:sz w:val="28"/>
          <w:szCs w:val="28"/>
        </w:rPr>
      </w:pPr>
      <w:r w:rsidRPr="000379EB">
        <w:rPr>
          <w:sz w:val="28"/>
          <w:szCs w:val="28"/>
        </w:rPr>
        <w:t>“Online Restaurant Table Reservation System” provides various features, which complement the information system and increase the productivity of the system. These features make the system easily usable and convenient.  Some of the important features included are listed as follows:</w:t>
      </w:r>
    </w:p>
    <w:p w14:paraId="381AE4D7" w14:textId="77777777" w:rsidR="00A369DC" w:rsidRPr="000379EB" w:rsidRDefault="00A369DC" w:rsidP="000379EB">
      <w:pPr>
        <w:numPr>
          <w:ilvl w:val="0"/>
          <w:numId w:val="11"/>
        </w:numPr>
        <w:tabs>
          <w:tab w:val="left" w:pos="2138"/>
        </w:tabs>
        <w:suppressAutoHyphens/>
        <w:autoSpaceDE/>
        <w:autoSpaceDN/>
        <w:spacing w:line="360" w:lineRule="auto"/>
        <w:ind w:left="720" w:hanging="360"/>
        <w:jc w:val="both"/>
        <w:rPr>
          <w:sz w:val="28"/>
          <w:szCs w:val="28"/>
        </w:rPr>
      </w:pPr>
      <w:r w:rsidRPr="000379EB">
        <w:rPr>
          <w:sz w:val="28"/>
          <w:szCs w:val="28"/>
        </w:rPr>
        <w:t>Intelligent User Forms Design</w:t>
      </w:r>
    </w:p>
    <w:p w14:paraId="7AC9E052" w14:textId="77777777" w:rsidR="00A369DC" w:rsidRPr="000379EB" w:rsidRDefault="00A369DC" w:rsidP="000379EB">
      <w:pPr>
        <w:numPr>
          <w:ilvl w:val="2"/>
          <w:numId w:val="11"/>
        </w:numPr>
        <w:tabs>
          <w:tab w:val="left" w:pos="2858"/>
        </w:tabs>
        <w:suppressAutoHyphens/>
        <w:autoSpaceDE/>
        <w:autoSpaceDN/>
        <w:spacing w:line="360" w:lineRule="auto"/>
        <w:ind w:left="1800" w:hanging="360"/>
        <w:jc w:val="both"/>
        <w:rPr>
          <w:sz w:val="28"/>
          <w:szCs w:val="28"/>
        </w:rPr>
      </w:pPr>
      <w:r w:rsidRPr="000379EB">
        <w:rPr>
          <w:sz w:val="28"/>
          <w:szCs w:val="28"/>
        </w:rPr>
        <w:t>Data access and manipulation through same forms</w:t>
      </w:r>
    </w:p>
    <w:p w14:paraId="2DAFB049" w14:textId="77777777" w:rsidR="00A369DC" w:rsidRPr="000379EB" w:rsidRDefault="00A369DC" w:rsidP="000379EB">
      <w:pPr>
        <w:numPr>
          <w:ilvl w:val="2"/>
          <w:numId w:val="11"/>
        </w:numPr>
        <w:tabs>
          <w:tab w:val="left" w:pos="2858"/>
        </w:tabs>
        <w:suppressAutoHyphens/>
        <w:autoSpaceDE/>
        <w:autoSpaceDN/>
        <w:spacing w:line="360" w:lineRule="auto"/>
        <w:ind w:left="1800" w:hanging="360"/>
        <w:jc w:val="both"/>
        <w:rPr>
          <w:sz w:val="28"/>
          <w:szCs w:val="28"/>
        </w:rPr>
      </w:pPr>
      <w:r w:rsidRPr="000379EB">
        <w:rPr>
          <w:sz w:val="28"/>
          <w:szCs w:val="28"/>
        </w:rPr>
        <w:t>Access to most required information</w:t>
      </w:r>
    </w:p>
    <w:p w14:paraId="480ABC28" w14:textId="77777777" w:rsidR="00A369DC" w:rsidRPr="000379EB" w:rsidRDefault="00A369DC" w:rsidP="000379EB">
      <w:pPr>
        <w:numPr>
          <w:ilvl w:val="0"/>
          <w:numId w:val="11"/>
        </w:numPr>
        <w:tabs>
          <w:tab w:val="left" w:pos="2138"/>
        </w:tabs>
        <w:suppressAutoHyphens/>
        <w:autoSpaceDE/>
        <w:autoSpaceDN/>
        <w:spacing w:line="360" w:lineRule="auto"/>
        <w:ind w:left="720" w:hanging="360"/>
        <w:jc w:val="both"/>
        <w:rPr>
          <w:sz w:val="28"/>
          <w:szCs w:val="28"/>
        </w:rPr>
      </w:pPr>
      <w:r w:rsidRPr="000379EB">
        <w:rPr>
          <w:sz w:val="28"/>
          <w:szCs w:val="28"/>
        </w:rPr>
        <w:t xml:space="preserve">Data Security </w:t>
      </w:r>
    </w:p>
    <w:p w14:paraId="5EE129FD" w14:textId="77777777" w:rsidR="00A369DC" w:rsidRPr="000379EB" w:rsidRDefault="00A369DC" w:rsidP="000379EB">
      <w:pPr>
        <w:numPr>
          <w:ilvl w:val="0"/>
          <w:numId w:val="11"/>
        </w:numPr>
        <w:tabs>
          <w:tab w:val="left" w:pos="2138"/>
        </w:tabs>
        <w:suppressAutoHyphens/>
        <w:autoSpaceDE/>
        <w:autoSpaceDN/>
        <w:spacing w:line="360" w:lineRule="auto"/>
        <w:ind w:left="720" w:hanging="360"/>
        <w:jc w:val="both"/>
        <w:rPr>
          <w:sz w:val="28"/>
          <w:szCs w:val="28"/>
        </w:rPr>
      </w:pPr>
      <w:r w:rsidRPr="000379EB">
        <w:rPr>
          <w:sz w:val="28"/>
          <w:szCs w:val="28"/>
        </w:rPr>
        <w:t>Restrictive data access, as per login assigned only.</w:t>
      </w:r>
    </w:p>
    <w:p w14:paraId="7F14B87B" w14:textId="77777777" w:rsidR="00A369DC" w:rsidRPr="000379EB" w:rsidRDefault="00A369DC" w:rsidP="000379EB">
      <w:pPr>
        <w:numPr>
          <w:ilvl w:val="0"/>
          <w:numId w:val="11"/>
        </w:numPr>
        <w:tabs>
          <w:tab w:val="left" w:pos="2138"/>
        </w:tabs>
        <w:suppressAutoHyphens/>
        <w:autoSpaceDE/>
        <w:autoSpaceDN/>
        <w:spacing w:line="360" w:lineRule="auto"/>
        <w:ind w:left="720" w:hanging="360"/>
        <w:jc w:val="both"/>
        <w:rPr>
          <w:sz w:val="28"/>
          <w:szCs w:val="28"/>
        </w:rPr>
      </w:pPr>
      <w:r w:rsidRPr="000379EB">
        <w:rPr>
          <w:sz w:val="28"/>
          <w:szCs w:val="28"/>
        </w:rPr>
        <w:t>Organized and structured storage of facts.</w:t>
      </w:r>
    </w:p>
    <w:p w14:paraId="58F64443" w14:textId="77777777" w:rsidR="00A369DC" w:rsidRPr="000379EB" w:rsidRDefault="00A369DC" w:rsidP="000379EB">
      <w:pPr>
        <w:numPr>
          <w:ilvl w:val="0"/>
          <w:numId w:val="11"/>
        </w:numPr>
        <w:tabs>
          <w:tab w:val="left" w:pos="2138"/>
        </w:tabs>
        <w:suppressAutoHyphens/>
        <w:autoSpaceDE/>
        <w:autoSpaceDN/>
        <w:spacing w:line="360" w:lineRule="auto"/>
        <w:ind w:left="720" w:hanging="360"/>
        <w:jc w:val="both"/>
        <w:rPr>
          <w:rFonts w:ascii="Georgia" w:hAnsi="Georgia"/>
          <w:sz w:val="28"/>
          <w:szCs w:val="28"/>
        </w:rPr>
      </w:pPr>
      <w:r w:rsidRPr="000379EB">
        <w:rPr>
          <w:rFonts w:ascii="Georgia" w:hAnsi="Georgia"/>
          <w:sz w:val="28"/>
          <w:szCs w:val="28"/>
        </w:rPr>
        <w:t>Strategic Planning made easy.</w:t>
      </w:r>
    </w:p>
    <w:p w14:paraId="7AA5A8A9" w14:textId="77777777" w:rsidR="00A369DC" w:rsidRPr="000379EB" w:rsidRDefault="00A369DC" w:rsidP="000379EB">
      <w:pPr>
        <w:numPr>
          <w:ilvl w:val="0"/>
          <w:numId w:val="11"/>
        </w:numPr>
        <w:tabs>
          <w:tab w:val="left" w:pos="2138"/>
        </w:tabs>
        <w:suppressAutoHyphens/>
        <w:autoSpaceDE/>
        <w:autoSpaceDN/>
        <w:spacing w:line="360" w:lineRule="auto"/>
        <w:ind w:left="720" w:hanging="360"/>
        <w:jc w:val="both"/>
        <w:rPr>
          <w:sz w:val="28"/>
          <w:szCs w:val="28"/>
        </w:rPr>
      </w:pPr>
      <w:r w:rsidRPr="000379EB">
        <w:rPr>
          <w:sz w:val="28"/>
          <w:szCs w:val="28"/>
        </w:rPr>
        <w:t>No decay of old Records.</w:t>
      </w:r>
    </w:p>
    <w:p w14:paraId="404451EE" w14:textId="77777777" w:rsidR="00A369DC" w:rsidRPr="000379EB" w:rsidRDefault="00A369DC" w:rsidP="000379EB">
      <w:pPr>
        <w:numPr>
          <w:ilvl w:val="0"/>
          <w:numId w:val="11"/>
        </w:numPr>
        <w:tabs>
          <w:tab w:val="left" w:pos="2138"/>
        </w:tabs>
        <w:suppressAutoHyphens/>
        <w:autoSpaceDE/>
        <w:autoSpaceDN/>
        <w:spacing w:line="360" w:lineRule="auto"/>
        <w:ind w:left="720" w:hanging="360"/>
        <w:jc w:val="both"/>
        <w:rPr>
          <w:rFonts w:ascii="Georgia" w:hAnsi="Georgia"/>
          <w:sz w:val="28"/>
          <w:szCs w:val="28"/>
        </w:rPr>
      </w:pPr>
      <w:r w:rsidRPr="000379EB">
        <w:rPr>
          <w:sz w:val="28"/>
          <w:szCs w:val="28"/>
        </w:rPr>
        <w:lastRenderedPageBreak/>
        <w:t>Exact financial position of the Business</w:t>
      </w:r>
      <w:r w:rsidRPr="000379EB">
        <w:rPr>
          <w:rFonts w:ascii="Georgia" w:hAnsi="Georgia"/>
          <w:sz w:val="28"/>
          <w:szCs w:val="28"/>
        </w:rPr>
        <w:t>.</w:t>
      </w:r>
    </w:p>
    <w:p w14:paraId="1807FF17" w14:textId="77777777" w:rsidR="00A369DC" w:rsidRPr="000379EB" w:rsidRDefault="00A369DC" w:rsidP="00F84919">
      <w:pPr>
        <w:spacing w:line="360" w:lineRule="auto"/>
        <w:jc w:val="both"/>
        <w:rPr>
          <w:b/>
          <w:bCs/>
          <w:color w:val="000000"/>
          <w:sz w:val="24"/>
          <w:szCs w:val="24"/>
          <w:u w:val="single"/>
        </w:rPr>
      </w:pPr>
    </w:p>
    <w:p w14:paraId="05D1D0DA" w14:textId="77777777" w:rsidR="00A369DC" w:rsidRDefault="00A369DC" w:rsidP="00F84919">
      <w:pPr>
        <w:spacing w:line="360" w:lineRule="auto"/>
        <w:jc w:val="both"/>
        <w:rPr>
          <w:b/>
          <w:bCs/>
          <w:color w:val="000000"/>
          <w:sz w:val="28"/>
          <w:szCs w:val="28"/>
          <w:u w:val="single"/>
        </w:rPr>
      </w:pPr>
    </w:p>
    <w:p w14:paraId="5D45F736" w14:textId="77777777" w:rsidR="00A369DC" w:rsidRDefault="00A369DC" w:rsidP="00F84919">
      <w:pPr>
        <w:spacing w:line="360" w:lineRule="auto"/>
        <w:jc w:val="both"/>
        <w:rPr>
          <w:b/>
          <w:bCs/>
          <w:color w:val="000000"/>
          <w:sz w:val="28"/>
          <w:szCs w:val="28"/>
          <w:u w:val="single"/>
        </w:rPr>
      </w:pPr>
    </w:p>
    <w:p w14:paraId="6029BF69" w14:textId="77777777" w:rsidR="00A369DC" w:rsidRDefault="00A369DC" w:rsidP="00F84919">
      <w:pPr>
        <w:spacing w:line="360" w:lineRule="auto"/>
        <w:jc w:val="both"/>
        <w:rPr>
          <w:b/>
          <w:bCs/>
          <w:color w:val="000000"/>
          <w:sz w:val="28"/>
          <w:szCs w:val="28"/>
          <w:u w:val="single"/>
        </w:rPr>
      </w:pPr>
    </w:p>
    <w:p w14:paraId="3CA11575" w14:textId="77777777" w:rsidR="00A369DC" w:rsidRDefault="00A369DC" w:rsidP="00F84919">
      <w:pPr>
        <w:spacing w:line="360" w:lineRule="auto"/>
        <w:jc w:val="both"/>
        <w:rPr>
          <w:b/>
          <w:bCs/>
          <w:color w:val="000000"/>
          <w:sz w:val="28"/>
          <w:szCs w:val="28"/>
          <w:u w:val="single"/>
        </w:rPr>
      </w:pPr>
    </w:p>
    <w:p w14:paraId="0AC0FC14" w14:textId="77777777" w:rsidR="00A369DC" w:rsidRDefault="00A369DC" w:rsidP="00F84919">
      <w:pPr>
        <w:spacing w:line="360" w:lineRule="auto"/>
        <w:jc w:val="both"/>
        <w:rPr>
          <w:b/>
          <w:bCs/>
          <w:color w:val="000000"/>
          <w:sz w:val="28"/>
          <w:szCs w:val="28"/>
          <w:u w:val="single"/>
        </w:rPr>
      </w:pPr>
    </w:p>
    <w:p w14:paraId="28934530" w14:textId="77777777" w:rsidR="00A369DC" w:rsidRDefault="00A369DC" w:rsidP="00F84919">
      <w:pPr>
        <w:spacing w:line="360" w:lineRule="auto"/>
        <w:jc w:val="both"/>
        <w:rPr>
          <w:b/>
          <w:bCs/>
          <w:color w:val="000000"/>
          <w:sz w:val="28"/>
          <w:szCs w:val="28"/>
          <w:u w:val="single"/>
        </w:rPr>
      </w:pPr>
    </w:p>
    <w:p w14:paraId="34D20593" w14:textId="77777777" w:rsidR="00A369DC" w:rsidRPr="00D2552A" w:rsidRDefault="00A369DC" w:rsidP="00D2552A">
      <w:pPr>
        <w:spacing w:line="360" w:lineRule="auto"/>
        <w:ind w:left="709"/>
        <w:jc w:val="both"/>
        <w:rPr>
          <w:b/>
          <w:bCs/>
          <w:color w:val="000000"/>
          <w:sz w:val="28"/>
          <w:szCs w:val="28"/>
          <w:u w:val="single"/>
        </w:rPr>
      </w:pPr>
      <w:r w:rsidRPr="00D2552A">
        <w:rPr>
          <w:b/>
          <w:bCs/>
          <w:color w:val="000000"/>
          <w:sz w:val="28"/>
          <w:szCs w:val="28"/>
          <w:u w:val="single"/>
        </w:rPr>
        <w:t>Limitations of “</w:t>
      </w:r>
      <w:r w:rsidRPr="00D2552A">
        <w:rPr>
          <w:b/>
          <w:sz w:val="28"/>
          <w:szCs w:val="28"/>
          <w:u w:val="single"/>
        </w:rPr>
        <w:t xml:space="preserve">Online </w:t>
      </w:r>
      <w:r>
        <w:rPr>
          <w:b/>
          <w:sz w:val="28"/>
          <w:szCs w:val="28"/>
          <w:u w:val="single"/>
        </w:rPr>
        <w:t>Restaurant Table Reservation</w:t>
      </w:r>
      <w:r w:rsidRPr="00D2552A">
        <w:rPr>
          <w:b/>
          <w:sz w:val="28"/>
          <w:szCs w:val="28"/>
          <w:u w:val="single"/>
        </w:rPr>
        <w:t xml:space="preserve"> System</w:t>
      </w:r>
      <w:r w:rsidRPr="00D2552A">
        <w:rPr>
          <w:b/>
          <w:bCs/>
          <w:color w:val="000000"/>
          <w:sz w:val="28"/>
          <w:szCs w:val="28"/>
          <w:u w:val="single"/>
        </w:rPr>
        <w:t>”:</w:t>
      </w:r>
    </w:p>
    <w:p w14:paraId="782CA8A6" w14:textId="77777777" w:rsidR="00A369DC" w:rsidRPr="002E3A3D" w:rsidRDefault="00A369DC" w:rsidP="00291428">
      <w:pPr>
        <w:spacing w:before="115" w:after="115" w:line="360" w:lineRule="auto"/>
        <w:ind w:left="720" w:right="645"/>
        <w:jc w:val="both"/>
        <w:rPr>
          <w:sz w:val="28"/>
          <w:szCs w:val="28"/>
        </w:rPr>
      </w:pPr>
      <w:r w:rsidRPr="002E3A3D">
        <w:rPr>
          <w:sz w:val="28"/>
          <w:szCs w:val="28"/>
        </w:rPr>
        <w:t>Besides the above achievements and the successful completion of the project, we still feel the project has some limitations, listed as below:</w:t>
      </w:r>
    </w:p>
    <w:p w14:paraId="644ED6BF" w14:textId="77777777" w:rsidR="00A369DC" w:rsidRPr="002E3A3D" w:rsidRDefault="00A369DC" w:rsidP="000379EB">
      <w:pPr>
        <w:widowControl/>
        <w:numPr>
          <w:ilvl w:val="1"/>
          <w:numId w:val="17"/>
        </w:numPr>
        <w:autoSpaceDE/>
        <w:autoSpaceDN/>
        <w:spacing w:before="100" w:beforeAutospacing="1" w:after="100" w:afterAutospacing="1"/>
        <w:rPr>
          <w:sz w:val="28"/>
          <w:szCs w:val="28"/>
        </w:rPr>
      </w:pPr>
      <w:r w:rsidRPr="002E3A3D">
        <w:rPr>
          <w:sz w:val="28"/>
          <w:szCs w:val="28"/>
        </w:rPr>
        <w:t xml:space="preserve">It is not a large scale system. </w:t>
      </w:r>
    </w:p>
    <w:p w14:paraId="3F9153B3" w14:textId="77777777" w:rsidR="00A369DC" w:rsidRPr="002E3A3D" w:rsidRDefault="00A369DC" w:rsidP="000379EB">
      <w:pPr>
        <w:widowControl/>
        <w:numPr>
          <w:ilvl w:val="1"/>
          <w:numId w:val="17"/>
        </w:numPr>
        <w:autoSpaceDE/>
        <w:autoSpaceDN/>
        <w:spacing w:before="100" w:beforeAutospacing="1" w:after="100" w:afterAutospacing="1"/>
        <w:rPr>
          <w:sz w:val="28"/>
          <w:szCs w:val="28"/>
        </w:rPr>
      </w:pPr>
      <w:r w:rsidRPr="002E3A3D">
        <w:rPr>
          <w:sz w:val="28"/>
          <w:szCs w:val="28"/>
        </w:rPr>
        <w:t xml:space="preserve">Only limited information provided by this system. </w:t>
      </w:r>
    </w:p>
    <w:p w14:paraId="4544CC99" w14:textId="77777777" w:rsidR="00A369DC" w:rsidRPr="002E3A3D" w:rsidRDefault="00A369DC" w:rsidP="000379EB">
      <w:pPr>
        <w:pStyle w:val="ListParagraph"/>
        <w:widowControl/>
        <w:numPr>
          <w:ilvl w:val="1"/>
          <w:numId w:val="17"/>
        </w:numPr>
        <w:autoSpaceDE/>
        <w:autoSpaceDN/>
        <w:spacing w:after="200" w:line="360" w:lineRule="auto"/>
        <w:ind w:right="680"/>
        <w:contextualSpacing/>
        <w:rPr>
          <w:sz w:val="28"/>
          <w:szCs w:val="28"/>
        </w:rPr>
      </w:pPr>
      <w:r w:rsidRPr="002E3A3D">
        <w:rPr>
          <w:sz w:val="28"/>
          <w:szCs w:val="28"/>
        </w:rPr>
        <w:t>Since it is an online project, customers need int</w:t>
      </w:r>
      <w:r>
        <w:rPr>
          <w:sz w:val="28"/>
          <w:szCs w:val="28"/>
        </w:rPr>
        <w:t>ernet connection</w:t>
      </w:r>
      <w:r w:rsidRPr="002E3A3D">
        <w:rPr>
          <w:sz w:val="28"/>
          <w:szCs w:val="28"/>
        </w:rPr>
        <w:t>.</w:t>
      </w:r>
    </w:p>
    <w:p w14:paraId="7B69E9DD" w14:textId="77777777" w:rsidR="00A369DC" w:rsidRPr="002E3A3D" w:rsidRDefault="00A369DC" w:rsidP="000379EB">
      <w:pPr>
        <w:pStyle w:val="ListParagraph"/>
        <w:widowControl/>
        <w:numPr>
          <w:ilvl w:val="1"/>
          <w:numId w:val="17"/>
        </w:numPr>
        <w:autoSpaceDE/>
        <w:autoSpaceDN/>
        <w:spacing w:after="200" w:line="360" w:lineRule="auto"/>
        <w:ind w:right="680"/>
        <w:contextualSpacing/>
        <w:rPr>
          <w:sz w:val="28"/>
          <w:szCs w:val="28"/>
        </w:rPr>
      </w:pPr>
      <w:r w:rsidRPr="002E3A3D">
        <w:rPr>
          <w:sz w:val="28"/>
          <w:szCs w:val="28"/>
        </w:rPr>
        <w:t>People who are not familiar with computers can’t use this software.</w:t>
      </w:r>
    </w:p>
    <w:p w14:paraId="293DACC9" w14:textId="77777777" w:rsidR="00A369DC" w:rsidRDefault="00A369DC" w:rsidP="00232A56">
      <w:pPr>
        <w:widowControl/>
        <w:spacing w:before="100" w:beforeAutospacing="1" w:after="100" w:afterAutospacing="1"/>
        <w:ind w:left="1440"/>
        <w:rPr>
          <w:rFonts w:ascii="Georgia" w:hAnsi="Georgia"/>
        </w:rPr>
      </w:pPr>
    </w:p>
    <w:p w14:paraId="3E1A6B45" w14:textId="77777777" w:rsidR="00A369DC" w:rsidRDefault="00A369DC" w:rsidP="00232A56">
      <w:pPr>
        <w:widowControl/>
        <w:spacing w:before="100" w:beforeAutospacing="1" w:after="100" w:afterAutospacing="1"/>
        <w:ind w:left="1440"/>
        <w:rPr>
          <w:rFonts w:ascii="Georgia" w:hAnsi="Georgia"/>
        </w:rPr>
      </w:pPr>
    </w:p>
    <w:p w14:paraId="1691FE26" w14:textId="77777777" w:rsidR="00A369DC" w:rsidRDefault="00A369DC" w:rsidP="00232A56">
      <w:pPr>
        <w:widowControl/>
        <w:spacing w:before="100" w:beforeAutospacing="1" w:after="100" w:afterAutospacing="1"/>
        <w:ind w:left="1440"/>
        <w:rPr>
          <w:rFonts w:ascii="Georgia" w:hAnsi="Georgia"/>
        </w:rPr>
      </w:pPr>
    </w:p>
    <w:p w14:paraId="79CFC79A" w14:textId="77777777" w:rsidR="00A369DC" w:rsidRDefault="00A369DC" w:rsidP="00232A56">
      <w:pPr>
        <w:widowControl/>
        <w:spacing w:before="100" w:beforeAutospacing="1" w:after="100" w:afterAutospacing="1"/>
        <w:ind w:left="1440"/>
        <w:rPr>
          <w:rFonts w:ascii="Georgia" w:hAnsi="Georgia"/>
        </w:rPr>
      </w:pPr>
    </w:p>
    <w:p w14:paraId="332949F2" w14:textId="77777777" w:rsidR="00A369DC" w:rsidRDefault="00A369DC" w:rsidP="00232A56">
      <w:pPr>
        <w:widowControl/>
        <w:spacing w:before="100" w:beforeAutospacing="1" w:after="100" w:afterAutospacing="1"/>
        <w:ind w:left="1440"/>
        <w:rPr>
          <w:rFonts w:ascii="Georgia" w:hAnsi="Georgia"/>
        </w:rPr>
      </w:pPr>
    </w:p>
    <w:p w14:paraId="52068B13" w14:textId="77777777" w:rsidR="00A369DC" w:rsidRDefault="00A369DC" w:rsidP="00232A56">
      <w:pPr>
        <w:widowControl/>
        <w:spacing w:before="100" w:beforeAutospacing="1" w:after="100" w:afterAutospacing="1"/>
        <w:ind w:left="1440"/>
        <w:rPr>
          <w:rFonts w:ascii="Georgia" w:hAnsi="Georgia"/>
        </w:rPr>
      </w:pPr>
    </w:p>
    <w:p w14:paraId="601240A7" w14:textId="77777777" w:rsidR="00A369DC" w:rsidRDefault="00A369DC" w:rsidP="00232A56">
      <w:pPr>
        <w:widowControl/>
        <w:spacing w:before="100" w:beforeAutospacing="1" w:after="100" w:afterAutospacing="1"/>
        <w:ind w:left="1440"/>
        <w:rPr>
          <w:rFonts w:ascii="Georgia" w:hAnsi="Georgia"/>
        </w:rPr>
      </w:pPr>
    </w:p>
    <w:p w14:paraId="37471DF6" w14:textId="77777777" w:rsidR="00A369DC" w:rsidRDefault="00A369DC" w:rsidP="00232A56">
      <w:pPr>
        <w:widowControl/>
        <w:spacing w:before="100" w:beforeAutospacing="1" w:after="100" w:afterAutospacing="1"/>
        <w:ind w:left="1440"/>
        <w:rPr>
          <w:rFonts w:ascii="Georgia" w:hAnsi="Georgia"/>
        </w:rPr>
      </w:pPr>
    </w:p>
    <w:p w14:paraId="5F024872" w14:textId="77777777" w:rsidR="00A369DC" w:rsidRDefault="00A369DC" w:rsidP="000379EB">
      <w:pPr>
        <w:widowControl/>
        <w:spacing w:before="100" w:beforeAutospacing="1" w:after="100" w:afterAutospacing="1"/>
        <w:rPr>
          <w:rFonts w:ascii="Georgia" w:hAnsi="Georgia"/>
        </w:rPr>
      </w:pPr>
    </w:p>
    <w:p w14:paraId="75A21B25" w14:textId="77777777" w:rsidR="00A369DC" w:rsidRPr="00A405D1" w:rsidRDefault="00A369DC" w:rsidP="00B948CD">
      <w:pPr>
        <w:widowControl/>
        <w:spacing w:before="100" w:beforeAutospacing="1" w:after="100" w:afterAutospacing="1"/>
        <w:rPr>
          <w:rFonts w:ascii="Georgia" w:hAnsi="Georgia"/>
        </w:rPr>
      </w:pPr>
    </w:p>
    <w:p w14:paraId="66F8638F" w14:textId="77777777" w:rsidR="00A369DC" w:rsidRDefault="00A369DC" w:rsidP="00161CC4">
      <w:pPr>
        <w:tabs>
          <w:tab w:val="left" w:pos="2138"/>
        </w:tabs>
        <w:spacing w:line="360" w:lineRule="auto"/>
        <w:rPr>
          <w:rFonts w:ascii="Georgia" w:hAnsi="Georgia"/>
        </w:rPr>
      </w:pPr>
      <w:r>
        <w:rPr>
          <w:rFonts w:ascii="Georgia" w:hAnsi="Georgia"/>
        </w:rPr>
        <w:t xml:space="preserve">                 </w:t>
      </w:r>
    </w:p>
    <w:p w14:paraId="62104E5F" w14:textId="77777777" w:rsidR="00A369DC" w:rsidRDefault="00A369DC" w:rsidP="00161CC4">
      <w:pPr>
        <w:tabs>
          <w:tab w:val="left" w:pos="2138"/>
        </w:tabs>
        <w:spacing w:line="360" w:lineRule="auto"/>
        <w:rPr>
          <w:rFonts w:ascii="Georgia" w:hAnsi="Georgia"/>
        </w:rPr>
      </w:pPr>
    </w:p>
    <w:p w14:paraId="269B8228" w14:textId="159A4CD1" w:rsidR="00A369DC" w:rsidRPr="00D2552A" w:rsidRDefault="00642290" w:rsidP="00F84919">
      <w:pPr>
        <w:jc w:val="both"/>
        <w:rPr>
          <w:b/>
          <w:bCs/>
          <w:sz w:val="72"/>
        </w:rPr>
      </w:pPr>
      <w:r>
        <w:rPr>
          <w:b/>
          <w:bCs/>
          <w:noProof/>
          <w:sz w:val="96"/>
          <w:szCs w:val="96"/>
        </w:rPr>
        <w:pict w14:anchorId="70B8B086">
          <v:shape id="_x0000_s1171" type="#_x0000_t32" style="position:absolute;left:0;text-align:left;margin-left:67.95pt;margin-top:-27.65pt;width:2.9pt;height:179.15pt;z-index:251682816" o:connectortype="straight"/>
        </w:pict>
      </w:r>
      <w:r>
        <w:rPr>
          <w:b/>
          <w:bCs/>
          <w:noProof/>
          <w:sz w:val="96"/>
          <w:szCs w:val="96"/>
        </w:rPr>
        <w:pict w14:anchorId="7858FE49">
          <v:shape id="_x0000_s1170" type="#_x0000_t32" style="position:absolute;left:0;text-align:left;margin-left:6.9pt;margin-top:51.25pt;width:301.25pt;height:2.3pt;flip:y;z-index:251681792" o:connectortype="straight"/>
        </w:pict>
      </w:r>
      <w:r w:rsidR="00A369DC">
        <w:rPr>
          <w:b/>
          <w:bCs/>
          <w:sz w:val="96"/>
          <w:szCs w:val="96"/>
        </w:rPr>
        <w:t xml:space="preserve">      </w:t>
      </w:r>
      <w:r w:rsidR="00A369DC" w:rsidRPr="00D2552A">
        <w:rPr>
          <w:b/>
          <w:bCs/>
          <w:sz w:val="96"/>
          <w:szCs w:val="96"/>
        </w:rPr>
        <w:t>C</w:t>
      </w:r>
      <w:r w:rsidR="00A369DC" w:rsidRPr="00D2552A">
        <w:rPr>
          <w:b/>
          <w:bCs/>
          <w:sz w:val="52"/>
        </w:rPr>
        <w:t xml:space="preserve">HAPTER  </w:t>
      </w:r>
      <w:r w:rsidR="00A369DC" w:rsidRPr="00D2552A">
        <w:rPr>
          <w:sz w:val="72"/>
        </w:rPr>
        <w:t>#</w:t>
      </w:r>
      <w:r w:rsidR="00A369DC">
        <w:rPr>
          <w:b/>
          <w:bCs/>
          <w:sz w:val="72"/>
        </w:rPr>
        <w:t xml:space="preserve"> </w:t>
      </w:r>
      <w:r w:rsidR="007630B5">
        <w:rPr>
          <w:b/>
          <w:bCs/>
          <w:sz w:val="72"/>
        </w:rPr>
        <w:t>9</w:t>
      </w:r>
    </w:p>
    <w:p w14:paraId="36DD04BC" w14:textId="77777777" w:rsidR="00A369DC" w:rsidRPr="00D2552A" w:rsidRDefault="00A369DC" w:rsidP="00F84919">
      <w:pPr>
        <w:spacing w:line="360" w:lineRule="auto"/>
        <w:jc w:val="both"/>
        <w:rPr>
          <w:b/>
          <w:bCs/>
          <w:sz w:val="56"/>
          <w:szCs w:val="56"/>
          <w:u w:val="single"/>
        </w:rPr>
      </w:pPr>
      <w:r>
        <w:rPr>
          <w:rFonts w:ascii="Monotype Corsiva" w:hAnsi="Monotype Corsiva"/>
          <w:b/>
          <w:bCs/>
          <w:sz w:val="72"/>
        </w:rPr>
        <w:t xml:space="preserve">         </w:t>
      </w:r>
      <w:r>
        <w:rPr>
          <w:b/>
          <w:bCs/>
          <w:sz w:val="56"/>
          <w:szCs w:val="56"/>
          <w:u w:val="single"/>
        </w:rPr>
        <w:t>Future Scope</w:t>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p>
    <w:p w14:paraId="580B6FB8" w14:textId="77777777" w:rsidR="00A369DC" w:rsidRDefault="00A369DC" w:rsidP="00161CC4">
      <w:pPr>
        <w:tabs>
          <w:tab w:val="left" w:pos="2138"/>
        </w:tabs>
        <w:spacing w:line="360" w:lineRule="auto"/>
        <w:rPr>
          <w:rFonts w:ascii="Georgia" w:hAnsi="Georgia"/>
        </w:rPr>
      </w:pPr>
    </w:p>
    <w:p w14:paraId="49C9D45D" w14:textId="77777777" w:rsidR="00A369DC" w:rsidRDefault="00A369DC" w:rsidP="00161CC4"/>
    <w:p w14:paraId="5EE4CA8D" w14:textId="77777777" w:rsidR="00A369DC" w:rsidRPr="00CC5453" w:rsidRDefault="00A369DC" w:rsidP="002713B6">
      <w:pPr>
        <w:widowControl/>
        <w:spacing w:before="100" w:beforeAutospacing="1" w:after="100" w:afterAutospacing="1"/>
        <w:rPr>
          <w:b/>
          <w:sz w:val="28"/>
          <w:szCs w:val="28"/>
          <w:u w:val="single"/>
        </w:rPr>
      </w:pPr>
      <w:r w:rsidRPr="00CC5453">
        <w:rPr>
          <w:b/>
          <w:sz w:val="28"/>
          <w:szCs w:val="28"/>
          <w:u w:val="single"/>
        </w:rPr>
        <w:t>FUTURE SCOPE</w:t>
      </w:r>
    </w:p>
    <w:p w14:paraId="0A3B6A1A" w14:textId="4C4C8067" w:rsidR="00A369DC" w:rsidRPr="000379EB" w:rsidRDefault="00A71D59" w:rsidP="00B948CD">
      <w:pPr>
        <w:rPr>
          <w:sz w:val="28"/>
          <w:szCs w:val="28"/>
        </w:rPr>
      </w:pPr>
      <w:r>
        <w:rPr>
          <w:sz w:val="28"/>
          <w:szCs w:val="28"/>
        </w:rPr>
        <w:t xml:space="preserve">                </w:t>
      </w:r>
      <w:r w:rsidR="00A369DC" w:rsidRPr="000379EB">
        <w:rPr>
          <w:sz w:val="28"/>
          <w:szCs w:val="28"/>
        </w:rPr>
        <w:t>This</w:t>
      </w:r>
      <w:r w:rsidR="00A369DC" w:rsidRPr="000379EB">
        <w:rPr>
          <w:b/>
          <w:bCs/>
          <w:sz w:val="28"/>
          <w:szCs w:val="28"/>
        </w:rPr>
        <w:t xml:space="preserve"> </w:t>
      </w:r>
      <w:r w:rsidR="00A369DC" w:rsidRPr="000379EB">
        <w:rPr>
          <w:sz w:val="28"/>
          <w:szCs w:val="28"/>
        </w:rPr>
        <w:t>web application involves almost all the features of the online booking. The future implementation will be online help for the customers and chatting with website administrator.</w:t>
      </w:r>
    </w:p>
    <w:p w14:paraId="246229FC" w14:textId="77777777" w:rsidR="00A369DC" w:rsidRDefault="00A369DC" w:rsidP="00161CC4"/>
    <w:p w14:paraId="64F16769" w14:textId="77777777" w:rsidR="00A369DC" w:rsidRDefault="00A369DC" w:rsidP="00161CC4">
      <w:r>
        <w:tab/>
      </w:r>
    </w:p>
    <w:p w14:paraId="1C191032" w14:textId="77777777" w:rsidR="00A369DC" w:rsidRDefault="00A369DC" w:rsidP="00161CC4"/>
    <w:p w14:paraId="088F1AF8" w14:textId="77777777" w:rsidR="00A369DC" w:rsidRPr="00CC5453" w:rsidRDefault="00A369DC" w:rsidP="002713B6">
      <w:pPr>
        <w:rPr>
          <w:b/>
          <w:sz w:val="28"/>
          <w:szCs w:val="28"/>
          <w:u w:val="single"/>
        </w:rPr>
      </w:pPr>
      <w:r w:rsidRPr="00CC5453">
        <w:rPr>
          <w:b/>
          <w:sz w:val="28"/>
          <w:szCs w:val="28"/>
          <w:u w:val="single"/>
        </w:rPr>
        <w:t>CONCLUSION</w:t>
      </w:r>
    </w:p>
    <w:p w14:paraId="750A5689" w14:textId="77777777" w:rsidR="00A369DC" w:rsidRPr="002713B6" w:rsidRDefault="00A369DC" w:rsidP="002713B6">
      <w:pPr>
        <w:rPr>
          <w:b/>
          <w:u w:val="single"/>
        </w:rPr>
      </w:pPr>
    </w:p>
    <w:p w14:paraId="28A6B9AF" w14:textId="7D38AF23" w:rsidR="00A369DC" w:rsidRPr="000379EB" w:rsidRDefault="00A71D59" w:rsidP="00B948CD">
      <w:pPr>
        <w:rPr>
          <w:sz w:val="28"/>
          <w:szCs w:val="28"/>
        </w:rPr>
      </w:pPr>
      <w:r>
        <w:rPr>
          <w:sz w:val="28"/>
          <w:szCs w:val="28"/>
        </w:rPr>
        <w:t xml:space="preserve">                </w:t>
      </w:r>
      <w:r w:rsidR="00A369DC" w:rsidRPr="000379EB">
        <w:rPr>
          <w:sz w:val="28"/>
          <w:szCs w:val="28"/>
        </w:rPr>
        <w:t>The project entitled “Online Restaurant Table Reservation” is developed using HTML , CSS and Bootstrap as front end and PHP , MYSQL database in back end to computerize the process of online restaurant table booking. This project covers only the basic features required.</w:t>
      </w:r>
    </w:p>
    <w:p w14:paraId="1F2E486A" w14:textId="77777777" w:rsidR="00A369DC" w:rsidRDefault="00A369DC" w:rsidP="00161CC4"/>
    <w:p w14:paraId="4D9CDC2E" w14:textId="77777777" w:rsidR="00A369DC" w:rsidRDefault="00A369DC" w:rsidP="00161CC4"/>
    <w:p w14:paraId="15B7AA1A" w14:textId="77777777" w:rsidR="00A369DC" w:rsidRDefault="00A369DC" w:rsidP="00161CC4"/>
    <w:p w14:paraId="420575AC" w14:textId="77777777" w:rsidR="00A369DC" w:rsidRDefault="00A369DC" w:rsidP="00161CC4"/>
    <w:p w14:paraId="6680133C" w14:textId="77777777" w:rsidR="00A369DC" w:rsidRDefault="00A369DC" w:rsidP="00161CC4"/>
    <w:p w14:paraId="5A6ED723" w14:textId="77777777" w:rsidR="00A369DC" w:rsidRDefault="00A369DC" w:rsidP="00161CC4"/>
    <w:p w14:paraId="69403A98" w14:textId="77777777" w:rsidR="00A369DC" w:rsidRDefault="00A369DC" w:rsidP="00161CC4"/>
    <w:p w14:paraId="6014D419" w14:textId="77777777" w:rsidR="00A369DC" w:rsidRDefault="00A369DC" w:rsidP="00161CC4"/>
    <w:p w14:paraId="1A19BF17" w14:textId="77777777" w:rsidR="00A369DC" w:rsidRDefault="00A369DC" w:rsidP="00161CC4"/>
    <w:p w14:paraId="68C4A06E" w14:textId="77777777" w:rsidR="00A369DC" w:rsidRDefault="00A369DC" w:rsidP="00161CC4"/>
    <w:p w14:paraId="5A4B9C50" w14:textId="77777777" w:rsidR="00A369DC" w:rsidRDefault="00A369DC" w:rsidP="00161CC4"/>
    <w:p w14:paraId="21B888AC" w14:textId="77777777" w:rsidR="00A369DC" w:rsidRDefault="00A369DC" w:rsidP="00161CC4"/>
    <w:p w14:paraId="3F5FFFA2" w14:textId="77777777" w:rsidR="00A369DC" w:rsidRDefault="00A369DC" w:rsidP="00161CC4"/>
    <w:p w14:paraId="60DEB8D3" w14:textId="77777777" w:rsidR="00A369DC" w:rsidRDefault="00A369DC" w:rsidP="00161CC4"/>
    <w:p w14:paraId="5B6561B9" w14:textId="77777777" w:rsidR="00A369DC" w:rsidRDefault="00A369DC" w:rsidP="00161CC4"/>
    <w:p w14:paraId="5B62E5B3" w14:textId="77777777" w:rsidR="00A369DC" w:rsidRDefault="00A369DC" w:rsidP="00161CC4"/>
    <w:p w14:paraId="7C12E8A7" w14:textId="77777777" w:rsidR="00A369DC" w:rsidRDefault="00A369DC" w:rsidP="00161CC4"/>
    <w:p w14:paraId="7C744CB2" w14:textId="77777777" w:rsidR="00A369DC" w:rsidRDefault="00A369DC" w:rsidP="00161CC4"/>
    <w:p w14:paraId="14AF3696" w14:textId="77777777" w:rsidR="00A369DC" w:rsidRDefault="00A369DC" w:rsidP="00BB2D59">
      <w:pPr>
        <w:tabs>
          <w:tab w:val="left" w:pos="2138"/>
        </w:tabs>
        <w:spacing w:line="360" w:lineRule="auto"/>
      </w:pPr>
    </w:p>
    <w:p w14:paraId="20CDDDF4" w14:textId="77777777" w:rsidR="00A369DC" w:rsidRPr="00BB2D59" w:rsidRDefault="00A369DC" w:rsidP="00BB2D59">
      <w:pPr>
        <w:tabs>
          <w:tab w:val="left" w:pos="2138"/>
        </w:tabs>
        <w:spacing w:line="360" w:lineRule="auto"/>
        <w:rPr>
          <w:rFonts w:ascii="Georgia" w:hAnsi="Georgia"/>
        </w:rPr>
      </w:pPr>
      <w:r>
        <w:rPr>
          <w:rFonts w:ascii="Georgia" w:hAnsi="Georgia"/>
        </w:rPr>
        <w:t xml:space="preserve">                     </w:t>
      </w:r>
      <w:r>
        <w:tab/>
      </w:r>
      <w:r>
        <w:tab/>
      </w:r>
    </w:p>
    <w:p w14:paraId="14C89BBB" w14:textId="77777777" w:rsidR="00A369DC" w:rsidRDefault="00642290" w:rsidP="00291428">
      <w:pPr>
        <w:tabs>
          <w:tab w:val="left" w:pos="0"/>
        </w:tabs>
        <w:spacing w:line="360" w:lineRule="atLeast"/>
        <w:ind w:left="1440"/>
        <w:rPr>
          <w:rFonts w:ascii="Georgia" w:hAnsi="Georgia"/>
          <w:sz w:val="30"/>
        </w:rPr>
      </w:pPr>
      <w:r>
        <w:rPr>
          <w:sz w:val="24"/>
        </w:rPr>
        <w:pict w14:anchorId="09202F3C">
          <v:group id="_x0000_s1150" style="position:absolute;left:0;text-align:left;margin-left:14.25pt;margin-top:3pt;width:282.15pt;height:108pt;z-index:251667456;mso-wrap-distance-left:0;mso-wrap-distance-right:0" coordorigin="285,60" coordsize="5643,2160">
            <o:lock v:ext="edit" text="t"/>
            <v:line id="_x0000_s1151" style="position:absolute" from="1254,60" to="1254,2220" strokeweight=".26mm">
              <v:stroke joinstyle="miter"/>
            </v:line>
            <v:line id="_x0000_s1152" style="position:absolute" from="285,1500" to="5928,1500" strokeweight=".26mm">
              <v:stroke joinstyle="miter"/>
            </v:line>
          </v:group>
        </w:pict>
      </w:r>
    </w:p>
    <w:p w14:paraId="6F0B1059" w14:textId="77777777" w:rsidR="00A369DC" w:rsidRPr="00D2552A" w:rsidRDefault="00A369DC" w:rsidP="00D2552A">
      <w:pPr>
        <w:tabs>
          <w:tab w:val="left" w:pos="0"/>
        </w:tabs>
        <w:spacing w:line="360" w:lineRule="auto"/>
        <w:jc w:val="both"/>
        <w:rPr>
          <w:b/>
          <w:bCs/>
          <w:sz w:val="52"/>
        </w:rPr>
      </w:pPr>
      <w:r>
        <w:rPr>
          <w:rFonts w:ascii="Monotype Corsiva" w:hAnsi="Monotype Corsiva"/>
          <w:b/>
          <w:bCs/>
          <w:sz w:val="96"/>
        </w:rPr>
        <w:t xml:space="preserve">    </w:t>
      </w:r>
      <w:r>
        <w:rPr>
          <w:rFonts w:ascii="Monotype Corsiva" w:hAnsi="Monotype Corsiva"/>
          <w:b/>
          <w:bCs/>
          <w:sz w:val="96"/>
        </w:rPr>
        <w:tab/>
      </w:r>
      <w:bookmarkStart w:id="5" w:name="bibliography"/>
      <w:r w:rsidRPr="00D2552A">
        <w:rPr>
          <w:b/>
          <w:bCs/>
          <w:sz w:val="96"/>
        </w:rPr>
        <w:t>B</w:t>
      </w:r>
      <w:r w:rsidRPr="00D2552A">
        <w:rPr>
          <w:b/>
          <w:bCs/>
          <w:sz w:val="52"/>
        </w:rPr>
        <w:t>ibliography</w:t>
      </w:r>
      <w:bookmarkEnd w:id="5"/>
    </w:p>
    <w:p w14:paraId="273284BA" w14:textId="2DA02FFE" w:rsidR="00A369DC" w:rsidRPr="000379EB" w:rsidRDefault="00A369DC" w:rsidP="000379EB">
      <w:pPr>
        <w:spacing w:line="360" w:lineRule="auto"/>
        <w:jc w:val="both"/>
        <w:rPr>
          <w:rFonts w:ascii="Georgia" w:hAnsi="Georgia"/>
          <w:lang w:eastAsia="ar-SA"/>
        </w:rPr>
      </w:pPr>
      <w:r>
        <w:rPr>
          <w:rFonts w:ascii="Georgia" w:hAnsi="Georgia"/>
          <w:lang w:eastAsia="ar-SA"/>
        </w:rPr>
        <w:tab/>
      </w:r>
    </w:p>
    <w:p w14:paraId="581AA325" w14:textId="77777777" w:rsidR="00A369DC" w:rsidRDefault="00A369DC" w:rsidP="00843331">
      <w:pPr>
        <w:jc w:val="center"/>
        <w:rPr>
          <w:b/>
        </w:rPr>
      </w:pPr>
    </w:p>
    <w:p w14:paraId="10F1988A" w14:textId="77777777" w:rsidR="00A369DC" w:rsidRPr="008F26EB" w:rsidRDefault="00A369DC" w:rsidP="00843331">
      <w:pPr>
        <w:jc w:val="center"/>
        <w:rPr>
          <w:b/>
        </w:rPr>
      </w:pPr>
    </w:p>
    <w:p w14:paraId="1F758E4C" w14:textId="77777777" w:rsidR="00A369DC" w:rsidRPr="00A71D59" w:rsidRDefault="00A369DC" w:rsidP="000379EB">
      <w:pPr>
        <w:widowControl/>
        <w:numPr>
          <w:ilvl w:val="0"/>
          <w:numId w:val="13"/>
        </w:numPr>
        <w:autoSpaceDE/>
        <w:autoSpaceDN/>
        <w:spacing w:line="360" w:lineRule="auto"/>
        <w:jc w:val="both"/>
        <w:rPr>
          <w:b/>
          <w:sz w:val="28"/>
          <w:szCs w:val="28"/>
        </w:rPr>
      </w:pPr>
      <w:r w:rsidRPr="00A71D59">
        <w:rPr>
          <w:sz w:val="28"/>
          <w:szCs w:val="28"/>
        </w:rPr>
        <w:t xml:space="preserve"> </w:t>
      </w:r>
      <w:r w:rsidRPr="00A71D59">
        <w:rPr>
          <w:b/>
          <w:sz w:val="28"/>
          <w:szCs w:val="28"/>
        </w:rPr>
        <w:t>FOR PHP INSTALLATION</w:t>
      </w:r>
    </w:p>
    <w:p w14:paraId="7BE0BADE" w14:textId="77777777" w:rsidR="00A369DC" w:rsidRPr="00A71D59" w:rsidRDefault="00A369DC" w:rsidP="00843331">
      <w:pPr>
        <w:ind w:left="360"/>
        <w:rPr>
          <w:b/>
          <w:sz w:val="28"/>
          <w:szCs w:val="28"/>
        </w:rPr>
      </w:pPr>
    </w:p>
    <w:p w14:paraId="776DDEDD" w14:textId="77777777" w:rsidR="00A369DC" w:rsidRPr="00A71D59" w:rsidRDefault="00642290" w:rsidP="000379EB">
      <w:pPr>
        <w:widowControl/>
        <w:numPr>
          <w:ilvl w:val="0"/>
          <w:numId w:val="14"/>
        </w:numPr>
        <w:autoSpaceDE/>
        <w:autoSpaceDN/>
        <w:spacing w:after="200" w:line="360" w:lineRule="auto"/>
        <w:jc w:val="both"/>
        <w:rPr>
          <w:sz w:val="28"/>
          <w:szCs w:val="28"/>
        </w:rPr>
      </w:pPr>
      <w:hyperlink r:id="rId30" w:history="1">
        <w:r w:rsidR="00A369DC" w:rsidRPr="00A71D59">
          <w:rPr>
            <w:rStyle w:val="Hyperlink"/>
            <w:sz w:val="28"/>
            <w:szCs w:val="28"/>
          </w:rPr>
          <w:t>http://www.php.net/</w:t>
        </w:r>
      </w:hyperlink>
    </w:p>
    <w:p w14:paraId="4D0BCD2E" w14:textId="77777777" w:rsidR="00A369DC" w:rsidRPr="00A71D59" w:rsidRDefault="00A369DC" w:rsidP="005256C1">
      <w:pPr>
        <w:spacing w:line="360" w:lineRule="auto"/>
        <w:jc w:val="both"/>
        <w:rPr>
          <w:bCs/>
          <w:sz w:val="28"/>
          <w:szCs w:val="28"/>
        </w:rPr>
      </w:pPr>
    </w:p>
    <w:p w14:paraId="58CB3227" w14:textId="77777777" w:rsidR="00A369DC" w:rsidRPr="00A71D59" w:rsidRDefault="00A369DC" w:rsidP="000379EB">
      <w:pPr>
        <w:widowControl/>
        <w:numPr>
          <w:ilvl w:val="0"/>
          <w:numId w:val="13"/>
        </w:numPr>
        <w:autoSpaceDE/>
        <w:autoSpaceDN/>
        <w:spacing w:line="360" w:lineRule="auto"/>
        <w:jc w:val="both"/>
        <w:rPr>
          <w:b/>
          <w:sz w:val="28"/>
          <w:szCs w:val="28"/>
        </w:rPr>
      </w:pPr>
      <w:r w:rsidRPr="00A71D59">
        <w:rPr>
          <w:b/>
          <w:sz w:val="28"/>
          <w:szCs w:val="28"/>
        </w:rPr>
        <w:t>FOR DEPLOYMENT AND PACKING ON SERVER</w:t>
      </w:r>
    </w:p>
    <w:p w14:paraId="064FF736" w14:textId="77777777" w:rsidR="00A369DC" w:rsidRPr="00A71D59" w:rsidRDefault="00A369DC" w:rsidP="00D2552A">
      <w:pPr>
        <w:spacing w:line="360" w:lineRule="auto"/>
        <w:ind w:left="360"/>
        <w:jc w:val="both"/>
        <w:rPr>
          <w:b/>
          <w:sz w:val="28"/>
          <w:szCs w:val="28"/>
        </w:rPr>
      </w:pPr>
    </w:p>
    <w:p w14:paraId="44CB7B74" w14:textId="77777777" w:rsidR="00A369DC" w:rsidRPr="00A71D59" w:rsidRDefault="00642290" w:rsidP="00D2552A">
      <w:pPr>
        <w:spacing w:line="360" w:lineRule="auto"/>
        <w:ind w:left="1080" w:firstLine="360"/>
        <w:jc w:val="both"/>
        <w:rPr>
          <w:bCs/>
          <w:sz w:val="28"/>
          <w:szCs w:val="28"/>
        </w:rPr>
      </w:pPr>
      <w:hyperlink r:id="rId31" w:history="1">
        <w:r w:rsidR="00A369DC" w:rsidRPr="00A71D59">
          <w:rPr>
            <w:rStyle w:val="Hyperlink"/>
            <w:sz w:val="28"/>
            <w:szCs w:val="28"/>
          </w:rPr>
          <w:t>www.developer.com</w:t>
        </w:r>
      </w:hyperlink>
    </w:p>
    <w:p w14:paraId="4D4BEAC1" w14:textId="77777777" w:rsidR="00A369DC" w:rsidRPr="00A71D59" w:rsidRDefault="00642290" w:rsidP="00D2552A">
      <w:pPr>
        <w:spacing w:line="360" w:lineRule="auto"/>
        <w:ind w:left="720" w:firstLine="720"/>
        <w:jc w:val="both"/>
        <w:rPr>
          <w:sz w:val="28"/>
          <w:szCs w:val="28"/>
        </w:rPr>
      </w:pPr>
      <w:hyperlink r:id="rId32" w:history="1">
        <w:r w:rsidR="00A369DC" w:rsidRPr="00A71D59">
          <w:rPr>
            <w:rStyle w:val="Hyperlink"/>
            <w:sz w:val="28"/>
            <w:szCs w:val="28"/>
          </w:rPr>
          <w:t>www.15seconds.com</w:t>
        </w:r>
      </w:hyperlink>
    </w:p>
    <w:p w14:paraId="7479D13E" w14:textId="77777777" w:rsidR="00A369DC" w:rsidRPr="00A71D59" w:rsidRDefault="00A369DC" w:rsidP="00D2552A">
      <w:pPr>
        <w:spacing w:line="360" w:lineRule="auto"/>
        <w:ind w:left="720" w:firstLine="720"/>
        <w:jc w:val="both"/>
        <w:rPr>
          <w:bCs/>
          <w:sz w:val="28"/>
          <w:szCs w:val="28"/>
        </w:rPr>
      </w:pPr>
    </w:p>
    <w:p w14:paraId="005D1D48" w14:textId="77777777" w:rsidR="00A369DC" w:rsidRPr="00A71D59" w:rsidRDefault="00A369DC" w:rsidP="000379EB">
      <w:pPr>
        <w:widowControl/>
        <w:numPr>
          <w:ilvl w:val="0"/>
          <w:numId w:val="13"/>
        </w:numPr>
        <w:autoSpaceDE/>
        <w:autoSpaceDN/>
        <w:spacing w:line="360" w:lineRule="auto"/>
        <w:jc w:val="both"/>
        <w:rPr>
          <w:b/>
          <w:sz w:val="28"/>
          <w:szCs w:val="28"/>
        </w:rPr>
      </w:pPr>
      <w:r w:rsidRPr="00A71D59">
        <w:rPr>
          <w:b/>
          <w:sz w:val="28"/>
          <w:szCs w:val="28"/>
        </w:rPr>
        <w:t>FOR MY SQL</w:t>
      </w:r>
    </w:p>
    <w:p w14:paraId="0F38FA0C" w14:textId="77777777" w:rsidR="00A369DC" w:rsidRPr="00A71D59" w:rsidRDefault="00A369DC" w:rsidP="00D2552A">
      <w:pPr>
        <w:spacing w:line="360" w:lineRule="auto"/>
        <w:ind w:left="360"/>
        <w:jc w:val="both"/>
        <w:rPr>
          <w:b/>
          <w:sz w:val="28"/>
          <w:szCs w:val="28"/>
        </w:rPr>
      </w:pPr>
    </w:p>
    <w:p w14:paraId="17DD5C41" w14:textId="77777777" w:rsidR="00A369DC" w:rsidRPr="00A71D59" w:rsidRDefault="00642290" w:rsidP="000379EB">
      <w:pPr>
        <w:pStyle w:val="ListPara"/>
        <w:numPr>
          <w:ilvl w:val="0"/>
          <w:numId w:val="14"/>
        </w:numPr>
        <w:spacing w:line="360" w:lineRule="auto"/>
        <w:rPr>
          <w:rFonts w:ascii="Times New Roman" w:hAnsi="Times New Roman"/>
          <w:sz w:val="28"/>
          <w:szCs w:val="28"/>
        </w:rPr>
      </w:pPr>
      <w:hyperlink r:id="rId33" w:history="1">
        <w:r w:rsidR="00A369DC" w:rsidRPr="00A71D59">
          <w:rPr>
            <w:rStyle w:val="Hyperlink"/>
            <w:rFonts w:ascii="Times New Roman" w:hAnsi="Times New Roman"/>
            <w:sz w:val="28"/>
            <w:szCs w:val="28"/>
          </w:rPr>
          <w:t>http://www.mysql.com/</w:t>
        </w:r>
      </w:hyperlink>
    </w:p>
    <w:p w14:paraId="2228ECCF" w14:textId="77777777" w:rsidR="00A369DC" w:rsidRPr="00A71D59" w:rsidRDefault="00A369DC" w:rsidP="00D2552A">
      <w:pPr>
        <w:spacing w:line="360" w:lineRule="auto"/>
        <w:ind w:left="1080" w:firstLine="360"/>
        <w:jc w:val="both"/>
        <w:rPr>
          <w:bCs/>
          <w:sz w:val="28"/>
          <w:szCs w:val="28"/>
        </w:rPr>
      </w:pPr>
    </w:p>
    <w:p w14:paraId="171179E7" w14:textId="77777777" w:rsidR="00A369DC" w:rsidRPr="00A71D59" w:rsidRDefault="00A369DC" w:rsidP="000379EB">
      <w:pPr>
        <w:widowControl/>
        <w:numPr>
          <w:ilvl w:val="0"/>
          <w:numId w:val="13"/>
        </w:numPr>
        <w:autoSpaceDE/>
        <w:autoSpaceDN/>
        <w:spacing w:line="360" w:lineRule="auto"/>
        <w:jc w:val="both"/>
        <w:rPr>
          <w:b/>
          <w:sz w:val="28"/>
          <w:szCs w:val="28"/>
        </w:rPr>
      </w:pPr>
      <w:r w:rsidRPr="00A71D59">
        <w:rPr>
          <w:b/>
          <w:sz w:val="28"/>
          <w:szCs w:val="28"/>
        </w:rPr>
        <w:t>FOR CSS</w:t>
      </w:r>
    </w:p>
    <w:p w14:paraId="147E6185" w14:textId="77777777" w:rsidR="00A369DC" w:rsidRPr="00A71D59" w:rsidRDefault="00A369DC" w:rsidP="00D2552A">
      <w:pPr>
        <w:spacing w:line="360" w:lineRule="auto"/>
        <w:ind w:left="360"/>
        <w:jc w:val="both"/>
        <w:rPr>
          <w:b/>
          <w:sz w:val="28"/>
          <w:szCs w:val="28"/>
        </w:rPr>
      </w:pPr>
    </w:p>
    <w:p w14:paraId="4F6FF38C" w14:textId="77777777" w:rsidR="00A369DC" w:rsidRPr="00A71D59" w:rsidRDefault="00642290" w:rsidP="000379EB">
      <w:pPr>
        <w:pStyle w:val="ListPara"/>
        <w:numPr>
          <w:ilvl w:val="0"/>
          <w:numId w:val="14"/>
        </w:numPr>
        <w:spacing w:line="360" w:lineRule="auto"/>
        <w:rPr>
          <w:rFonts w:ascii="Times New Roman" w:hAnsi="Times New Roman"/>
          <w:sz w:val="28"/>
          <w:szCs w:val="28"/>
        </w:rPr>
      </w:pPr>
      <w:hyperlink r:id="rId34" w:history="1">
        <w:r w:rsidR="00A369DC" w:rsidRPr="00A71D59">
          <w:rPr>
            <w:rStyle w:val="Hyperlink"/>
            <w:rFonts w:ascii="Times New Roman" w:hAnsi="Times New Roman"/>
            <w:sz w:val="28"/>
            <w:szCs w:val="28"/>
          </w:rPr>
          <w:t>http://cssed.sourceforge.net/</w:t>
        </w:r>
      </w:hyperlink>
    </w:p>
    <w:p w14:paraId="14DF1F99" w14:textId="77777777" w:rsidR="00A369DC" w:rsidRPr="00A71D59" w:rsidRDefault="00A369DC" w:rsidP="005256C1">
      <w:pPr>
        <w:spacing w:line="360" w:lineRule="auto"/>
        <w:jc w:val="both"/>
        <w:rPr>
          <w:sz w:val="28"/>
          <w:szCs w:val="28"/>
        </w:rPr>
      </w:pPr>
      <w:r w:rsidRPr="00A71D59">
        <w:rPr>
          <w:sz w:val="28"/>
          <w:szCs w:val="28"/>
        </w:rPr>
        <w:t xml:space="preserve">                   </w:t>
      </w:r>
    </w:p>
    <w:p w14:paraId="4ECBECF9" w14:textId="77777777" w:rsidR="00A369DC" w:rsidRPr="00A71D59" w:rsidRDefault="00A369DC" w:rsidP="000379EB">
      <w:pPr>
        <w:widowControl/>
        <w:numPr>
          <w:ilvl w:val="0"/>
          <w:numId w:val="13"/>
        </w:numPr>
        <w:autoSpaceDE/>
        <w:autoSpaceDN/>
        <w:spacing w:line="360" w:lineRule="auto"/>
        <w:jc w:val="both"/>
        <w:rPr>
          <w:b/>
          <w:sz w:val="28"/>
          <w:szCs w:val="28"/>
        </w:rPr>
      </w:pPr>
      <w:r w:rsidRPr="00A71D59">
        <w:rPr>
          <w:b/>
          <w:sz w:val="28"/>
          <w:szCs w:val="28"/>
        </w:rPr>
        <w:lastRenderedPageBreak/>
        <w:t>FOR APACHE</w:t>
      </w:r>
    </w:p>
    <w:p w14:paraId="004EF5BC" w14:textId="77777777" w:rsidR="00A369DC" w:rsidRPr="00A71D59" w:rsidRDefault="00A369DC" w:rsidP="00D2552A">
      <w:pPr>
        <w:spacing w:line="360" w:lineRule="auto"/>
        <w:ind w:left="360"/>
        <w:jc w:val="both"/>
        <w:rPr>
          <w:bCs/>
          <w:sz w:val="28"/>
          <w:szCs w:val="28"/>
        </w:rPr>
      </w:pPr>
    </w:p>
    <w:p w14:paraId="7035E8A3" w14:textId="77777777" w:rsidR="00A369DC" w:rsidRPr="00A71D59" w:rsidRDefault="00642290" w:rsidP="000379EB">
      <w:pPr>
        <w:pStyle w:val="ListPara"/>
        <w:numPr>
          <w:ilvl w:val="0"/>
          <w:numId w:val="14"/>
        </w:numPr>
        <w:spacing w:line="360" w:lineRule="auto"/>
        <w:rPr>
          <w:rFonts w:ascii="Times New Roman" w:hAnsi="Times New Roman"/>
          <w:sz w:val="28"/>
          <w:szCs w:val="28"/>
        </w:rPr>
      </w:pPr>
      <w:hyperlink r:id="rId35" w:history="1">
        <w:r w:rsidR="00A369DC" w:rsidRPr="00A71D59">
          <w:rPr>
            <w:rStyle w:val="Hyperlink"/>
            <w:rFonts w:ascii="Times New Roman" w:hAnsi="Times New Roman"/>
            <w:sz w:val="28"/>
            <w:szCs w:val="28"/>
          </w:rPr>
          <w:t>http://www.apache.org/</w:t>
        </w:r>
      </w:hyperlink>
    </w:p>
    <w:p w14:paraId="5F2AB006" w14:textId="77777777" w:rsidR="00A369DC" w:rsidRPr="00A71D59" w:rsidRDefault="00A369DC" w:rsidP="00D2552A">
      <w:pPr>
        <w:spacing w:line="360" w:lineRule="auto"/>
        <w:ind w:left="1440"/>
        <w:jc w:val="both"/>
        <w:rPr>
          <w:b/>
          <w:sz w:val="28"/>
          <w:szCs w:val="28"/>
        </w:rPr>
      </w:pPr>
    </w:p>
    <w:p w14:paraId="03AFB352" w14:textId="77777777" w:rsidR="00A369DC" w:rsidRPr="00A71D59" w:rsidRDefault="00A369DC" w:rsidP="00D2552A">
      <w:pPr>
        <w:spacing w:line="360" w:lineRule="auto"/>
        <w:ind w:left="1800"/>
        <w:jc w:val="both"/>
        <w:rPr>
          <w:b/>
          <w:sz w:val="28"/>
          <w:szCs w:val="28"/>
        </w:rPr>
      </w:pPr>
    </w:p>
    <w:p w14:paraId="067EFBCD" w14:textId="77777777" w:rsidR="00A369DC" w:rsidRPr="00A71D59" w:rsidRDefault="00A369DC" w:rsidP="00D2552A">
      <w:pPr>
        <w:spacing w:line="360" w:lineRule="auto"/>
        <w:ind w:left="1800"/>
        <w:jc w:val="both"/>
        <w:rPr>
          <w:b/>
          <w:sz w:val="28"/>
          <w:szCs w:val="28"/>
        </w:rPr>
      </w:pPr>
    </w:p>
    <w:p w14:paraId="508EA4FD" w14:textId="77777777" w:rsidR="00A369DC" w:rsidRPr="00A71D59" w:rsidRDefault="00A369DC" w:rsidP="00D2552A">
      <w:pPr>
        <w:spacing w:line="360" w:lineRule="auto"/>
        <w:ind w:left="1800"/>
        <w:jc w:val="both"/>
        <w:rPr>
          <w:b/>
          <w:sz w:val="28"/>
          <w:szCs w:val="28"/>
        </w:rPr>
      </w:pPr>
    </w:p>
    <w:p w14:paraId="0B5C5CA0" w14:textId="77777777" w:rsidR="00A369DC" w:rsidRPr="00A71D59" w:rsidRDefault="00A369DC" w:rsidP="00D2552A">
      <w:pPr>
        <w:spacing w:line="360" w:lineRule="auto"/>
        <w:ind w:left="1800"/>
        <w:jc w:val="both"/>
        <w:rPr>
          <w:b/>
          <w:sz w:val="28"/>
          <w:szCs w:val="28"/>
        </w:rPr>
      </w:pPr>
    </w:p>
    <w:p w14:paraId="715A0A03" w14:textId="77777777" w:rsidR="00A369DC" w:rsidRPr="00A71D59" w:rsidRDefault="00A369DC" w:rsidP="00D2552A">
      <w:pPr>
        <w:spacing w:line="360" w:lineRule="auto"/>
        <w:ind w:left="360"/>
        <w:jc w:val="both"/>
        <w:rPr>
          <w:bCs/>
          <w:sz w:val="28"/>
          <w:szCs w:val="28"/>
        </w:rPr>
      </w:pPr>
    </w:p>
    <w:p w14:paraId="263F1585" w14:textId="77777777" w:rsidR="00A369DC" w:rsidRPr="00A71D59" w:rsidRDefault="00A369DC" w:rsidP="000379EB">
      <w:pPr>
        <w:widowControl/>
        <w:numPr>
          <w:ilvl w:val="0"/>
          <w:numId w:val="13"/>
        </w:numPr>
        <w:autoSpaceDE/>
        <w:autoSpaceDN/>
        <w:spacing w:line="360" w:lineRule="auto"/>
        <w:jc w:val="both"/>
        <w:rPr>
          <w:b/>
          <w:sz w:val="28"/>
          <w:szCs w:val="28"/>
        </w:rPr>
      </w:pPr>
      <w:r w:rsidRPr="00A71D59">
        <w:rPr>
          <w:b/>
          <w:sz w:val="28"/>
          <w:szCs w:val="28"/>
        </w:rPr>
        <w:t>FOR OTHER USEFUL REFERENCES</w:t>
      </w:r>
    </w:p>
    <w:p w14:paraId="5D294FAE" w14:textId="77777777" w:rsidR="00A369DC" w:rsidRPr="00A71D59" w:rsidRDefault="00A369DC" w:rsidP="00D2552A">
      <w:pPr>
        <w:pStyle w:val="ListPara"/>
        <w:spacing w:line="360" w:lineRule="auto"/>
        <w:rPr>
          <w:rFonts w:ascii="Times New Roman" w:hAnsi="Times New Roman"/>
          <w:sz w:val="28"/>
          <w:szCs w:val="28"/>
        </w:rPr>
      </w:pPr>
    </w:p>
    <w:p w14:paraId="14E2A12D" w14:textId="77777777" w:rsidR="00A369DC" w:rsidRPr="00A71D59" w:rsidRDefault="00A369DC" w:rsidP="000379EB">
      <w:pPr>
        <w:pStyle w:val="ListPara"/>
        <w:numPr>
          <w:ilvl w:val="0"/>
          <w:numId w:val="14"/>
        </w:numPr>
        <w:spacing w:line="360" w:lineRule="auto"/>
        <w:rPr>
          <w:rFonts w:ascii="Times New Roman" w:hAnsi="Times New Roman"/>
          <w:sz w:val="28"/>
          <w:szCs w:val="28"/>
        </w:rPr>
      </w:pPr>
      <w:r w:rsidRPr="00A71D59">
        <w:rPr>
          <w:rFonts w:ascii="Times New Roman" w:hAnsi="Times New Roman"/>
          <w:bCs/>
          <w:sz w:val="28"/>
          <w:szCs w:val="28"/>
        </w:rPr>
        <w:t xml:space="preserve">  </w:t>
      </w:r>
      <w:hyperlink r:id="rId36" w:history="1">
        <w:r w:rsidRPr="00A71D59">
          <w:rPr>
            <w:rStyle w:val="Hyperlink"/>
            <w:rFonts w:ascii="Times New Roman" w:hAnsi="Times New Roman"/>
            <w:sz w:val="28"/>
            <w:szCs w:val="28"/>
          </w:rPr>
          <w:t>http://www.eclipse.org/pdt/</w:t>
        </w:r>
      </w:hyperlink>
    </w:p>
    <w:p w14:paraId="554E0274" w14:textId="77777777" w:rsidR="00A369DC" w:rsidRPr="00A71D59" w:rsidRDefault="00642290" w:rsidP="000379EB">
      <w:pPr>
        <w:pStyle w:val="ListPara"/>
        <w:numPr>
          <w:ilvl w:val="0"/>
          <w:numId w:val="14"/>
        </w:numPr>
        <w:spacing w:line="360" w:lineRule="auto"/>
        <w:rPr>
          <w:rFonts w:ascii="Times New Roman" w:hAnsi="Times New Roman"/>
          <w:sz w:val="28"/>
          <w:szCs w:val="28"/>
        </w:rPr>
      </w:pPr>
      <w:hyperlink r:id="rId37" w:history="1">
        <w:r w:rsidR="00A369DC" w:rsidRPr="00A71D59">
          <w:rPr>
            <w:rStyle w:val="Hyperlink"/>
            <w:rFonts w:ascii="Times New Roman" w:hAnsi="Times New Roman"/>
            <w:sz w:val="28"/>
            <w:szCs w:val="28"/>
          </w:rPr>
          <w:t>http://www.w3schools.com/default.asp</w:t>
        </w:r>
      </w:hyperlink>
    </w:p>
    <w:p w14:paraId="2CC10471" w14:textId="77777777" w:rsidR="00A369DC" w:rsidRPr="00A71D59" w:rsidRDefault="00642290" w:rsidP="000379EB">
      <w:pPr>
        <w:pStyle w:val="ListPara"/>
        <w:numPr>
          <w:ilvl w:val="0"/>
          <w:numId w:val="14"/>
        </w:numPr>
        <w:spacing w:line="360" w:lineRule="auto"/>
        <w:rPr>
          <w:rFonts w:ascii="Times New Roman" w:hAnsi="Times New Roman"/>
          <w:sz w:val="28"/>
          <w:szCs w:val="28"/>
        </w:rPr>
      </w:pPr>
      <w:hyperlink r:id="rId38" w:history="1">
        <w:r w:rsidR="00A369DC" w:rsidRPr="00A71D59">
          <w:rPr>
            <w:rStyle w:val="Hyperlink"/>
            <w:rFonts w:ascii="Times New Roman" w:hAnsi="Times New Roman"/>
            <w:sz w:val="28"/>
            <w:szCs w:val="28"/>
          </w:rPr>
          <w:t>http://en.wikipedia.org/</w:t>
        </w:r>
      </w:hyperlink>
    </w:p>
    <w:p w14:paraId="03D436E6" w14:textId="77777777" w:rsidR="00A369DC" w:rsidRPr="00A71D59" w:rsidRDefault="00A369DC" w:rsidP="00D2552A">
      <w:pPr>
        <w:tabs>
          <w:tab w:val="left" w:pos="1890"/>
          <w:tab w:val="left" w:pos="2160"/>
        </w:tabs>
        <w:spacing w:line="360" w:lineRule="auto"/>
        <w:jc w:val="both"/>
        <w:rPr>
          <w:sz w:val="28"/>
          <w:szCs w:val="28"/>
        </w:rPr>
      </w:pPr>
    </w:p>
    <w:p w14:paraId="7F4AD2D8" w14:textId="77777777" w:rsidR="00A369DC" w:rsidRPr="00A71D59" w:rsidRDefault="00A369DC" w:rsidP="00D2552A">
      <w:pPr>
        <w:pStyle w:val="ListPara"/>
        <w:tabs>
          <w:tab w:val="left" w:pos="1890"/>
          <w:tab w:val="left" w:pos="2160"/>
        </w:tabs>
        <w:spacing w:line="360" w:lineRule="auto"/>
        <w:ind w:left="1800"/>
        <w:rPr>
          <w:rFonts w:ascii="Times New Roman" w:hAnsi="Times New Roman"/>
          <w:sz w:val="28"/>
          <w:szCs w:val="28"/>
        </w:rPr>
      </w:pPr>
    </w:p>
    <w:p w14:paraId="748798A2" w14:textId="77777777" w:rsidR="00A369DC" w:rsidRDefault="00A369DC" w:rsidP="00D2552A">
      <w:pPr>
        <w:tabs>
          <w:tab w:val="left" w:pos="1440"/>
          <w:tab w:val="left" w:pos="1530"/>
          <w:tab w:val="left" w:pos="1890"/>
          <w:tab w:val="left" w:pos="2160"/>
        </w:tabs>
        <w:spacing w:line="360" w:lineRule="auto"/>
        <w:ind w:left="360"/>
        <w:jc w:val="both"/>
        <w:rPr>
          <w:bCs/>
        </w:rPr>
      </w:pPr>
    </w:p>
    <w:p w14:paraId="259C21B8" w14:textId="77777777" w:rsidR="00A25F90" w:rsidRPr="00FF2F70" w:rsidRDefault="00A25F90" w:rsidP="00A25F90">
      <w:pPr>
        <w:pStyle w:val="ListParagraph"/>
        <w:numPr>
          <w:ilvl w:val="0"/>
          <w:numId w:val="20"/>
        </w:numPr>
        <w:tabs>
          <w:tab w:val="left" w:pos="1440"/>
        </w:tabs>
        <w:suppressAutoHyphens/>
        <w:autoSpaceDE/>
        <w:autoSpaceDN/>
        <w:spacing w:after="200" w:line="276" w:lineRule="auto"/>
        <w:contextualSpacing/>
        <w:rPr>
          <w:b/>
          <w:bCs/>
          <w:sz w:val="28"/>
          <w:szCs w:val="28"/>
        </w:rPr>
      </w:pPr>
      <w:hyperlink r:id="rId39" w:history="1">
        <w:r w:rsidRPr="00FF2F70">
          <w:rPr>
            <w:rStyle w:val="Hyperlink"/>
            <w:b/>
            <w:bCs/>
            <w:sz w:val="28"/>
            <w:szCs w:val="28"/>
          </w:rPr>
          <w:t>https://www.javatpoint.com/java-tutorial</w:t>
        </w:r>
      </w:hyperlink>
    </w:p>
    <w:p w14:paraId="71C6517A" w14:textId="77777777" w:rsidR="00A25F90" w:rsidRDefault="00A25F90" w:rsidP="00A25F90">
      <w:pPr>
        <w:pStyle w:val="ListParagraph"/>
        <w:numPr>
          <w:ilvl w:val="0"/>
          <w:numId w:val="20"/>
        </w:numPr>
        <w:tabs>
          <w:tab w:val="left" w:pos="1440"/>
        </w:tabs>
        <w:suppressAutoHyphens/>
        <w:autoSpaceDE/>
        <w:autoSpaceDN/>
        <w:spacing w:after="200" w:line="276" w:lineRule="auto"/>
        <w:contextualSpacing/>
        <w:jc w:val="both"/>
        <w:rPr>
          <w:b/>
          <w:bCs/>
          <w:sz w:val="28"/>
          <w:szCs w:val="28"/>
        </w:rPr>
      </w:pPr>
      <w:hyperlink r:id="rId40" w:history="1">
        <w:r w:rsidRPr="00CA444F">
          <w:rPr>
            <w:rStyle w:val="Hyperlink"/>
            <w:b/>
            <w:bCs/>
            <w:sz w:val="28"/>
            <w:szCs w:val="28"/>
          </w:rPr>
          <w:t>https://econsortium.aktu.ac.in/?p=53567</w:t>
        </w:r>
      </w:hyperlink>
    </w:p>
    <w:p w14:paraId="6030BA04" w14:textId="77777777" w:rsidR="00A25F90" w:rsidRDefault="00A25F90" w:rsidP="00A25F90">
      <w:pPr>
        <w:pStyle w:val="ListParagraph"/>
        <w:numPr>
          <w:ilvl w:val="0"/>
          <w:numId w:val="20"/>
        </w:numPr>
        <w:tabs>
          <w:tab w:val="left" w:pos="1440"/>
        </w:tabs>
        <w:suppressAutoHyphens/>
        <w:autoSpaceDE/>
        <w:autoSpaceDN/>
        <w:spacing w:after="200" w:line="276" w:lineRule="auto"/>
        <w:contextualSpacing/>
        <w:jc w:val="both"/>
        <w:rPr>
          <w:b/>
          <w:bCs/>
          <w:sz w:val="28"/>
          <w:szCs w:val="28"/>
        </w:rPr>
      </w:pPr>
      <w:hyperlink r:id="rId41" w:history="1">
        <w:r w:rsidRPr="00CA444F">
          <w:rPr>
            <w:rStyle w:val="Hyperlink"/>
            <w:b/>
            <w:bCs/>
            <w:sz w:val="28"/>
            <w:szCs w:val="28"/>
          </w:rPr>
          <w:t>https://econsortium.aktu.ac.in/?p=44663</w:t>
        </w:r>
      </w:hyperlink>
    </w:p>
    <w:p w14:paraId="485D1FAB" w14:textId="77777777" w:rsidR="00A25F90" w:rsidRDefault="00A25F90" w:rsidP="00A25F90">
      <w:pPr>
        <w:pStyle w:val="ListParagraph"/>
        <w:numPr>
          <w:ilvl w:val="0"/>
          <w:numId w:val="20"/>
        </w:numPr>
        <w:tabs>
          <w:tab w:val="left" w:pos="1440"/>
        </w:tabs>
        <w:suppressAutoHyphens/>
        <w:autoSpaceDE/>
        <w:autoSpaceDN/>
        <w:spacing w:after="200" w:line="276" w:lineRule="auto"/>
        <w:contextualSpacing/>
        <w:jc w:val="both"/>
        <w:rPr>
          <w:b/>
          <w:bCs/>
          <w:sz w:val="28"/>
          <w:szCs w:val="28"/>
        </w:rPr>
      </w:pPr>
      <w:hyperlink r:id="rId42" w:history="1">
        <w:r w:rsidRPr="00CA444F">
          <w:rPr>
            <w:rStyle w:val="Hyperlink"/>
            <w:b/>
            <w:bCs/>
            <w:sz w:val="28"/>
            <w:szCs w:val="28"/>
          </w:rPr>
          <w:t>https://econsortium.aktu.ac.in/?p=45859</w:t>
        </w:r>
      </w:hyperlink>
    </w:p>
    <w:p w14:paraId="3794B265" w14:textId="77777777" w:rsidR="00A25F90" w:rsidRDefault="00A25F90" w:rsidP="00A25F90">
      <w:pPr>
        <w:pStyle w:val="ListParagraph"/>
        <w:numPr>
          <w:ilvl w:val="0"/>
          <w:numId w:val="20"/>
        </w:numPr>
        <w:tabs>
          <w:tab w:val="left" w:pos="1440"/>
        </w:tabs>
        <w:suppressAutoHyphens/>
        <w:autoSpaceDE/>
        <w:autoSpaceDN/>
        <w:spacing w:after="200" w:line="276" w:lineRule="auto"/>
        <w:contextualSpacing/>
        <w:jc w:val="both"/>
        <w:rPr>
          <w:b/>
          <w:bCs/>
          <w:sz w:val="28"/>
          <w:szCs w:val="28"/>
        </w:rPr>
      </w:pPr>
      <w:hyperlink r:id="rId43" w:history="1">
        <w:r w:rsidRPr="00CA444F">
          <w:rPr>
            <w:rStyle w:val="Hyperlink"/>
            <w:b/>
            <w:bCs/>
            <w:sz w:val="28"/>
            <w:szCs w:val="28"/>
          </w:rPr>
          <w:t>https://econsortium.aktu.ac.in/?p=50743</w:t>
        </w:r>
      </w:hyperlink>
    </w:p>
    <w:p w14:paraId="5E8CAD46" w14:textId="77777777" w:rsidR="00A25F90" w:rsidRDefault="00A25F90" w:rsidP="00A25F90">
      <w:pPr>
        <w:pStyle w:val="ListParagraph"/>
        <w:numPr>
          <w:ilvl w:val="0"/>
          <w:numId w:val="20"/>
        </w:numPr>
        <w:tabs>
          <w:tab w:val="left" w:pos="1440"/>
        </w:tabs>
        <w:suppressAutoHyphens/>
        <w:autoSpaceDE/>
        <w:autoSpaceDN/>
        <w:spacing w:after="200" w:line="276" w:lineRule="auto"/>
        <w:contextualSpacing/>
        <w:jc w:val="both"/>
        <w:rPr>
          <w:b/>
          <w:bCs/>
          <w:sz w:val="28"/>
          <w:szCs w:val="28"/>
        </w:rPr>
      </w:pPr>
      <w:hyperlink r:id="rId44" w:history="1">
        <w:r w:rsidRPr="00CA444F">
          <w:rPr>
            <w:rStyle w:val="Hyperlink"/>
            <w:b/>
            <w:bCs/>
            <w:sz w:val="28"/>
            <w:szCs w:val="28"/>
          </w:rPr>
          <w:t>https://econsortium.aktu.ac.in/?p=48665</w:t>
        </w:r>
      </w:hyperlink>
    </w:p>
    <w:p w14:paraId="55E03570" w14:textId="77777777" w:rsidR="00A25F90" w:rsidRDefault="00A25F90" w:rsidP="00A25F90">
      <w:pPr>
        <w:pStyle w:val="ListParagraph"/>
        <w:numPr>
          <w:ilvl w:val="0"/>
          <w:numId w:val="20"/>
        </w:numPr>
        <w:tabs>
          <w:tab w:val="left" w:pos="1440"/>
        </w:tabs>
        <w:suppressAutoHyphens/>
        <w:autoSpaceDE/>
        <w:autoSpaceDN/>
        <w:spacing w:after="200" w:line="276" w:lineRule="auto"/>
        <w:contextualSpacing/>
        <w:jc w:val="both"/>
        <w:rPr>
          <w:b/>
          <w:bCs/>
          <w:sz w:val="28"/>
          <w:szCs w:val="28"/>
        </w:rPr>
      </w:pPr>
      <w:hyperlink r:id="rId45" w:history="1">
        <w:r w:rsidRPr="00CA444F">
          <w:rPr>
            <w:rStyle w:val="Hyperlink"/>
            <w:b/>
            <w:bCs/>
            <w:sz w:val="28"/>
            <w:szCs w:val="28"/>
          </w:rPr>
          <w:t>https://econsortium.aktu.ac.in/?p=44431</w:t>
        </w:r>
      </w:hyperlink>
    </w:p>
    <w:p w14:paraId="156EEFD1" w14:textId="77777777" w:rsidR="00A25F90" w:rsidRDefault="00A25F90" w:rsidP="00A25F90">
      <w:pPr>
        <w:pStyle w:val="ListParagraph"/>
        <w:numPr>
          <w:ilvl w:val="0"/>
          <w:numId w:val="20"/>
        </w:numPr>
        <w:tabs>
          <w:tab w:val="left" w:pos="1440"/>
        </w:tabs>
        <w:suppressAutoHyphens/>
        <w:autoSpaceDE/>
        <w:autoSpaceDN/>
        <w:spacing w:after="200" w:line="276" w:lineRule="auto"/>
        <w:contextualSpacing/>
        <w:jc w:val="both"/>
        <w:rPr>
          <w:b/>
          <w:bCs/>
          <w:sz w:val="28"/>
          <w:szCs w:val="28"/>
        </w:rPr>
      </w:pPr>
      <w:hyperlink r:id="rId46" w:history="1">
        <w:r w:rsidRPr="00CA444F">
          <w:rPr>
            <w:rStyle w:val="Hyperlink"/>
            <w:b/>
            <w:bCs/>
            <w:sz w:val="28"/>
            <w:szCs w:val="28"/>
          </w:rPr>
          <w:t>https://econsortium.aktu.ac.in/?p=47417</w:t>
        </w:r>
      </w:hyperlink>
    </w:p>
    <w:p w14:paraId="5BF2EE81" w14:textId="77777777" w:rsidR="00A25F90" w:rsidRDefault="00A25F90" w:rsidP="00A25F90">
      <w:pPr>
        <w:pStyle w:val="ListParagraph"/>
        <w:numPr>
          <w:ilvl w:val="0"/>
          <w:numId w:val="20"/>
        </w:numPr>
        <w:tabs>
          <w:tab w:val="left" w:pos="1440"/>
        </w:tabs>
        <w:suppressAutoHyphens/>
        <w:autoSpaceDE/>
        <w:autoSpaceDN/>
        <w:spacing w:after="200" w:line="276" w:lineRule="auto"/>
        <w:contextualSpacing/>
        <w:jc w:val="both"/>
        <w:rPr>
          <w:b/>
          <w:bCs/>
          <w:sz w:val="28"/>
          <w:szCs w:val="28"/>
        </w:rPr>
      </w:pPr>
      <w:hyperlink r:id="rId47" w:history="1">
        <w:r w:rsidRPr="00CA444F">
          <w:rPr>
            <w:rStyle w:val="Hyperlink"/>
            <w:b/>
            <w:bCs/>
            <w:sz w:val="28"/>
            <w:szCs w:val="28"/>
          </w:rPr>
          <w:t>https://econsortium.aktu.ac.in/?p=48102</w:t>
        </w:r>
      </w:hyperlink>
    </w:p>
    <w:p w14:paraId="11B4B2F1" w14:textId="77777777" w:rsidR="00A25F90" w:rsidRDefault="00A25F90" w:rsidP="00A25F90">
      <w:pPr>
        <w:pStyle w:val="ListParagraph"/>
        <w:numPr>
          <w:ilvl w:val="0"/>
          <w:numId w:val="20"/>
        </w:numPr>
        <w:tabs>
          <w:tab w:val="left" w:pos="1440"/>
        </w:tabs>
        <w:suppressAutoHyphens/>
        <w:autoSpaceDE/>
        <w:autoSpaceDN/>
        <w:spacing w:after="200" w:line="276" w:lineRule="auto"/>
        <w:contextualSpacing/>
        <w:jc w:val="both"/>
        <w:rPr>
          <w:b/>
          <w:bCs/>
          <w:sz w:val="28"/>
          <w:szCs w:val="28"/>
        </w:rPr>
      </w:pPr>
      <w:hyperlink r:id="rId48" w:history="1">
        <w:r w:rsidRPr="00CA444F">
          <w:rPr>
            <w:rStyle w:val="Hyperlink"/>
            <w:b/>
            <w:bCs/>
            <w:sz w:val="28"/>
            <w:szCs w:val="28"/>
          </w:rPr>
          <w:t>https://econsortium.aktu.ac.in/?p=47417</w:t>
        </w:r>
      </w:hyperlink>
    </w:p>
    <w:p w14:paraId="1493D64E" w14:textId="7BCB8248" w:rsidR="00A369DC" w:rsidRPr="00A25F90" w:rsidRDefault="00A369DC" w:rsidP="00A25F90">
      <w:pPr>
        <w:widowControl/>
        <w:autoSpaceDE/>
        <w:autoSpaceDN/>
        <w:spacing w:after="200" w:line="360" w:lineRule="auto"/>
        <w:jc w:val="both"/>
        <w:rPr>
          <w:bCs/>
          <w:sz w:val="28"/>
          <w:szCs w:val="28"/>
        </w:rPr>
      </w:pPr>
    </w:p>
    <w:p w14:paraId="06913BF7" w14:textId="77777777" w:rsidR="00A369DC" w:rsidRPr="00CA297D" w:rsidRDefault="00A369DC" w:rsidP="00D2552A">
      <w:pPr>
        <w:spacing w:line="360" w:lineRule="auto"/>
        <w:ind w:left="2160"/>
        <w:jc w:val="both"/>
        <w:rPr>
          <w:b/>
        </w:rPr>
      </w:pPr>
    </w:p>
    <w:p w14:paraId="0CB62D1A" w14:textId="77777777" w:rsidR="00A369DC" w:rsidRPr="00CA297D" w:rsidRDefault="00A369DC" w:rsidP="00D2552A">
      <w:pPr>
        <w:spacing w:line="360" w:lineRule="auto"/>
        <w:jc w:val="both"/>
        <w:rPr>
          <w:b/>
          <w:u w:val="single"/>
        </w:rPr>
      </w:pPr>
      <w:r w:rsidRPr="00CA297D">
        <w:rPr>
          <w:b/>
        </w:rPr>
        <w:t xml:space="preserve">                                     </w:t>
      </w:r>
    </w:p>
    <w:p w14:paraId="43ED0507" w14:textId="77777777" w:rsidR="00A369DC" w:rsidRDefault="00A369DC" w:rsidP="00D2552A">
      <w:pPr>
        <w:spacing w:line="360" w:lineRule="auto"/>
        <w:jc w:val="both"/>
        <w:rPr>
          <w:rFonts w:ascii="Georgia" w:hAnsi="Georgia"/>
        </w:rPr>
      </w:pPr>
    </w:p>
    <w:p w14:paraId="76E6BB6D" w14:textId="77777777" w:rsidR="00A369DC" w:rsidRDefault="00A369DC" w:rsidP="00291428">
      <w:pPr>
        <w:tabs>
          <w:tab w:val="left" w:pos="1440"/>
        </w:tabs>
        <w:snapToGrid w:val="0"/>
        <w:spacing w:after="280" w:line="360" w:lineRule="atLeast"/>
        <w:ind w:left="720" w:right="645" w:firstLine="720"/>
        <w:jc w:val="both"/>
      </w:pPr>
    </w:p>
    <w:p w14:paraId="0CB1354B" w14:textId="77777777" w:rsidR="00A369DC" w:rsidRDefault="00A369DC" w:rsidP="00291428">
      <w:pPr>
        <w:spacing w:after="280" w:line="360" w:lineRule="auto"/>
        <w:ind w:left="705" w:right="660"/>
        <w:jc w:val="both"/>
      </w:pPr>
    </w:p>
    <w:p w14:paraId="055638EB" w14:textId="77777777" w:rsidR="00A369DC" w:rsidRDefault="00A369DC"/>
    <w:p w14:paraId="3377C3A3" w14:textId="77777777" w:rsidR="00D565E3" w:rsidRDefault="00D565E3" w:rsidP="00D565E3">
      <w:pPr>
        <w:spacing w:line="360" w:lineRule="auto"/>
        <w:ind w:firstLine="720"/>
        <w:jc w:val="both"/>
        <w:rPr>
          <w:sz w:val="24"/>
        </w:rPr>
      </w:pPr>
    </w:p>
    <w:p w14:paraId="1499081A" w14:textId="77777777" w:rsidR="00D565E3" w:rsidRPr="00861B1B" w:rsidRDefault="00D565E3" w:rsidP="00D565E3">
      <w:pPr>
        <w:spacing w:line="360" w:lineRule="auto"/>
        <w:ind w:firstLine="720"/>
        <w:jc w:val="both"/>
        <w:rPr>
          <w:sz w:val="24"/>
        </w:rPr>
      </w:pPr>
    </w:p>
    <w:p w14:paraId="4DD896A6" w14:textId="178CE578" w:rsidR="00D565E3" w:rsidRPr="006E4D6D" w:rsidRDefault="00D565E3" w:rsidP="00D565E3">
      <w:pPr>
        <w:tabs>
          <w:tab w:val="left" w:pos="3173"/>
          <w:tab w:val="left" w:pos="4147"/>
          <w:tab w:val="left" w:pos="4695"/>
          <w:tab w:val="left" w:pos="5936"/>
          <w:tab w:val="left" w:pos="5982"/>
          <w:tab w:val="left" w:pos="7079"/>
          <w:tab w:val="left" w:pos="7197"/>
          <w:tab w:val="left" w:pos="7964"/>
          <w:tab w:val="left" w:pos="8511"/>
          <w:tab w:val="left" w:pos="8920"/>
          <w:tab w:val="left" w:pos="9541"/>
          <w:tab w:val="left" w:pos="9750"/>
        </w:tabs>
        <w:spacing w:before="127" w:line="360" w:lineRule="auto"/>
        <w:ind w:right="927"/>
        <w:jc w:val="center"/>
        <w:rPr>
          <w:lang w:val="en-IN"/>
        </w:rPr>
      </w:pPr>
    </w:p>
    <w:p w14:paraId="091849E8" w14:textId="77777777" w:rsidR="00D565E3" w:rsidRPr="006E4D6D" w:rsidRDefault="00D565E3" w:rsidP="00D565E3">
      <w:pPr>
        <w:tabs>
          <w:tab w:val="left" w:pos="3173"/>
          <w:tab w:val="left" w:pos="4147"/>
          <w:tab w:val="left" w:pos="4695"/>
          <w:tab w:val="left" w:pos="5936"/>
          <w:tab w:val="left" w:pos="5982"/>
          <w:tab w:val="left" w:pos="7079"/>
          <w:tab w:val="left" w:pos="7197"/>
          <w:tab w:val="left" w:pos="7964"/>
          <w:tab w:val="left" w:pos="8511"/>
          <w:tab w:val="left" w:pos="8920"/>
          <w:tab w:val="left" w:pos="9541"/>
          <w:tab w:val="left" w:pos="9750"/>
        </w:tabs>
        <w:spacing w:before="127" w:line="360" w:lineRule="auto"/>
        <w:ind w:right="927"/>
        <w:jc w:val="both"/>
        <w:rPr>
          <w:sz w:val="28"/>
          <w:szCs w:val="24"/>
          <w:lang w:val="en-IN"/>
        </w:rPr>
      </w:pPr>
    </w:p>
    <w:p w14:paraId="11C973AC" w14:textId="77777777" w:rsidR="00D565E3" w:rsidRPr="006E4D6D" w:rsidRDefault="00D565E3" w:rsidP="00D565E3"/>
    <w:p w14:paraId="7867539D" w14:textId="77777777" w:rsidR="00D565E3" w:rsidRPr="006E4D6D" w:rsidRDefault="00D565E3" w:rsidP="00D565E3"/>
    <w:p w14:paraId="2EFFAED7" w14:textId="77777777" w:rsidR="00D565E3" w:rsidRPr="006E4D6D" w:rsidRDefault="00D565E3" w:rsidP="00D565E3"/>
    <w:p w14:paraId="21E32AE0" w14:textId="77777777" w:rsidR="00D565E3" w:rsidRPr="006E4D6D" w:rsidRDefault="00D565E3" w:rsidP="00D565E3"/>
    <w:p w14:paraId="22F092C4" w14:textId="77777777" w:rsidR="00D565E3" w:rsidRDefault="00D565E3" w:rsidP="00D565E3"/>
    <w:p w14:paraId="023B364F" w14:textId="77777777" w:rsidR="00D565E3" w:rsidRPr="00372B94" w:rsidRDefault="00D565E3" w:rsidP="00D565E3">
      <w:pPr>
        <w:spacing w:line="360" w:lineRule="auto"/>
        <w:rPr>
          <w:sz w:val="24"/>
          <w:szCs w:val="24"/>
        </w:rPr>
      </w:pPr>
    </w:p>
    <w:p w14:paraId="67E9D7FE" w14:textId="77777777" w:rsidR="00D565E3" w:rsidRPr="00372B94" w:rsidRDefault="00D565E3" w:rsidP="00372B94">
      <w:pPr>
        <w:spacing w:line="360" w:lineRule="auto"/>
        <w:rPr>
          <w:sz w:val="24"/>
          <w:szCs w:val="24"/>
        </w:rPr>
      </w:pPr>
    </w:p>
    <w:sectPr w:rsidR="00D565E3" w:rsidRPr="00372B94" w:rsidSect="006E727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76552" w14:textId="77777777" w:rsidR="001D2D9C" w:rsidRDefault="001D2D9C" w:rsidP="001D2D9C">
      <w:r>
        <w:separator/>
      </w:r>
    </w:p>
  </w:endnote>
  <w:endnote w:type="continuationSeparator" w:id="0">
    <w:p w14:paraId="07C06EA8" w14:textId="77777777" w:rsidR="001D2D9C" w:rsidRDefault="001D2D9C" w:rsidP="001D2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Open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ingLiU_HKSCS">
    <w:charset w:val="88"/>
    <w:family w:val="roman"/>
    <w:pitch w:val="variable"/>
    <w:sig w:usb0="A00002FF" w:usb1="28CFFCFA" w:usb2="00000016" w:usb3="00000000" w:csb0="00100001"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NewRoman">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05087"/>
      <w:docPartObj>
        <w:docPartGallery w:val="Page Numbers (Bottom of Page)"/>
        <w:docPartUnique/>
      </w:docPartObj>
    </w:sdtPr>
    <w:sdtEndPr>
      <w:rPr>
        <w:noProof/>
      </w:rPr>
    </w:sdtEndPr>
    <w:sdtContent>
      <w:p w14:paraId="384C64C0" w14:textId="59C51AE4" w:rsidR="00210FBB" w:rsidRDefault="00210F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17CC83" w14:textId="77777777" w:rsidR="00210FBB" w:rsidRDefault="00210F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0A8B8" w14:textId="77777777" w:rsidR="001D2D9C" w:rsidRDefault="001D2D9C" w:rsidP="001D2D9C">
      <w:r>
        <w:separator/>
      </w:r>
    </w:p>
  </w:footnote>
  <w:footnote w:type="continuationSeparator" w:id="0">
    <w:p w14:paraId="04C3DD91" w14:textId="77777777" w:rsidR="001D2D9C" w:rsidRDefault="001D2D9C" w:rsidP="001D2D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2" w15:restartNumberingAfterBreak="0">
    <w:nsid w:val="00000004"/>
    <w:multiLevelType w:val="multilevel"/>
    <w:tmpl w:val="00000004"/>
    <w:name w:val="WW8Num7"/>
    <w:lvl w:ilvl="0">
      <w:start w:val="1"/>
      <w:numFmt w:val="bullet"/>
      <w:lvlText w:val=""/>
      <w:lvlJc w:val="left"/>
      <w:pPr>
        <w:tabs>
          <w:tab w:val="num" w:pos="3870"/>
        </w:tabs>
        <w:ind w:left="3150" w:firstLine="0"/>
      </w:pPr>
      <w:rPr>
        <w:rFonts w:ascii="Symbol" w:hAnsi="Symbol" w:cs="StarSymbol"/>
        <w:sz w:val="18"/>
        <w:szCs w:val="18"/>
      </w:rPr>
    </w:lvl>
    <w:lvl w:ilvl="1">
      <w:start w:val="1"/>
      <w:numFmt w:val="bullet"/>
      <w:lvlText w:val=""/>
      <w:lvlJc w:val="left"/>
      <w:pPr>
        <w:tabs>
          <w:tab w:val="num" w:pos="4230"/>
        </w:tabs>
        <w:ind w:left="3150" w:firstLine="0"/>
      </w:pPr>
      <w:rPr>
        <w:rFonts w:ascii="Symbol" w:hAnsi="Symbol" w:cs="StarSymbol"/>
        <w:sz w:val="18"/>
        <w:szCs w:val="18"/>
      </w:rPr>
    </w:lvl>
    <w:lvl w:ilvl="2">
      <w:start w:val="1"/>
      <w:numFmt w:val="bullet"/>
      <w:lvlText w:val=""/>
      <w:lvlJc w:val="left"/>
      <w:pPr>
        <w:tabs>
          <w:tab w:val="num" w:pos="4590"/>
        </w:tabs>
        <w:ind w:left="3150" w:firstLine="0"/>
      </w:pPr>
      <w:rPr>
        <w:rFonts w:ascii="Symbol" w:hAnsi="Symbol" w:cs="StarSymbol"/>
        <w:sz w:val="18"/>
        <w:szCs w:val="18"/>
      </w:rPr>
    </w:lvl>
    <w:lvl w:ilvl="3">
      <w:start w:val="1"/>
      <w:numFmt w:val="bullet"/>
      <w:lvlText w:val=""/>
      <w:lvlJc w:val="left"/>
      <w:pPr>
        <w:tabs>
          <w:tab w:val="num" w:pos="4950"/>
        </w:tabs>
        <w:ind w:left="3150" w:firstLine="0"/>
      </w:pPr>
      <w:rPr>
        <w:rFonts w:ascii="Symbol" w:hAnsi="Symbol" w:cs="StarSymbol"/>
        <w:sz w:val="18"/>
        <w:szCs w:val="18"/>
      </w:rPr>
    </w:lvl>
    <w:lvl w:ilvl="4">
      <w:start w:val="1"/>
      <w:numFmt w:val="bullet"/>
      <w:lvlText w:val=""/>
      <w:lvlJc w:val="left"/>
      <w:pPr>
        <w:tabs>
          <w:tab w:val="num" w:pos="5310"/>
        </w:tabs>
        <w:ind w:left="3150" w:firstLine="0"/>
      </w:pPr>
      <w:rPr>
        <w:rFonts w:ascii="Symbol" w:hAnsi="Symbol" w:cs="StarSymbol"/>
        <w:sz w:val="18"/>
        <w:szCs w:val="18"/>
      </w:rPr>
    </w:lvl>
    <w:lvl w:ilvl="5">
      <w:start w:val="1"/>
      <w:numFmt w:val="bullet"/>
      <w:lvlText w:val=""/>
      <w:lvlJc w:val="left"/>
      <w:pPr>
        <w:tabs>
          <w:tab w:val="num" w:pos="5670"/>
        </w:tabs>
        <w:ind w:left="3150" w:firstLine="0"/>
      </w:pPr>
      <w:rPr>
        <w:rFonts w:ascii="Symbol" w:hAnsi="Symbol" w:cs="StarSymbol"/>
        <w:sz w:val="18"/>
        <w:szCs w:val="18"/>
      </w:rPr>
    </w:lvl>
    <w:lvl w:ilvl="6">
      <w:start w:val="1"/>
      <w:numFmt w:val="bullet"/>
      <w:lvlText w:val=""/>
      <w:lvlJc w:val="left"/>
      <w:pPr>
        <w:tabs>
          <w:tab w:val="num" w:pos="6030"/>
        </w:tabs>
        <w:ind w:left="3150" w:firstLine="0"/>
      </w:pPr>
      <w:rPr>
        <w:rFonts w:ascii="Symbol" w:hAnsi="Symbol" w:cs="StarSymbol"/>
        <w:sz w:val="18"/>
        <w:szCs w:val="18"/>
      </w:rPr>
    </w:lvl>
    <w:lvl w:ilvl="7">
      <w:start w:val="1"/>
      <w:numFmt w:val="bullet"/>
      <w:lvlText w:val=""/>
      <w:lvlJc w:val="left"/>
      <w:pPr>
        <w:tabs>
          <w:tab w:val="num" w:pos="6390"/>
        </w:tabs>
        <w:ind w:left="3150" w:firstLine="0"/>
      </w:pPr>
      <w:rPr>
        <w:rFonts w:ascii="Symbol" w:hAnsi="Symbol" w:cs="StarSymbol"/>
        <w:sz w:val="18"/>
        <w:szCs w:val="18"/>
      </w:rPr>
    </w:lvl>
    <w:lvl w:ilvl="8">
      <w:start w:val="1"/>
      <w:numFmt w:val="bullet"/>
      <w:lvlText w:val=""/>
      <w:lvlJc w:val="left"/>
      <w:pPr>
        <w:tabs>
          <w:tab w:val="num" w:pos="6750"/>
        </w:tabs>
        <w:ind w:left="3150" w:firstLine="0"/>
      </w:pPr>
      <w:rPr>
        <w:rFonts w:ascii="Symbol" w:hAnsi="Symbol" w:cs="StarSymbol"/>
        <w:sz w:val="18"/>
        <w:szCs w:val="18"/>
      </w:rPr>
    </w:lvl>
  </w:abstractNum>
  <w:abstractNum w:abstractNumId="3" w15:restartNumberingAfterBreak="0">
    <w:nsid w:val="00000005"/>
    <w:multiLevelType w:val="multilevel"/>
    <w:tmpl w:val="00000005"/>
    <w:name w:val="WW8Num5"/>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cs="StarSymbol"/>
        <w:sz w:val="18"/>
        <w:szCs w:val="18"/>
      </w:rPr>
    </w:lvl>
    <w:lvl w:ilvl="2">
      <w:start w:val="1"/>
      <w:numFmt w:val="bullet"/>
      <w:lvlText w:val=""/>
      <w:lvlJc w:val="left"/>
      <w:pPr>
        <w:tabs>
          <w:tab w:val="num" w:pos="2858"/>
        </w:tabs>
        <w:ind w:left="0" w:firstLine="0"/>
      </w:pPr>
      <w:rPr>
        <w:rFonts w:ascii="Symbol" w:hAnsi="Symbol" w:cs="StarSymbol"/>
        <w:sz w:val="18"/>
        <w:szCs w:val="18"/>
      </w:rPr>
    </w:lvl>
    <w:lvl w:ilvl="3">
      <w:start w:val="1"/>
      <w:numFmt w:val="bullet"/>
      <w:lvlText w:val=""/>
      <w:lvlJc w:val="left"/>
      <w:pPr>
        <w:tabs>
          <w:tab w:val="num" w:pos="3578"/>
        </w:tabs>
        <w:ind w:left="0" w:firstLine="0"/>
      </w:pPr>
      <w:rPr>
        <w:rFonts w:ascii="Symbol" w:hAnsi="Symbol" w:cs="StarSymbol"/>
        <w:sz w:val="18"/>
        <w:szCs w:val="18"/>
      </w:rPr>
    </w:lvl>
    <w:lvl w:ilvl="4">
      <w:start w:val="1"/>
      <w:numFmt w:val="bullet"/>
      <w:lvlText w:val=""/>
      <w:lvlJc w:val="left"/>
      <w:pPr>
        <w:tabs>
          <w:tab w:val="num" w:pos="4298"/>
        </w:tabs>
        <w:ind w:left="0" w:firstLine="0"/>
      </w:pPr>
      <w:rPr>
        <w:rFonts w:ascii="Symbol" w:hAnsi="Symbol" w:cs="StarSymbol"/>
        <w:sz w:val="18"/>
        <w:szCs w:val="18"/>
      </w:rPr>
    </w:lvl>
    <w:lvl w:ilvl="5">
      <w:start w:val="1"/>
      <w:numFmt w:val="bullet"/>
      <w:lvlText w:val=""/>
      <w:lvlJc w:val="left"/>
      <w:pPr>
        <w:tabs>
          <w:tab w:val="num" w:pos="5018"/>
        </w:tabs>
        <w:ind w:left="0" w:firstLine="0"/>
      </w:pPr>
      <w:rPr>
        <w:rFonts w:ascii="Symbol" w:hAnsi="Symbol" w:cs="StarSymbol"/>
        <w:sz w:val="18"/>
        <w:szCs w:val="18"/>
      </w:rPr>
    </w:lvl>
    <w:lvl w:ilvl="6">
      <w:start w:val="1"/>
      <w:numFmt w:val="bullet"/>
      <w:lvlText w:val=""/>
      <w:lvlJc w:val="left"/>
      <w:pPr>
        <w:tabs>
          <w:tab w:val="num" w:pos="5738"/>
        </w:tabs>
        <w:ind w:left="0" w:firstLine="0"/>
      </w:pPr>
      <w:rPr>
        <w:rFonts w:ascii="Symbol" w:hAnsi="Symbol" w:cs="StarSymbol"/>
        <w:sz w:val="18"/>
        <w:szCs w:val="18"/>
      </w:rPr>
    </w:lvl>
    <w:lvl w:ilvl="7">
      <w:start w:val="1"/>
      <w:numFmt w:val="bullet"/>
      <w:lvlText w:val=""/>
      <w:lvlJc w:val="left"/>
      <w:pPr>
        <w:tabs>
          <w:tab w:val="num" w:pos="6458"/>
        </w:tabs>
        <w:ind w:left="0" w:firstLine="0"/>
      </w:pPr>
      <w:rPr>
        <w:rFonts w:ascii="Symbol" w:hAnsi="Symbol" w:cs="StarSymbol"/>
        <w:sz w:val="18"/>
        <w:szCs w:val="18"/>
      </w:rPr>
    </w:lvl>
    <w:lvl w:ilvl="8">
      <w:start w:val="1"/>
      <w:numFmt w:val="bullet"/>
      <w:lvlText w:val=""/>
      <w:lvlJc w:val="left"/>
      <w:pPr>
        <w:tabs>
          <w:tab w:val="num" w:pos="7178"/>
        </w:tabs>
        <w:ind w:left="0" w:firstLine="0"/>
      </w:pPr>
      <w:rPr>
        <w:rFonts w:ascii="Symbol" w:hAnsi="Symbol" w:cs="StarSymbol"/>
        <w:sz w:val="18"/>
        <w:szCs w:val="18"/>
      </w:rPr>
    </w:lvl>
  </w:abstractNum>
  <w:abstractNum w:abstractNumId="4" w15:restartNumberingAfterBreak="0">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 w15:restartNumberingAfterBreak="0">
    <w:nsid w:val="00000010"/>
    <w:multiLevelType w:val="multilevel"/>
    <w:tmpl w:val="00000010"/>
    <w:lvl w:ilvl="0">
      <w:start w:val="1"/>
      <w:numFmt w:val="bullet"/>
      <w:lvlText w:val=""/>
      <w:lvlJc w:val="left"/>
      <w:pPr>
        <w:tabs>
          <w:tab w:val="num" w:pos="720"/>
        </w:tabs>
      </w:pPr>
      <w:rPr>
        <w:rFonts w:ascii="Symbol" w:hAnsi="Symbol" w:cs="StarSymbol"/>
        <w:sz w:val="18"/>
        <w:szCs w:val="18"/>
      </w:rPr>
    </w:lvl>
    <w:lvl w:ilvl="1">
      <w:start w:val="1"/>
      <w:numFmt w:val="bullet"/>
      <w:lvlText w:val=""/>
      <w:lvlJc w:val="left"/>
      <w:pPr>
        <w:tabs>
          <w:tab w:val="num" w:pos="1080"/>
        </w:tabs>
      </w:pPr>
      <w:rPr>
        <w:rFonts w:ascii="Symbol" w:hAnsi="Symbol" w:cs="StarSymbol"/>
        <w:sz w:val="18"/>
        <w:szCs w:val="18"/>
      </w:rPr>
    </w:lvl>
    <w:lvl w:ilvl="2">
      <w:start w:val="1"/>
      <w:numFmt w:val="bullet"/>
      <w:lvlText w:val=""/>
      <w:lvlJc w:val="left"/>
      <w:pPr>
        <w:tabs>
          <w:tab w:val="num" w:pos="1440"/>
        </w:tabs>
      </w:pPr>
      <w:rPr>
        <w:rFonts w:ascii="Symbol" w:hAnsi="Symbol" w:cs="StarSymbol"/>
        <w:sz w:val="18"/>
        <w:szCs w:val="18"/>
      </w:rPr>
    </w:lvl>
    <w:lvl w:ilvl="3">
      <w:start w:val="1"/>
      <w:numFmt w:val="bullet"/>
      <w:lvlText w:val=""/>
      <w:lvlJc w:val="left"/>
      <w:pPr>
        <w:tabs>
          <w:tab w:val="num" w:pos="1800"/>
        </w:tabs>
      </w:pPr>
      <w:rPr>
        <w:rFonts w:ascii="Symbol" w:hAnsi="Symbol" w:cs="StarSymbol"/>
        <w:sz w:val="18"/>
        <w:szCs w:val="18"/>
      </w:rPr>
    </w:lvl>
    <w:lvl w:ilvl="4">
      <w:start w:val="1"/>
      <w:numFmt w:val="bullet"/>
      <w:lvlText w:val=""/>
      <w:lvlJc w:val="left"/>
      <w:pPr>
        <w:tabs>
          <w:tab w:val="num" w:pos="2160"/>
        </w:tabs>
      </w:pPr>
      <w:rPr>
        <w:rFonts w:ascii="Symbol" w:hAnsi="Symbol" w:cs="StarSymbol"/>
        <w:sz w:val="18"/>
        <w:szCs w:val="18"/>
      </w:rPr>
    </w:lvl>
    <w:lvl w:ilvl="5">
      <w:start w:val="1"/>
      <w:numFmt w:val="bullet"/>
      <w:lvlText w:val=""/>
      <w:lvlJc w:val="left"/>
      <w:pPr>
        <w:tabs>
          <w:tab w:val="num" w:pos="2520"/>
        </w:tabs>
      </w:pPr>
      <w:rPr>
        <w:rFonts w:ascii="Symbol" w:hAnsi="Symbol" w:cs="StarSymbol"/>
        <w:sz w:val="18"/>
        <w:szCs w:val="18"/>
      </w:rPr>
    </w:lvl>
    <w:lvl w:ilvl="6">
      <w:start w:val="1"/>
      <w:numFmt w:val="bullet"/>
      <w:lvlText w:val=""/>
      <w:lvlJc w:val="left"/>
      <w:pPr>
        <w:tabs>
          <w:tab w:val="num" w:pos="2880"/>
        </w:tabs>
      </w:pPr>
      <w:rPr>
        <w:rFonts w:ascii="Symbol" w:hAnsi="Symbol" w:cs="StarSymbol"/>
        <w:sz w:val="18"/>
        <w:szCs w:val="18"/>
      </w:rPr>
    </w:lvl>
    <w:lvl w:ilvl="7">
      <w:start w:val="1"/>
      <w:numFmt w:val="bullet"/>
      <w:lvlText w:val=""/>
      <w:lvlJc w:val="left"/>
      <w:pPr>
        <w:tabs>
          <w:tab w:val="num" w:pos="3240"/>
        </w:tabs>
      </w:pPr>
      <w:rPr>
        <w:rFonts w:ascii="Symbol" w:hAnsi="Symbol" w:cs="StarSymbol"/>
        <w:sz w:val="18"/>
        <w:szCs w:val="18"/>
      </w:rPr>
    </w:lvl>
    <w:lvl w:ilvl="8">
      <w:start w:val="1"/>
      <w:numFmt w:val="bullet"/>
      <w:lvlText w:val=""/>
      <w:lvlJc w:val="left"/>
      <w:pPr>
        <w:tabs>
          <w:tab w:val="num" w:pos="3600"/>
        </w:tabs>
      </w:pPr>
      <w:rPr>
        <w:rFonts w:ascii="Symbol" w:hAnsi="Symbol" w:cs="StarSymbol"/>
        <w:sz w:val="18"/>
        <w:szCs w:val="18"/>
      </w:rPr>
    </w:lvl>
  </w:abstractNum>
  <w:abstractNum w:abstractNumId="8" w15:restartNumberingAfterBreak="0">
    <w:nsid w:val="15993A8C"/>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9" w15:restartNumberingAfterBreak="0">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617014C"/>
    <w:multiLevelType w:val="multilevel"/>
    <w:tmpl w:val="C2082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2DAF4D00"/>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2" w15:restartNumberingAfterBreak="0">
    <w:nsid w:val="37AA3D1D"/>
    <w:multiLevelType w:val="hybridMultilevel"/>
    <w:tmpl w:val="62826EF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425E5285"/>
    <w:multiLevelType w:val="hybridMultilevel"/>
    <w:tmpl w:val="E6CE1A0C"/>
    <w:lvl w:ilvl="0" w:tplc="BB1830DC">
      <w:start w:val="1"/>
      <w:numFmt w:val="bullet"/>
      <w:lvlText w:val=""/>
      <w:lvlJc w:val="left"/>
      <w:pPr>
        <w:tabs>
          <w:tab w:val="num" w:pos="720"/>
        </w:tabs>
        <w:ind w:left="720" w:hanging="360"/>
      </w:pPr>
      <w:rPr>
        <w:rFonts w:ascii="Wingdings" w:hAnsi="Wingdings" w:hint="default"/>
      </w:rPr>
    </w:lvl>
    <w:lvl w:ilvl="1" w:tplc="DB7EF942" w:tentative="1">
      <w:start w:val="1"/>
      <w:numFmt w:val="bullet"/>
      <w:lvlText w:val=""/>
      <w:lvlJc w:val="left"/>
      <w:pPr>
        <w:tabs>
          <w:tab w:val="num" w:pos="1440"/>
        </w:tabs>
        <w:ind w:left="1440" w:hanging="360"/>
      </w:pPr>
      <w:rPr>
        <w:rFonts w:ascii="Wingdings" w:hAnsi="Wingdings" w:hint="default"/>
      </w:rPr>
    </w:lvl>
    <w:lvl w:ilvl="2" w:tplc="1F2E8DCC" w:tentative="1">
      <w:start w:val="1"/>
      <w:numFmt w:val="bullet"/>
      <w:lvlText w:val=""/>
      <w:lvlJc w:val="left"/>
      <w:pPr>
        <w:tabs>
          <w:tab w:val="num" w:pos="2160"/>
        </w:tabs>
        <w:ind w:left="2160" w:hanging="360"/>
      </w:pPr>
      <w:rPr>
        <w:rFonts w:ascii="Wingdings" w:hAnsi="Wingdings" w:hint="default"/>
      </w:rPr>
    </w:lvl>
    <w:lvl w:ilvl="3" w:tplc="781EB676" w:tentative="1">
      <w:start w:val="1"/>
      <w:numFmt w:val="bullet"/>
      <w:lvlText w:val=""/>
      <w:lvlJc w:val="left"/>
      <w:pPr>
        <w:tabs>
          <w:tab w:val="num" w:pos="2880"/>
        </w:tabs>
        <w:ind w:left="2880" w:hanging="360"/>
      </w:pPr>
      <w:rPr>
        <w:rFonts w:ascii="Wingdings" w:hAnsi="Wingdings" w:hint="default"/>
      </w:rPr>
    </w:lvl>
    <w:lvl w:ilvl="4" w:tplc="39F49B96" w:tentative="1">
      <w:start w:val="1"/>
      <w:numFmt w:val="bullet"/>
      <w:lvlText w:val=""/>
      <w:lvlJc w:val="left"/>
      <w:pPr>
        <w:tabs>
          <w:tab w:val="num" w:pos="3600"/>
        </w:tabs>
        <w:ind w:left="3600" w:hanging="360"/>
      </w:pPr>
      <w:rPr>
        <w:rFonts w:ascii="Wingdings" w:hAnsi="Wingdings" w:hint="default"/>
      </w:rPr>
    </w:lvl>
    <w:lvl w:ilvl="5" w:tplc="5CE8CE76" w:tentative="1">
      <w:start w:val="1"/>
      <w:numFmt w:val="bullet"/>
      <w:lvlText w:val=""/>
      <w:lvlJc w:val="left"/>
      <w:pPr>
        <w:tabs>
          <w:tab w:val="num" w:pos="4320"/>
        </w:tabs>
        <w:ind w:left="4320" w:hanging="360"/>
      </w:pPr>
      <w:rPr>
        <w:rFonts w:ascii="Wingdings" w:hAnsi="Wingdings" w:hint="default"/>
      </w:rPr>
    </w:lvl>
    <w:lvl w:ilvl="6" w:tplc="365CE0D6" w:tentative="1">
      <w:start w:val="1"/>
      <w:numFmt w:val="bullet"/>
      <w:lvlText w:val=""/>
      <w:lvlJc w:val="left"/>
      <w:pPr>
        <w:tabs>
          <w:tab w:val="num" w:pos="5040"/>
        </w:tabs>
        <w:ind w:left="5040" w:hanging="360"/>
      </w:pPr>
      <w:rPr>
        <w:rFonts w:ascii="Wingdings" w:hAnsi="Wingdings" w:hint="default"/>
      </w:rPr>
    </w:lvl>
    <w:lvl w:ilvl="7" w:tplc="FC803FD4" w:tentative="1">
      <w:start w:val="1"/>
      <w:numFmt w:val="bullet"/>
      <w:lvlText w:val=""/>
      <w:lvlJc w:val="left"/>
      <w:pPr>
        <w:tabs>
          <w:tab w:val="num" w:pos="5760"/>
        </w:tabs>
        <w:ind w:left="5760" w:hanging="360"/>
      </w:pPr>
      <w:rPr>
        <w:rFonts w:ascii="Wingdings" w:hAnsi="Wingdings" w:hint="default"/>
      </w:rPr>
    </w:lvl>
    <w:lvl w:ilvl="8" w:tplc="304645C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6394952"/>
    <w:multiLevelType w:val="hybridMultilevel"/>
    <w:tmpl w:val="17965C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7780ADB"/>
    <w:multiLevelType w:val="hybridMultilevel"/>
    <w:tmpl w:val="57E44BE4"/>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2296C"/>
    <w:multiLevelType w:val="hybridMultilevel"/>
    <w:tmpl w:val="C27A75A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EF65214"/>
    <w:multiLevelType w:val="hybridMultilevel"/>
    <w:tmpl w:val="95C4E89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8" w15:restartNumberingAfterBreak="0">
    <w:nsid w:val="5F75552C"/>
    <w:multiLevelType w:val="hybridMultilevel"/>
    <w:tmpl w:val="B8B0C2C6"/>
    <w:lvl w:ilvl="0" w:tplc="B106A490">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9" w15:restartNumberingAfterBreak="0">
    <w:nsid w:val="610F4937"/>
    <w:multiLevelType w:val="hybridMultilevel"/>
    <w:tmpl w:val="3DC0602E"/>
    <w:lvl w:ilvl="0" w:tplc="DA2083C2">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0" w15:restartNumberingAfterBreak="0">
    <w:nsid w:val="61647D00"/>
    <w:multiLevelType w:val="hybridMultilevel"/>
    <w:tmpl w:val="7D22F906"/>
    <w:lvl w:ilvl="0" w:tplc="1F7ACBCE">
      <w:start w:val="1"/>
      <w:numFmt w:val="bullet"/>
      <w:lvlText w:val=""/>
      <w:lvlJc w:val="left"/>
      <w:pPr>
        <w:tabs>
          <w:tab w:val="num" w:pos="720"/>
        </w:tabs>
        <w:ind w:left="720" w:hanging="360"/>
      </w:pPr>
      <w:rPr>
        <w:rFonts w:ascii="Wingdings" w:hAnsi="Wingdings" w:hint="default"/>
      </w:rPr>
    </w:lvl>
    <w:lvl w:ilvl="1" w:tplc="2D3EED44" w:tentative="1">
      <w:start w:val="1"/>
      <w:numFmt w:val="bullet"/>
      <w:lvlText w:val=""/>
      <w:lvlJc w:val="left"/>
      <w:pPr>
        <w:tabs>
          <w:tab w:val="num" w:pos="1440"/>
        </w:tabs>
        <w:ind w:left="1440" w:hanging="360"/>
      </w:pPr>
      <w:rPr>
        <w:rFonts w:ascii="Wingdings" w:hAnsi="Wingdings" w:hint="default"/>
      </w:rPr>
    </w:lvl>
    <w:lvl w:ilvl="2" w:tplc="EE8AB7CA" w:tentative="1">
      <w:start w:val="1"/>
      <w:numFmt w:val="bullet"/>
      <w:lvlText w:val=""/>
      <w:lvlJc w:val="left"/>
      <w:pPr>
        <w:tabs>
          <w:tab w:val="num" w:pos="2160"/>
        </w:tabs>
        <w:ind w:left="2160" w:hanging="360"/>
      </w:pPr>
      <w:rPr>
        <w:rFonts w:ascii="Wingdings" w:hAnsi="Wingdings" w:hint="default"/>
      </w:rPr>
    </w:lvl>
    <w:lvl w:ilvl="3" w:tplc="4CD6271A" w:tentative="1">
      <w:start w:val="1"/>
      <w:numFmt w:val="bullet"/>
      <w:lvlText w:val=""/>
      <w:lvlJc w:val="left"/>
      <w:pPr>
        <w:tabs>
          <w:tab w:val="num" w:pos="2880"/>
        </w:tabs>
        <w:ind w:left="2880" w:hanging="360"/>
      </w:pPr>
      <w:rPr>
        <w:rFonts w:ascii="Wingdings" w:hAnsi="Wingdings" w:hint="default"/>
      </w:rPr>
    </w:lvl>
    <w:lvl w:ilvl="4" w:tplc="53DEBC2C" w:tentative="1">
      <w:start w:val="1"/>
      <w:numFmt w:val="bullet"/>
      <w:lvlText w:val=""/>
      <w:lvlJc w:val="left"/>
      <w:pPr>
        <w:tabs>
          <w:tab w:val="num" w:pos="3600"/>
        </w:tabs>
        <w:ind w:left="3600" w:hanging="360"/>
      </w:pPr>
      <w:rPr>
        <w:rFonts w:ascii="Wingdings" w:hAnsi="Wingdings" w:hint="default"/>
      </w:rPr>
    </w:lvl>
    <w:lvl w:ilvl="5" w:tplc="890CFB48" w:tentative="1">
      <w:start w:val="1"/>
      <w:numFmt w:val="bullet"/>
      <w:lvlText w:val=""/>
      <w:lvlJc w:val="left"/>
      <w:pPr>
        <w:tabs>
          <w:tab w:val="num" w:pos="4320"/>
        </w:tabs>
        <w:ind w:left="4320" w:hanging="360"/>
      </w:pPr>
      <w:rPr>
        <w:rFonts w:ascii="Wingdings" w:hAnsi="Wingdings" w:hint="default"/>
      </w:rPr>
    </w:lvl>
    <w:lvl w:ilvl="6" w:tplc="86608098" w:tentative="1">
      <w:start w:val="1"/>
      <w:numFmt w:val="bullet"/>
      <w:lvlText w:val=""/>
      <w:lvlJc w:val="left"/>
      <w:pPr>
        <w:tabs>
          <w:tab w:val="num" w:pos="5040"/>
        </w:tabs>
        <w:ind w:left="5040" w:hanging="360"/>
      </w:pPr>
      <w:rPr>
        <w:rFonts w:ascii="Wingdings" w:hAnsi="Wingdings" w:hint="default"/>
      </w:rPr>
    </w:lvl>
    <w:lvl w:ilvl="7" w:tplc="EFDE9FE0" w:tentative="1">
      <w:start w:val="1"/>
      <w:numFmt w:val="bullet"/>
      <w:lvlText w:val=""/>
      <w:lvlJc w:val="left"/>
      <w:pPr>
        <w:tabs>
          <w:tab w:val="num" w:pos="5760"/>
        </w:tabs>
        <w:ind w:left="5760" w:hanging="360"/>
      </w:pPr>
      <w:rPr>
        <w:rFonts w:ascii="Wingdings" w:hAnsi="Wingdings" w:hint="default"/>
      </w:rPr>
    </w:lvl>
    <w:lvl w:ilvl="8" w:tplc="DEA2740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DC2EAC"/>
    <w:multiLevelType w:val="hybridMultilevel"/>
    <w:tmpl w:val="860A8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761605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76409619">
    <w:abstractNumId w:val="0"/>
  </w:num>
  <w:num w:numId="3" w16cid:durableId="170070401">
    <w:abstractNumId w:val="1"/>
  </w:num>
  <w:num w:numId="4" w16cid:durableId="810362457">
    <w:abstractNumId w:val="2"/>
  </w:num>
  <w:num w:numId="5" w16cid:durableId="1525825362">
    <w:abstractNumId w:val="3"/>
  </w:num>
  <w:num w:numId="6" w16cid:durableId="1626276954">
    <w:abstractNumId w:val="4"/>
  </w:num>
  <w:num w:numId="7" w16cid:durableId="697704237">
    <w:abstractNumId w:val="18"/>
  </w:num>
  <w:num w:numId="8" w16cid:durableId="692995187">
    <w:abstractNumId w:val="19"/>
  </w:num>
  <w:num w:numId="9" w16cid:durableId="839154626">
    <w:abstractNumId w:val="8"/>
  </w:num>
  <w:num w:numId="10" w16cid:durableId="602882411">
    <w:abstractNumId w:val="17"/>
  </w:num>
  <w:num w:numId="11" w16cid:durableId="526869410">
    <w:abstractNumId w:val="7"/>
  </w:num>
  <w:num w:numId="12" w16cid:durableId="1066681636">
    <w:abstractNumId w:val="12"/>
  </w:num>
  <w:num w:numId="13" w16cid:durableId="1135368348">
    <w:abstractNumId w:val="16"/>
  </w:num>
  <w:num w:numId="14" w16cid:durableId="287206908">
    <w:abstractNumId w:val="14"/>
  </w:num>
  <w:num w:numId="15" w16cid:durableId="979924743">
    <w:abstractNumId w:val="11"/>
  </w:num>
  <w:num w:numId="16" w16cid:durableId="354117660">
    <w:abstractNumId w:val="9"/>
  </w:num>
  <w:num w:numId="17" w16cid:durableId="1669753039">
    <w:abstractNumId w:val="15"/>
  </w:num>
  <w:num w:numId="18" w16cid:durableId="918442472">
    <w:abstractNumId w:val="13"/>
  </w:num>
  <w:num w:numId="19" w16cid:durableId="153686773">
    <w:abstractNumId w:val="20"/>
  </w:num>
  <w:num w:numId="20" w16cid:durableId="138316632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D9C"/>
    <w:rsid w:val="000270D7"/>
    <w:rsid w:val="000379EB"/>
    <w:rsid w:val="000414BA"/>
    <w:rsid w:val="00083C50"/>
    <w:rsid w:val="000A7615"/>
    <w:rsid w:val="0017693B"/>
    <w:rsid w:val="001D0530"/>
    <w:rsid w:val="001D2D9C"/>
    <w:rsid w:val="001F2265"/>
    <w:rsid w:val="00210FBB"/>
    <w:rsid w:val="00244400"/>
    <w:rsid w:val="002A5F82"/>
    <w:rsid w:val="002C2DD7"/>
    <w:rsid w:val="002C40AD"/>
    <w:rsid w:val="002E0D37"/>
    <w:rsid w:val="002E30CD"/>
    <w:rsid w:val="0030441C"/>
    <w:rsid w:val="00315A24"/>
    <w:rsid w:val="0035795F"/>
    <w:rsid w:val="00372B94"/>
    <w:rsid w:val="00401754"/>
    <w:rsid w:val="0052101E"/>
    <w:rsid w:val="0055035C"/>
    <w:rsid w:val="005509E6"/>
    <w:rsid w:val="005861B4"/>
    <w:rsid w:val="00642290"/>
    <w:rsid w:val="00690A7C"/>
    <w:rsid w:val="00695C84"/>
    <w:rsid w:val="006E727C"/>
    <w:rsid w:val="007076F7"/>
    <w:rsid w:val="007630B5"/>
    <w:rsid w:val="00777343"/>
    <w:rsid w:val="00830E85"/>
    <w:rsid w:val="00863663"/>
    <w:rsid w:val="008A1AC6"/>
    <w:rsid w:val="008C2837"/>
    <w:rsid w:val="008C38B4"/>
    <w:rsid w:val="008E21D7"/>
    <w:rsid w:val="00943A6A"/>
    <w:rsid w:val="009637C4"/>
    <w:rsid w:val="009E1441"/>
    <w:rsid w:val="00A25F90"/>
    <w:rsid w:val="00A369DC"/>
    <w:rsid w:val="00A37DC7"/>
    <w:rsid w:val="00A43459"/>
    <w:rsid w:val="00A71D59"/>
    <w:rsid w:val="00A82D6A"/>
    <w:rsid w:val="00AD7012"/>
    <w:rsid w:val="00AE08F9"/>
    <w:rsid w:val="00B50448"/>
    <w:rsid w:val="00B50BFC"/>
    <w:rsid w:val="00B60C17"/>
    <w:rsid w:val="00B62EE6"/>
    <w:rsid w:val="00B93CE1"/>
    <w:rsid w:val="00BE3CCC"/>
    <w:rsid w:val="00C06BC0"/>
    <w:rsid w:val="00C769DA"/>
    <w:rsid w:val="00CD630C"/>
    <w:rsid w:val="00CF3F93"/>
    <w:rsid w:val="00D01169"/>
    <w:rsid w:val="00D10BE7"/>
    <w:rsid w:val="00D4131C"/>
    <w:rsid w:val="00D565E3"/>
    <w:rsid w:val="00DD087C"/>
    <w:rsid w:val="00E63AF3"/>
    <w:rsid w:val="00E74FA8"/>
    <w:rsid w:val="00EA578D"/>
    <w:rsid w:val="00EC01E1"/>
    <w:rsid w:val="00F73116"/>
    <w:rsid w:val="00FD2DDD"/>
    <w:rsid w:val="00FD7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rules v:ext="edit">
        <o:r id="V:Rule1" type="arc" idref="#_x0000_s1176"/>
        <o:r id="V:Rule6" type="connector" idref="#_x0000_s1170"/>
        <o:r id="V:Rule7" type="connector" idref="#_x0000_s1169"/>
        <o:r id="V:Rule8" type="connector" idref="#_x0000_s1168"/>
        <o:r id="V:Rule9" type="connector" idref="#_x0000_s1171"/>
      </o:rules>
    </o:shapelayout>
  </w:shapeDefaults>
  <w:decimalSymbol w:val="."/>
  <w:listSeparator w:val=","/>
  <w14:docId w14:val="14572C61"/>
  <w15:chartTrackingRefBased/>
  <w15:docId w15:val="{197B1EB4-814F-4D62-BE16-D9E1542EF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663"/>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1D2D9C"/>
    <w:pPr>
      <w:ind w:left="1011" w:right="1249"/>
      <w:jc w:val="center"/>
      <w:outlineLvl w:val="0"/>
    </w:pPr>
    <w:rPr>
      <w:b/>
      <w:bCs/>
      <w:sz w:val="40"/>
      <w:szCs w:val="40"/>
    </w:rPr>
  </w:style>
  <w:style w:type="paragraph" w:styleId="Heading2">
    <w:name w:val="heading 2"/>
    <w:basedOn w:val="Normal"/>
    <w:link w:val="Heading2Char"/>
    <w:unhideWhenUsed/>
    <w:qFormat/>
    <w:rsid w:val="001D2D9C"/>
    <w:pPr>
      <w:ind w:left="1011" w:right="1249"/>
      <w:jc w:val="center"/>
      <w:outlineLvl w:val="1"/>
    </w:pPr>
    <w:rPr>
      <w:b/>
      <w:bCs/>
      <w:sz w:val="32"/>
      <w:szCs w:val="32"/>
    </w:rPr>
  </w:style>
  <w:style w:type="paragraph" w:styleId="Heading3">
    <w:name w:val="heading 3"/>
    <w:basedOn w:val="Normal"/>
    <w:next w:val="BodyText"/>
    <w:link w:val="Heading3Char"/>
    <w:uiPriority w:val="9"/>
    <w:qFormat/>
    <w:rsid w:val="00A369DC"/>
    <w:pPr>
      <w:keepNext/>
      <w:tabs>
        <w:tab w:val="left" w:pos="0"/>
        <w:tab w:val="num" w:pos="720"/>
      </w:tabs>
      <w:suppressAutoHyphens/>
      <w:autoSpaceDE/>
      <w:autoSpaceDN/>
      <w:spacing w:before="240" w:after="120"/>
      <w:ind w:left="720" w:hanging="720"/>
      <w:outlineLvl w:val="2"/>
    </w:pPr>
    <w:rPr>
      <w:rFonts w:eastAsia="Lucida Sans Unicode" w:cs="Tahoma"/>
      <w:b/>
      <w:bCs/>
      <w:kern w:val="1"/>
      <w:sz w:val="28"/>
      <w:szCs w:val="28"/>
    </w:rPr>
  </w:style>
  <w:style w:type="paragraph" w:styleId="Heading4">
    <w:name w:val="heading 4"/>
    <w:basedOn w:val="Normal"/>
    <w:next w:val="Normal"/>
    <w:link w:val="Heading4Char"/>
    <w:uiPriority w:val="9"/>
    <w:semiHidden/>
    <w:unhideWhenUsed/>
    <w:qFormat/>
    <w:rsid w:val="00A369DC"/>
    <w:pPr>
      <w:keepNext/>
      <w:suppressAutoHyphens/>
      <w:autoSpaceDE/>
      <w:autoSpaceDN/>
      <w:spacing w:before="240" w:after="60"/>
      <w:outlineLvl w:val="3"/>
    </w:pPr>
    <w:rPr>
      <w:rFonts w:ascii="Calibri" w:hAnsi="Calibri"/>
      <w:b/>
      <w:bCs/>
      <w:kern w:val="1"/>
      <w:sz w:val="28"/>
      <w:szCs w:val="28"/>
    </w:rPr>
  </w:style>
  <w:style w:type="paragraph" w:styleId="Heading5">
    <w:name w:val="heading 5"/>
    <w:basedOn w:val="Normal"/>
    <w:next w:val="Normal"/>
    <w:link w:val="Heading5Char"/>
    <w:uiPriority w:val="9"/>
    <w:qFormat/>
    <w:rsid w:val="00A369DC"/>
    <w:pPr>
      <w:keepNext/>
      <w:tabs>
        <w:tab w:val="num" w:pos="1008"/>
      </w:tabs>
      <w:suppressAutoHyphens/>
      <w:autoSpaceDE/>
      <w:autoSpaceDN/>
      <w:ind w:left="1008" w:hanging="1008"/>
      <w:outlineLvl w:val="4"/>
    </w:pPr>
    <w:rPr>
      <w:rFonts w:eastAsia="Lucida Sans Unicode"/>
      <w:kern w:val="1"/>
      <w:sz w:val="24"/>
      <w:szCs w:val="24"/>
      <w:u w:val="single"/>
    </w:rPr>
  </w:style>
  <w:style w:type="paragraph" w:styleId="Heading6">
    <w:name w:val="heading 6"/>
    <w:basedOn w:val="Normal"/>
    <w:next w:val="Normal"/>
    <w:link w:val="Heading6Char"/>
    <w:qFormat/>
    <w:rsid w:val="00A369DC"/>
    <w:pPr>
      <w:keepNext/>
      <w:tabs>
        <w:tab w:val="num" w:pos="1152"/>
      </w:tabs>
      <w:suppressAutoHyphens/>
      <w:autoSpaceDE/>
      <w:autoSpaceDN/>
      <w:ind w:firstLine="720"/>
      <w:outlineLvl w:val="5"/>
    </w:pPr>
    <w:rPr>
      <w:rFonts w:eastAsia="Lucida Sans Unicode"/>
      <w:kern w:val="1"/>
      <w:sz w:val="24"/>
      <w:szCs w:val="24"/>
      <w:u w:val="single"/>
    </w:rPr>
  </w:style>
  <w:style w:type="paragraph" w:styleId="Heading7">
    <w:name w:val="heading 7"/>
    <w:basedOn w:val="Normal"/>
    <w:next w:val="Normal"/>
    <w:link w:val="Heading7Char"/>
    <w:qFormat/>
    <w:rsid w:val="00A369DC"/>
    <w:pPr>
      <w:keepNext/>
      <w:tabs>
        <w:tab w:val="num" w:pos="1296"/>
      </w:tabs>
      <w:suppressAutoHyphens/>
      <w:autoSpaceDE/>
      <w:autoSpaceDN/>
      <w:ind w:left="360"/>
      <w:jc w:val="both"/>
      <w:outlineLvl w:val="6"/>
    </w:pPr>
    <w:rPr>
      <w:rFonts w:eastAsia="Lucida Sans Unicode"/>
      <w:b/>
      <w:bCs/>
      <w:kern w:val="1"/>
      <w:sz w:val="24"/>
      <w:szCs w:val="24"/>
    </w:rPr>
  </w:style>
  <w:style w:type="paragraph" w:styleId="Heading9">
    <w:name w:val="heading 9"/>
    <w:basedOn w:val="Normal"/>
    <w:next w:val="Normal"/>
    <w:link w:val="Heading9Char"/>
    <w:qFormat/>
    <w:rsid w:val="00A369DC"/>
    <w:pPr>
      <w:keepNext/>
      <w:widowControl/>
      <w:tabs>
        <w:tab w:val="num" w:pos="1584"/>
      </w:tabs>
      <w:autoSpaceDE/>
      <w:autoSpaceDN/>
      <w:ind w:left="1584" w:hanging="1584"/>
      <w:jc w:val="center"/>
      <w:outlineLvl w:val="8"/>
    </w:pPr>
    <w:rPr>
      <w:rFonts w:ascii="Bookman Old Style" w:hAnsi="Bookman Old Style"/>
      <w:bCs/>
      <w:kern w:val="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2D9C"/>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rsid w:val="001D2D9C"/>
    <w:rPr>
      <w:rFonts w:ascii="Times New Roman" w:eastAsia="Times New Roman" w:hAnsi="Times New Roman" w:cs="Times New Roman"/>
      <w:b/>
      <w:bCs/>
      <w:sz w:val="32"/>
      <w:szCs w:val="32"/>
    </w:rPr>
  </w:style>
  <w:style w:type="paragraph" w:styleId="BodyText">
    <w:name w:val="Body Text"/>
    <w:basedOn w:val="Normal"/>
    <w:link w:val="BodyTextChar"/>
    <w:uiPriority w:val="99"/>
    <w:qFormat/>
    <w:rsid w:val="001D2D9C"/>
    <w:rPr>
      <w:sz w:val="24"/>
      <w:szCs w:val="24"/>
    </w:rPr>
  </w:style>
  <w:style w:type="character" w:customStyle="1" w:styleId="BodyTextChar">
    <w:name w:val="Body Text Char"/>
    <w:basedOn w:val="DefaultParagraphFont"/>
    <w:link w:val="BodyText"/>
    <w:uiPriority w:val="99"/>
    <w:rsid w:val="001D2D9C"/>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D2D9C"/>
    <w:pPr>
      <w:tabs>
        <w:tab w:val="center" w:pos="4680"/>
        <w:tab w:val="right" w:pos="9360"/>
      </w:tabs>
    </w:pPr>
  </w:style>
  <w:style w:type="character" w:customStyle="1" w:styleId="HeaderChar">
    <w:name w:val="Header Char"/>
    <w:basedOn w:val="DefaultParagraphFont"/>
    <w:link w:val="Header"/>
    <w:uiPriority w:val="99"/>
    <w:rsid w:val="001D2D9C"/>
    <w:rPr>
      <w:rFonts w:ascii="Times New Roman" w:eastAsia="Times New Roman" w:hAnsi="Times New Roman" w:cs="Times New Roman"/>
    </w:rPr>
  </w:style>
  <w:style w:type="paragraph" w:styleId="Footer">
    <w:name w:val="footer"/>
    <w:basedOn w:val="Normal"/>
    <w:link w:val="FooterChar"/>
    <w:uiPriority w:val="99"/>
    <w:unhideWhenUsed/>
    <w:rsid w:val="001D2D9C"/>
    <w:pPr>
      <w:tabs>
        <w:tab w:val="center" w:pos="4680"/>
        <w:tab w:val="right" w:pos="9360"/>
      </w:tabs>
    </w:pPr>
  </w:style>
  <w:style w:type="character" w:customStyle="1" w:styleId="FooterChar">
    <w:name w:val="Footer Char"/>
    <w:basedOn w:val="DefaultParagraphFont"/>
    <w:link w:val="Footer"/>
    <w:uiPriority w:val="99"/>
    <w:rsid w:val="001D2D9C"/>
    <w:rPr>
      <w:rFonts w:ascii="Times New Roman" w:eastAsia="Times New Roman" w:hAnsi="Times New Roman" w:cs="Times New Roman"/>
    </w:rPr>
  </w:style>
  <w:style w:type="character" w:styleId="Strong">
    <w:name w:val="Strong"/>
    <w:basedOn w:val="DefaultParagraphFont"/>
    <w:qFormat/>
    <w:rsid w:val="00A37DC7"/>
    <w:rPr>
      <w:b/>
      <w:bCs/>
    </w:rPr>
  </w:style>
  <w:style w:type="paragraph" w:styleId="ListParagraph">
    <w:name w:val="List Paragraph"/>
    <w:basedOn w:val="Normal"/>
    <w:qFormat/>
    <w:rsid w:val="002E30CD"/>
    <w:pPr>
      <w:ind w:left="1462" w:hanging="361"/>
    </w:pPr>
  </w:style>
  <w:style w:type="table" w:styleId="TableGrid">
    <w:name w:val="Table Grid"/>
    <w:basedOn w:val="TableNormal"/>
    <w:uiPriority w:val="59"/>
    <w:rsid w:val="002E30C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nhideWhenUsed/>
    <w:rsid w:val="002E30CD"/>
    <w:rPr>
      <w:color w:val="0000FF"/>
      <w:u w:val="single"/>
    </w:rPr>
  </w:style>
  <w:style w:type="paragraph" w:styleId="BalloonText">
    <w:name w:val="Balloon Text"/>
    <w:basedOn w:val="Normal"/>
    <w:link w:val="BalloonTextChar"/>
    <w:uiPriority w:val="99"/>
    <w:semiHidden/>
    <w:unhideWhenUsed/>
    <w:rsid w:val="002E30CD"/>
    <w:pPr>
      <w:widowControl/>
      <w:autoSpaceDE/>
      <w:autoSpaceDN/>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2E30CD"/>
    <w:rPr>
      <w:rFonts w:ascii="Tahoma" w:hAnsi="Tahoma" w:cs="Tahoma"/>
      <w:sz w:val="16"/>
      <w:szCs w:val="16"/>
    </w:rPr>
  </w:style>
  <w:style w:type="table" w:customStyle="1" w:styleId="PlainTable11">
    <w:name w:val="Plain Table 11"/>
    <w:basedOn w:val="TableNormal"/>
    <w:uiPriority w:val="41"/>
    <w:rsid w:val="002E30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link w:val="TitleChar"/>
    <w:qFormat/>
    <w:rsid w:val="002E30CD"/>
    <w:pPr>
      <w:widowControl/>
      <w:autoSpaceDE/>
      <w:autoSpaceDN/>
      <w:jc w:val="center"/>
    </w:pPr>
    <w:rPr>
      <w:b/>
      <w:bCs/>
      <w:sz w:val="24"/>
      <w:szCs w:val="24"/>
      <w:u w:val="single"/>
    </w:rPr>
  </w:style>
  <w:style w:type="character" w:customStyle="1" w:styleId="TitleChar">
    <w:name w:val="Title Char"/>
    <w:basedOn w:val="DefaultParagraphFont"/>
    <w:link w:val="Title"/>
    <w:rsid w:val="002E30CD"/>
    <w:rPr>
      <w:rFonts w:ascii="Times New Roman" w:eastAsia="Times New Roman" w:hAnsi="Times New Roman" w:cs="Times New Roman"/>
      <w:b/>
      <w:bCs/>
      <w:sz w:val="24"/>
      <w:szCs w:val="24"/>
      <w:u w:val="single"/>
    </w:rPr>
  </w:style>
  <w:style w:type="paragraph" w:styleId="BlockText">
    <w:name w:val="Block Text"/>
    <w:basedOn w:val="Normal"/>
    <w:rsid w:val="002E30CD"/>
    <w:pPr>
      <w:widowControl/>
      <w:suppressAutoHyphens/>
      <w:autoSpaceDE/>
      <w:autoSpaceDN/>
      <w:spacing w:line="440" w:lineRule="exact"/>
      <w:ind w:left="270" w:right="630" w:firstLine="1170"/>
      <w:jc w:val="both"/>
    </w:pPr>
    <w:rPr>
      <w:rFonts w:ascii="Comic Sans MS" w:hAnsi="Comic Sans MS" w:cs="Calibri"/>
      <w:lang w:eastAsia="ar-SA"/>
    </w:rPr>
  </w:style>
  <w:style w:type="paragraph" w:styleId="BodyTextIndent">
    <w:name w:val="Body Text Indent"/>
    <w:basedOn w:val="Normal"/>
    <w:link w:val="BodyTextIndentChar"/>
    <w:unhideWhenUsed/>
    <w:rsid w:val="002E30CD"/>
    <w:pPr>
      <w:widowControl/>
      <w:autoSpaceDE/>
      <w:autoSpaceDN/>
      <w:spacing w:after="120" w:line="254" w:lineRule="auto"/>
      <w:ind w:left="283"/>
    </w:pPr>
    <w:rPr>
      <w:rFonts w:asciiTheme="minorHAnsi" w:eastAsiaTheme="minorHAnsi" w:hAnsiTheme="minorHAnsi" w:cstheme="minorBidi"/>
    </w:rPr>
  </w:style>
  <w:style w:type="character" w:customStyle="1" w:styleId="BodyTextIndentChar">
    <w:name w:val="Body Text Indent Char"/>
    <w:basedOn w:val="DefaultParagraphFont"/>
    <w:link w:val="BodyTextIndent"/>
    <w:rsid w:val="002E30CD"/>
  </w:style>
  <w:style w:type="paragraph" w:styleId="BodyTextIndent2">
    <w:name w:val="Body Text Indent 2"/>
    <w:basedOn w:val="Normal"/>
    <w:link w:val="BodyTextIndent2Char"/>
    <w:unhideWhenUsed/>
    <w:rsid w:val="002E30CD"/>
    <w:pPr>
      <w:widowControl/>
      <w:autoSpaceDE/>
      <w:autoSpaceDN/>
      <w:spacing w:after="120" w:line="480" w:lineRule="auto"/>
      <w:ind w:left="283"/>
    </w:pPr>
    <w:rPr>
      <w:rFonts w:asciiTheme="minorHAnsi" w:eastAsiaTheme="minorHAnsi" w:hAnsiTheme="minorHAnsi" w:cstheme="minorBidi"/>
    </w:rPr>
  </w:style>
  <w:style w:type="character" w:customStyle="1" w:styleId="BodyTextIndent2Char">
    <w:name w:val="Body Text Indent 2 Char"/>
    <w:basedOn w:val="DefaultParagraphFont"/>
    <w:link w:val="BodyTextIndent2"/>
    <w:rsid w:val="002E30CD"/>
  </w:style>
  <w:style w:type="paragraph" w:styleId="BodyText3">
    <w:name w:val="Body Text 3"/>
    <w:basedOn w:val="Normal"/>
    <w:link w:val="BodyText3Char"/>
    <w:unhideWhenUsed/>
    <w:rsid w:val="002E30CD"/>
    <w:pPr>
      <w:widowControl/>
      <w:autoSpaceDE/>
      <w:autoSpaceDN/>
      <w:spacing w:after="120" w:line="254" w:lineRule="auto"/>
    </w:pPr>
    <w:rPr>
      <w:rFonts w:asciiTheme="minorHAnsi" w:eastAsiaTheme="minorHAnsi" w:hAnsiTheme="minorHAnsi" w:cstheme="minorBidi"/>
      <w:sz w:val="16"/>
      <w:szCs w:val="16"/>
    </w:rPr>
  </w:style>
  <w:style w:type="character" w:customStyle="1" w:styleId="BodyText3Char">
    <w:name w:val="Body Text 3 Char"/>
    <w:basedOn w:val="DefaultParagraphFont"/>
    <w:link w:val="BodyText3"/>
    <w:rsid w:val="002E30CD"/>
    <w:rPr>
      <w:sz w:val="16"/>
      <w:szCs w:val="16"/>
    </w:rPr>
  </w:style>
  <w:style w:type="character" w:customStyle="1" w:styleId="Heading3Char">
    <w:name w:val="Heading 3 Char"/>
    <w:basedOn w:val="DefaultParagraphFont"/>
    <w:link w:val="Heading3"/>
    <w:uiPriority w:val="9"/>
    <w:rsid w:val="00A369DC"/>
    <w:rPr>
      <w:rFonts w:ascii="Times New Roman" w:eastAsia="Lucida Sans Unicode" w:hAnsi="Times New Roman" w:cs="Tahoma"/>
      <w:b/>
      <w:bCs/>
      <w:kern w:val="1"/>
      <w:sz w:val="28"/>
      <w:szCs w:val="28"/>
    </w:rPr>
  </w:style>
  <w:style w:type="character" w:customStyle="1" w:styleId="Heading4Char">
    <w:name w:val="Heading 4 Char"/>
    <w:basedOn w:val="DefaultParagraphFont"/>
    <w:link w:val="Heading4"/>
    <w:uiPriority w:val="9"/>
    <w:semiHidden/>
    <w:rsid w:val="00A369DC"/>
    <w:rPr>
      <w:rFonts w:ascii="Calibri" w:eastAsia="Times New Roman" w:hAnsi="Calibri" w:cs="Times New Roman"/>
      <w:b/>
      <w:bCs/>
      <w:kern w:val="1"/>
      <w:sz w:val="28"/>
      <w:szCs w:val="28"/>
    </w:rPr>
  </w:style>
  <w:style w:type="character" w:customStyle="1" w:styleId="Heading5Char">
    <w:name w:val="Heading 5 Char"/>
    <w:basedOn w:val="DefaultParagraphFont"/>
    <w:link w:val="Heading5"/>
    <w:uiPriority w:val="9"/>
    <w:rsid w:val="00A369DC"/>
    <w:rPr>
      <w:rFonts w:ascii="Times New Roman" w:eastAsia="Lucida Sans Unicode" w:hAnsi="Times New Roman" w:cs="Times New Roman"/>
      <w:kern w:val="1"/>
      <w:sz w:val="24"/>
      <w:szCs w:val="24"/>
      <w:u w:val="single"/>
    </w:rPr>
  </w:style>
  <w:style w:type="character" w:customStyle="1" w:styleId="Heading6Char">
    <w:name w:val="Heading 6 Char"/>
    <w:basedOn w:val="DefaultParagraphFont"/>
    <w:link w:val="Heading6"/>
    <w:rsid w:val="00A369DC"/>
    <w:rPr>
      <w:rFonts w:ascii="Times New Roman" w:eastAsia="Lucida Sans Unicode" w:hAnsi="Times New Roman" w:cs="Times New Roman"/>
      <w:kern w:val="1"/>
      <w:sz w:val="24"/>
      <w:szCs w:val="24"/>
      <w:u w:val="single"/>
    </w:rPr>
  </w:style>
  <w:style w:type="character" w:customStyle="1" w:styleId="Heading7Char">
    <w:name w:val="Heading 7 Char"/>
    <w:basedOn w:val="DefaultParagraphFont"/>
    <w:link w:val="Heading7"/>
    <w:rsid w:val="00A369DC"/>
    <w:rPr>
      <w:rFonts w:ascii="Times New Roman" w:eastAsia="Lucida Sans Unicode" w:hAnsi="Times New Roman" w:cs="Times New Roman"/>
      <w:b/>
      <w:bCs/>
      <w:kern w:val="1"/>
      <w:sz w:val="24"/>
      <w:szCs w:val="24"/>
    </w:rPr>
  </w:style>
  <w:style w:type="character" w:customStyle="1" w:styleId="Heading9Char">
    <w:name w:val="Heading 9 Char"/>
    <w:basedOn w:val="DefaultParagraphFont"/>
    <w:link w:val="Heading9"/>
    <w:rsid w:val="00A369DC"/>
    <w:rPr>
      <w:rFonts w:ascii="Bookman Old Style" w:eastAsia="Times New Roman" w:hAnsi="Bookman Old Style" w:cs="Times New Roman"/>
      <w:bCs/>
      <w:kern w:val="1"/>
      <w:sz w:val="28"/>
      <w:szCs w:val="28"/>
    </w:rPr>
  </w:style>
  <w:style w:type="paragraph" w:styleId="Subtitle">
    <w:name w:val="Subtitle"/>
    <w:basedOn w:val="Normal"/>
    <w:next w:val="BodyText"/>
    <w:link w:val="SubtitleChar"/>
    <w:qFormat/>
    <w:rsid w:val="00A369DC"/>
    <w:pPr>
      <w:keepNext/>
      <w:suppressAutoHyphens/>
      <w:autoSpaceDE/>
      <w:autoSpaceDN/>
      <w:spacing w:before="240" w:after="120"/>
      <w:jc w:val="center"/>
    </w:pPr>
    <w:rPr>
      <w:rFonts w:ascii="Arial" w:eastAsia="Lucida Sans Unicode" w:hAnsi="Arial" w:cs="Tahoma"/>
      <w:i/>
      <w:iCs/>
      <w:kern w:val="1"/>
      <w:sz w:val="28"/>
      <w:szCs w:val="28"/>
    </w:rPr>
  </w:style>
  <w:style w:type="character" w:customStyle="1" w:styleId="SubtitleChar">
    <w:name w:val="Subtitle Char"/>
    <w:basedOn w:val="DefaultParagraphFont"/>
    <w:link w:val="Subtitle"/>
    <w:rsid w:val="00A369DC"/>
    <w:rPr>
      <w:rFonts w:ascii="Arial" w:eastAsia="Lucida Sans Unicode" w:hAnsi="Arial" w:cs="Tahoma"/>
      <w:i/>
      <w:iCs/>
      <w:kern w:val="1"/>
      <w:sz w:val="28"/>
      <w:szCs w:val="28"/>
    </w:rPr>
  </w:style>
  <w:style w:type="paragraph" w:styleId="PlainText">
    <w:name w:val="Plain Text"/>
    <w:basedOn w:val="Normal"/>
    <w:link w:val="PlainTextChar"/>
    <w:rsid w:val="00A369DC"/>
    <w:pPr>
      <w:suppressAutoHyphens/>
      <w:autoSpaceDE/>
      <w:autoSpaceDN/>
    </w:pPr>
    <w:rPr>
      <w:rFonts w:ascii="Courier New" w:eastAsia="Lucida Sans Unicode" w:hAnsi="Courier New" w:cs="Courier New"/>
      <w:kern w:val="1"/>
      <w:sz w:val="20"/>
      <w:szCs w:val="20"/>
    </w:rPr>
  </w:style>
  <w:style w:type="character" w:customStyle="1" w:styleId="PlainTextChar">
    <w:name w:val="Plain Text Char"/>
    <w:basedOn w:val="DefaultParagraphFont"/>
    <w:link w:val="PlainText"/>
    <w:rsid w:val="00A369DC"/>
    <w:rPr>
      <w:rFonts w:ascii="Courier New" w:eastAsia="Lucida Sans Unicode" w:hAnsi="Courier New" w:cs="Courier New"/>
      <w:kern w:val="1"/>
      <w:sz w:val="20"/>
      <w:szCs w:val="20"/>
    </w:rPr>
  </w:style>
  <w:style w:type="paragraph" w:styleId="TOC2">
    <w:name w:val="toc 2"/>
    <w:basedOn w:val="Normal"/>
    <w:next w:val="Normal"/>
    <w:rsid w:val="00A369DC"/>
    <w:pPr>
      <w:suppressAutoHyphens/>
      <w:autoSpaceDE/>
      <w:autoSpaceDN/>
      <w:spacing w:before="120"/>
      <w:ind w:left="240"/>
    </w:pPr>
    <w:rPr>
      <w:rFonts w:eastAsia="Lucida Sans Unicode"/>
      <w:b/>
      <w:bCs/>
      <w:kern w:val="1"/>
      <w:sz w:val="24"/>
      <w:szCs w:val="26"/>
    </w:rPr>
  </w:style>
  <w:style w:type="paragraph" w:styleId="NormalWeb">
    <w:name w:val="Normal (Web)"/>
    <w:basedOn w:val="Normal"/>
    <w:rsid w:val="00A369DC"/>
    <w:pPr>
      <w:widowControl/>
      <w:autoSpaceDE/>
      <w:autoSpaceDN/>
      <w:spacing w:before="100" w:beforeAutospacing="1" w:after="100" w:afterAutospacing="1"/>
    </w:pPr>
    <w:rPr>
      <w:sz w:val="24"/>
      <w:szCs w:val="24"/>
    </w:rPr>
  </w:style>
  <w:style w:type="paragraph" w:customStyle="1" w:styleId="ListPara">
    <w:name w:val="ListPara"/>
    <w:basedOn w:val="Normal"/>
    <w:qFormat/>
    <w:rsid w:val="00A369DC"/>
    <w:pPr>
      <w:widowControl/>
      <w:tabs>
        <w:tab w:val="left" w:pos="1152"/>
      </w:tabs>
      <w:autoSpaceDE/>
      <w:autoSpaceDN/>
      <w:contextualSpacing/>
      <w:jc w:val="both"/>
    </w:pPr>
    <w:rPr>
      <w:rFonts w:ascii="Verdana" w:hAnsi="Verdana"/>
      <w:sz w:val="20"/>
      <w:szCs w:val="48"/>
    </w:rPr>
  </w:style>
  <w:style w:type="paragraph" w:styleId="BodyText2">
    <w:name w:val="Body Text 2"/>
    <w:basedOn w:val="Normal"/>
    <w:link w:val="BodyText2Char"/>
    <w:rsid w:val="00A369DC"/>
    <w:pPr>
      <w:widowControl/>
      <w:autoSpaceDE/>
      <w:autoSpaceDN/>
      <w:spacing w:after="120" w:line="480" w:lineRule="auto"/>
    </w:pPr>
    <w:rPr>
      <w:sz w:val="24"/>
      <w:szCs w:val="24"/>
    </w:rPr>
  </w:style>
  <w:style w:type="character" w:customStyle="1" w:styleId="BodyText2Char">
    <w:name w:val="Body Text 2 Char"/>
    <w:basedOn w:val="DefaultParagraphFont"/>
    <w:link w:val="BodyText2"/>
    <w:rsid w:val="00A369DC"/>
    <w:rPr>
      <w:rFonts w:ascii="Times New Roman" w:eastAsia="Times New Roman" w:hAnsi="Times New Roman" w:cs="Times New Roman"/>
      <w:sz w:val="24"/>
      <w:szCs w:val="24"/>
    </w:rPr>
  </w:style>
  <w:style w:type="paragraph" w:customStyle="1" w:styleId="Standard">
    <w:name w:val="Standard"/>
    <w:rsid w:val="00A369DC"/>
    <w:pPr>
      <w:suppressAutoHyphens/>
      <w:autoSpaceDN w:val="0"/>
      <w:spacing w:after="0" w:line="240" w:lineRule="auto"/>
      <w:textAlignment w:val="baseline"/>
    </w:pPr>
    <w:rPr>
      <w:rFonts w:ascii="Times New Roman" w:eastAsia="Times New Roman" w:hAnsi="Times New Roman" w:cs="Times New Roman"/>
      <w:kern w:val="3"/>
      <w:sz w:val="24"/>
      <w:szCs w:val="24"/>
    </w:rPr>
  </w:style>
  <w:style w:type="paragraph" w:styleId="BodyTextIndent3">
    <w:name w:val="Body Text Indent 3"/>
    <w:basedOn w:val="Normal"/>
    <w:link w:val="BodyTextIndent3Char"/>
    <w:rsid w:val="00A369DC"/>
    <w:pPr>
      <w:widowControl/>
      <w:autoSpaceDE/>
      <w:autoSpaceDN/>
      <w:spacing w:after="120"/>
      <w:ind w:left="360"/>
    </w:pPr>
    <w:rPr>
      <w:sz w:val="16"/>
      <w:szCs w:val="16"/>
    </w:rPr>
  </w:style>
  <w:style w:type="character" w:customStyle="1" w:styleId="BodyTextIndent3Char">
    <w:name w:val="Body Text Indent 3 Char"/>
    <w:basedOn w:val="DefaultParagraphFont"/>
    <w:link w:val="BodyTextIndent3"/>
    <w:rsid w:val="00A369DC"/>
    <w:rPr>
      <w:rFonts w:ascii="Times New Roman" w:eastAsia="Times New Roman" w:hAnsi="Times New Roman" w:cs="Times New Roman"/>
      <w:sz w:val="16"/>
      <w:szCs w:val="16"/>
    </w:rPr>
  </w:style>
  <w:style w:type="paragraph" w:styleId="List">
    <w:name w:val="List"/>
    <w:basedOn w:val="Normal"/>
    <w:rsid w:val="00A369DC"/>
    <w:pPr>
      <w:widowControl/>
      <w:autoSpaceDE/>
      <w:autoSpaceDN/>
      <w:ind w:left="360" w:hanging="360"/>
    </w:pPr>
    <w:rPr>
      <w:sz w:val="20"/>
      <w:szCs w:val="20"/>
    </w:rPr>
  </w:style>
  <w:style w:type="character" w:customStyle="1" w:styleId="apple-converted-space">
    <w:name w:val="apple-converted-space"/>
    <w:basedOn w:val="DefaultParagraphFont"/>
    <w:rsid w:val="00A369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96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formation_syste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javatpoint.com/java-tutorial" TargetMode="External"/><Relationship Id="rId21" Type="http://schemas.openxmlformats.org/officeDocument/2006/relationships/image" Target="media/image11.png"/><Relationship Id="rId34" Type="http://schemas.openxmlformats.org/officeDocument/2006/relationships/hyperlink" Target="http://cssed.sourceforge.net/" TargetMode="External"/><Relationship Id="rId42" Type="http://schemas.openxmlformats.org/officeDocument/2006/relationships/hyperlink" Target="https://econsortium.aktu.ac.in/?p=45859" TargetMode="External"/><Relationship Id="rId47" Type="http://schemas.openxmlformats.org/officeDocument/2006/relationships/hyperlink" Target="https://econsortium.aktu.ac.in/?p=48102"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www.15seconds.com" TargetMode="External"/><Relationship Id="rId37" Type="http://schemas.openxmlformats.org/officeDocument/2006/relationships/hyperlink" Target="http://www.w3schools.com/default.asp" TargetMode="External"/><Relationship Id="rId40" Type="http://schemas.openxmlformats.org/officeDocument/2006/relationships/hyperlink" Target="https://econsortium.aktu.ac.in/?p=53567" TargetMode="External"/><Relationship Id="rId45" Type="http://schemas.openxmlformats.org/officeDocument/2006/relationships/hyperlink" Target="https://econsortium.aktu.ac.in/?p=4443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eclipse.org/pdt/"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www.developer.com" TargetMode="External"/><Relationship Id="rId44" Type="http://schemas.openxmlformats.org/officeDocument/2006/relationships/hyperlink" Target="https://econsortium.aktu.ac.in/?p=4866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php.net/" TargetMode="External"/><Relationship Id="rId35" Type="http://schemas.openxmlformats.org/officeDocument/2006/relationships/hyperlink" Target="http://www.apache.org/" TargetMode="External"/><Relationship Id="rId43" Type="http://schemas.openxmlformats.org/officeDocument/2006/relationships/hyperlink" Target="https://econsortium.aktu.ac.in/?p=50743" TargetMode="External"/><Relationship Id="rId48" Type="http://schemas.openxmlformats.org/officeDocument/2006/relationships/hyperlink" Target="https://econsortium.aktu.ac.in/?p=47417"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mysql.com/" TargetMode="External"/><Relationship Id="rId38" Type="http://schemas.openxmlformats.org/officeDocument/2006/relationships/hyperlink" Target="http://en.wikipedia.org/" TargetMode="External"/><Relationship Id="rId46" Type="http://schemas.openxmlformats.org/officeDocument/2006/relationships/hyperlink" Target="https://econsortium.aktu.ac.in/?p=47417" TargetMode="External"/><Relationship Id="rId20" Type="http://schemas.openxmlformats.org/officeDocument/2006/relationships/image" Target="media/image10.png"/><Relationship Id="rId41" Type="http://schemas.openxmlformats.org/officeDocument/2006/relationships/hyperlink" Target="https://econsortium.aktu.ac.in/?p=44663"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D265B-B137-4090-8F60-D4705D0ED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89</Pages>
  <Words>6622</Words>
  <Characters>37752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devendra rai</dc:creator>
  <cp:keywords/>
  <dc:description/>
  <cp:lastModifiedBy>devendra rai</cp:lastModifiedBy>
  <cp:revision>12</cp:revision>
  <dcterms:created xsi:type="dcterms:W3CDTF">2022-05-24T06:09:00Z</dcterms:created>
  <dcterms:modified xsi:type="dcterms:W3CDTF">2022-05-24T07:40:00Z</dcterms:modified>
</cp:coreProperties>
</file>